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A3E20" w:rsidRPr="00962821" w:rsidRDefault="009A3E20">
      <w:pPr>
        <w:widowControl w:val="0"/>
        <w:autoSpaceDE w:val="0"/>
        <w:spacing w:line="551" w:lineRule="exact"/>
        <w:ind w:left="2406" w:right="2246"/>
        <w:jc w:val="center"/>
        <w:rPr>
          <w:rFonts w:cs="Calibri"/>
          <w:spacing w:val="-1"/>
          <w:sz w:val="48"/>
          <w:szCs w:val="48"/>
        </w:rPr>
      </w:pPr>
      <w:bookmarkStart w:id="0" w:name="_GoBack"/>
      <w:bookmarkEnd w:id="0"/>
      <w:r w:rsidRPr="00962821">
        <w:rPr>
          <w:rFonts w:cs="Calibri"/>
          <w:spacing w:val="-1"/>
          <w:sz w:val="48"/>
          <w:szCs w:val="48"/>
        </w:rPr>
        <w:t>Open Rails</w:t>
      </w:r>
    </w:p>
    <w:p w:rsidR="009A3E20" w:rsidRPr="00962821" w:rsidRDefault="009A3E20">
      <w:pPr>
        <w:widowControl w:val="0"/>
        <w:autoSpaceDE w:val="0"/>
        <w:spacing w:line="551" w:lineRule="exact"/>
        <w:ind w:left="2406" w:right="2246"/>
        <w:jc w:val="center"/>
        <w:rPr>
          <w:rFonts w:cs="Calibri"/>
        </w:rPr>
      </w:pPr>
      <w:r w:rsidRPr="00962821">
        <w:rPr>
          <w:rFonts w:cs="Calibri"/>
          <w:spacing w:val="-1"/>
          <w:sz w:val="48"/>
          <w:szCs w:val="48"/>
        </w:rPr>
        <w:t>Installation</w:t>
      </w:r>
      <w:r w:rsidRPr="00962821">
        <w:rPr>
          <w:rFonts w:cs="Calibri"/>
          <w:spacing w:val="3"/>
          <w:sz w:val="48"/>
          <w:szCs w:val="48"/>
        </w:rPr>
        <w:t xml:space="preserve"> </w:t>
      </w:r>
      <w:r w:rsidRPr="00962821">
        <w:rPr>
          <w:rFonts w:cs="Calibri"/>
          <w:spacing w:val="-1"/>
          <w:sz w:val="48"/>
          <w:szCs w:val="48"/>
        </w:rPr>
        <w:t>M</w:t>
      </w:r>
      <w:r w:rsidRPr="00962821">
        <w:rPr>
          <w:rFonts w:cs="Calibri"/>
          <w:spacing w:val="-3"/>
          <w:sz w:val="48"/>
          <w:szCs w:val="48"/>
        </w:rPr>
        <w:t>an</w:t>
      </w:r>
      <w:r w:rsidRPr="00962821">
        <w:rPr>
          <w:rFonts w:cs="Calibri"/>
          <w:spacing w:val="2"/>
          <w:sz w:val="48"/>
          <w:szCs w:val="48"/>
        </w:rPr>
        <w:t>u</w:t>
      </w:r>
      <w:r w:rsidRPr="00962821">
        <w:rPr>
          <w:rFonts w:cs="Calibri"/>
          <w:sz w:val="48"/>
          <w:szCs w:val="48"/>
        </w:rPr>
        <w:t>al</w:t>
      </w:r>
    </w:p>
    <w:p w:rsidR="009A3E20" w:rsidRPr="00962821" w:rsidRDefault="009A3E20">
      <w:pPr>
        <w:widowControl w:val="0"/>
        <w:autoSpaceDE w:val="0"/>
        <w:spacing w:line="551" w:lineRule="exact"/>
        <w:ind w:left="2406" w:right="2246"/>
        <w:jc w:val="center"/>
        <w:rPr>
          <w:rFonts w:cs="Calibri"/>
          <w:b/>
          <w:bCs/>
          <w:i/>
          <w:iCs/>
          <w:color w:val="FF3366"/>
          <w:sz w:val="28"/>
          <w:szCs w:val="28"/>
        </w:rPr>
      </w:pPr>
      <w:r w:rsidRPr="00962821">
        <w:rPr>
          <w:rFonts w:cs="Calibri"/>
          <w:sz w:val="28"/>
          <w:szCs w:val="28"/>
        </w:rPr>
        <w:t>Version 0.9</w:t>
      </w:r>
    </w:p>
    <w:p w:rsidR="009A3E20" w:rsidRPr="00962821" w:rsidRDefault="009A3E20">
      <w:pPr>
        <w:widowControl w:val="0"/>
        <w:autoSpaceDE w:val="0"/>
        <w:spacing w:line="200" w:lineRule="exact"/>
        <w:rPr>
          <w:rFonts w:cs="Calibri"/>
          <w:sz w:val="20"/>
          <w:szCs w:val="20"/>
        </w:rPr>
      </w:pPr>
    </w:p>
    <w:p w:rsidR="009A3E20" w:rsidRPr="00962821" w:rsidRDefault="009A3E20">
      <w:pPr>
        <w:widowControl w:val="0"/>
        <w:autoSpaceDE w:val="0"/>
        <w:spacing w:line="200" w:lineRule="exact"/>
        <w:rPr>
          <w:rFonts w:cs="Calibri"/>
          <w:sz w:val="20"/>
          <w:szCs w:val="20"/>
        </w:rPr>
      </w:pPr>
    </w:p>
    <w:p w:rsidR="009A3E20" w:rsidRPr="00962821" w:rsidRDefault="009A3E20">
      <w:pPr>
        <w:widowControl w:val="0"/>
        <w:autoSpaceDE w:val="0"/>
        <w:spacing w:line="200" w:lineRule="exact"/>
        <w:rPr>
          <w:rFonts w:cs="Calibri"/>
          <w:sz w:val="20"/>
          <w:szCs w:val="20"/>
        </w:rPr>
      </w:pPr>
    </w:p>
    <w:p w:rsidR="009A3E20" w:rsidRPr="00962821" w:rsidRDefault="00C703EC">
      <w:pPr>
        <w:widowControl w:val="0"/>
        <w:autoSpaceDE w:val="0"/>
        <w:ind w:left="657"/>
        <w:rPr>
          <w:rFonts w:cs="Calibri"/>
          <w:sz w:val="12"/>
          <w:szCs w:val="12"/>
        </w:rPr>
      </w:pPr>
      <w:r w:rsidRPr="00962821">
        <w:rPr>
          <w:rFonts w:cs="Calibri"/>
          <w:noProof/>
          <w:sz w:val="20"/>
          <w:szCs w:val="20"/>
          <w:lang w:val="en-GB" w:eastAsia="en-GB"/>
        </w:rPr>
        <w:drawing>
          <wp:inline distT="0" distB="0" distL="0" distR="0">
            <wp:extent cx="5410200" cy="417195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4171950"/>
                    </a:xfrm>
                    <a:prstGeom prst="rect">
                      <a:avLst/>
                    </a:prstGeom>
                    <a:solidFill>
                      <a:srgbClr val="FFFFFF"/>
                    </a:solidFill>
                    <a:ln>
                      <a:noFill/>
                    </a:ln>
                  </pic:spPr>
                </pic:pic>
              </a:graphicData>
            </a:graphic>
          </wp:inline>
        </w:drawing>
      </w:r>
    </w:p>
    <w:p w:rsidR="009A3E20" w:rsidRPr="00962821" w:rsidRDefault="009A3E20">
      <w:pPr>
        <w:widowControl w:val="0"/>
        <w:autoSpaceDE w:val="0"/>
        <w:spacing w:before="3" w:line="120" w:lineRule="exact"/>
        <w:rPr>
          <w:rFonts w:cs="Calibri"/>
          <w:sz w:val="12"/>
          <w:szCs w:val="12"/>
        </w:rPr>
      </w:pPr>
    </w:p>
    <w:p w:rsidR="009A3E20" w:rsidRPr="00962821" w:rsidRDefault="009A3E20">
      <w:pPr>
        <w:widowControl w:val="0"/>
        <w:autoSpaceDE w:val="0"/>
        <w:spacing w:line="200" w:lineRule="exact"/>
        <w:rPr>
          <w:rFonts w:cs="Calibri"/>
          <w:sz w:val="20"/>
          <w:szCs w:val="20"/>
        </w:rPr>
      </w:pPr>
    </w:p>
    <w:p w:rsidR="009A3E20" w:rsidRPr="00962821" w:rsidRDefault="009A3E20">
      <w:pPr>
        <w:widowControl w:val="0"/>
        <w:autoSpaceDE w:val="0"/>
        <w:spacing w:line="200" w:lineRule="exact"/>
        <w:rPr>
          <w:rFonts w:cs="Calibri"/>
          <w:sz w:val="20"/>
          <w:szCs w:val="20"/>
        </w:rPr>
      </w:pPr>
    </w:p>
    <w:p w:rsidR="009A3E20" w:rsidRPr="00962821" w:rsidRDefault="009A3E20">
      <w:pPr>
        <w:widowControl w:val="0"/>
        <w:autoSpaceDE w:val="0"/>
        <w:spacing w:line="200" w:lineRule="exact"/>
        <w:rPr>
          <w:rFonts w:cs="Calibri"/>
          <w:sz w:val="20"/>
          <w:szCs w:val="20"/>
        </w:rPr>
      </w:pPr>
    </w:p>
    <w:p w:rsidR="009A3E20" w:rsidRPr="00962821" w:rsidRDefault="009A3E20">
      <w:pPr>
        <w:widowControl w:val="0"/>
        <w:autoSpaceDE w:val="0"/>
        <w:ind w:left="3868" w:right="3776"/>
        <w:jc w:val="center"/>
        <w:rPr>
          <w:rFonts w:cs="Calibri"/>
          <w:sz w:val="17"/>
          <w:szCs w:val="17"/>
        </w:rPr>
        <w:sectPr w:rsidR="009A3E20" w:rsidRPr="00962821">
          <w:footerReference w:type="default" r:id="rId9"/>
          <w:pgSz w:w="12240" w:h="15840"/>
          <w:pgMar w:top="1480" w:right="1220" w:bottom="1019" w:left="1220" w:header="720" w:footer="963" w:gutter="0"/>
          <w:pgNumType w:start="1"/>
          <w:cols w:space="720"/>
          <w:docGrid w:linePitch="600" w:charSpace="32768"/>
        </w:sectPr>
      </w:pPr>
    </w:p>
    <w:p w:rsidR="00F35316" w:rsidRDefault="001F7C71" w:rsidP="001F7C71">
      <w:pPr>
        <w:rPr>
          <w:color w:val="3366FF"/>
          <w:sz w:val="36"/>
        </w:rPr>
      </w:pPr>
      <w:r>
        <w:rPr>
          <w:color w:val="3366FF"/>
          <w:sz w:val="36"/>
        </w:rPr>
        <w:lastRenderedPageBreak/>
        <w:br w:type="page"/>
      </w:r>
      <w:r w:rsidR="00E57BD3" w:rsidRPr="001F7C71">
        <w:rPr>
          <w:color w:val="3366FF"/>
          <w:sz w:val="36"/>
        </w:rPr>
        <w:lastRenderedPageBreak/>
        <w:t>Table of Contents</w:t>
      </w:r>
    </w:p>
    <w:p w:rsidR="00D834CE" w:rsidRDefault="00704BDA">
      <w:pPr>
        <w:pStyle w:val="TOC1"/>
        <w:tabs>
          <w:tab w:val="right" w:leader="dot" w:pos="9790"/>
        </w:tabs>
        <w:rPr>
          <w:noProof/>
          <w:sz w:val="22"/>
          <w:szCs w:val="22"/>
          <w:lang w:val="en-GB" w:eastAsia="en-GB"/>
        </w:rPr>
      </w:pPr>
      <w:r>
        <w:rPr>
          <w:rFonts w:cs="Calibri"/>
          <w:sz w:val="17"/>
          <w:szCs w:val="17"/>
        </w:rPr>
        <w:fldChar w:fldCharType="begin"/>
      </w:r>
      <w:r>
        <w:rPr>
          <w:rFonts w:cs="Calibri"/>
          <w:sz w:val="17"/>
          <w:szCs w:val="17"/>
        </w:rPr>
        <w:instrText xml:space="preserve"> TOC \o "1-3" \h \z \u </w:instrText>
      </w:r>
      <w:r>
        <w:rPr>
          <w:rFonts w:cs="Calibri"/>
          <w:sz w:val="17"/>
          <w:szCs w:val="17"/>
        </w:rPr>
        <w:fldChar w:fldCharType="separate"/>
      </w:r>
      <w:hyperlink w:anchor="_Toc366865817" w:history="1">
        <w:r w:rsidR="00D834CE" w:rsidRPr="00587C6B">
          <w:rPr>
            <w:rStyle w:val="Hyperlink"/>
            <w:noProof/>
          </w:rPr>
          <w:t>Version</w:t>
        </w:r>
        <w:r w:rsidR="00D834CE">
          <w:rPr>
            <w:noProof/>
            <w:webHidden/>
          </w:rPr>
          <w:tab/>
        </w:r>
        <w:r w:rsidR="00D834CE">
          <w:rPr>
            <w:noProof/>
            <w:webHidden/>
          </w:rPr>
          <w:fldChar w:fldCharType="begin"/>
        </w:r>
        <w:r w:rsidR="00D834CE">
          <w:rPr>
            <w:noProof/>
            <w:webHidden/>
          </w:rPr>
          <w:instrText xml:space="preserve"> PAGEREF _Toc366865817 \h </w:instrText>
        </w:r>
        <w:r w:rsidR="00D834CE">
          <w:rPr>
            <w:noProof/>
            <w:webHidden/>
          </w:rPr>
        </w:r>
        <w:r w:rsidR="00D834CE">
          <w:rPr>
            <w:noProof/>
            <w:webHidden/>
          </w:rPr>
          <w:fldChar w:fldCharType="separate"/>
        </w:r>
        <w:r w:rsidR="00D834CE">
          <w:rPr>
            <w:noProof/>
            <w:webHidden/>
          </w:rPr>
          <w:t>3</w:t>
        </w:r>
        <w:r w:rsidR="00D834CE">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18" w:history="1">
        <w:r w:rsidRPr="00587C6B">
          <w:rPr>
            <w:rStyle w:val="Hyperlink"/>
            <w:noProof/>
          </w:rPr>
          <w:t>Overview</w:t>
        </w:r>
        <w:r>
          <w:rPr>
            <w:noProof/>
            <w:webHidden/>
          </w:rPr>
          <w:tab/>
        </w:r>
        <w:r>
          <w:rPr>
            <w:noProof/>
            <w:webHidden/>
          </w:rPr>
          <w:fldChar w:fldCharType="begin"/>
        </w:r>
        <w:r>
          <w:rPr>
            <w:noProof/>
            <w:webHidden/>
          </w:rPr>
          <w:instrText xml:space="preserve"> PAGEREF _Toc366865818 \h </w:instrText>
        </w:r>
        <w:r>
          <w:rPr>
            <w:noProof/>
            <w:webHidden/>
          </w:rPr>
        </w:r>
        <w:r>
          <w:rPr>
            <w:noProof/>
            <w:webHidden/>
          </w:rPr>
          <w:fldChar w:fldCharType="separate"/>
        </w:r>
        <w:r>
          <w:rPr>
            <w:noProof/>
            <w:webHidden/>
          </w:rPr>
          <w:t>3</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19" w:history="1">
        <w:r w:rsidRPr="00587C6B">
          <w:rPr>
            <w:rStyle w:val="Hyperlink"/>
            <w:rFonts w:cs="Calibri"/>
            <w:noProof/>
          </w:rPr>
          <w:t>System Requirements</w:t>
        </w:r>
        <w:r>
          <w:rPr>
            <w:noProof/>
            <w:webHidden/>
          </w:rPr>
          <w:tab/>
        </w:r>
        <w:r>
          <w:rPr>
            <w:noProof/>
            <w:webHidden/>
          </w:rPr>
          <w:fldChar w:fldCharType="begin"/>
        </w:r>
        <w:r>
          <w:rPr>
            <w:noProof/>
            <w:webHidden/>
          </w:rPr>
          <w:instrText xml:space="preserve"> PAGEREF _Toc366865819 \h </w:instrText>
        </w:r>
        <w:r>
          <w:rPr>
            <w:noProof/>
            <w:webHidden/>
          </w:rPr>
        </w:r>
        <w:r>
          <w:rPr>
            <w:noProof/>
            <w:webHidden/>
          </w:rPr>
          <w:fldChar w:fldCharType="separate"/>
        </w:r>
        <w:r>
          <w:rPr>
            <w:noProof/>
            <w:webHidden/>
          </w:rPr>
          <w:t>3</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0" w:history="1">
        <w:r w:rsidRPr="00587C6B">
          <w:rPr>
            <w:rStyle w:val="Hyperlink"/>
            <w:rFonts w:cs="Calibri"/>
            <w:noProof/>
          </w:rPr>
          <w:t>For the future</w:t>
        </w:r>
        <w:r>
          <w:rPr>
            <w:noProof/>
            <w:webHidden/>
          </w:rPr>
          <w:tab/>
        </w:r>
        <w:r>
          <w:rPr>
            <w:noProof/>
            <w:webHidden/>
          </w:rPr>
          <w:fldChar w:fldCharType="begin"/>
        </w:r>
        <w:r>
          <w:rPr>
            <w:noProof/>
            <w:webHidden/>
          </w:rPr>
          <w:instrText xml:space="preserve"> PAGEREF _Toc366865820 \h </w:instrText>
        </w:r>
        <w:r>
          <w:rPr>
            <w:noProof/>
            <w:webHidden/>
          </w:rPr>
        </w:r>
        <w:r>
          <w:rPr>
            <w:noProof/>
            <w:webHidden/>
          </w:rPr>
          <w:fldChar w:fldCharType="separate"/>
        </w:r>
        <w:r>
          <w:rPr>
            <w:noProof/>
            <w:webHidden/>
          </w:rPr>
          <w:t>3</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1" w:history="1">
        <w:r w:rsidRPr="00587C6B">
          <w:rPr>
            <w:rStyle w:val="Hyperlink"/>
            <w:noProof/>
            <w:spacing w:val="1"/>
          </w:rPr>
          <w:t>S</w:t>
        </w:r>
        <w:r w:rsidRPr="00587C6B">
          <w:rPr>
            <w:rStyle w:val="Hyperlink"/>
            <w:noProof/>
          </w:rPr>
          <w:t>uppor</w:t>
        </w:r>
        <w:r w:rsidRPr="00587C6B">
          <w:rPr>
            <w:rStyle w:val="Hyperlink"/>
            <w:noProof/>
            <w:spacing w:val="-1"/>
          </w:rPr>
          <w:t>t</w:t>
        </w:r>
        <w:r w:rsidRPr="00587C6B">
          <w:rPr>
            <w:rStyle w:val="Hyperlink"/>
            <w:noProof/>
            <w:spacing w:val="1"/>
          </w:rPr>
          <w:t>e</w:t>
        </w:r>
        <w:r w:rsidRPr="00587C6B">
          <w:rPr>
            <w:rStyle w:val="Hyperlink"/>
            <w:noProof/>
          </w:rPr>
          <w:t xml:space="preserve">d </w:t>
        </w:r>
        <w:r w:rsidRPr="00587C6B">
          <w:rPr>
            <w:rStyle w:val="Hyperlink"/>
            <w:noProof/>
            <w:spacing w:val="1"/>
          </w:rPr>
          <w:t>O</w:t>
        </w:r>
        <w:r w:rsidRPr="00587C6B">
          <w:rPr>
            <w:rStyle w:val="Hyperlink"/>
            <w:noProof/>
          </w:rPr>
          <w:t>p</w:t>
        </w:r>
        <w:r w:rsidRPr="00587C6B">
          <w:rPr>
            <w:rStyle w:val="Hyperlink"/>
            <w:noProof/>
            <w:spacing w:val="1"/>
          </w:rPr>
          <w:t>e</w:t>
        </w:r>
        <w:r w:rsidRPr="00587C6B">
          <w:rPr>
            <w:rStyle w:val="Hyperlink"/>
            <w:noProof/>
          </w:rPr>
          <w:t>r</w:t>
        </w:r>
        <w:r w:rsidRPr="00587C6B">
          <w:rPr>
            <w:rStyle w:val="Hyperlink"/>
            <w:noProof/>
            <w:spacing w:val="1"/>
          </w:rPr>
          <w:t>a</w:t>
        </w:r>
        <w:r w:rsidRPr="00587C6B">
          <w:rPr>
            <w:rStyle w:val="Hyperlink"/>
            <w:noProof/>
            <w:spacing w:val="-1"/>
          </w:rPr>
          <w:t>t</w:t>
        </w:r>
        <w:r w:rsidRPr="00587C6B">
          <w:rPr>
            <w:rStyle w:val="Hyperlink"/>
            <w:noProof/>
            <w:spacing w:val="1"/>
          </w:rPr>
          <w:t>i</w:t>
        </w:r>
        <w:r w:rsidRPr="00587C6B">
          <w:rPr>
            <w:rStyle w:val="Hyperlink"/>
            <w:noProof/>
          </w:rPr>
          <w:t>ng</w:t>
        </w:r>
        <w:r w:rsidRPr="00587C6B">
          <w:rPr>
            <w:rStyle w:val="Hyperlink"/>
            <w:noProof/>
            <w:spacing w:val="-2"/>
          </w:rPr>
          <w:t xml:space="preserve"> </w:t>
        </w:r>
        <w:r w:rsidRPr="00587C6B">
          <w:rPr>
            <w:rStyle w:val="Hyperlink"/>
            <w:noProof/>
            <w:spacing w:val="3"/>
          </w:rPr>
          <w:t>S</w:t>
        </w:r>
        <w:r w:rsidRPr="00587C6B">
          <w:rPr>
            <w:rStyle w:val="Hyperlink"/>
            <w:noProof/>
            <w:spacing w:val="-6"/>
          </w:rPr>
          <w:t>y</w:t>
        </w:r>
        <w:r w:rsidRPr="00587C6B">
          <w:rPr>
            <w:rStyle w:val="Hyperlink"/>
            <w:noProof/>
            <w:spacing w:val="1"/>
          </w:rPr>
          <w:t>s</w:t>
        </w:r>
        <w:r w:rsidRPr="00587C6B">
          <w:rPr>
            <w:rStyle w:val="Hyperlink"/>
            <w:noProof/>
            <w:spacing w:val="-1"/>
          </w:rPr>
          <w:t>t</w:t>
        </w:r>
        <w:r w:rsidRPr="00587C6B">
          <w:rPr>
            <w:rStyle w:val="Hyperlink"/>
            <w:noProof/>
            <w:spacing w:val="1"/>
          </w:rPr>
          <w:t>e</w:t>
        </w:r>
        <w:r w:rsidRPr="00587C6B">
          <w:rPr>
            <w:rStyle w:val="Hyperlink"/>
            <w:noProof/>
          </w:rPr>
          <w:t>ms</w:t>
        </w:r>
        <w:r>
          <w:rPr>
            <w:noProof/>
            <w:webHidden/>
          </w:rPr>
          <w:tab/>
        </w:r>
        <w:r>
          <w:rPr>
            <w:noProof/>
            <w:webHidden/>
          </w:rPr>
          <w:fldChar w:fldCharType="begin"/>
        </w:r>
        <w:r>
          <w:rPr>
            <w:noProof/>
            <w:webHidden/>
          </w:rPr>
          <w:instrText xml:space="preserve"> PAGEREF _Toc366865821 \h </w:instrText>
        </w:r>
        <w:r>
          <w:rPr>
            <w:noProof/>
            <w:webHidden/>
          </w:rPr>
        </w:r>
        <w:r>
          <w:rPr>
            <w:noProof/>
            <w:webHidden/>
          </w:rPr>
          <w:fldChar w:fldCharType="separate"/>
        </w:r>
        <w:r>
          <w:rPr>
            <w:noProof/>
            <w:webHidden/>
          </w:rPr>
          <w:t>4</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2" w:history="1">
        <w:r w:rsidRPr="00587C6B">
          <w:rPr>
            <w:rStyle w:val="Hyperlink"/>
            <w:noProof/>
          </w:rPr>
          <w:t>Technical Requirements – Software</w:t>
        </w:r>
        <w:r>
          <w:rPr>
            <w:noProof/>
            <w:webHidden/>
          </w:rPr>
          <w:tab/>
        </w:r>
        <w:r>
          <w:rPr>
            <w:noProof/>
            <w:webHidden/>
          </w:rPr>
          <w:fldChar w:fldCharType="begin"/>
        </w:r>
        <w:r>
          <w:rPr>
            <w:noProof/>
            <w:webHidden/>
          </w:rPr>
          <w:instrText xml:space="preserve"> PAGEREF _Toc366865822 \h </w:instrText>
        </w:r>
        <w:r>
          <w:rPr>
            <w:noProof/>
            <w:webHidden/>
          </w:rPr>
        </w:r>
        <w:r>
          <w:rPr>
            <w:noProof/>
            <w:webHidden/>
          </w:rPr>
          <w:fldChar w:fldCharType="separate"/>
        </w:r>
        <w:r>
          <w:rPr>
            <w:noProof/>
            <w:webHidden/>
          </w:rPr>
          <w:t>4</w:t>
        </w:r>
        <w:r>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23" w:history="1">
        <w:r w:rsidRPr="00587C6B">
          <w:rPr>
            <w:rStyle w:val="Hyperlink"/>
            <w:noProof/>
          </w:rPr>
          <w:t>I</w:t>
        </w:r>
        <w:r w:rsidRPr="00587C6B">
          <w:rPr>
            <w:rStyle w:val="Hyperlink"/>
            <w:noProof/>
            <w:spacing w:val="-1"/>
          </w:rPr>
          <w:t>n</w:t>
        </w:r>
        <w:r w:rsidRPr="00587C6B">
          <w:rPr>
            <w:rStyle w:val="Hyperlink"/>
            <w:noProof/>
          </w:rPr>
          <w:t>s</w:t>
        </w:r>
        <w:r w:rsidRPr="00587C6B">
          <w:rPr>
            <w:rStyle w:val="Hyperlink"/>
            <w:noProof/>
            <w:spacing w:val="-1"/>
          </w:rPr>
          <w:t>t</w:t>
        </w:r>
        <w:r w:rsidRPr="00587C6B">
          <w:rPr>
            <w:rStyle w:val="Hyperlink"/>
            <w:noProof/>
          </w:rPr>
          <w:t>all</w:t>
        </w:r>
        <w:r w:rsidRPr="00587C6B">
          <w:rPr>
            <w:rStyle w:val="Hyperlink"/>
            <w:noProof/>
            <w:spacing w:val="2"/>
          </w:rPr>
          <w:t>a</w:t>
        </w:r>
        <w:r w:rsidRPr="00587C6B">
          <w:rPr>
            <w:rStyle w:val="Hyperlink"/>
            <w:noProof/>
            <w:spacing w:val="-1"/>
          </w:rPr>
          <w:t>t</w:t>
        </w:r>
        <w:r w:rsidRPr="00587C6B">
          <w:rPr>
            <w:rStyle w:val="Hyperlink"/>
            <w:noProof/>
          </w:rPr>
          <w:t>i</w:t>
        </w:r>
        <w:r w:rsidRPr="00587C6B">
          <w:rPr>
            <w:rStyle w:val="Hyperlink"/>
            <w:noProof/>
            <w:spacing w:val="2"/>
          </w:rPr>
          <w:t>o</w:t>
        </w:r>
        <w:r w:rsidRPr="00587C6B">
          <w:rPr>
            <w:rStyle w:val="Hyperlink"/>
            <w:noProof/>
          </w:rPr>
          <w:t>n</w:t>
        </w:r>
        <w:r w:rsidRPr="00587C6B">
          <w:rPr>
            <w:rStyle w:val="Hyperlink"/>
            <w:noProof/>
            <w:spacing w:val="-13"/>
          </w:rPr>
          <w:t xml:space="preserve"> </w:t>
        </w:r>
        <w:r w:rsidRPr="00587C6B">
          <w:rPr>
            <w:rStyle w:val="Hyperlink"/>
            <w:noProof/>
            <w:spacing w:val="1"/>
          </w:rPr>
          <w:t>Pr</w:t>
        </w:r>
        <w:r w:rsidRPr="00587C6B">
          <w:rPr>
            <w:rStyle w:val="Hyperlink"/>
            <w:noProof/>
            <w:spacing w:val="2"/>
          </w:rPr>
          <w:t>o</w:t>
        </w:r>
        <w:r w:rsidRPr="00587C6B">
          <w:rPr>
            <w:rStyle w:val="Hyperlink"/>
            <w:noProof/>
          </w:rPr>
          <w:t>ce</w:t>
        </w:r>
        <w:r w:rsidRPr="00587C6B">
          <w:rPr>
            <w:rStyle w:val="Hyperlink"/>
            <w:noProof/>
            <w:spacing w:val="-1"/>
          </w:rPr>
          <w:t>du</w:t>
        </w:r>
        <w:r w:rsidRPr="00587C6B">
          <w:rPr>
            <w:rStyle w:val="Hyperlink"/>
            <w:noProof/>
            <w:spacing w:val="1"/>
          </w:rPr>
          <w:t>r</w:t>
        </w:r>
        <w:r w:rsidRPr="00587C6B">
          <w:rPr>
            <w:rStyle w:val="Hyperlink"/>
            <w:noProof/>
          </w:rPr>
          <w:t>e</w:t>
        </w:r>
        <w:r>
          <w:rPr>
            <w:noProof/>
            <w:webHidden/>
          </w:rPr>
          <w:tab/>
        </w:r>
        <w:r>
          <w:rPr>
            <w:noProof/>
            <w:webHidden/>
          </w:rPr>
          <w:fldChar w:fldCharType="begin"/>
        </w:r>
        <w:r>
          <w:rPr>
            <w:noProof/>
            <w:webHidden/>
          </w:rPr>
          <w:instrText xml:space="preserve"> PAGEREF _Toc366865823 \h </w:instrText>
        </w:r>
        <w:r>
          <w:rPr>
            <w:noProof/>
            <w:webHidden/>
          </w:rPr>
        </w:r>
        <w:r>
          <w:rPr>
            <w:noProof/>
            <w:webHidden/>
          </w:rPr>
          <w:fldChar w:fldCharType="separate"/>
        </w:r>
        <w:r>
          <w:rPr>
            <w:noProof/>
            <w:webHidden/>
          </w:rPr>
          <w:t>4</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4" w:history="1">
        <w:r w:rsidRPr="00587C6B">
          <w:rPr>
            <w:rStyle w:val="Hyperlink"/>
            <w:noProof/>
          </w:rPr>
          <w:t>Work</w:t>
        </w:r>
        <w:r w:rsidRPr="00587C6B">
          <w:rPr>
            <w:rStyle w:val="Hyperlink"/>
            <w:noProof/>
            <w:spacing w:val="1"/>
          </w:rPr>
          <w:t>i</w:t>
        </w:r>
        <w:r w:rsidRPr="00587C6B">
          <w:rPr>
            <w:rStyle w:val="Hyperlink"/>
            <w:noProof/>
          </w:rPr>
          <w:t>ng</w:t>
        </w:r>
        <w:r w:rsidRPr="00587C6B">
          <w:rPr>
            <w:rStyle w:val="Hyperlink"/>
            <w:noProof/>
            <w:spacing w:val="-1"/>
          </w:rPr>
          <w:t xml:space="preserve"> </w:t>
        </w:r>
        <w:r w:rsidRPr="00587C6B">
          <w:rPr>
            <w:rStyle w:val="Hyperlink"/>
            <w:noProof/>
            <w:spacing w:val="1"/>
          </w:rPr>
          <w:t>i</w:t>
        </w:r>
        <w:r w:rsidRPr="00587C6B">
          <w:rPr>
            <w:rStyle w:val="Hyperlink"/>
            <w:noProof/>
          </w:rPr>
          <w:t>n</w:t>
        </w:r>
        <w:r w:rsidRPr="00587C6B">
          <w:rPr>
            <w:rStyle w:val="Hyperlink"/>
            <w:noProof/>
            <w:spacing w:val="-3"/>
          </w:rPr>
          <w:t>s</w:t>
        </w:r>
        <w:r w:rsidRPr="00587C6B">
          <w:rPr>
            <w:rStyle w:val="Hyperlink"/>
            <w:noProof/>
            <w:spacing w:val="1"/>
          </w:rPr>
          <w:t>t</w:t>
        </w:r>
        <w:r w:rsidRPr="00587C6B">
          <w:rPr>
            <w:rStyle w:val="Hyperlink"/>
            <w:noProof/>
          </w:rPr>
          <w:t>a</w:t>
        </w:r>
        <w:r w:rsidRPr="00587C6B">
          <w:rPr>
            <w:rStyle w:val="Hyperlink"/>
            <w:noProof/>
            <w:spacing w:val="-1"/>
          </w:rPr>
          <w:t>l</w:t>
        </w:r>
        <w:r w:rsidRPr="00587C6B">
          <w:rPr>
            <w:rStyle w:val="Hyperlink"/>
            <w:noProof/>
            <w:spacing w:val="1"/>
          </w:rPr>
          <w:t>l</w:t>
        </w:r>
        <w:r w:rsidRPr="00587C6B">
          <w:rPr>
            <w:rStyle w:val="Hyperlink"/>
            <w:noProof/>
          </w:rPr>
          <w:t>a</w:t>
        </w:r>
        <w:r w:rsidRPr="00587C6B">
          <w:rPr>
            <w:rStyle w:val="Hyperlink"/>
            <w:noProof/>
            <w:spacing w:val="-2"/>
          </w:rPr>
          <w:t>t</w:t>
        </w:r>
        <w:r w:rsidRPr="00587C6B">
          <w:rPr>
            <w:rStyle w:val="Hyperlink"/>
            <w:noProof/>
            <w:spacing w:val="1"/>
          </w:rPr>
          <w:t>i</w:t>
        </w:r>
        <w:r w:rsidRPr="00587C6B">
          <w:rPr>
            <w:rStyle w:val="Hyperlink"/>
            <w:noProof/>
          </w:rPr>
          <w:t>on</w:t>
        </w:r>
        <w:r w:rsidRPr="00587C6B">
          <w:rPr>
            <w:rStyle w:val="Hyperlink"/>
            <w:noProof/>
            <w:spacing w:val="-1"/>
          </w:rPr>
          <w:t xml:space="preserve"> </w:t>
        </w:r>
        <w:r w:rsidRPr="00587C6B">
          <w:rPr>
            <w:rStyle w:val="Hyperlink"/>
            <w:noProof/>
          </w:rPr>
          <w:t>of</w:t>
        </w:r>
        <w:r w:rsidRPr="00587C6B">
          <w:rPr>
            <w:rStyle w:val="Hyperlink"/>
            <w:noProof/>
            <w:spacing w:val="-2"/>
          </w:rPr>
          <w:t xml:space="preserve"> </w:t>
        </w:r>
        <w:r w:rsidRPr="00587C6B">
          <w:rPr>
            <w:rStyle w:val="Hyperlink"/>
            <w:noProof/>
            <w:spacing w:val="1"/>
          </w:rPr>
          <w:t>Mi</w:t>
        </w:r>
        <w:r w:rsidRPr="00587C6B">
          <w:rPr>
            <w:rStyle w:val="Hyperlink"/>
            <w:noProof/>
            <w:spacing w:val="-3"/>
          </w:rPr>
          <w:t>c</w:t>
        </w:r>
        <w:r w:rsidRPr="00587C6B">
          <w:rPr>
            <w:rStyle w:val="Hyperlink"/>
            <w:noProof/>
          </w:rPr>
          <w:t>roso</w:t>
        </w:r>
        <w:r w:rsidRPr="00587C6B">
          <w:rPr>
            <w:rStyle w:val="Hyperlink"/>
            <w:noProof/>
            <w:spacing w:val="1"/>
          </w:rPr>
          <w:t>f</w:t>
        </w:r>
        <w:r w:rsidRPr="00587C6B">
          <w:rPr>
            <w:rStyle w:val="Hyperlink"/>
            <w:noProof/>
          </w:rPr>
          <w:t xml:space="preserve">t </w:t>
        </w:r>
        <w:r w:rsidRPr="00587C6B">
          <w:rPr>
            <w:rStyle w:val="Hyperlink"/>
            <w:noProof/>
            <w:spacing w:val="-3"/>
          </w:rPr>
          <w:t>T</w:t>
        </w:r>
        <w:r w:rsidRPr="00587C6B">
          <w:rPr>
            <w:rStyle w:val="Hyperlink"/>
            <w:noProof/>
          </w:rPr>
          <w:t>ra</w:t>
        </w:r>
        <w:r w:rsidRPr="00587C6B">
          <w:rPr>
            <w:rStyle w:val="Hyperlink"/>
            <w:noProof/>
            <w:spacing w:val="1"/>
          </w:rPr>
          <w:t>i</w:t>
        </w:r>
        <w:r w:rsidRPr="00587C6B">
          <w:rPr>
            <w:rStyle w:val="Hyperlink"/>
            <w:noProof/>
          </w:rPr>
          <w:t>n</w:t>
        </w:r>
        <w:r w:rsidRPr="00587C6B">
          <w:rPr>
            <w:rStyle w:val="Hyperlink"/>
            <w:noProof/>
            <w:spacing w:val="1"/>
          </w:rPr>
          <w:t xml:space="preserve"> </w:t>
        </w:r>
        <w:r w:rsidRPr="00587C6B">
          <w:rPr>
            <w:rStyle w:val="Hyperlink"/>
            <w:noProof/>
            <w:spacing w:val="-3"/>
          </w:rPr>
          <w:t>S</w:t>
        </w:r>
        <w:r w:rsidRPr="00587C6B">
          <w:rPr>
            <w:rStyle w:val="Hyperlink"/>
            <w:noProof/>
            <w:spacing w:val="1"/>
          </w:rPr>
          <w:t>i</w:t>
        </w:r>
        <w:r w:rsidRPr="00587C6B">
          <w:rPr>
            <w:rStyle w:val="Hyperlink"/>
            <w:noProof/>
          </w:rPr>
          <w:t>m</w:t>
        </w:r>
        <w:r w:rsidRPr="00587C6B">
          <w:rPr>
            <w:rStyle w:val="Hyperlink"/>
            <w:noProof/>
            <w:spacing w:val="-3"/>
          </w:rPr>
          <w:t>u</w:t>
        </w:r>
        <w:r w:rsidRPr="00587C6B">
          <w:rPr>
            <w:rStyle w:val="Hyperlink"/>
            <w:noProof/>
            <w:spacing w:val="1"/>
          </w:rPr>
          <w:t>l</w:t>
        </w:r>
        <w:r w:rsidRPr="00587C6B">
          <w:rPr>
            <w:rStyle w:val="Hyperlink"/>
            <w:noProof/>
          </w:rPr>
          <w:t>a</w:t>
        </w:r>
        <w:r w:rsidRPr="00587C6B">
          <w:rPr>
            <w:rStyle w:val="Hyperlink"/>
            <w:noProof/>
            <w:spacing w:val="-2"/>
          </w:rPr>
          <w:t>t</w:t>
        </w:r>
        <w:r w:rsidRPr="00587C6B">
          <w:rPr>
            <w:rStyle w:val="Hyperlink"/>
            <w:noProof/>
          </w:rPr>
          <w:t>or</w:t>
        </w:r>
        <w:r>
          <w:rPr>
            <w:noProof/>
            <w:webHidden/>
          </w:rPr>
          <w:tab/>
        </w:r>
        <w:r>
          <w:rPr>
            <w:noProof/>
            <w:webHidden/>
          </w:rPr>
          <w:fldChar w:fldCharType="begin"/>
        </w:r>
        <w:r>
          <w:rPr>
            <w:noProof/>
            <w:webHidden/>
          </w:rPr>
          <w:instrText xml:space="preserve"> PAGEREF _Toc366865824 \h </w:instrText>
        </w:r>
        <w:r>
          <w:rPr>
            <w:noProof/>
            <w:webHidden/>
          </w:rPr>
        </w:r>
        <w:r>
          <w:rPr>
            <w:noProof/>
            <w:webHidden/>
          </w:rPr>
          <w:fldChar w:fldCharType="separate"/>
        </w:r>
        <w:r>
          <w:rPr>
            <w:noProof/>
            <w:webHidden/>
          </w:rPr>
          <w:t>4</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5" w:history="1">
        <w:r w:rsidRPr="00587C6B">
          <w:rPr>
            <w:rStyle w:val="Hyperlink"/>
            <w:noProof/>
            <w:spacing w:val="-1"/>
          </w:rPr>
          <w:t>V</w:t>
        </w:r>
        <w:r w:rsidRPr="00587C6B">
          <w:rPr>
            <w:rStyle w:val="Hyperlink"/>
            <w:noProof/>
          </w:rPr>
          <w:t>ideo card</w:t>
        </w:r>
        <w:r w:rsidRPr="00587C6B">
          <w:rPr>
            <w:rStyle w:val="Hyperlink"/>
            <w:noProof/>
            <w:spacing w:val="-1"/>
          </w:rPr>
          <w:t xml:space="preserve"> </w:t>
        </w:r>
        <w:r w:rsidRPr="00587C6B">
          <w:rPr>
            <w:rStyle w:val="Hyperlink"/>
            <w:noProof/>
          </w:rPr>
          <w:t>suppo</w:t>
        </w:r>
        <w:r w:rsidRPr="00587C6B">
          <w:rPr>
            <w:rStyle w:val="Hyperlink"/>
            <w:noProof/>
            <w:spacing w:val="-2"/>
          </w:rPr>
          <w:t>r</w:t>
        </w:r>
        <w:r w:rsidRPr="00587C6B">
          <w:rPr>
            <w:rStyle w:val="Hyperlink"/>
            <w:noProof/>
          </w:rPr>
          <w:t>ting</w:t>
        </w:r>
        <w:r w:rsidRPr="00587C6B">
          <w:rPr>
            <w:rStyle w:val="Hyperlink"/>
            <w:noProof/>
            <w:spacing w:val="-4"/>
          </w:rPr>
          <w:t xml:space="preserve"> </w:t>
        </w:r>
        <w:r w:rsidRPr="00587C6B">
          <w:rPr>
            <w:rStyle w:val="Hyperlink"/>
            <w:noProof/>
            <w:spacing w:val="-1"/>
          </w:rPr>
          <w:t>D</w:t>
        </w:r>
        <w:r w:rsidRPr="00587C6B">
          <w:rPr>
            <w:rStyle w:val="Hyperlink"/>
            <w:noProof/>
          </w:rPr>
          <w:t>irectX</w:t>
        </w:r>
        <w:r w:rsidRPr="00587C6B">
          <w:rPr>
            <w:rStyle w:val="Hyperlink"/>
            <w:noProof/>
            <w:spacing w:val="-2"/>
          </w:rPr>
          <w:t xml:space="preserve"> </w:t>
        </w:r>
        <w:r w:rsidRPr="00587C6B">
          <w:rPr>
            <w:rStyle w:val="Hyperlink"/>
            <w:noProof/>
            <w:spacing w:val="-3"/>
          </w:rPr>
          <w:t>v</w:t>
        </w:r>
        <w:r w:rsidRPr="00587C6B">
          <w:rPr>
            <w:rStyle w:val="Hyperlink"/>
            <w:noProof/>
          </w:rPr>
          <w:t>9.0c or great</w:t>
        </w:r>
        <w:r w:rsidRPr="00587C6B">
          <w:rPr>
            <w:rStyle w:val="Hyperlink"/>
            <w:noProof/>
            <w:spacing w:val="-3"/>
          </w:rPr>
          <w:t>e</w:t>
        </w:r>
        <w:r w:rsidRPr="00587C6B">
          <w:rPr>
            <w:rStyle w:val="Hyperlink"/>
            <w:noProof/>
          </w:rPr>
          <w:t>r</w:t>
        </w:r>
        <w:r w:rsidRPr="00587C6B">
          <w:rPr>
            <w:rStyle w:val="Hyperlink"/>
            <w:noProof/>
            <w:spacing w:val="-3"/>
          </w:rPr>
          <w:t xml:space="preserve"> </w:t>
        </w:r>
        <w:r w:rsidRPr="00587C6B">
          <w:rPr>
            <w:rStyle w:val="Hyperlink"/>
            <w:noProof/>
            <w:spacing w:val="3"/>
          </w:rPr>
          <w:t>w</w:t>
        </w:r>
        <w:r w:rsidRPr="00587C6B">
          <w:rPr>
            <w:rStyle w:val="Hyperlink"/>
            <w:noProof/>
            <w:spacing w:val="-1"/>
          </w:rPr>
          <w:t>i</w:t>
        </w:r>
        <w:r w:rsidRPr="00587C6B">
          <w:rPr>
            <w:rStyle w:val="Hyperlink"/>
            <w:noProof/>
          </w:rPr>
          <w:t xml:space="preserve">th </w:t>
        </w:r>
        <w:r w:rsidRPr="00587C6B">
          <w:rPr>
            <w:rStyle w:val="Hyperlink"/>
            <w:noProof/>
            <w:spacing w:val="-1"/>
          </w:rPr>
          <w:t>P</w:t>
        </w:r>
        <w:r w:rsidRPr="00587C6B">
          <w:rPr>
            <w:rStyle w:val="Hyperlink"/>
            <w:noProof/>
          </w:rPr>
          <w:t>ix</w:t>
        </w:r>
        <w:r w:rsidRPr="00587C6B">
          <w:rPr>
            <w:rStyle w:val="Hyperlink"/>
            <w:noProof/>
            <w:spacing w:val="-3"/>
          </w:rPr>
          <w:t>e</w:t>
        </w:r>
        <w:r w:rsidRPr="00587C6B">
          <w:rPr>
            <w:rStyle w:val="Hyperlink"/>
            <w:noProof/>
          </w:rPr>
          <w:t xml:space="preserve">l </w:t>
        </w:r>
        <w:r w:rsidRPr="00587C6B">
          <w:rPr>
            <w:rStyle w:val="Hyperlink"/>
            <w:noProof/>
            <w:spacing w:val="-1"/>
          </w:rPr>
          <w:t>S</w:t>
        </w:r>
        <w:r w:rsidRPr="00587C6B">
          <w:rPr>
            <w:rStyle w:val="Hyperlink"/>
            <w:noProof/>
          </w:rPr>
          <w:t>hader</w:t>
        </w:r>
        <w:r w:rsidRPr="00587C6B">
          <w:rPr>
            <w:rStyle w:val="Hyperlink"/>
            <w:noProof/>
            <w:spacing w:val="2"/>
          </w:rPr>
          <w:t xml:space="preserve"> </w:t>
        </w:r>
        <w:r w:rsidRPr="00587C6B">
          <w:rPr>
            <w:rStyle w:val="Hyperlink"/>
            <w:noProof/>
            <w:spacing w:val="-3"/>
          </w:rPr>
          <w:t>2</w:t>
        </w:r>
        <w:r w:rsidRPr="00587C6B">
          <w:rPr>
            <w:rStyle w:val="Hyperlink"/>
            <w:noProof/>
          </w:rPr>
          <w:t>.</w:t>
        </w:r>
        <w:r w:rsidRPr="00587C6B">
          <w:rPr>
            <w:rStyle w:val="Hyperlink"/>
            <w:noProof/>
            <w:spacing w:val="-3"/>
          </w:rPr>
          <w:t>0</w:t>
        </w:r>
        <w:r w:rsidRPr="00587C6B">
          <w:rPr>
            <w:rStyle w:val="Hyperlink"/>
            <w:noProof/>
          </w:rPr>
          <w:t>+</w:t>
        </w:r>
        <w:r>
          <w:rPr>
            <w:noProof/>
            <w:webHidden/>
          </w:rPr>
          <w:tab/>
        </w:r>
        <w:r>
          <w:rPr>
            <w:noProof/>
            <w:webHidden/>
          </w:rPr>
          <w:fldChar w:fldCharType="begin"/>
        </w:r>
        <w:r>
          <w:rPr>
            <w:noProof/>
            <w:webHidden/>
          </w:rPr>
          <w:instrText xml:space="preserve"> PAGEREF _Toc366865825 \h </w:instrText>
        </w:r>
        <w:r>
          <w:rPr>
            <w:noProof/>
            <w:webHidden/>
          </w:rPr>
        </w:r>
        <w:r>
          <w:rPr>
            <w:noProof/>
            <w:webHidden/>
          </w:rPr>
          <w:fldChar w:fldCharType="separate"/>
        </w:r>
        <w:r>
          <w:rPr>
            <w:noProof/>
            <w:webHidden/>
          </w:rPr>
          <w:t>5</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26" w:history="1">
        <w:r w:rsidRPr="00587C6B">
          <w:rPr>
            <w:rStyle w:val="Hyperlink"/>
            <w:noProof/>
          </w:rPr>
          <w:t>Mi</w:t>
        </w:r>
        <w:r w:rsidRPr="00587C6B">
          <w:rPr>
            <w:rStyle w:val="Hyperlink"/>
            <w:noProof/>
            <w:spacing w:val="-3"/>
          </w:rPr>
          <w:t>c</w:t>
        </w:r>
        <w:r w:rsidRPr="00587C6B">
          <w:rPr>
            <w:rStyle w:val="Hyperlink"/>
            <w:noProof/>
          </w:rPr>
          <w:t xml:space="preserve">rosoft </w:t>
        </w:r>
        <w:r w:rsidRPr="00587C6B">
          <w:rPr>
            <w:rStyle w:val="Hyperlink"/>
            <w:noProof/>
            <w:spacing w:val="-1"/>
          </w:rPr>
          <w:t>X</w:t>
        </w:r>
        <w:r w:rsidRPr="00587C6B">
          <w:rPr>
            <w:rStyle w:val="Hyperlink"/>
            <w:noProof/>
          </w:rPr>
          <w:t>NA</w:t>
        </w:r>
        <w:r w:rsidRPr="00587C6B">
          <w:rPr>
            <w:rStyle w:val="Hyperlink"/>
            <w:noProof/>
            <w:spacing w:val="-7"/>
          </w:rPr>
          <w:t xml:space="preserve"> </w:t>
        </w:r>
        <w:r w:rsidRPr="00587C6B">
          <w:rPr>
            <w:rStyle w:val="Hyperlink"/>
            <w:noProof/>
          </w:rPr>
          <w:t>Fram</w:t>
        </w:r>
        <w:r w:rsidRPr="00587C6B">
          <w:rPr>
            <w:rStyle w:val="Hyperlink"/>
            <w:noProof/>
            <w:spacing w:val="-3"/>
          </w:rPr>
          <w:t>e</w:t>
        </w:r>
        <w:r w:rsidRPr="00587C6B">
          <w:rPr>
            <w:rStyle w:val="Hyperlink"/>
            <w:noProof/>
          </w:rPr>
          <w:t xml:space="preserve">work </w:t>
        </w:r>
        <w:r w:rsidRPr="00587C6B">
          <w:rPr>
            <w:rStyle w:val="Hyperlink"/>
            <w:noProof/>
            <w:spacing w:val="-1"/>
          </w:rPr>
          <w:t>R</w:t>
        </w:r>
        <w:r w:rsidRPr="00587C6B">
          <w:rPr>
            <w:rStyle w:val="Hyperlink"/>
            <w:noProof/>
          </w:rPr>
          <w:t>equ</w:t>
        </w:r>
        <w:r w:rsidRPr="00587C6B">
          <w:rPr>
            <w:rStyle w:val="Hyperlink"/>
            <w:noProof/>
            <w:spacing w:val="-1"/>
          </w:rPr>
          <w:t>i</w:t>
        </w:r>
        <w:r w:rsidRPr="00587C6B">
          <w:rPr>
            <w:rStyle w:val="Hyperlink"/>
            <w:noProof/>
          </w:rPr>
          <w:t>reme</w:t>
        </w:r>
        <w:r w:rsidRPr="00587C6B">
          <w:rPr>
            <w:rStyle w:val="Hyperlink"/>
            <w:noProof/>
            <w:spacing w:val="-3"/>
          </w:rPr>
          <w:t>n</w:t>
        </w:r>
        <w:r w:rsidRPr="00587C6B">
          <w:rPr>
            <w:rStyle w:val="Hyperlink"/>
            <w:noProof/>
          </w:rPr>
          <w:t>ts</w:t>
        </w:r>
        <w:r>
          <w:rPr>
            <w:noProof/>
            <w:webHidden/>
          </w:rPr>
          <w:tab/>
        </w:r>
        <w:r>
          <w:rPr>
            <w:noProof/>
            <w:webHidden/>
          </w:rPr>
          <w:fldChar w:fldCharType="begin"/>
        </w:r>
        <w:r>
          <w:rPr>
            <w:noProof/>
            <w:webHidden/>
          </w:rPr>
          <w:instrText xml:space="preserve"> PAGEREF _Toc366865826 \h </w:instrText>
        </w:r>
        <w:r>
          <w:rPr>
            <w:noProof/>
            <w:webHidden/>
          </w:rPr>
        </w:r>
        <w:r>
          <w:rPr>
            <w:noProof/>
            <w:webHidden/>
          </w:rPr>
          <w:fldChar w:fldCharType="separate"/>
        </w:r>
        <w:r>
          <w:rPr>
            <w:noProof/>
            <w:webHidden/>
          </w:rPr>
          <w:t>6</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27" w:history="1">
        <w:r w:rsidRPr="00587C6B">
          <w:rPr>
            <w:rStyle w:val="Hyperlink"/>
            <w:noProof/>
            <w:spacing w:val="1"/>
          </w:rPr>
          <w:t>I</w:t>
        </w:r>
        <w:r w:rsidRPr="00587C6B">
          <w:rPr>
            <w:rStyle w:val="Hyperlink"/>
            <w:noProof/>
          </w:rPr>
          <w:t>ns</w:t>
        </w:r>
        <w:r w:rsidRPr="00587C6B">
          <w:rPr>
            <w:rStyle w:val="Hyperlink"/>
            <w:noProof/>
            <w:spacing w:val="1"/>
          </w:rPr>
          <w:t>t</w:t>
        </w:r>
        <w:r w:rsidRPr="00587C6B">
          <w:rPr>
            <w:rStyle w:val="Hyperlink"/>
            <w:noProof/>
            <w:spacing w:val="-3"/>
          </w:rPr>
          <w:t>a</w:t>
        </w:r>
        <w:r w:rsidRPr="00587C6B">
          <w:rPr>
            <w:rStyle w:val="Hyperlink"/>
            <w:noProof/>
            <w:spacing w:val="1"/>
          </w:rPr>
          <w:t>l</w:t>
        </w:r>
        <w:r w:rsidRPr="00587C6B">
          <w:rPr>
            <w:rStyle w:val="Hyperlink"/>
            <w:noProof/>
            <w:spacing w:val="-1"/>
          </w:rPr>
          <w:t>l</w:t>
        </w:r>
        <w:r w:rsidRPr="00587C6B">
          <w:rPr>
            <w:rStyle w:val="Hyperlink"/>
            <w:noProof/>
            <w:spacing w:val="1"/>
          </w:rPr>
          <w:t>i</w:t>
        </w:r>
        <w:r w:rsidRPr="00587C6B">
          <w:rPr>
            <w:rStyle w:val="Hyperlink"/>
            <w:noProof/>
          </w:rPr>
          <w:t>ng</w:t>
        </w:r>
        <w:r w:rsidRPr="00587C6B">
          <w:rPr>
            <w:rStyle w:val="Hyperlink"/>
            <w:noProof/>
            <w:spacing w:val="-1"/>
          </w:rPr>
          <w:t xml:space="preserve"> </w:t>
        </w:r>
        <w:r w:rsidRPr="00587C6B">
          <w:rPr>
            <w:rStyle w:val="Hyperlink"/>
            <w:noProof/>
            <w:spacing w:val="1"/>
          </w:rPr>
          <w:t>Mi</w:t>
        </w:r>
        <w:r w:rsidRPr="00587C6B">
          <w:rPr>
            <w:rStyle w:val="Hyperlink"/>
            <w:noProof/>
            <w:spacing w:val="-3"/>
          </w:rPr>
          <w:t>c</w:t>
        </w:r>
        <w:r w:rsidRPr="00587C6B">
          <w:rPr>
            <w:rStyle w:val="Hyperlink"/>
            <w:noProof/>
          </w:rPr>
          <w:t>roso</w:t>
        </w:r>
        <w:r w:rsidRPr="00587C6B">
          <w:rPr>
            <w:rStyle w:val="Hyperlink"/>
            <w:noProof/>
            <w:spacing w:val="-2"/>
          </w:rPr>
          <w:t>f</w:t>
        </w:r>
        <w:r w:rsidRPr="00587C6B">
          <w:rPr>
            <w:rStyle w:val="Hyperlink"/>
            <w:noProof/>
          </w:rPr>
          <w:t>t</w:t>
        </w:r>
        <w:r w:rsidRPr="00587C6B">
          <w:rPr>
            <w:rStyle w:val="Hyperlink"/>
            <w:noProof/>
            <w:spacing w:val="2"/>
          </w:rPr>
          <w:t xml:space="preserve"> </w:t>
        </w:r>
        <w:r w:rsidRPr="00587C6B">
          <w:rPr>
            <w:rStyle w:val="Hyperlink"/>
            <w:noProof/>
            <w:spacing w:val="-1"/>
          </w:rPr>
          <w:t>X</w:t>
        </w:r>
        <w:r w:rsidRPr="00587C6B">
          <w:rPr>
            <w:rStyle w:val="Hyperlink"/>
            <w:noProof/>
            <w:spacing w:val="-3"/>
          </w:rPr>
          <w:t>N</w:t>
        </w:r>
        <w:r w:rsidRPr="00587C6B">
          <w:rPr>
            <w:rStyle w:val="Hyperlink"/>
            <w:noProof/>
          </w:rPr>
          <w:t>A</w:t>
        </w:r>
        <w:r w:rsidRPr="00587C6B">
          <w:rPr>
            <w:rStyle w:val="Hyperlink"/>
            <w:noProof/>
            <w:spacing w:val="-2"/>
          </w:rPr>
          <w:t xml:space="preserve"> </w:t>
        </w:r>
        <w:r w:rsidRPr="00587C6B">
          <w:rPr>
            <w:rStyle w:val="Hyperlink"/>
            <w:noProof/>
          </w:rPr>
          <w:t>Fram</w:t>
        </w:r>
        <w:r w:rsidRPr="00587C6B">
          <w:rPr>
            <w:rStyle w:val="Hyperlink"/>
            <w:noProof/>
            <w:spacing w:val="-3"/>
          </w:rPr>
          <w:t>e</w:t>
        </w:r>
        <w:r w:rsidRPr="00587C6B">
          <w:rPr>
            <w:rStyle w:val="Hyperlink"/>
            <w:noProof/>
            <w:spacing w:val="3"/>
          </w:rPr>
          <w:t>w</w:t>
        </w:r>
        <w:r w:rsidRPr="00587C6B">
          <w:rPr>
            <w:rStyle w:val="Hyperlink"/>
            <w:noProof/>
          </w:rPr>
          <w:t>ork</w:t>
        </w:r>
        <w:r w:rsidRPr="00587C6B">
          <w:rPr>
            <w:rStyle w:val="Hyperlink"/>
            <w:noProof/>
            <w:spacing w:val="-1"/>
          </w:rPr>
          <w:t xml:space="preserve"> R</w:t>
        </w:r>
        <w:r w:rsidRPr="00587C6B">
          <w:rPr>
            <w:rStyle w:val="Hyperlink"/>
            <w:noProof/>
          </w:rPr>
          <w:t>ed</w:t>
        </w:r>
        <w:r w:rsidRPr="00587C6B">
          <w:rPr>
            <w:rStyle w:val="Hyperlink"/>
            <w:noProof/>
            <w:spacing w:val="1"/>
          </w:rPr>
          <w:t>i</w:t>
        </w:r>
        <w:r w:rsidRPr="00587C6B">
          <w:rPr>
            <w:rStyle w:val="Hyperlink"/>
            <w:noProof/>
            <w:spacing w:val="-3"/>
          </w:rPr>
          <w:t>s</w:t>
        </w:r>
        <w:r w:rsidRPr="00587C6B">
          <w:rPr>
            <w:rStyle w:val="Hyperlink"/>
            <w:noProof/>
            <w:spacing w:val="1"/>
          </w:rPr>
          <w:t>t</w:t>
        </w:r>
        <w:r w:rsidRPr="00587C6B">
          <w:rPr>
            <w:rStyle w:val="Hyperlink"/>
            <w:noProof/>
          </w:rPr>
          <w:t>r</w:t>
        </w:r>
        <w:r w:rsidRPr="00587C6B">
          <w:rPr>
            <w:rStyle w:val="Hyperlink"/>
            <w:noProof/>
            <w:spacing w:val="1"/>
          </w:rPr>
          <w:t>i</w:t>
        </w:r>
        <w:r w:rsidRPr="00587C6B">
          <w:rPr>
            <w:rStyle w:val="Hyperlink"/>
            <w:noProof/>
            <w:spacing w:val="-3"/>
          </w:rPr>
          <w:t>b</w:t>
        </w:r>
        <w:r w:rsidRPr="00587C6B">
          <w:rPr>
            <w:rStyle w:val="Hyperlink"/>
            <w:noProof/>
          </w:rPr>
          <w:t>u</w:t>
        </w:r>
        <w:r w:rsidRPr="00587C6B">
          <w:rPr>
            <w:rStyle w:val="Hyperlink"/>
            <w:noProof/>
            <w:spacing w:val="1"/>
          </w:rPr>
          <w:t>t</w:t>
        </w:r>
        <w:r w:rsidRPr="00587C6B">
          <w:rPr>
            <w:rStyle w:val="Hyperlink"/>
            <w:noProof/>
          </w:rPr>
          <w:t>ab</w:t>
        </w:r>
        <w:r w:rsidRPr="00587C6B">
          <w:rPr>
            <w:rStyle w:val="Hyperlink"/>
            <w:noProof/>
            <w:spacing w:val="1"/>
          </w:rPr>
          <w:t>l</w:t>
        </w:r>
        <w:r w:rsidRPr="00587C6B">
          <w:rPr>
            <w:rStyle w:val="Hyperlink"/>
            <w:noProof/>
          </w:rPr>
          <w:t>e</w:t>
        </w:r>
        <w:r w:rsidRPr="00587C6B">
          <w:rPr>
            <w:rStyle w:val="Hyperlink"/>
            <w:noProof/>
            <w:spacing w:val="-2"/>
          </w:rPr>
          <w:t xml:space="preserve"> </w:t>
        </w:r>
        <w:r w:rsidRPr="00587C6B">
          <w:rPr>
            <w:rStyle w:val="Hyperlink"/>
            <w:noProof/>
          </w:rPr>
          <w:t>3</w:t>
        </w:r>
        <w:r w:rsidRPr="00587C6B">
          <w:rPr>
            <w:rStyle w:val="Hyperlink"/>
            <w:noProof/>
            <w:spacing w:val="1"/>
          </w:rPr>
          <w:t>.</w:t>
        </w:r>
        <w:r w:rsidRPr="00587C6B">
          <w:rPr>
            <w:rStyle w:val="Hyperlink"/>
            <w:noProof/>
          </w:rPr>
          <w:t>1</w:t>
        </w:r>
        <w:r>
          <w:rPr>
            <w:noProof/>
            <w:webHidden/>
          </w:rPr>
          <w:tab/>
        </w:r>
        <w:r>
          <w:rPr>
            <w:noProof/>
            <w:webHidden/>
          </w:rPr>
          <w:fldChar w:fldCharType="begin"/>
        </w:r>
        <w:r>
          <w:rPr>
            <w:noProof/>
            <w:webHidden/>
          </w:rPr>
          <w:instrText xml:space="preserve"> PAGEREF _Toc366865827 \h </w:instrText>
        </w:r>
        <w:r>
          <w:rPr>
            <w:noProof/>
            <w:webHidden/>
          </w:rPr>
        </w:r>
        <w:r>
          <w:rPr>
            <w:noProof/>
            <w:webHidden/>
          </w:rPr>
          <w:fldChar w:fldCharType="separate"/>
        </w:r>
        <w:r>
          <w:rPr>
            <w:noProof/>
            <w:webHidden/>
          </w:rPr>
          <w:t>7</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28" w:history="1">
        <w:r w:rsidRPr="00587C6B">
          <w:rPr>
            <w:rStyle w:val="Hyperlink"/>
            <w:noProof/>
            <w:spacing w:val="-1"/>
          </w:rPr>
          <w:t>U</w:t>
        </w:r>
        <w:r w:rsidRPr="00587C6B">
          <w:rPr>
            <w:rStyle w:val="Hyperlink"/>
            <w:noProof/>
          </w:rPr>
          <w:t>pgrade</w:t>
        </w:r>
        <w:r w:rsidRPr="00587C6B">
          <w:rPr>
            <w:rStyle w:val="Hyperlink"/>
            <w:noProof/>
            <w:spacing w:val="1"/>
          </w:rPr>
          <w:t xml:space="preserve"> </w:t>
        </w:r>
        <w:r w:rsidRPr="00587C6B">
          <w:rPr>
            <w:rStyle w:val="Hyperlink"/>
            <w:noProof/>
          </w:rPr>
          <w:t xml:space="preserve">of </w:t>
        </w:r>
        <w:r w:rsidRPr="00587C6B">
          <w:rPr>
            <w:rStyle w:val="Hyperlink"/>
            <w:noProof/>
            <w:spacing w:val="1"/>
          </w:rPr>
          <w:t>.</w:t>
        </w:r>
        <w:r w:rsidRPr="00587C6B">
          <w:rPr>
            <w:rStyle w:val="Hyperlink"/>
            <w:noProof/>
            <w:spacing w:val="-1"/>
          </w:rPr>
          <w:t>NE</w:t>
        </w:r>
        <w:r w:rsidRPr="00587C6B">
          <w:rPr>
            <w:rStyle w:val="Hyperlink"/>
            <w:noProof/>
          </w:rPr>
          <w:t>T</w:t>
        </w:r>
        <w:r w:rsidRPr="00587C6B">
          <w:rPr>
            <w:rStyle w:val="Hyperlink"/>
            <w:noProof/>
            <w:spacing w:val="-1"/>
          </w:rPr>
          <w:t xml:space="preserve"> </w:t>
        </w:r>
        <w:r w:rsidRPr="00587C6B">
          <w:rPr>
            <w:rStyle w:val="Hyperlink"/>
            <w:noProof/>
          </w:rPr>
          <w:t>Fram</w:t>
        </w:r>
        <w:r w:rsidRPr="00587C6B">
          <w:rPr>
            <w:rStyle w:val="Hyperlink"/>
            <w:noProof/>
            <w:spacing w:val="-3"/>
          </w:rPr>
          <w:t>e</w:t>
        </w:r>
        <w:r w:rsidRPr="00587C6B">
          <w:rPr>
            <w:rStyle w:val="Hyperlink"/>
            <w:noProof/>
            <w:spacing w:val="3"/>
          </w:rPr>
          <w:t>w</w:t>
        </w:r>
        <w:r w:rsidRPr="00587C6B">
          <w:rPr>
            <w:rStyle w:val="Hyperlink"/>
            <w:noProof/>
            <w:spacing w:val="-3"/>
          </w:rPr>
          <w:t>o</w:t>
        </w:r>
        <w:r w:rsidRPr="00587C6B">
          <w:rPr>
            <w:rStyle w:val="Hyperlink"/>
            <w:noProof/>
          </w:rPr>
          <w:t>rk</w:t>
        </w:r>
        <w:r w:rsidRPr="00587C6B">
          <w:rPr>
            <w:rStyle w:val="Hyperlink"/>
            <w:noProof/>
            <w:spacing w:val="-1"/>
          </w:rPr>
          <w:t xml:space="preserve"> R</w:t>
        </w:r>
        <w:r w:rsidRPr="00587C6B">
          <w:rPr>
            <w:rStyle w:val="Hyperlink"/>
            <w:noProof/>
          </w:rPr>
          <w:t>equ</w:t>
        </w:r>
        <w:r w:rsidRPr="00587C6B">
          <w:rPr>
            <w:rStyle w:val="Hyperlink"/>
            <w:noProof/>
            <w:spacing w:val="1"/>
          </w:rPr>
          <w:t>i</w:t>
        </w:r>
        <w:r w:rsidRPr="00587C6B">
          <w:rPr>
            <w:rStyle w:val="Hyperlink"/>
            <w:noProof/>
          </w:rPr>
          <w:t>r</w:t>
        </w:r>
        <w:r w:rsidRPr="00587C6B">
          <w:rPr>
            <w:rStyle w:val="Hyperlink"/>
            <w:noProof/>
            <w:spacing w:val="-3"/>
          </w:rPr>
          <w:t>e</w:t>
        </w:r>
        <w:r w:rsidRPr="00587C6B">
          <w:rPr>
            <w:rStyle w:val="Hyperlink"/>
            <w:noProof/>
          </w:rPr>
          <w:t>men</w:t>
        </w:r>
        <w:r w:rsidRPr="00587C6B">
          <w:rPr>
            <w:rStyle w:val="Hyperlink"/>
            <w:noProof/>
            <w:spacing w:val="1"/>
          </w:rPr>
          <w:t>t</w:t>
        </w:r>
        <w:r w:rsidRPr="00587C6B">
          <w:rPr>
            <w:rStyle w:val="Hyperlink"/>
            <w:noProof/>
          </w:rPr>
          <w:t>s</w:t>
        </w:r>
        <w:r w:rsidRPr="00587C6B">
          <w:rPr>
            <w:rStyle w:val="Hyperlink"/>
            <w:noProof/>
            <w:spacing w:val="-1"/>
          </w:rPr>
          <w:t xml:space="preserve"> </w:t>
        </w:r>
        <w:r w:rsidRPr="00587C6B">
          <w:rPr>
            <w:rStyle w:val="Hyperlink"/>
            <w:noProof/>
            <w:spacing w:val="1"/>
          </w:rPr>
          <w:t>f</w:t>
        </w:r>
        <w:r w:rsidRPr="00587C6B">
          <w:rPr>
            <w:rStyle w:val="Hyperlink"/>
            <w:noProof/>
            <w:spacing w:val="-3"/>
          </w:rPr>
          <w:t>o</w:t>
        </w:r>
        <w:r w:rsidRPr="00587C6B">
          <w:rPr>
            <w:rStyle w:val="Hyperlink"/>
            <w:noProof/>
          </w:rPr>
          <w:t xml:space="preserve">r </w:t>
        </w:r>
        <w:r w:rsidRPr="00587C6B">
          <w:rPr>
            <w:rStyle w:val="Hyperlink"/>
            <w:noProof/>
            <w:spacing w:val="1"/>
          </w:rPr>
          <w:t>O</w:t>
        </w:r>
        <w:r w:rsidRPr="00587C6B">
          <w:rPr>
            <w:rStyle w:val="Hyperlink"/>
            <w:noProof/>
          </w:rPr>
          <w:t>pen</w:t>
        </w:r>
        <w:r w:rsidRPr="00587C6B">
          <w:rPr>
            <w:rStyle w:val="Hyperlink"/>
            <w:noProof/>
            <w:spacing w:val="-1"/>
          </w:rPr>
          <w:t xml:space="preserve"> R</w:t>
        </w:r>
        <w:r w:rsidRPr="00587C6B">
          <w:rPr>
            <w:rStyle w:val="Hyperlink"/>
            <w:noProof/>
          </w:rPr>
          <w:t>a</w:t>
        </w:r>
        <w:r w:rsidRPr="00587C6B">
          <w:rPr>
            <w:rStyle w:val="Hyperlink"/>
            <w:noProof/>
            <w:spacing w:val="-1"/>
          </w:rPr>
          <w:t>i</w:t>
        </w:r>
        <w:r w:rsidRPr="00587C6B">
          <w:rPr>
            <w:rStyle w:val="Hyperlink"/>
            <w:noProof/>
            <w:spacing w:val="1"/>
          </w:rPr>
          <w:t>l</w:t>
        </w:r>
        <w:r w:rsidRPr="00587C6B">
          <w:rPr>
            <w:rStyle w:val="Hyperlink"/>
            <w:noProof/>
          </w:rPr>
          <w:t>s</w:t>
        </w:r>
        <w:r w:rsidRPr="00587C6B">
          <w:rPr>
            <w:rStyle w:val="Hyperlink"/>
            <w:noProof/>
            <w:spacing w:val="1"/>
          </w:rPr>
          <w:t xml:space="preserve"> </w:t>
        </w:r>
        <w:r w:rsidRPr="00587C6B">
          <w:rPr>
            <w:rStyle w:val="Hyperlink"/>
            <w:noProof/>
          </w:rPr>
          <w:t>s</w:t>
        </w:r>
        <w:r w:rsidRPr="00587C6B">
          <w:rPr>
            <w:rStyle w:val="Hyperlink"/>
            <w:noProof/>
            <w:spacing w:val="-3"/>
          </w:rPr>
          <w:t>o</w:t>
        </w:r>
        <w:r w:rsidRPr="00587C6B">
          <w:rPr>
            <w:rStyle w:val="Hyperlink"/>
            <w:noProof/>
            <w:spacing w:val="1"/>
          </w:rPr>
          <w:t>f</w:t>
        </w:r>
        <w:r w:rsidRPr="00587C6B">
          <w:rPr>
            <w:rStyle w:val="Hyperlink"/>
            <w:noProof/>
            <w:spacing w:val="-4"/>
          </w:rPr>
          <w:t>t</w:t>
        </w:r>
        <w:r w:rsidRPr="00587C6B">
          <w:rPr>
            <w:rStyle w:val="Hyperlink"/>
            <w:noProof/>
            <w:spacing w:val="3"/>
          </w:rPr>
          <w:t>w</w:t>
        </w:r>
        <w:r w:rsidRPr="00587C6B">
          <w:rPr>
            <w:rStyle w:val="Hyperlink"/>
            <w:noProof/>
          </w:rPr>
          <w:t>are</w:t>
        </w:r>
        <w:r>
          <w:rPr>
            <w:noProof/>
            <w:webHidden/>
          </w:rPr>
          <w:tab/>
        </w:r>
        <w:r>
          <w:rPr>
            <w:noProof/>
            <w:webHidden/>
          </w:rPr>
          <w:fldChar w:fldCharType="begin"/>
        </w:r>
        <w:r>
          <w:rPr>
            <w:noProof/>
            <w:webHidden/>
          </w:rPr>
          <w:instrText xml:space="preserve"> PAGEREF _Toc366865828 \h </w:instrText>
        </w:r>
        <w:r>
          <w:rPr>
            <w:noProof/>
            <w:webHidden/>
          </w:rPr>
        </w:r>
        <w:r>
          <w:rPr>
            <w:noProof/>
            <w:webHidden/>
          </w:rPr>
          <w:fldChar w:fldCharType="separate"/>
        </w:r>
        <w:r>
          <w:rPr>
            <w:noProof/>
            <w:webHidden/>
          </w:rPr>
          <w:t>8</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29" w:history="1">
        <w:r w:rsidRPr="00587C6B">
          <w:rPr>
            <w:rStyle w:val="Hyperlink"/>
            <w:rFonts w:cs="Calibri"/>
            <w:noProof/>
            <w:spacing w:val="1"/>
          </w:rPr>
          <w:t>I</w:t>
        </w:r>
        <w:r w:rsidRPr="00587C6B">
          <w:rPr>
            <w:rStyle w:val="Hyperlink"/>
            <w:rFonts w:cs="Calibri"/>
            <w:noProof/>
          </w:rPr>
          <w:t>ns</w:t>
        </w:r>
        <w:r w:rsidRPr="00587C6B">
          <w:rPr>
            <w:rStyle w:val="Hyperlink"/>
            <w:rFonts w:cs="Calibri"/>
            <w:noProof/>
            <w:spacing w:val="1"/>
          </w:rPr>
          <w:t>t</w:t>
        </w:r>
        <w:r w:rsidRPr="00587C6B">
          <w:rPr>
            <w:rStyle w:val="Hyperlink"/>
            <w:rFonts w:cs="Calibri"/>
            <w:noProof/>
            <w:spacing w:val="-3"/>
          </w:rPr>
          <w:t>a</w:t>
        </w:r>
        <w:r w:rsidRPr="00587C6B">
          <w:rPr>
            <w:rStyle w:val="Hyperlink"/>
            <w:rFonts w:cs="Calibri"/>
            <w:noProof/>
            <w:spacing w:val="1"/>
          </w:rPr>
          <w:t>l</w:t>
        </w:r>
        <w:r w:rsidRPr="00587C6B">
          <w:rPr>
            <w:rStyle w:val="Hyperlink"/>
            <w:rFonts w:cs="Calibri"/>
            <w:noProof/>
            <w:spacing w:val="-1"/>
          </w:rPr>
          <w:t>l</w:t>
        </w:r>
        <w:r w:rsidRPr="00587C6B">
          <w:rPr>
            <w:rStyle w:val="Hyperlink"/>
            <w:rFonts w:cs="Calibri"/>
            <w:noProof/>
            <w:spacing w:val="1"/>
          </w:rPr>
          <w:t>i</w:t>
        </w:r>
        <w:r w:rsidRPr="00587C6B">
          <w:rPr>
            <w:rStyle w:val="Hyperlink"/>
            <w:rFonts w:cs="Calibri"/>
            <w:noProof/>
          </w:rPr>
          <w:t>ng</w:t>
        </w:r>
        <w:r w:rsidRPr="00587C6B">
          <w:rPr>
            <w:rStyle w:val="Hyperlink"/>
            <w:rFonts w:cs="Calibri"/>
            <w:noProof/>
            <w:spacing w:val="-1"/>
          </w:rPr>
          <w:t xml:space="preserve"> </w:t>
        </w:r>
        <w:r w:rsidRPr="00587C6B">
          <w:rPr>
            <w:rStyle w:val="Hyperlink"/>
            <w:rFonts w:cs="Calibri"/>
            <w:noProof/>
            <w:spacing w:val="1"/>
          </w:rPr>
          <w:t>Mi</w:t>
        </w:r>
        <w:r w:rsidRPr="00587C6B">
          <w:rPr>
            <w:rStyle w:val="Hyperlink"/>
            <w:rFonts w:cs="Calibri"/>
            <w:noProof/>
            <w:spacing w:val="-3"/>
          </w:rPr>
          <w:t>c</w:t>
        </w:r>
        <w:r w:rsidRPr="00587C6B">
          <w:rPr>
            <w:rStyle w:val="Hyperlink"/>
            <w:rFonts w:cs="Calibri"/>
            <w:noProof/>
          </w:rPr>
          <w:t>roso</w:t>
        </w:r>
        <w:r w:rsidRPr="00587C6B">
          <w:rPr>
            <w:rStyle w:val="Hyperlink"/>
            <w:rFonts w:cs="Calibri"/>
            <w:noProof/>
            <w:spacing w:val="-2"/>
          </w:rPr>
          <w:t>f</w:t>
        </w:r>
        <w:r w:rsidRPr="00587C6B">
          <w:rPr>
            <w:rStyle w:val="Hyperlink"/>
            <w:rFonts w:cs="Calibri"/>
            <w:noProof/>
          </w:rPr>
          <w:t xml:space="preserve">t </w:t>
        </w:r>
        <w:r w:rsidRPr="00587C6B">
          <w:rPr>
            <w:rStyle w:val="Hyperlink"/>
            <w:rFonts w:cs="Calibri"/>
            <w:noProof/>
            <w:spacing w:val="1"/>
          </w:rPr>
          <w:t>.</w:t>
        </w:r>
        <w:r w:rsidRPr="00587C6B">
          <w:rPr>
            <w:rStyle w:val="Hyperlink"/>
            <w:rFonts w:cs="Calibri"/>
            <w:noProof/>
            <w:spacing w:val="-1"/>
          </w:rPr>
          <w:t>NE</w:t>
        </w:r>
        <w:r w:rsidRPr="00587C6B">
          <w:rPr>
            <w:rStyle w:val="Hyperlink"/>
            <w:rFonts w:cs="Calibri"/>
            <w:noProof/>
          </w:rPr>
          <w:t>T</w:t>
        </w:r>
        <w:r w:rsidRPr="00587C6B">
          <w:rPr>
            <w:rStyle w:val="Hyperlink"/>
            <w:rFonts w:cs="Calibri"/>
            <w:noProof/>
            <w:spacing w:val="-1"/>
          </w:rPr>
          <w:t xml:space="preserve"> </w:t>
        </w:r>
        <w:r w:rsidRPr="00587C6B">
          <w:rPr>
            <w:rStyle w:val="Hyperlink"/>
            <w:rFonts w:cs="Calibri"/>
            <w:noProof/>
          </w:rPr>
          <w:t>Fram</w:t>
        </w:r>
        <w:r w:rsidRPr="00587C6B">
          <w:rPr>
            <w:rStyle w:val="Hyperlink"/>
            <w:rFonts w:cs="Calibri"/>
            <w:noProof/>
            <w:spacing w:val="-3"/>
          </w:rPr>
          <w:t>e</w:t>
        </w:r>
        <w:r w:rsidRPr="00587C6B">
          <w:rPr>
            <w:rStyle w:val="Hyperlink"/>
            <w:rFonts w:cs="Calibri"/>
            <w:noProof/>
            <w:spacing w:val="3"/>
          </w:rPr>
          <w:t>w</w:t>
        </w:r>
        <w:r w:rsidRPr="00587C6B">
          <w:rPr>
            <w:rStyle w:val="Hyperlink"/>
            <w:rFonts w:cs="Calibri"/>
            <w:noProof/>
          </w:rPr>
          <w:t>ork</w:t>
        </w:r>
        <w:r w:rsidRPr="00587C6B">
          <w:rPr>
            <w:rStyle w:val="Hyperlink"/>
            <w:rFonts w:cs="Calibri"/>
            <w:noProof/>
            <w:spacing w:val="-1"/>
          </w:rPr>
          <w:t xml:space="preserve"> </w:t>
        </w:r>
        <w:r w:rsidRPr="00587C6B">
          <w:rPr>
            <w:rStyle w:val="Hyperlink"/>
            <w:rFonts w:cs="Calibri"/>
            <w:noProof/>
          </w:rPr>
          <w:t>3</w:t>
        </w:r>
        <w:r w:rsidRPr="00587C6B">
          <w:rPr>
            <w:rStyle w:val="Hyperlink"/>
            <w:rFonts w:cs="Calibri"/>
            <w:noProof/>
            <w:spacing w:val="-1"/>
          </w:rPr>
          <w:t>.</w:t>
        </w:r>
        <w:r w:rsidRPr="00587C6B">
          <w:rPr>
            <w:rStyle w:val="Hyperlink"/>
            <w:rFonts w:cs="Calibri"/>
            <w:noProof/>
          </w:rPr>
          <w:t>5</w:t>
        </w:r>
        <w:r w:rsidRPr="00587C6B">
          <w:rPr>
            <w:rStyle w:val="Hyperlink"/>
            <w:rFonts w:cs="Calibri"/>
            <w:noProof/>
            <w:spacing w:val="1"/>
          </w:rPr>
          <w:t xml:space="preserve"> </w:t>
        </w:r>
        <w:r w:rsidRPr="00587C6B">
          <w:rPr>
            <w:rStyle w:val="Hyperlink"/>
            <w:rFonts w:cs="Calibri"/>
            <w:noProof/>
            <w:spacing w:val="-1"/>
          </w:rPr>
          <w:t>S</w:t>
        </w:r>
        <w:r w:rsidRPr="00587C6B">
          <w:rPr>
            <w:rStyle w:val="Hyperlink"/>
            <w:rFonts w:cs="Calibri"/>
            <w:noProof/>
          </w:rPr>
          <w:t>er</w:t>
        </w:r>
        <w:r w:rsidRPr="00587C6B">
          <w:rPr>
            <w:rStyle w:val="Hyperlink"/>
            <w:rFonts w:cs="Calibri"/>
            <w:noProof/>
            <w:spacing w:val="-3"/>
          </w:rPr>
          <w:t>v</w:t>
        </w:r>
        <w:r w:rsidRPr="00587C6B">
          <w:rPr>
            <w:rStyle w:val="Hyperlink"/>
            <w:rFonts w:cs="Calibri"/>
            <w:noProof/>
            <w:spacing w:val="-1"/>
          </w:rPr>
          <w:t>i</w:t>
        </w:r>
        <w:r w:rsidRPr="00587C6B">
          <w:rPr>
            <w:rStyle w:val="Hyperlink"/>
            <w:rFonts w:cs="Calibri"/>
            <w:noProof/>
          </w:rPr>
          <w:t>ce</w:t>
        </w:r>
        <w:r w:rsidRPr="00587C6B">
          <w:rPr>
            <w:rStyle w:val="Hyperlink"/>
            <w:rFonts w:cs="Calibri"/>
            <w:noProof/>
            <w:spacing w:val="1"/>
          </w:rPr>
          <w:t xml:space="preserve"> </w:t>
        </w:r>
        <w:r w:rsidRPr="00587C6B">
          <w:rPr>
            <w:rStyle w:val="Hyperlink"/>
            <w:rFonts w:cs="Calibri"/>
            <w:noProof/>
            <w:spacing w:val="-1"/>
          </w:rPr>
          <w:t>P</w:t>
        </w:r>
        <w:r w:rsidRPr="00587C6B">
          <w:rPr>
            <w:rStyle w:val="Hyperlink"/>
            <w:rFonts w:cs="Calibri"/>
            <w:noProof/>
          </w:rPr>
          <w:t>a</w:t>
        </w:r>
        <w:r w:rsidRPr="00587C6B">
          <w:rPr>
            <w:rStyle w:val="Hyperlink"/>
            <w:rFonts w:cs="Calibri"/>
            <w:noProof/>
            <w:spacing w:val="-1"/>
          </w:rPr>
          <w:t>c</w:t>
        </w:r>
        <w:r w:rsidRPr="00587C6B">
          <w:rPr>
            <w:rStyle w:val="Hyperlink"/>
            <w:rFonts w:cs="Calibri"/>
            <w:noProof/>
          </w:rPr>
          <w:t>k</w:t>
        </w:r>
        <w:r w:rsidRPr="00587C6B">
          <w:rPr>
            <w:rStyle w:val="Hyperlink"/>
            <w:rFonts w:cs="Calibri"/>
            <w:noProof/>
            <w:spacing w:val="1"/>
          </w:rPr>
          <w:t xml:space="preserve"> </w:t>
        </w:r>
        <w:r w:rsidRPr="00587C6B">
          <w:rPr>
            <w:rStyle w:val="Hyperlink"/>
            <w:rFonts w:cs="Calibri"/>
            <w:noProof/>
          </w:rPr>
          <w:t>1</w:t>
        </w:r>
        <w:r w:rsidRPr="00587C6B">
          <w:rPr>
            <w:rStyle w:val="Hyperlink"/>
            <w:rFonts w:cs="Calibri"/>
            <w:noProof/>
            <w:spacing w:val="-1"/>
          </w:rPr>
          <w:t xml:space="preserve"> </w:t>
        </w:r>
        <w:r w:rsidRPr="00587C6B">
          <w:rPr>
            <w:rStyle w:val="Hyperlink"/>
            <w:rFonts w:cs="Calibri"/>
            <w:noProof/>
            <w:spacing w:val="1"/>
          </w:rPr>
          <w:t>(</w:t>
        </w:r>
        <w:r w:rsidRPr="00587C6B">
          <w:rPr>
            <w:rStyle w:val="Hyperlink"/>
            <w:rFonts w:cs="Calibri"/>
            <w:noProof/>
            <w:spacing w:val="-1"/>
          </w:rPr>
          <w:t>SP</w:t>
        </w:r>
        <w:r w:rsidRPr="00587C6B">
          <w:rPr>
            <w:rStyle w:val="Hyperlink"/>
            <w:rFonts w:cs="Calibri"/>
            <w:noProof/>
          </w:rPr>
          <w:t xml:space="preserve">1) </w:t>
        </w:r>
        <w:r w:rsidRPr="00587C6B">
          <w:rPr>
            <w:rStyle w:val="Hyperlink"/>
            <w:rFonts w:cs="Calibri"/>
            <w:noProof/>
            <w:spacing w:val="-1"/>
          </w:rPr>
          <w:t>R</w:t>
        </w:r>
        <w:r w:rsidRPr="00587C6B">
          <w:rPr>
            <w:rStyle w:val="Hyperlink"/>
            <w:rFonts w:cs="Calibri"/>
            <w:noProof/>
          </w:rPr>
          <w:t>ed</w:t>
        </w:r>
        <w:r w:rsidRPr="00587C6B">
          <w:rPr>
            <w:rStyle w:val="Hyperlink"/>
            <w:rFonts w:cs="Calibri"/>
            <w:noProof/>
            <w:spacing w:val="1"/>
          </w:rPr>
          <w:t>i</w:t>
        </w:r>
        <w:r w:rsidRPr="00587C6B">
          <w:rPr>
            <w:rStyle w:val="Hyperlink"/>
            <w:rFonts w:cs="Calibri"/>
            <w:noProof/>
            <w:spacing w:val="-3"/>
          </w:rPr>
          <w:t>s</w:t>
        </w:r>
        <w:r w:rsidRPr="00587C6B">
          <w:rPr>
            <w:rStyle w:val="Hyperlink"/>
            <w:rFonts w:cs="Calibri"/>
            <w:noProof/>
            <w:spacing w:val="1"/>
          </w:rPr>
          <w:t>t</w:t>
        </w:r>
        <w:r w:rsidRPr="00587C6B">
          <w:rPr>
            <w:rStyle w:val="Hyperlink"/>
            <w:rFonts w:cs="Calibri"/>
            <w:noProof/>
            <w:spacing w:val="-2"/>
          </w:rPr>
          <w:t>r</w:t>
        </w:r>
        <w:r w:rsidRPr="00587C6B">
          <w:rPr>
            <w:rStyle w:val="Hyperlink"/>
            <w:rFonts w:cs="Calibri"/>
            <w:noProof/>
            <w:spacing w:val="1"/>
          </w:rPr>
          <w:t>i</w:t>
        </w:r>
        <w:r w:rsidRPr="00587C6B">
          <w:rPr>
            <w:rStyle w:val="Hyperlink"/>
            <w:rFonts w:cs="Calibri"/>
            <w:noProof/>
          </w:rPr>
          <w:t>bu</w:t>
        </w:r>
        <w:r w:rsidRPr="00587C6B">
          <w:rPr>
            <w:rStyle w:val="Hyperlink"/>
            <w:rFonts w:cs="Calibri"/>
            <w:noProof/>
            <w:spacing w:val="1"/>
          </w:rPr>
          <w:t>t</w:t>
        </w:r>
        <w:r w:rsidRPr="00587C6B">
          <w:rPr>
            <w:rStyle w:val="Hyperlink"/>
            <w:rFonts w:cs="Calibri"/>
            <w:noProof/>
          </w:rPr>
          <w:t>a</w:t>
        </w:r>
        <w:r w:rsidRPr="00587C6B">
          <w:rPr>
            <w:rStyle w:val="Hyperlink"/>
            <w:rFonts w:cs="Calibri"/>
            <w:noProof/>
            <w:spacing w:val="-3"/>
          </w:rPr>
          <w:t>b</w:t>
        </w:r>
        <w:r w:rsidRPr="00587C6B">
          <w:rPr>
            <w:rStyle w:val="Hyperlink"/>
            <w:rFonts w:cs="Calibri"/>
            <w:noProof/>
            <w:spacing w:val="1"/>
          </w:rPr>
          <w:t>l</w:t>
        </w:r>
        <w:r w:rsidRPr="00587C6B">
          <w:rPr>
            <w:rStyle w:val="Hyperlink"/>
            <w:rFonts w:cs="Calibri"/>
            <w:noProof/>
          </w:rPr>
          <w:t>e</w:t>
        </w:r>
        <w:r>
          <w:rPr>
            <w:noProof/>
            <w:webHidden/>
          </w:rPr>
          <w:tab/>
        </w:r>
        <w:r>
          <w:rPr>
            <w:noProof/>
            <w:webHidden/>
          </w:rPr>
          <w:fldChar w:fldCharType="begin"/>
        </w:r>
        <w:r>
          <w:rPr>
            <w:noProof/>
            <w:webHidden/>
          </w:rPr>
          <w:instrText xml:space="preserve"> PAGEREF _Toc366865829 \h </w:instrText>
        </w:r>
        <w:r>
          <w:rPr>
            <w:noProof/>
            <w:webHidden/>
          </w:rPr>
        </w:r>
        <w:r>
          <w:rPr>
            <w:noProof/>
            <w:webHidden/>
          </w:rPr>
          <w:fldChar w:fldCharType="separate"/>
        </w:r>
        <w:r>
          <w:rPr>
            <w:noProof/>
            <w:webHidden/>
          </w:rPr>
          <w:t>9</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30" w:history="1">
        <w:r w:rsidRPr="00587C6B">
          <w:rPr>
            <w:rStyle w:val="Hyperlink"/>
            <w:noProof/>
          </w:rPr>
          <w:t>Inst</w:t>
        </w:r>
        <w:r w:rsidRPr="00587C6B">
          <w:rPr>
            <w:rStyle w:val="Hyperlink"/>
            <w:noProof/>
            <w:spacing w:val="-3"/>
          </w:rPr>
          <w:t>a</w:t>
        </w:r>
        <w:r w:rsidRPr="00587C6B">
          <w:rPr>
            <w:rStyle w:val="Hyperlink"/>
            <w:noProof/>
          </w:rPr>
          <w:t>l</w:t>
        </w:r>
        <w:r w:rsidRPr="00587C6B">
          <w:rPr>
            <w:rStyle w:val="Hyperlink"/>
            <w:noProof/>
            <w:spacing w:val="-1"/>
          </w:rPr>
          <w:t>l</w:t>
        </w:r>
        <w:r w:rsidRPr="00587C6B">
          <w:rPr>
            <w:rStyle w:val="Hyperlink"/>
            <w:noProof/>
          </w:rPr>
          <w:t>ing</w:t>
        </w:r>
        <w:r w:rsidRPr="00587C6B">
          <w:rPr>
            <w:rStyle w:val="Hyperlink"/>
            <w:noProof/>
            <w:spacing w:val="-1"/>
          </w:rPr>
          <w:t xml:space="preserve"> </w:t>
        </w:r>
        <w:r w:rsidRPr="00587C6B">
          <w:rPr>
            <w:rStyle w:val="Hyperlink"/>
            <w:noProof/>
          </w:rPr>
          <w:t>Open Rails</w:t>
        </w:r>
        <w:r w:rsidRPr="00587C6B">
          <w:rPr>
            <w:rStyle w:val="Hyperlink"/>
            <w:noProof/>
            <w:spacing w:val="3"/>
          </w:rPr>
          <w:t xml:space="preserve"> </w:t>
        </w:r>
        <w:r w:rsidRPr="00587C6B">
          <w:rPr>
            <w:rStyle w:val="Hyperlink"/>
            <w:noProof/>
          </w:rPr>
          <w:t>sof</w:t>
        </w:r>
        <w:r w:rsidRPr="00587C6B">
          <w:rPr>
            <w:rStyle w:val="Hyperlink"/>
            <w:noProof/>
            <w:spacing w:val="-4"/>
          </w:rPr>
          <w:t>t</w:t>
        </w:r>
        <w:r w:rsidRPr="00587C6B">
          <w:rPr>
            <w:rStyle w:val="Hyperlink"/>
            <w:noProof/>
            <w:spacing w:val="3"/>
          </w:rPr>
          <w:t>w</w:t>
        </w:r>
        <w:r w:rsidRPr="00587C6B">
          <w:rPr>
            <w:rStyle w:val="Hyperlink"/>
            <w:noProof/>
          </w:rPr>
          <w:t>are</w:t>
        </w:r>
        <w:r>
          <w:rPr>
            <w:noProof/>
            <w:webHidden/>
          </w:rPr>
          <w:tab/>
        </w:r>
        <w:r>
          <w:rPr>
            <w:noProof/>
            <w:webHidden/>
          </w:rPr>
          <w:fldChar w:fldCharType="begin"/>
        </w:r>
        <w:r>
          <w:rPr>
            <w:noProof/>
            <w:webHidden/>
          </w:rPr>
          <w:instrText xml:space="preserve"> PAGEREF _Toc366865830 \h </w:instrText>
        </w:r>
        <w:r>
          <w:rPr>
            <w:noProof/>
            <w:webHidden/>
          </w:rPr>
        </w:r>
        <w:r>
          <w:rPr>
            <w:noProof/>
            <w:webHidden/>
          </w:rPr>
          <w:fldChar w:fldCharType="separate"/>
        </w:r>
        <w:r>
          <w:rPr>
            <w:noProof/>
            <w:webHidden/>
          </w:rPr>
          <w:t>11</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31" w:history="1">
        <w:r w:rsidRPr="00587C6B">
          <w:rPr>
            <w:rStyle w:val="Hyperlink"/>
            <w:rFonts w:cs="Calibri"/>
            <w:noProof/>
            <w:spacing w:val="-1"/>
          </w:rPr>
          <w:t>U</w:t>
        </w:r>
        <w:r w:rsidRPr="00587C6B">
          <w:rPr>
            <w:rStyle w:val="Hyperlink"/>
            <w:rFonts w:cs="Calibri"/>
            <w:noProof/>
          </w:rPr>
          <w:t>pgrad</w:t>
        </w:r>
        <w:r w:rsidRPr="00587C6B">
          <w:rPr>
            <w:rStyle w:val="Hyperlink"/>
            <w:rFonts w:cs="Calibri"/>
            <w:noProof/>
            <w:spacing w:val="1"/>
          </w:rPr>
          <w:t>i</w:t>
        </w:r>
        <w:r w:rsidRPr="00587C6B">
          <w:rPr>
            <w:rStyle w:val="Hyperlink"/>
            <w:rFonts w:cs="Calibri"/>
            <w:noProof/>
          </w:rPr>
          <w:t>ng</w:t>
        </w:r>
        <w:r w:rsidRPr="00587C6B">
          <w:rPr>
            <w:rStyle w:val="Hyperlink"/>
            <w:rFonts w:cs="Calibri"/>
            <w:noProof/>
            <w:spacing w:val="-1"/>
          </w:rPr>
          <w:t xml:space="preserve"> </w:t>
        </w:r>
        <w:r w:rsidRPr="00587C6B">
          <w:rPr>
            <w:rStyle w:val="Hyperlink"/>
            <w:rFonts w:cs="Calibri"/>
            <w:noProof/>
            <w:spacing w:val="1"/>
          </w:rPr>
          <w:t>f</w:t>
        </w:r>
        <w:r w:rsidRPr="00587C6B">
          <w:rPr>
            <w:rStyle w:val="Hyperlink"/>
            <w:rFonts w:cs="Calibri"/>
            <w:noProof/>
          </w:rPr>
          <w:t>rom a</w:t>
        </w:r>
        <w:r w:rsidRPr="00587C6B">
          <w:rPr>
            <w:rStyle w:val="Hyperlink"/>
            <w:rFonts w:cs="Calibri"/>
            <w:noProof/>
            <w:spacing w:val="-1"/>
          </w:rPr>
          <w:t xml:space="preserve"> </w:t>
        </w:r>
        <w:r w:rsidRPr="00587C6B">
          <w:rPr>
            <w:rStyle w:val="Hyperlink"/>
            <w:rFonts w:cs="Calibri"/>
            <w:noProof/>
          </w:rPr>
          <w:t>pre</w:t>
        </w:r>
        <w:r w:rsidRPr="00587C6B">
          <w:rPr>
            <w:rStyle w:val="Hyperlink"/>
            <w:rFonts w:cs="Calibri"/>
            <w:noProof/>
            <w:spacing w:val="-3"/>
          </w:rPr>
          <w:t>v</w:t>
        </w:r>
        <w:r w:rsidRPr="00587C6B">
          <w:rPr>
            <w:rStyle w:val="Hyperlink"/>
            <w:rFonts w:cs="Calibri"/>
            <w:noProof/>
            <w:spacing w:val="1"/>
          </w:rPr>
          <w:t>i</w:t>
        </w:r>
        <w:r w:rsidRPr="00587C6B">
          <w:rPr>
            <w:rStyle w:val="Hyperlink"/>
            <w:rFonts w:cs="Calibri"/>
            <w:noProof/>
          </w:rPr>
          <w:t>ous</w:t>
        </w:r>
        <w:r w:rsidRPr="00587C6B">
          <w:rPr>
            <w:rStyle w:val="Hyperlink"/>
            <w:rFonts w:cs="Calibri"/>
            <w:noProof/>
            <w:spacing w:val="1"/>
          </w:rPr>
          <w:t xml:space="preserve"> </w:t>
        </w:r>
        <w:r w:rsidRPr="00587C6B">
          <w:rPr>
            <w:rStyle w:val="Hyperlink"/>
            <w:rFonts w:cs="Calibri"/>
            <w:noProof/>
            <w:spacing w:val="-1"/>
          </w:rPr>
          <w:t>D</w:t>
        </w:r>
        <w:r w:rsidRPr="00587C6B">
          <w:rPr>
            <w:rStyle w:val="Hyperlink"/>
            <w:rFonts w:cs="Calibri"/>
            <w:noProof/>
            <w:spacing w:val="-5"/>
          </w:rPr>
          <w:t>o</w:t>
        </w:r>
        <w:r w:rsidRPr="00587C6B">
          <w:rPr>
            <w:rStyle w:val="Hyperlink"/>
            <w:rFonts w:cs="Calibri"/>
            <w:noProof/>
            <w:spacing w:val="3"/>
          </w:rPr>
          <w:t>w</w:t>
        </w:r>
        <w:r w:rsidRPr="00587C6B">
          <w:rPr>
            <w:rStyle w:val="Hyperlink"/>
            <w:rFonts w:cs="Calibri"/>
            <w:noProof/>
          </w:rPr>
          <w:t>n</w:t>
        </w:r>
        <w:r w:rsidRPr="00587C6B">
          <w:rPr>
            <w:rStyle w:val="Hyperlink"/>
            <w:rFonts w:cs="Calibri"/>
            <w:noProof/>
            <w:spacing w:val="1"/>
          </w:rPr>
          <w:t>l</w:t>
        </w:r>
        <w:r w:rsidRPr="00587C6B">
          <w:rPr>
            <w:rStyle w:val="Hyperlink"/>
            <w:rFonts w:cs="Calibri"/>
            <w:noProof/>
          </w:rPr>
          <w:t>oa</w:t>
        </w:r>
        <w:r w:rsidRPr="00587C6B">
          <w:rPr>
            <w:rStyle w:val="Hyperlink"/>
            <w:rFonts w:cs="Calibri"/>
            <w:noProof/>
            <w:spacing w:val="-3"/>
          </w:rPr>
          <w:t>d</w:t>
        </w:r>
        <w:r>
          <w:rPr>
            <w:noProof/>
            <w:webHidden/>
          </w:rPr>
          <w:tab/>
        </w:r>
        <w:r>
          <w:rPr>
            <w:noProof/>
            <w:webHidden/>
          </w:rPr>
          <w:fldChar w:fldCharType="begin"/>
        </w:r>
        <w:r>
          <w:rPr>
            <w:noProof/>
            <w:webHidden/>
          </w:rPr>
          <w:instrText xml:space="preserve"> PAGEREF _Toc366865831 \h </w:instrText>
        </w:r>
        <w:r>
          <w:rPr>
            <w:noProof/>
            <w:webHidden/>
          </w:rPr>
        </w:r>
        <w:r>
          <w:rPr>
            <w:noProof/>
            <w:webHidden/>
          </w:rPr>
          <w:fldChar w:fldCharType="separate"/>
        </w:r>
        <w:r>
          <w:rPr>
            <w:noProof/>
            <w:webHidden/>
          </w:rPr>
          <w:t>11</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32" w:history="1">
        <w:r w:rsidRPr="00587C6B">
          <w:rPr>
            <w:rStyle w:val="Hyperlink"/>
            <w:rFonts w:cs="Calibri"/>
            <w:noProof/>
            <w:spacing w:val="1"/>
          </w:rPr>
          <w:t>Uni</w:t>
        </w:r>
        <w:r w:rsidRPr="00587C6B">
          <w:rPr>
            <w:rStyle w:val="Hyperlink"/>
            <w:rFonts w:cs="Calibri"/>
            <w:noProof/>
          </w:rPr>
          <w:t>ns</w:t>
        </w:r>
        <w:r w:rsidRPr="00587C6B">
          <w:rPr>
            <w:rStyle w:val="Hyperlink"/>
            <w:rFonts w:cs="Calibri"/>
            <w:noProof/>
            <w:spacing w:val="1"/>
          </w:rPr>
          <w:t>t</w:t>
        </w:r>
        <w:r w:rsidRPr="00587C6B">
          <w:rPr>
            <w:rStyle w:val="Hyperlink"/>
            <w:rFonts w:cs="Calibri"/>
            <w:noProof/>
            <w:spacing w:val="-3"/>
          </w:rPr>
          <w:t>a</w:t>
        </w:r>
        <w:r w:rsidRPr="00587C6B">
          <w:rPr>
            <w:rStyle w:val="Hyperlink"/>
            <w:rFonts w:cs="Calibri"/>
            <w:noProof/>
            <w:spacing w:val="1"/>
          </w:rPr>
          <w:t>l</w:t>
        </w:r>
        <w:r w:rsidRPr="00587C6B">
          <w:rPr>
            <w:rStyle w:val="Hyperlink"/>
            <w:rFonts w:cs="Calibri"/>
            <w:noProof/>
            <w:spacing w:val="-1"/>
          </w:rPr>
          <w:t>l</w:t>
        </w:r>
        <w:r w:rsidRPr="00587C6B">
          <w:rPr>
            <w:rStyle w:val="Hyperlink"/>
            <w:rFonts w:cs="Calibri"/>
            <w:noProof/>
            <w:spacing w:val="1"/>
          </w:rPr>
          <w:t>i</w:t>
        </w:r>
        <w:r w:rsidRPr="00587C6B">
          <w:rPr>
            <w:rStyle w:val="Hyperlink"/>
            <w:rFonts w:cs="Calibri"/>
            <w:noProof/>
          </w:rPr>
          <w:t>ng</w:t>
        </w:r>
        <w:r w:rsidRPr="00587C6B">
          <w:rPr>
            <w:rStyle w:val="Hyperlink"/>
            <w:rFonts w:cs="Calibri"/>
            <w:noProof/>
            <w:spacing w:val="-1"/>
          </w:rPr>
          <w:t xml:space="preserve"> </w:t>
        </w:r>
        <w:r w:rsidRPr="00587C6B">
          <w:rPr>
            <w:rStyle w:val="Hyperlink"/>
            <w:rFonts w:cs="Calibri"/>
            <w:noProof/>
            <w:spacing w:val="1"/>
          </w:rPr>
          <w:t>Open</w:t>
        </w:r>
        <w:r w:rsidRPr="00587C6B">
          <w:rPr>
            <w:rStyle w:val="Hyperlink"/>
            <w:rFonts w:cs="Calibri"/>
            <w:noProof/>
          </w:rPr>
          <w:t xml:space="preserve"> </w:t>
        </w:r>
        <w:r w:rsidRPr="00587C6B">
          <w:rPr>
            <w:rStyle w:val="Hyperlink"/>
            <w:rFonts w:cs="Calibri"/>
            <w:noProof/>
            <w:spacing w:val="1"/>
          </w:rPr>
          <w:t>Rails</w:t>
        </w:r>
        <w:r w:rsidRPr="00587C6B">
          <w:rPr>
            <w:rStyle w:val="Hyperlink"/>
            <w:rFonts w:cs="Calibri"/>
            <w:noProof/>
            <w:spacing w:val="3"/>
          </w:rPr>
          <w:t xml:space="preserve"> </w:t>
        </w:r>
        <w:r w:rsidRPr="00587C6B">
          <w:rPr>
            <w:rStyle w:val="Hyperlink"/>
            <w:rFonts w:cs="Calibri"/>
            <w:noProof/>
          </w:rPr>
          <w:t>so</w:t>
        </w:r>
        <w:r w:rsidRPr="00587C6B">
          <w:rPr>
            <w:rStyle w:val="Hyperlink"/>
            <w:rFonts w:cs="Calibri"/>
            <w:noProof/>
            <w:spacing w:val="1"/>
          </w:rPr>
          <w:t>f</w:t>
        </w:r>
        <w:r w:rsidRPr="00587C6B">
          <w:rPr>
            <w:rStyle w:val="Hyperlink"/>
            <w:rFonts w:cs="Calibri"/>
            <w:noProof/>
            <w:spacing w:val="-4"/>
          </w:rPr>
          <w:t>t</w:t>
        </w:r>
        <w:r w:rsidRPr="00587C6B">
          <w:rPr>
            <w:rStyle w:val="Hyperlink"/>
            <w:rFonts w:cs="Calibri"/>
            <w:noProof/>
            <w:spacing w:val="3"/>
          </w:rPr>
          <w:t>w</w:t>
        </w:r>
        <w:r w:rsidRPr="00587C6B">
          <w:rPr>
            <w:rStyle w:val="Hyperlink"/>
            <w:rFonts w:cs="Calibri"/>
            <w:noProof/>
          </w:rPr>
          <w:t>are</w:t>
        </w:r>
        <w:r>
          <w:rPr>
            <w:noProof/>
            <w:webHidden/>
          </w:rPr>
          <w:tab/>
        </w:r>
        <w:r>
          <w:rPr>
            <w:noProof/>
            <w:webHidden/>
          </w:rPr>
          <w:fldChar w:fldCharType="begin"/>
        </w:r>
        <w:r>
          <w:rPr>
            <w:noProof/>
            <w:webHidden/>
          </w:rPr>
          <w:instrText xml:space="preserve"> PAGEREF _Toc366865832 \h </w:instrText>
        </w:r>
        <w:r>
          <w:rPr>
            <w:noProof/>
            <w:webHidden/>
          </w:rPr>
        </w:r>
        <w:r>
          <w:rPr>
            <w:noProof/>
            <w:webHidden/>
          </w:rPr>
          <w:fldChar w:fldCharType="separate"/>
        </w:r>
        <w:r>
          <w:rPr>
            <w:noProof/>
            <w:webHidden/>
          </w:rPr>
          <w:t>12</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33" w:history="1">
        <w:r w:rsidRPr="00587C6B">
          <w:rPr>
            <w:rStyle w:val="Hyperlink"/>
            <w:rFonts w:cs="Calibri"/>
            <w:noProof/>
          </w:rPr>
          <w:t>Video Card Settings</w:t>
        </w:r>
        <w:r>
          <w:rPr>
            <w:noProof/>
            <w:webHidden/>
          </w:rPr>
          <w:tab/>
        </w:r>
        <w:r>
          <w:rPr>
            <w:noProof/>
            <w:webHidden/>
          </w:rPr>
          <w:fldChar w:fldCharType="begin"/>
        </w:r>
        <w:r>
          <w:rPr>
            <w:noProof/>
            <w:webHidden/>
          </w:rPr>
          <w:instrText xml:space="preserve"> PAGEREF _Toc366865833 \h </w:instrText>
        </w:r>
        <w:r>
          <w:rPr>
            <w:noProof/>
            <w:webHidden/>
          </w:rPr>
        </w:r>
        <w:r>
          <w:rPr>
            <w:noProof/>
            <w:webHidden/>
          </w:rPr>
          <w:fldChar w:fldCharType="separate"/>
        </w:r>
        <w:r>
          <w:rPr>
            <w:noProof/>
            <w:webHidden/>
          </w:rPr>
          <w:t>12</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34" w:history="1">
        <w:r w:rsidRPr="00587C6B">
          <w:rPr>
            <w:rStyle w:val="Hyperlink"/>
            <w:noProof/>
          </w:rPr>
          <w:t xml:space="preserve">Using </w:t>
        </w:r>
        <w:r w:rsidRPr="00587C6B">
          <w:rPr>
            <w:rStyle w:val="Hyperlink"/>
            <w:noProof/>
            <w:spacing w:val="1"/>
          </w:rPr>
          <w:t>O</w:t>
        </w:r>
        <w:r w:rsidRPr="00587C6B">
          <w:rPr>
            <w:rStyle w:val="Hyperlink"/>
            <w:noProof/>
          </w:rPr>
          <w:t>pen</w:t>
        </w:r>
        <w:r w:rsidRPr="00587C6B">
          <w:rPr>
            <w:rStyle w:val="Hyperlink"/>
            <w:noProof/>
            <w:spacing w:val="1"/>
          </w:rPr>
          <w:t xml:space="preserve"> </w:t>
        </w:r>
        <w:r w:rsidRPr="00587C6B">
          <w:rPr>
            <w:rStyle w:val="Hyperlink"/>
            <w:noProof/>
          </w:rPr>
          <w:t>R</w:t>
        </w:r>
        <w:r w:rsidRPr="00587C6B">
          <w:rPr>
            <w:rStyle w:val="Hyperlink"/>
            <w:noProof/>
            <w:spacing w:val="-3"/>
          </w:rPr>
          <w:t>a</w:t>
        </w:r>
        <w:r w:rsidRPr="00587C6B">
          <w:rPr>
            <w:rStyle w:val="Hyperlink"/>
            <w:noProof/>
            <w:spacing w:val="1"/>
          </w:rPr>
          <w:t>il</w:t>
        </w:r>
        <w:r w:rsidRPr="00587C6B">
          <w:rPr>
            <w:rStyle w:val="Hyperlink"/>
            <w:noProof/>
          </w:rPr>
          <w:t>s without MSTS Installed</w:t>
        </w:r>
        <w:r>
          <w:rPr>
            <w:noProof/>
            <w:webHidden/>
          </w:rPr>
          <w:tab/>
        </w:r>
        <w:r>
          <w:rPr>
            <w:noProof/>
            <w:webHidden/>
          </w:rPr>
          <w:fldChar w:fldCharType="begin"/>
        </w:r>
        <w:r>
          <w:rPr>
            <w:noProof/>
            <w:webHidden/>
          </w:rPr>
          <w:instrText xml:space="preserve"> PAGEREF _Toc366865834 \h </w:instrText>
        </w:r>
        <w:r>
          <w:rPr>
            <w:noProof/>
            <w:webHidden/>
          </w:rPr>
        </w:r>
        <w:r>
          <w:rPr>
            <w:noProof/>
            <w:webHidden/>
          </w:rPr>
          <w:fldChar w:fldCharType="separate"/>
        </w:r>
        <w:r>
          <w:rPr>
            <w:noProof/>
            <w:webHidden/>
          </w:rPr>
          <w:t>12</w:t>
        </w:r>
        <w:r>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35" w:history="1">
        <w:r w:rsidRPr="00587C6B">
          <w:rPr>
            <w:rStyle w:val="Hyperlink"/>
            <w:rFonts w:eastAsia="Arial"/>
            <w:noProof/>
            <w:lang/>
          </w:rPr>
          <w:t>Checking your Installation</w:t>
        </w:r>
        <w:r>
          <w:rPr>
            <w:noProof/>
            <w:webHidden/>
          </w:rPr>
          <w:tab/>
        </w:r>
        <w:r>
          <w:rPr>
            <w:noProof/>
            <w:webHidden/>
          </w:rPr>
          <w:fldChar w:fldCharType="begin"/>
        </w:r>
        <w:r>
          <w:rPr>
            <w:noProof/>
            <w:webHidden/>
          </w:rPr>
          <w:instrText xml:space="preserve"> PAGEREF _Toc366865835 \h </w:instrText>
        </w:r>
        <w:r>
          <w:rPr>
            <w:noProof/>
            <w:webHidden/>
          </w:rPr>
        </w:r>
        <w:r>
          <w:rPr>
            <w:noProof/>
            <w:webHidden/>
          </w:rPr>
          <w:fldChar w:fldCharType="separate"/>
        </w:r>
        <w:r>
          <w:rPr>
            <w:noProof/>
            <w:webHidden/>
          </w:rPr>
          <w:t>12</w:t>
        </w:r>
        <w:r>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36" w:history="1">
        <w:r w:rsidRPr="00587C6B">
          <w:rPr>
            <w:rStyle w:val="Hyperlink"/>
            <w:noProof/>
          </w:rPr>
          <w:t>Using Multi-Player Server or Client Features</w:t>
        </w:r>
        <w:r>
          <w:rPr>
            <w:noProof/>
            <w:webHidden/>
          </w:rPr>
          <w:tab/>
        </w:r>
        <w:r>
          <w:rPr>
            <w:noProof/>
            <w:webHidden/>
          </w:rPr>
          <w:fldChar w:fldCharType="begin"/>
        </w:r>
        <w:r>
          <w:rPr>
            <w:noProof/>
            <w:webHidden/>
          </w:rPr>
          <w:instrText xml:space="preserve"> PAGEREF _Toc366865836 \h </w:instrText>
        </w:r>
        <w:r>
          <w:rPr>
            <w:noProof/>
            <w:webHidden/>
          </w:rPr>
        </w:r>
        <w:r>
          <w:rPr>
            <w:noProof/>
            <w:webHidden/>
          </w:rPr>
          <w:fldChar w:fldCharType="separate"/>
        </w:r>
        <w:r>
          <w:rPr>
            <w:noProof/>
            <w:webHidden/>
          </w:rPr>
          <w:t>14</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37" w:history="1">
        <w:r w:rsidRPr="00587C6B">
          <w:rPr>
            <w:rStyle w:val="Hyperlink"/>
            <w:noProof/>
          </w:rPr>
          <w:t>G</w:t>
        </w:r>
        <w:r w:rsidRPr="00587C6B">
          <w:rPr>
            <w:rStyle w:val="Hyperlink"/>
            <w:noProof/>
            <w:spacing w:val="1"/>
          </w:rPr>
          <w:t>e</w:t>
        </w:r>
        <w:r w:rsidRPr="00587C6B">
          <w:rPr>
            <w:rStyle w:val="Hyperlink"/>
            <w:noProof/>
          </w:rPr>
          <w:t>t</w:t>
        </w:r>
        <w:r w:rsidRPr="00587C6B">
          <w:rPr>
            <w:rStyle w:val="Hyperlink"/>
            <w:noProof/>
            <w:spacing w:val="-1"/>
          </w:rPr>
          <w:t>t</w:t>
        </w:r>
        <w:r w:rsidRPr="00587C6B">
          <w:rPr>
            <w:rStyle w:val="Hyperlink"/>
            <w:noProof/>
          </w:rPr>
          <w:t xml:space="preserve">ing </w:t>
        </w:r>
        <w:r w:rsidRPr="00587C6B">
          <w:rPr>
            <w:rStyle w:val="Hyperlink"/>
            <w:noProof/>
            <w:spacing w:val="1"/>
          </w:rPr>
          <w:t>S</w:t>
        </w:r>
        <w:r w:rsidRPr="00587C6B">
          <w:rPr>
            <w:rStyle w:val="Hyperlink"/>
            <w:noProof/>
          </w:rPr>
          <w:t>tarted</w:t>
        </w:r>
        <w:r>
          <w:rPr>
            <w:noProof/>
            <w:webHidden/>
          </w:rPr>
          <w:tab/>
        </w:r>
        <w:r>
          <w:rPr>
            <w:noProof/>
            <w:webHidden/>
          </w:rPr>
          <w:fldChar w:fldCharType="begin"/>
        </w:r>
        <w:r>
          <w:rPr>
            <w:noProof/>
            <w:webHidden/>
          </w:rPr>
          <w:instrText xml:space="preserve"> PAGEREF _Toc366865837 \h </w:instrText>
        </w:r>
        <w:r>
          <w:rPr>
            <w:noProof/>
            <w:webHidden/>
          </w:rPr>
        </w:r>
        <w:r>
          <w:rPr>
            <w:noProof/>
            <w:webHidden/>
          </w:rPr>
          <w:fldChar w:fldCharType="separate"/>
        </w:r>
        <w:r>
          <w:rPr>
            <w:noProof/>
            <w:webHidden/>
          </w:rPr>
          <w:t>14</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38" w:history="1">
        <w:r w:rsidRPr="00587C6B">
          <w:rPr>
            <w:rStyle w:val="Hyperlink"/>
            <w:rFonts w:cs="Calibri"/>
            <w:noProof/>
          </w:rPr>
          <w:t>Requir</w:t>
        </w:r>
        <w:r w:rsidRPr="00587C6B">
          <w:rPr>
            <w:rStyle w:val="Hyperlink"/>
            <w:rFonts w:cs="Calibri"/>
            <w:noProof/>
            <w:spacing w:val="1"/>
          </w:rPr>
          <w:t>e</w:t>
        </w:r>
        <w:r w:rsidRPr="00587C6B">
          <w:rPr>
            <w:rStyle w:val="Hyperlink"/>
            <w:rFonts w:cs="Calibri"/>
            <w:noProof/>
          </w:rPr>
          <w:t>m</w:t>
        </w:r>
        <w:r w:rsidRPr="00587C6B">
          <w:rPr>
            <w:rStyle w:val="Hyperlink"/>
            <w:rFonts w:cs="Calibri"/>
            <w:noProof/>
            <w:spacing w:val="1"/>
          </w:rPr>
          <w:t>e</w:t>
        </w:r>
        <w:r w:rsidRPr="00587C6B">
          <w:rPr>
            <w:rStyle w:val="Hyperlink"/>
            <w:rFonts w:cs="Calibri"/>
            <w:noProof/>
          </w:rPr>
          <w:t>n</w:t>
        </w:r>
        <w:r w:rsidRPr="00587C6B">
          <w:rPr>
            <w:rStyle w:val="Hyperlink"/>
            <w:rFonts w:cs="Calibri"/>
            <w:noProof/>
            <w:spacing w:val="-1"/>
          </w:rPr>
          <w:t>t</w:t>
        </w:r>
        <w:r w:rsidRPr="00587C6B">
          <w:rPr>
            <w:rStyle w:val="Hyperlink"/>
            <w:rFonts w:cs="Calibri"/>
            <w:noProof/>
          </w:rPr>
          <w:t>s</w:t>
        </w:r>
        <w:r>
          <w:rPr>
            <w:noProof/>
            <w:webHidden/>
          </w:rPr>
          <w:tab/>
        </w:r>
        <w:r>
          <w:rPr>
            <w:noProof/>
            <w:webHidden/>
          </w:rPr>
          <w:fldChar w:fldCharType="begin"/>
        </w:r>
        <w:r>
          <w:rPr>
            <w:noProof/>
            <w:webHidden/>
          </w:rPr>
          <w:instrText xml:space="preserve"> PAGEREF _Toc366865838 \h </w:instrText>
        </w:r>
        <w:r>
          <w:rPr>
            <w:noProof/>
            <w:webHidden/>
          </w:rPr>
        </w:r>
        <w:r>
          <w:rPr>
            <w:noProof/>
            <w:webHidden/>
          </w:rPr>
          <w:fldChar w:fldCharType="separate"/>
        </w:r>
        <w:r>
          <w:rPr>
            <w:noProof/>
            <w:webHidden/>
          </w:rPr>
          <w:t>14</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39" w:history="1">
        <w:r w:rsidRPr="00587C6B">
          <w:rPr>
            <w:rStyle w:val="Hyperlink"/>
            <w:rFonts w:cs="Calibri"/>
            <w:noProof/>
          </w:rPr>
          <w:t>Te</w:t>
        </w:r>
        <w:r w:rsidRPr="00587C6B">
          <w:rPr>
            <w:rStyle w:val="Hyperlink"/>
            <w:rFonts w:cs="Calibri"/>
            <w:noProof/>
            <w:spacing w:val="1"/>
          </w:rPr>
          <w:t>c</w:t>
        </w:r>
        <w:r w:rsidRPr="00587C6B">
          <w:rPr>
            <w:rStyle w:val="Hyperlink"/>
            <w:rFonts w:cs="Calibri"/>
            <w:noProof/>
          </w:rPr>
          <w:t>hni</w:t>
        </w:r>
        <w:r w:rsidRPr="00587C6B">
          <w:rPr>
            <w:rStyle w:val="Hyperlink"/>
            <w:rFonts w:cs="Calibri"/>
            <w:noProof/>
            <w:spacing w:val="1"/>
          </w:rPr>
          <w:t>c</w:t>
        </w:r>
        <w:r w:rsidRPr="00587C6B">
          <w:rPr>
            <w:rStyle w:val="Hyperlink"/>
            <w:rFonts w:cs="Calibri"/>
            <w:noProof/>
            <w:spacing w:val="-1"/>
          </w:rPr>
          <w:t>a</w:t>
        </w:r>
        <w:r w:rsidRPr="00587C6B">
          <w:rPr>
            <w:rStyle w:val="Hyperlink"/>
            <w:rFonts w:cs="Calibri"/>
            <w:noProof/>
          </w:rPr>
          <w:t>l</w:t>
        </w:r>
        <w:r w:rsidRPr="00587C6B">
          <w:rPr>
            <w:rStyle w:val="Hyperlink"/>
            <w:rFonts w:cs="Calibri"/>
            <w:noProof/>
            <w:spacing w:val="1"/>
          </w:rPr>
          <w:t xml:space="preserve"> </w:t>
        </w:r>
        <w:r w:rsidRPr="00587C6B">
          <w:rPr>
            <w:rStyle w:val="Hyperlink"/>
            <w:rFonts w:cs="Calibri"/>
            <w:noProof/>
          </w:rPr>
          <w:t>I</w:t>
        </w:r>
        <w:r w:rsidRPr="00587C6B">
          <w:rPr>
            <w:rStyle w:val="Hyperlink"/>
            <w:rFonts w:cs="Calibri"/>
            <w:noProof/>
            <w:spacing w:val="-1"/>
          </w:rPr>
          <w:t>s</w:t>
        </w:r>
        <w:r w:rsidRPr="00587C6B">
          <w:rPr>
            <w:rStyle w:val="Hyperlink"/>
            <w:rFonts w:cs="Calibri"/>
            <w:noProof/>
            <w:spacing w:val="1"/>
          </w:rPr>
          <w:t>s</w:t>
        </w:r>
        <w:r w:rsidRPr="00587C6B">
          <w:rPr>
            <w:rStyle w:val="Hyperlink"/>
            <w:rFonts w:cs="Calibri"/>
            <w:noProof/>
          </w:rPr>
          <w:t>u</w:t>
        </w:r>
        <w:r w:rsidRPr="00587C6B">
          <w:rPr>
            <w:rStyle w:val="Hyperlink"/>
            <w:rFonts w:cs="Calibri"/>
            <w:noProof/>
            <w:spacing w:val="-2"/>
          </w:rPr>
          <w:t>e</w:t>
        </w:r>
        <w:r w:rsidRPr="00587C6B">
          <w:rPr>
            <w:rStyle w:val="Hyperlink"/>
            <w:rFonts w:cs="Calibri"/>
            <w:noProof/>
          </w:rPr>
          <w:t>s</w:t>
        </w:r>
        <w:r>
          <w:rPr>
            <w:noProof/>
            <w:webHidden/>
          </w:rPr>
          <w:tab/>
        </w:r>
        <w:r>
          <w:rPr>
            <w:noProof/>
            <w:webHidden/>
          </w:rPr>
          <w:fldChar w:fldCharType="begin"/>
        </w:r>
        <w:r>
          <w:rPr>
            <w:noProof/>
            <w:webHidden/>
          </w:rPr>
          <w:instrText xml:space="preserve"> PAGEREF _Toc366865839 \h </w:instrText>
        </w:r>
        <w:r>
          <w:rPr>
            <w:noProof/>
            <w:webHidden/>
          </w:rPr>
        </w:r>
        <w:r>
          <w:rPr>
            <w:noProof/>
            <w:webHidden/>
          </w:rPr>
          <w:fldChar w:fldCharType="separate"/>
        </w:r>
        <w:r>
          <w:rPr>
            <w:noProof/>
            <w:webHidden/>
          </w:rPr>
          <w:t>14</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40" w:history="1">
        <w:r w:rsidRPr="00587C6B">
          <w:rPr>
            <w:rStyle w:val="Hyperlink"/>
            <w:rFonts w:cs="Calibri"/>
            <w:noProof/>
          </w:rPr>
          <w:t>Te</w:t>
        </w:r>
        <w:r w:rsidRPr="00587C6B">
          <w:rPr>
            <w:rStyle w:val="Hyperlink"/>
            <w:rFonts w:cs="Calibri"/>
            <w:noProof/>
            <w:spacing w:val="1"/>
          </w:rPr>
          <w:t>c</w:t>
        </w:r>
        <w:r w:rsidRPr="00587C6B">
          <w:rPr>
            <w:rStyle w:val="Hyperlink"/>
            <w:rFonts w:cs="Calibri"/>
            <w:noProof/>
          </w:rPr>
          <w:t>hni</w:t>
        </w:r>
        <w:r w:rsidRPr="00587C6B">
          <w:rPr>
            <w:rStyle w:val="Hyperlink"/>
            <w:rFonts w:cs="Calibri"/>
            <w:noProof/>
            <w:spacing w:val="1"/>
          </w:rPr>
          <w:t>c</w:t>
        </w:r>
        <w:r w:rsidRPr="00587C6B">
          <w:rPr>
            <w:rStyle w:val="Hyperlink"/>
            <w:rFonts w:cs="Calibri"/>
            <w:noProof/>
            <w:spacing w:val="-1"/>
          </w:rPr>
          <w:t>a</w:t>
        </w:r>
        <w:r w:rsidRPr="00587C6B">
          <w:rPr>
            <w:rStyle w:val="Hyperlink"/>
            <w:rFonts w:cs="Calibri"/>
            <w:noProof/>
          </w:rPr>
          <w:t>l</w:t>
        </w:r>
        <w:r w:rsidRPr="00587C6B">
          <w:rPr>
            <w:rStyle w:val="Hyperlink"/>
            <w:rFonts w:cs="Calibri"/>
            <w:noProof/>
            <w:spacing w:val="1"/>
          </w:rPr>
          <w:t xml:space="preserve"> </w:t>
        </w:r>
        <w:r w:rsidRPr="00587C6B">
          <w:rPr>
            <w:rStyle w:val="Hyperlink"/>
            <w:rFonts w:cs="Calibri"/>
            <w:noProof/>
          </w:rPr>
          <w:t>Supp</w:t>
        </w:r>
        <w:r w:rsidRPr="00587C6B">
          <w:rPr>
            <w:rStyle w:val="Hyperlink"/>
            <w:rFonts w:cs="Calibri"/>
            <w:noProof/>
            <w:spacing w:val="-1"/>
          </w:rPr>
          <w:t>o</w:t>
        </w:r>
        <w:r w:rsidRPr="00587C6B">
          <w:rPr>
            <w:rStyle w:val="Hyperlink"/>
            <w:rFonts w:cs="Calibri"/>
            <w:noProof/>
          </w:rPr>
          <w:t>rt</w:t>
        </w:r>
        <w:r>
          <w:rPr>
            <w:noProof/>
            <w:webHidden/>
          </w:rPr>
          <w:tab/>
        </w:r>
        <w:r>
          <w:rPr>
            <w:noProof/>
            <w:webHidden/>
          </w:rPr>
          <w:fldChar w:fldCharType="begin"/>
        </w:r>
        <w:r>
          <w:rPr>
            <w:noProof/>
            <w:webHidden/>
          </w:rPr>
          <w:instrText xml:space="preserve"> PAGEREF _Toc366865840 \h </w:instrText>
        </w:r>
        <w:r>
          <w:rPr>
            <w:noProof/>
            <w:webHidden/>
          </w:rPr>
        </w:r>
        <w:r>
          <w:rPr>
            <w:noProof/>
            <w:webHidden/>
          </w:rPr>
          <w:fldChar w:fldCharType="separate"/>
        </w:r>
        <w:r>
          <w:rPr>
            <w:noProof/>
            <w:webHidden/>
          </w:rPr>
          <w:t>14</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1" w:history="1">
        <w:r w:rsidRPr="00587C6B">
          <w:rPr>
            <w:rStyle w:val="Hyperlink"/>
            <w:noProof/>
          </w:rPr>
          <w:t>Starting a</w:t>
        </w:r>
        <w:r w:rsidRPr="00587C6B">
          <w:rPr>
            <w:rStyle w:val="Hyperlink"/>
            <w:noProof/>
            <w:spacing w:val="1"/>
          </w:rPr>
          <w:t xml:space="preserve"> </w:t>
        </w:r>
        <w:r w:rsidRPr="00587C6B">
          <w:rPr>
            <w:rStyle w:val="Hyperlink"/>
            <w:noProof/>
          </w:rPr>
          <w:t>Mul</w:t>
        </w:r>
        <w:r w:rsidRPr="00587C6B">
          <w:rPr>
            <w:rStyle w:val="Hyperlink"/>
            <w:noProof/>
            <w:spacing w:val="-1"/>
          </w:rPr>
          <w:t>t</w:t>
        </w:r>
        <w:r w:rsidRPr="00587C6B">
          <w:rPr>
            <w:rStyle w:val="Hyperlink"/>
            <w:noProof/>
            <w:spacing w:val="1"/>
          </w:rPr>
          <w:t>i</w:t>
        </w:r>
        <w:r w:rsidRPr="00587C6B">
          <w:rPr>
            <w:rStyle w:val="Hyperlink"/>
            <w:noProof/>
            <w:spacing w:val="-1"/>
          </w:rPr>
          <w:t>-</w:t>
        </w:r>
        <w:r w:rsidRPr="00587C6B">
          <w:rPr>
            <w:rStyle w:val="Hyperlink"/>
            <w:noProof/>
          </w:rPr>
          <w:t>Pl</w:t>
        </w:r>
        <w:r w:rsidRPr="00587C6B">
          <w:rPr>
            <w:rStyle w:val="Hyperlink"/>
            <w:noProof/>
            <w:spacing w:val="1"/>
          </w:rPr>
          <w:t>a</w:t>
        </w:r>
        <w:r w:rsidRPr="00587C6B">
          <w:rPr>
            <w:rStyle w:val="Hyperlink"/>
            <w:noProof/>
            <w:spacing w:val="-6"/>
          </w:rPr>
          <w:t>y</w:t>
        </w:r>
        <w:r w:rsidRPr="00587C6B">
          <w:rPr>
            <w:rStyle w:val="Hyperlink"/>
            <w:noProof/>
            <w:spacing w:val="3"/>
          </w:rPr>
          <w:t>e</w:t>
        </w:r>
        <w:r w:rsidRPr="00587C6B">
          <w:rPr>
            <w:rStyle w:val="Hyperlink"/>
            <w:noProof/>
          </w:rPr>
          <w:t xml:space="preserve">r </w:t>
        </w:r>
        <w:r w:rsidRPr="00587C6B">
          <w:rPr>
            <w:rStyle w:val="Hyperlink"/>
            <w:noProof/>
            <w:spacing w:val="1"/>
          </w:rPr>
          <w:t>Se</w:t>
        </w:r>
        <w:r w:rsidRPr="00587C6B">
          <w:rPr>
            <w:rStyle w:val="Hyperlink"/>
            <w:noProof/>
            <w:spacing w:val="-1"/>
          </w:rPr>
          <w:t>s</w:t>
        </w:r>
        <w:r w:rsidRPr="00587C6B">
          <w:rPr>
            <w:rStyle w:val="Hyperlink"/>
            <w:noProof/>
            <w:spacing w:val="1"/>
          </w:rPr>
          <w:t>s</w:t>
        </w:r>
        <w:r w:rsidRPr="00587C6B">
          <w:rPr>
            <w:rStyle w:val="Hyperlink"/>
            <w:noProof/>
          </w:rPr>
          <w:t>ion</w:t>
        </w:r>
        <w:r>
          <w:rPr>
            <w:noProof/>
            <w:webHidden/>
          </w:rPr>
          <w:tab/>
        </w:r>
        <w:r>
          <w:rPr>
            <w:noProof/>
            <w:webHidden/>
          </w:rPr>
          <w:fldChar w:fldCharType="begin"/>
        </w:r>
        <w:r>
          <w:rPr>
            <w:noProof/>
            <w:webHidden/>
          </w:rPr>
          <w:instrText xml:space="preserve"> PAGEREF _Toc366865841 \h </w:instrText>
        </w:r>
        <w:r>
          <w:rPr>
            <w:noProof/>
            <w:webHidden/>
          </w:rPr>
        </w:r>
        <w:r>
          <w:rPr>
            <w:noProof/>
            <w:webHidden/>
          </w:rPr>
          <w:fldChar w:fldCharType="separate"/>
        </w:r>
        <w:r>
          <w:rPr>
            <w:noProof/>
            <w:webHidden/>
          </w:rPr>
          <w:t>15</w:t>
        </w:r>
        <w:r>
          <w:rPr>
            <w:noProof/>
            <w:webHidden/>
          </w:rPr>
          <w:fldChar w:fldCharType="end"/>
        </w:r>
      </w:hyperlink>
    </w:p>
    <w:p w:rsidR="00D834CE" w:rsidRDefault="00D834CE">
      <w:pPr>
        <w:pStyle w:val="TOC3"/>
        <w:tabs>
          <w:tab w:val="right" w:leader="dot" w:pos="9790"/>
        </w:tabs>
        <w:rPr>
          <w:noProof/>
          <w:sz w:val="22"/>
          <w:szCs w:val="22"/>
          <w:lang w:val="en-GB" w:eastAsia="en-GB"/>
        </w:rPr>
      </w:pPr>
      <w:hyperlink w:anchor="_Toc366865842" w:history="1">
        <w:r w:rsidRPr="00587C6B">
          <w:rPr>
            <w:rStyle w:val="Hyperlink"/>
            <w:noProof/>
            <w:spacing w:val="-1"/>
          </w:rPr>
          <w:t>C</w:t>
        </w:r>
        <w:r w:rsidRPr="00587C6B">
          <w:rPr>
            <w:rStyle w:val="Hyperlink"/>
            <w:noProof/>
          </w:rPr>
          <w:t>o</w:t>
        </w:r>
        <w:r w:rsidRPr="00587C6B">
          <w:rPr>
            <w:rStyle w:val="Hyperlink"/>
            <w:noProof/>
            <w:spacing w:val="-1"/>
          </w:rPr>
          <w:t>n</w:t>
        </w:r>
        <w:r w:rsidRPr="00587C6B">
          <w:rPr>
            <w:rStyle w:val="Hyperlink"/>
            <w:noProof/>
          </w:rPr>
          <w:t>n</w:t>
        </w:r>
        <w:r w:rsidRPr="00587C6B">
          <w:rPr>
            <w:rStyle w:val="Hyperlink"/>
            <w:noProof/>
            <w:spacing w:val="-1"/>
          </w:rPr>
          <w:t>e</w:t>
        </w:r>
        <w:r w:rsidRPr="00587C6B">
          <w:rPr>
            <w:rStyle w:val="Hyperlink"/>
            <w:noProof/>
          </w:rPr>
          <w:t>ct</w:t>
        </w:r>
        <w:r w:rsidRPr="00587C6B">
          <w:rPr>
            <w:rStyle w:val="Hyperlink"/>
            <w:noProof/>
            <w:spacing w:val="2"/>
          </w:rPr>
          <w:t xml:space="preserve"> </w:t>
        </w:r>
        <w:r w:rsidRPr="00587C6B">
          <w:rPr>
            <w:rStyle w:val="Hyperlink"/>
            <w:noProof/>
            <w:spacing w:val="1"/>
          </w:rPr>
          <w:t>t</w:t>
        </w:r>
        <w:r w:rsidRPr="00587C6B">
          <w:rPr>
            <w:rStyle w:val="Hyperlink"/>
            <w:noProof/>
          </w:rPr>
          <w:t>o</w:t>
        </w:r>
        <w:r w:rsidRPr="00587C6B">
          <w:rPr>
            <w:rStyle w:val="Hyperlink"/>
            <w:noProof/>
            <w:spacing w:val="-2"/>
          </w:rPr>
          <w:t xml:space="preserve"> </w:t>
        </w:r>
        <w:r w:rsidRPr="00587C6B">
          <w:rPr>
            <w:rStyle w:val="Hyperlink"/>
            <w:noProof/>
          </w:rPr>
          <w:t xml:space="preserve">a </w:t>
        </w:r>
        <w:r w:rsidRPr="00587C6B">
          <w:rPr>
            <w:rStyle w:val="Hyperlink"/>
            <w:noProof/>
            <w:spacing w:val="1"/>
          </w:rPr>
          <w:t>S</w:t>
        </w:r>
        <w:r w:rsidRPr="00587C6B">
          <w:rPr>
            <w:rStyle w:val="Hyperlink"/>
            <w:noProof/>
            <w:spacing w:val="-3"/>
          </w:rPr>
          <w:t>e</w:t>
        </w:r>
        <w:r w:rsidRPr="00587C6B">
          <w:rPr>
            <w:rStyle w:val="Hyperlink"/>
            <w:noProof/>
          </w:rPr>
          <w:t>r</w:t>
        </w:r>
        <w:r w:rsidRPr="00587C6B">
          <w:rPr>
            <w:rStyle w:val="Hyperlink"/>
            <w:noProof/>
            <w:spacing w:val="-2"/>
          </w:rPr>
          <w:t>v</w:t>
        </w:r>
        <w:r w:rsidRPr="00587C6B">
          <w:rPr>
            <w:rStyle w:val="Hyperlink"/>
            <w:noProof/>
          </w:rPr>
          <w:t>er</w:t>
        </w:r>
        <w:r w:rsidRPr="00587C6B">
          <w:rPr>
            <w:rStyle w:val="Hyperlink"/>
            <w:noProof/>
            <w:spacing w:val="1"/>
          </w:rPr>
          <w:t xml:space="preserve"> </w:t>
        </w:r>
        <w:r w:rsidRPr="00587C6B">
          <w:rPr>
            <w:rStyle w:val="Hyperlink"/>
            <w:noProof/>
          </w:rPr>
          <w:t>as</w:t>
        </w:r>
        <w:r w:rsidRPr="00587C6B">
          <w:rPr>
            <w:rStyle w:val="Hyperlink"/>
            <w:noProof/>
            <w:spacing w:val="-2"/>
          </w:rPr>
          <w:t xml:space="preserve"> </w:t>
        </w:r>
        <w:r w:rsidRPr="00587C6B">
          <w:rPr>
            <w:rStyle w:val="Hyperlink"/>
            <w:noProof/>
          </w:rPr>
          <w:t>a Cl</w:t>
        </w:r>
        <w:r w:rsidRPr="00587C6B">
          <w:rPr>
            <w:rStyle w:val="Hyperlink"/>
            <w:noProof/>
            <w:spacing w:val="2"/>
          </w:rPr>
          <w:t>i</w:t>
        </w:r>
        <w:r w:rsidRPr="00587C6B">
          <w:rPr>
            <w:rStyle w:val="Hyperlink"/>
            <w:noProof/>
          </w:rPr>
          <w:t>e</w:t>
        </w:r>
        <w:r w:rsidRPr="00587C6B">
          <w:rPr>
            <w:rStyle w:val="Hyperlink"/>
            <w:noProof/>
            <w:spacing w:val="-3"/>
          </w:rPr>
          <w:t>n</w:t>
        </w:r>
        <w:r w:rsidRPr="00587C6B">
          <w:rPr>
            <w:rStyle w:val="Hyperlink"/>
            <w:noProof/>
          </w:rPr>
          <w:t>t</w:t>
        </w:r>
        <w:r>
          <w:rPr>
            <w:noProof/>
            <w:webHidden/>
          </w:rPr>
          <w:tab/>
        </w:r>
        <w:r>
          <w:rPr>
            <w:noProof/>
            <w:webHidden/>
          </w:rPr>
          <w:fldChar w:fldCharType="begin"/>
        </w:r>
        <w:r>
          <w:rPr>
            <w:noProof/>
            <w:webHidden/>
          </w:rPr>
          <w:instrText xml:space="preserve"> PAGEREF _Toc366865842 \h </w:instrText>
        </w:r>
        <w:r>
          <w:rPr>
            <w:noProof/>
            <w:webHidden/>
          </w:rPr>
        </w:r>
        <w:r>
          <w:rPr>
            <w:noProof/>
            <w:webHidden/>
          </w:rPr>
          <w:fldChar w:fldCharType="separate"/>
        </w:r>
        <w:r>
          <w:rPr>
            <w:noProof/>
            <w:webHidden/>
          </w:rPr>
          <w:t>16</w:t>
        </w:r>
        <w:r>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43" w:history="1">
        <w:r w:rsidRPr="00587C6B">
          <w:rPr>
            <w:rStyle w:val="Hyperlink"/>
            <w:noProof/>
          </w:rPr>
          <w:t>H</w:t>
        </w:r>
        <w:r w:rsidRPr="00587C6B">
          <w:rPr>
            <w:rStyle w:val="Hyperlink"/>
            <w:noProof/>
            <w:spacing w:val="-3"/>
          </w:rPr>
          <w:t>o</w:t>
        </w:r>
        <w:r w:rsidRPr="00587C6B">
          <w:rPr>
            <w:rStyle w:val="Hyperlink"/>
            <w:noProof/>
          </w:rPr>
          <w:t>w</w:t>
        </w:r>
        <w:r w:rsidRPr="00587C6B">
          <w:rPr>
            <w:rStyle w:val="Hyperlink"/>
            <w:noProof/>
            <w:spacing w:val="5"/>
          </w:rPr>
          <w:t xml:space="preserve"> </w:t>
        </w:r>
        <w:r w:rsidRPr="00587C6B">
          <w:rPr>
            <w:rStyle w:val="Hyperlink"/>
            <w:noProof/>
            <w:spacing w:val="1"/>
          </w:rPr>
          <w:t>t</w:t>
        </w:r>
        <w:r w:rsidRPr="00587C6B">
          <w:rPr>
            <w:rStyle w:val="Hyperlink"/>
            <w:noProof/>
          </w:rPr>
          <w:t>o Use</w:t>
        </w:r>
        <w:r w:rsidRPr="00587C6B">
          <w:rPr>
            <w:rStyle w:val="Hyperlink"/>
            <w:noProof/>
            <w:spacing w:val="1"/>
          </w:rPr>
          <w:t xml:space="preserve"> </w:t>
        </w:r>
        <w:r w:rsidRPr="00587C6B">
          <w:rPr>
            <w:rStyle w:val="Hyperlink"/>
            <w:noProof/>
          </w:rPr>
          <w:t>R</w:t>
        </w:r>
        <w:r w:rsidRPr="00587C6B">
          <w:rPr>
            <w:rStyle w:val="Hyperlink"/>
            <w:noProof/>
            <w:spacing w:val="-3"/>
          </w:rPr>
          <w:t>a</w:t>
        </w:r>
        <w:r w:rsidRPr="00587C6B">
          <w:rPr>
            <w:rStyle w:val="Hyperlink"/>
            <w:noProof/>
            <w:spacing w:val="1"/>
          </w:rPr>
          <w:t>il</w:t>
        </w:r>
        <w:r w:rsidRPr="00587C6B">
          <w:rPr>
            <w:rStyle w:val="Hyperlink"/>
            <w:noProof/>
          </w:rPr>
          <w:t>D</w:t>
        </w:r>
        <w:r w:rsidRPr="00587C6B">
          <w:rPr>
            <w:rStyle w:val="Hyperlink"/>
            <w:noProof/>
            <w:spacing w:val="-2"/>
          </w:rPr>
          <w:t>r</w:t>
        </w:r>
        <w:r w:rsidRPr="00587C6B">
          <w:rPr>
            <w:rStyle w:val="Hyperlink"/>
            <w:noProof/>
            <w:spacing w:val="1"/>
          </w:rPr>
          <w:t>i</w:t>
        </w:r>
        <w:r w:rsidRPr="00587C6B">
          <w:rPr>
            <w:rStyle w:val="Hyperlink"/>
            <w:noProof/>
            <w:spacing w:val="-3"/>
          </w:rPr>
          <w:t>v</w:t>
        </w:r>
        <w:r w:rsidRPr="00587C6B">
          <w:rPr>
            <w:rStyle w:val="Hyperlink"/>
            <w:noProof/>
          </w:rPr>
          <w:t>er®</w:t>
        </w:r>
        <w:r w:rsidRPr="00587C6B">
          <w:rPr>
            <w:rStyle w:val="Hyperlink"/>
            <w:noProof/>
            <w:spacing w:val="-3"/>
          </w:rPr>
          <w:t xml:space="preserve"> </w:t>
        </w:r>
        <w:r w:rsidRPr="00587C6B">
          <w:rPr>
            <w:rStyle w:val="Hyperlink"/>
            <w:noProof/>
            <w:spacing w:val="3"/>
          </w:rPr>
          <w:t>w</w:t>
        </w:r>
        <w:r w:rsidRPr="00587C6B">
          <w:rPr>
            <w:rStyle w:val="Hyperlink"/>
            <w:noProof/>
          </w:rPr>
          <w:t>i</w:t>
        </w:r>
        <w:r w:rsidRPr="00587C6B">
          <w:rPr>
            <w:rStyle w:val="Hyperlink"/>
            <w:noProof/>
            <w:spacing w:val="1"/>
          </w:rPr>
          <w:t>t</w:t>
        </w:r>
        <w:r w:rsidRPr="00587C6B">
          <w:rPr>
            <w:rStyle w:val="Hyperlink"/>
            <w:noProof/>
          </w:rPr>
          <w:t xml:space="preserve">h </w:t>
        </w:r>
        <w:r w:rsidRPr="00587C6B">
          <w:rPr>
            <w:rStyle w:val="Hyperlink"/>
            <w:noProof/>
            <w:spacing w:val="1"/>
          </w:rPr>
          <w:t>O</w:t>
        </w:r>
        <w:r w:rsidRPr="00587C6B">
          <w:rPr>
            <w:rStyle w:val="Hyperlink"/>
            <w:noProof/>
          </w:rPr>
          <w:t>pen</w:t>
        </w:r>
        <w:r w:rsidRPr="00587C6B">
          <w:rPr>
            <w:rStyle w:val="Hyperlink"/>
            <w:noProof/>
            <w:spacing w:val="1"/>
          </w:rPr>
          <w:t xml:space="preserve"> </w:t>
        </w:r>
        <w:r w:rsidRPr="00587C6B">
          <w:rPr>
            <w:rStyle w:val="Hyperlink"/>
            <w:noProof/>
          </w:rPr>
          <w:t>R</w:t>
        </w:r>
        <w:r w:rsidRPr="00587C6B">
          <w:rPr>
            <w:rStyle w:val="Hyperlink"/>
            <w:noProof/>
            <w:spacing w:val="-3"/>
          </w:rPr>
          <w:t>a</w:t>
        </w:r>
        <w:r w:rsidRPr="00587C6B">
          <w:rPr>
            <w:rStyle w:val="Hyperlink"/>
            <w:noProof/>
            <w:spacing w:val="1"/>
          </w:rPr>
          <w:t>il</w:t>
        </w:r>
        <w:r w:rsidRPr="00587C6B">
          <w:rPr>
            <w:rStyle w:val="Hyperlink"/>
            <w:noProof/>
          </w:rPr>
          <w:t>s</w:t>
        </w:r>
        <w:r>
          <w:rPr>
            <w:noProof/>
            <w:webHidden/>
          </w:rPr>
          <w:tab/>
        </w:r>
        <w:r>
          <w:rPr>
            <w:noProof/>
            <w:webHidden/>
          </w:rPr>
          <w:fldChar w:fldCharType="begin"/>
        </w:r>
        <w:r>
          <w:rPr>
            <w:noProof/>
            <w:webHidden/>
          </w:rPr>
          <w:instrText xml:space="preserve"> PAGEREF _Toc366865843 \h </w:instrText>
        </w:r>
        <w:r>
          <w:rPr>
            <w:noProof/>
            <w:webHidden/>
          </w:rPr>
        </w:r>
        <w:r>
          <w:rPr>
            <w:noProof/>
            <w:webHidden/>
          </w:rPr>
          <w:fldChar w:fldCharType="separate"/>
        </w:r>
        <w:r>
          <w:rPr>
            <w:noProof/>
            <w:webHidden/>
          </w:rPr>
          <w:t>16</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4" w:history="1">
        <w:r w:rsidRPr="00587C6B">
          <w:rPr>
            <w:rStyle w:val="Hyperlink"/>
            <w:noProof/>
            <w:spacing w:val="-1"/>
          </w:rPr>
          <w:t>S</w:t>
        </w:r>
        <w:r w:rsidRPr="00587C6B">
          <w:rPr>
            <w:rStyle w:val="Hyperlink"/>
            <w:noProof/>
          </w:rPr>
          <w:t>e</w:t>
        </w:r>
        <w:r w:rsidRPr="00587C6B">
          <w:rPr>
            <w:rStyle w:val="Hyperlink"/>
            <w:noProof/>
            <w:spacing w:val="1"/>
          </w:rPr>
          <w:t>tti</w:t>
        </w:r>
        <w:r w:rsidRPr="00587C6B">
          <w:rPr>
            <w:rStyle w:val="Hyperlink"/>
            <w:noProof/>
          </w:rPr>
          <w:t>ng</w:t>
        </w:r>
        <w:r w:rsidRPr="00587C6B">
          <w:rPr>
            <w:rStyle w:val="Hyperlink"/>
            <w:noProof/>
            <w:spacing w:val="-1"/>
          </w:rPr>
          <w:t xml:space="preserve"> </w:t>
        </w:r>
        <w:r w:rsidRPr="00587C6B">
          <w:rPr>
            <w:rStyle w:val="Hyperlink"/>
            <w:noProof/>
          </w:rPr>
          <w:t>up</w:t>
        </w:r>
        <w:r w:rsidRPr="00587C6B">
          <w:rPr>
            <w:rStyle w:val="Hyperlink"/>
            <w:noProof/>
            <w:spacing w:val="-1"/>
          </w:rPr>
          <w:t xml:space="preserve"> </w:t>
        </w:r>
        <w:r w:rsidRPr="00587C6B">
          <w:rPr>
            <w:rStyle w:val="Hyperlink"/>
            <w:noProof/>
            <w:spacing w:val="1"/>
          </w:rPr>
          <w:t>t</w:t>
        </w:r>
        <w:r w:rsidRPr="00587C6B">
          <w:rPr>
            <w:rStyle w:val="Hyperlink"/>
            <w:noProof/>
          </w:rPr>
          <w:t>he</w:t>
        </w:r>
        <w:r w:rsidRPr="00587C6B">
          <w:rPr>
            <w:rStyle w:val="Hyperlink"/>
            <w:noProof/>
            <w:spacing w:val="1"/>
          </w:rPr>
          <w:t xml:space="preserve"> </w:t>
        </w:r>
        <w:r w:rsidRPr="00587C6B">
          <w:rPr>
            <w:rStyle w:val="Hyperlink"/>
            <w:noProof/>
            <w:spacing w:val="-1"/>
          </w:rPr>
          <w:t>R</w:t>
        </w:r>
        <w:r w:rsidRPr="00587C6B">
          <w:rPr>
            <w:rStyle w:val="Hyperlink"/>
            <w:noProof/>
            <w:spacing w:val="-3"/>
          </w:rPr>
          <w:t>a</w:t>
        </w:r>
        <w:r w:rsidRPr="00587C6B">
          <w:rPr>
            <w:rStyle w:val="Hyperlink"/>
            <w:noProof/>
            <w:spacing w:val="1"/>
          </w:rPr>
          <w:t>il</w:t>
        </w:r>
        <w:r w:rsidRPr="00587C6B">
          <w:rPr>
            <w:rStyle w:val="Hyperlink"/>
            <w:noProof/>
            <w:spacing w:val="-1"/>
          </w:rPr>
          <w:t>D</w:t>
        </w:r>
        <w:r w:rsidRPr="00587C6B">
          <w:rPr>
            <w:rStyle w:val="Hyperlink"/>
            <w:noProof/>
            <w:spacing w:val="-2"/>
          </w:rPr>
          <w:t>r</w:t>
        </w:r>
        <w:r w:rsidRPr="00587C6B">
          <w:rPr>
            <w:rStyle w:val="Hyperlink"/>
            <w:noProof/>
            <w:spacing w:val="1"/>
          </w:rPr>
          <w:t>i</w:t>
        </w:r>
        <w:r w:rsidRPr="00587C6B">
          <w:rPr>
            <w:rStyle w:val="Hyperlink"/>
            <w:noProof/>
            <w:spacing w:val="-3"/>
          </w:rPr>
          <w:t>v</w:t>
        </w:r>
        <w:r w:rsidRPr="00587C6B">
          <w:rPr>
            <w:rStyle w:val="Hyperlink"/>
            <w:noProof/>
          </w:rPr>
          <w:t>er</w:t>
        </w:r>
        <w:r w:rsidRPr="00587C6B">
          <w:rPr>
            <w:rStyle w:val="Hyperlink"/>
            <w:noProof/>
            <w:spacing w:val="2"/>
          </w:rPr>
          <w:t xml:space="preserve"> </w:t>
        </w:r>
        <w:r w:rsidRPr="00587C6B">
          <w:rPr>
            <w:rStyle w:val="Hyperlink"/>
            <w:noProof/>
          </w:rPr>
          <w:t>ca</w:t>
        </w:r>
        <w:r w:rsidRPr="00587C6B">
          <w:rPr>
            <w:rStyle w:val="Hyperlink"/>
            <w:noProof/>
            <w:spacing w:val="-1"/>
          </w:rPr>
          <w:t>l</w:t>
        </w:r>
        <w:r w:rsidRPr="00587C6B">
          <w:rPr>
            <w:rStyle w:val="Hyperlink"/>
            <w:noProof/>
            <w:spacing w:val="1"/>
          </w:rPr>
          <w:t>i</w:t>
        </w:r>
        <w:r w:rsidRPr="00587C6B">
          <w:rPr>
            <w:rStyle w:val="Hyperlink"/>
            <w:noProof/>
          </w:rPr>
          <w:t>br</w:t>
        </w:r>
        <w:r w:rsidRPr="00587C6B">
          <w:rPr>
            <w:rStyle w:val="Hyperlink"/>
            <w:noProof/>
            <w:spacing w:val="-3"/>
          </w:rPr>
          <w:t>a</w:t>
        </w:r>
        <w:r w:rsidRPr="00587C6B">
          <w:rPr>
            <w:rStyle w:val="Hyperlink"/>
            <w:noProof/>
            <w:spacing w:val="1"/>
          </w:rPr>
          <w:t>ti</w:t>
        </w:r>
        <w:r w:rsidRPr="00587C6B">
          <w:rPr>
            <w:rStyle w:val="Hyperlink"/>
            <w:noProof/>
          </w:rPr>
          <w:t>on</w:t>
        </w:r>
        <w:r w:rsidRPr="00587C6B">
          <w:rPr>
            <w:rStyle w:val="Hyperlink"/>
            <w:noProof/>
            <w:spacing w:val="-1"/>
          </w:rPr>
          <w:t xml:space="preserve"> </w:t>
        </w:r>
        <w:r w:rsidRPr="00587C6B">
          <w:rPr>
            <w:rStyle w:val="Hyperlink"/>
            <w:noProof/>
            <w:spacing w:val="-2"/>
          </w:rPr>
          <w:t>f</w:t>
        </w:r>
        <w:r w:rsidRPr="00587C6B">
          <w:rPr>
            <w:rStyle w:val="Hyperlink"/>
            <w:noProof/>
            <w:spacing w:val="1"/>
          </w:rPr>
          <w:t>il</w:t>
        </w:r>
        <w:r w:rsidRPr="00587C6B">
          <w:rPr>
            <w:rStyle w:val="Hyperlink"/>
            <w:noProof/>
            <w:spacing w:val="-3"/>
          </w:rPr>
          <w:t>e</w:t>
        </w:r>
        <w:r>
          <w:rPr>
            <w:noProof/>
            <w:webHidden/>
          </w:rPr>
          <w:tab/>
        </w:r>
        <w:r>
          <w:rPr>
            <w:noProof/>
            <w:webHidden/>
          </w:rPr>
          <w:fldChar w:fldCharType="begin"/>
        </w:r>
        <w:r>
          <w:rPr>
            <w:noProof/>
            <w:webHidden/>
          </w:rPr>
          <w:instrText xml:space="preserve"> PAGEREF _Toc366865844 \h </w:instrText>
        </w:r>
        <w:r>
          <w:rPr>
            <w:noProof/>
            <w:webHidden/>
          </w:rPr>
        </w:r>
        <w:r>
          <w:rPr>
            <w:noProof/>
            <w:webHidden/>
          </w:rPr>
          <w:fldChar w:fldCharType="separate"/>
        </w:r>
        <w:r>
          <w:rPr>
            <w:noProof/>
            <w:webHidden/>
          </w:rPr>
          <w:t>16</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5" w:history="1">
        <w:r w:rsidRPr="00587C6B">
          <w:rPr>
            <w:rStyle w:val="Hyperlink"/>
            <w:noProof/>
          </w:rPr>
          <w:t>Driving with your RailDriver in Open Rails</w:t>
        </w:r>
        <w:r>
          <w:rPr>
            <w:noProof/>
            <w:webHidden/>
          </w:rPr>
          <w:tab/>
        </w:r>
        <w:r>
          <w:rPr>
            <w:noProof/>
            <w:webHidden/>
          </w:rPr>
          <w:fldChar w:fldCharType="begin"/>
        </w:r>
        <w:r>
          <w:rPr>
            <w:noProof/>
            <w:webHidden/>
          </w:rPr>
          <w:instrText xml:space="preserve"> PAGEREF _Toc366865845 \h </w:instrText>
        </w:r>
        <w:r>
          <w:rPr>
            <w:noProof/>
            <w:webHidden/>
          </w:rPr>
        </w:r>
        <w:r>
          <w:rPr>
            <w:noProof/>
            <w:webHidden/>
          </w:rPr>
          <w:fldChar w:fldCharType="separate"/>
        </w:r>
        <w:r>
          <w:rPr>
            <w:noProof/>
            <w:webHidden/>
          </w:rPr>
          <w:t>18</w:t>
        </w:r>
        <w:r>
          <w:rPr>
            <w:noProof/>
            <w:webHidden/>
          </w:rPr>
          <w:fldChar w:fldCharType="end"/>
        </w:r>
      </w:hyperlink>
    </w:p>
    <w:p w:rsidR="00D834CE" w:rsidRDefault="00D834CE">
      <w:pPr>
        <w:pStyle w:val="TOC1"/>
        <w:tabs>
          <w:tab w:val="right" w:leader="dot" w:pos="9790"/>
        </w:tabs>
        <w:rPr>
          <w:noProof/>
          <w:sz w:val="22"/>
          <w:szCs w:val="22"/>
          <w:lang w:val="en-GB" w:eastAsia="en-GB"/>
        </w:rPr>
      </w:pPr>
      <w:hyperlink w:anchor="_Toc366865846" w:history="1">
        <w:r w:rsidRPr="00587C6B">
          <w:rPr>
            <w:rStyle w:val="Hyperlink"/>
            <w:noProof/>
          </w:rPr>
          <w:t>Legal</w:t>
        </w:r>
        <w:r>
          <w:rPr>
            <w:noProof/>
            <w:webHidden/>
          </w:rPr>
          <w:tab/>
        </w:r>
        <w:r>
          <w:rPr>
            <w:noProof/>
            <w:webHidden/>
          </w:rPr>
          <w:fldChar w:fldCharType="begin"/>
        </w:r>
        <w:r>
          <w:rPr>
            <w:noProof/>
            <w:webHidden/>
          </w:rPr>
          <w:instrText xml:space="preserve"> PAGEREF _Toc366865846 \h </w:instrText>
        </w:r>
        <w:r>
          <w:rPr>
            <w:noProof/>
            <w:webHidden/>
          </w:rPr>
        </w:r>
        <w:r>
          <w:rPr>
            <w:noProof/>
            <w:webHidden/>
          </w:rPr>
          <w:fldChar w:fldCharType="separate"/>
        </w:r>
        <w:r>
          <w:rPr>
            <w:noProof/>
            <w:webHidden/>
          </w:rPr>
          <w:t>20</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7" w:history="1">
        <w:r w:rsidRPr="00587C6B">
          <w:rPr>
            <w:rStyle w:val="Hyperlink"/>
            <w:noProof/>
          </w:rPr>
          <w:t>Warranty</w:t>
        </w:r>
        <w:r>
          <w:rPr>
            <w:noProof/>
            <w:webHidden/>
          </w:rPr>
          <w:tab/>
        </w:r>
        <w:r>
          <w:rPr>
            <w:noProof/>
            <w:webHidden/>
          </w:rPr>
          <w:fldChar w:fldCharType="begin"/>
        </w:r>
        <w:r>
          <w:rPr>
            <w:noProof/>
            <w:webHidden/>
          </w:rPr>
          <w:instrText xml:space="preserve"> PAGEREF _Toc366865847 \h </w:instrText>
        </w:r>
        <w:r>
          <w:rPr>
            <w:noProof/>
            <w:webHidden/>
          </w:rPr>
        </w:r>
        <w:r>
          <w:rPr>
            <w:noProof/>
            <w:webHidden/>
          </w:rPr>
          <w:fldChar w:fldCharType="separate"/>
        </w:r>
        <w:r>
          <w:rPr>
            <w:noProof/>
            <w:webHidden/>
          </w:rPr>
          <w:t>20</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8" w:history="1">
        <w:r w:rsidRPr="00587C6B">
          <w:rPr>
            <w:rStyle w:val="Hyperlink"/>
            <w:noProof/>
          </w:rPr>
          <w:t>Trademark</w:t>
        </w:r>
        <w:r w:rsidRPr="00587C6B">
          <w:rPr>
            <w:rStyle w:val="Hyperlink"/>
            <w:noProof/>
            <w:spacing w:val="-1"/>
          </w:rPr>
          <w:t xml:space="preserve"> A</w:t>
        </w:r>
        <w:r w:rsidRPr="00587C6B">
          <w:rPr>
            <w:rStyle w:val="Hyperlink"/>
            <w:noProof/>
          </w:rPr>
          <w:t>ckno</w:t>
        </w:r>
        <w:r w:rsidRPr="00587C6B">
          <w:rPr>
            <w:rStyle w:val="Hyperlink"/>
            <w:noProof/>
            <w:spacing w:val="-1"/>
          </w:rPr>
          <w:t>w</w:t>
        </w:r>
        <w:r w:rsidRPr="00587C6B">
          <w:rPr>
            <w:rStyle w:val="Hyperlink"/>
            <w:noProof/>
            <w:spacing w:val="1"/>
          </w:rPr>
          <w:t>l</w:t>
        </w:r>
        <w:r w:rsidRPr="00587C6B">
          <w:rPr>
            <w:rStyle w:val="Hyperlink"/>
            <w:noProof/>
          </w:rPr>
          <w:t>e</w:t>
        </w:r>
        <w:r w:rsidRPr="00587C6B">
          <w:rPr>
            <w:rStyle w:val="Hyperlink"/>
            <w:noProof/>
            <w:spacing w:val="-3"/>
          </w:rPr>
          <w:t>d</w:t>
        </w:r>
        <w:r w:rsidRPr="00587C6B">
          <w:rPr>
            <w:rStyle w:val="Hyperlink"/>
            <w:noProof/>
          </w:rPr>
          <w:t>gment</w:t>
        </w:r>
        <w:r>
          <w:rPr>
            <w:noProof/>
            <w:webHidden/>
          </w:rPr>
          <w:tab/>
        </w:r>
        <w:r>
          <w:rPr>
            <w:noProof/>
            <w:webHidden/>
          </w:rPr>
          <w:fldChar w:fldCharType="begin"/>
        </w:r>
        <w:r>
          <w:rPr>
            <w:noProof/>
            <w:webHidden/>
          </w:rPr>
          <w:instrText xml:space="preserve"> PAGEREF _Toc366865848 \h </w:instrText>
        </w:r>
        <w:r>
          <w:rPr>
            <w:noProof/>
            <w:webHidden/>
          </w:rPr>
        </w:r>
        <w:r>
          <w:rPr>
            <w:noProof/>
            <w:webHidden/>
          </w:rPr>
          <w:fldChar w:fldCharType="separate"/>
        </w:r>
        <w:r>
          <w:rPr>
            <w:noProof/>
            <w:webHidden/>
          </w:rPr>
          <w:t>20</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49" w:history="1">
        <w:r w:rsidRPr="00587C6B">
          <w:rPr>
            <w:rStyle w:val="Hyperlink"/>
            <w:noProof/>
            <w:spacing w:val="-1"/>
          </w:rPr>
          <w:t xml:space="preserve">License for </w:t>
        </w:r>
        <w:r w:rsidRPr="00587C6B">
          <w:rPr>
            <w:rStyle w:val="Hyperlink"/>
            <w:noProof/>
          </w:rPr>
          <w:t>the Open Rails Software</w:t>
        </w:r>
        <w:r>
          <w:rPr>
            <w:noProof/>
            <w:webHidden/>
          </w:rPr>
          <w:tab/>
        </w:r>
        <w:r>
          <w:rPr>
            <w:noProof/>
            <w:webHidden/>
          </w:rPr>
          <w:fldChar w:fldCharType="begin"/>
        </w:r>
        <w:r>
          <w:rPr>
            <w:noProof/>
            <w:webHidden/>
          </w:rPr>
          <w:instrText xml:space="preserve"> PAGEREF _Toc366865849 \h </w:instrText>
        </w:r>
        <w:r>
          <w:rPr>
            <w:noProof/>
            <w:webHidden/>
          </w:rPr>
        </w:r>
        <w:r>
          <w:rPr>
            <w:noProof/>
            <w:webHidden/>
          </w:rPr>
          <w:fldChar w:fldCharType="separate"/>
        </w:r>
        <w:r>
          <w:rPr>
            <w:noProof/>
            <w:webHidden/>
          </w:rPr>
          <w:t>20</w:t>
        </w:r>
        <w:r>
          <w:rPr>
            <w:noProof/>
            <w:webHidden/>
          </w:rPr>
          <w:fldChar w:fldCharType="end"/>
        </w:r>
      </w:hyperlink>
    </w:p>
    <w:p w:rsidR="00D834CE" w:rsidRDefault="00D834CE">
      <w:pPr>
        <w:pStyle w:val="TOC2"/>
        <w:tabs>
          <w:tab w:val="right" w:leader="dot" w:pos="9790"/>
        </w:tabs>
        <w:rPr>
          <w:noProof/>
          <w:sz w:val="22"/>
          <w:szCs w:val="22"/>
          <w:lang w:val="en-GB" w:eastAsia="en-GB"/>
        </w:rPr>
      </w:pPr>
      <w:hyperlink w:anchor="_Toc366865850" w:history="1">
        <w:r w:rsidRPr="00587C6B">
          <w:rPr>
            <w:rStyle w:val="Hyperlink"/>
            <w:noProof/>
            <w:spacing w:val="-1"/>
          </w:rPr>
          <w:t>License</w:t>
        </w:r>
        <w:r w:rsidRPr="00587C6B">
          <w:rPr>
            <w:rStyle w:val="Hyperlink"/>
            <w:noProof/>
          </w:rPr>
          <w:t xml:space="preserve"> for this Document</w:t>
        </w:r>
        <w:r>
          <w:rPr>
            <w:noProof/>
            <w:webHidden/>
          </w:rPr>
          <w:tab/>
        </w:r>
        <w:r>
          <w:rPr>
            <w:noProof/>
            <w:webHidden/>
          </w:rPr>
          <w:fldChar w:fldCharType="begin"/>
        </w:r>
        <w:r>
          <w:rPr>
            <w:noProof/>
            <w:webHidden/>
          </w:rPr>
          <w:instrText xml:space="preserve"> PAGEREF _Toc366865850 \h </w:instrText>
        </w:r>
        <w:r>
          <w:rPr>
            <w:noProof/>
            <w:webHidden/>
          </w:rPr>
        </w:r>
        <w:r>
          <w:rPr>
            <w:noProof/>
            <w:webHidden/>
          </w:rPr>
          <w:fldChar w:fldCharType="separate"/>
        </w:r>
        <w:r>
          <w:rPr>
            <w:noProof/>
            <w:webHidden/>
          </w:rPr>
          <w:t>20</w:t>
        </w:r>
        <w:r>
          <w:rPr>
            <w:noProof/>
            <w:webHidden/>
          </w:rPr>
          <w:fldChar w:fldCharType="end"/>
        </w:r>
      </w:hyperlink>
    </w:p>
    <w:p w:rsidR="000E361D" w:rsidRPr="00962821" w:rsidRDefault="00704BDA" w:rsidP="00704BDA">
      <w:pPr>
        <w:widowControl w:val="0"/>
        <w:autoSpaceDE w:val="0"/>
        <w:spacing w:after="0" w:line="240" w:lineRule="atLeast"/>
        <w:rPr>
          <w:rFonts w:cs="Calibri"/>
          <w:sz w:val="17"/>
          <w:szCs w:val="17"/>
        </w:rPr>
      </w:pPr>
      <w:r>
        <w:rPr>
          <w:rFonts w:cs="Calibri"/>
          <w:sz w:val="17"/>
          <w:szCs w:val="17"/>
        </w:rPr>
        <w:fldChar w:fldCharType="end"/>
      </w:r>
    </w:p>
    <w:p w:rsidR="009A3E20" w:rsidRPr="00962821" w:rsidRDefault="000E361D" w:rsidP="00AE6572">
      <w:pPr>
        <w:pStyle w:val="Heading1"/>
        <w:rPr>
          <w:szCs w:val="22"/>
        </w:rPr>
      </w:pPr>
      <w:r w:rsidRPr="00962821">
        <w:rPr>
          <w:sz w:val="17"/>
          <w:szCs w:val="17"/>
        </w:rPr>
        <w:br w:type="page"/>
      </w:r>
      <w:bookmarkStart w:id="1" w:name="_Toc366865817"/>
      <w:r w:rsidR="009A3E20" w:rsidRPr="00962821">
        <w:lastRenderedPageBreak/>
        <w:t>Version</w:t>
      </w:r>
      <w:bookmarkEnd w:id="1"/>
    </w:p>
    <w:p w:rsidR="009A3E20" w:rsidRPr="00962821" w:rsidRDefault="009A3E20" w:rsidP="00AE6572">
      <w:r w:rsidRPr="00962821">
        <w:rPr>
          <w:spacing w:val="2"/>
        </w:rPr>
        <w:t>T</w:t>
      </w:r>
      <w:r w:rsidRPr="00962821">
        <w:t>h</w:t>
      </w:r>
      <w:r w:rsidRPr="00962821">
        <w:rPr>
          <w:spacing w:val="-1"/>
        </w:rPr>
        <w:t>i</w:t>
      </w:r>
      <w:r w:rsidRPr="00962821">
        <w:t>s</w:t>
      </w:r>
      <w:r w:rsidRPr="00962821">
        <w:rPr>
          <w:spacing w:val="1"/>
        </w:rPr>
        <w:t xml:space="preserve"> </w:t>
      </w:r>
      <w:r w:rsidRPr="00962821">
        <w:t>d</w:t>
      </w:r>
      <w:r w:rsidRPr="00962821">
        <w:rPr>
          <w:spacing w:val="-3"/>
        </w:rPr>
        <w:t>o</w:t>
      </w:r>
      <w:r w:rsidRPr="00962821">
        <w:t>cu</w:t>
      </w:r>
      <w:r w:rsidRPr="00962821">
        <w:rPr>
          <w:spacing w:val="1"/>
        </w:rPr>
        <w:t>m</w:t>
      </w:r>
      <w:r w:rsidRPr="00962821">
        <w:t>e</w:t>
      </w:r>
      <w:r w:rsidRPr="00962821">
        <w:rPr>
          <w:spacing w:val="-3"/>
        </w:rPr>
        <w:t>n</w:t>
      </w:r>
      <w:r w:rsidRPr="00962821">
        <w:t>t</w:t>
      </w:r>
      <w:r w:rsidRPr="00962821">
        <w:rPr>
          <w:spacing w:val="3"/>
        </w:rPr>
        <w:t xml:space="preserve"> </w:t>
      </w:r>
      <w:r w:rsidRPr="00962821">
        <w:rPr>
          <w:spacing w:val="-1"/>
        </w:rPr>
        <w:t>i</w:t>
      </w:r>
      <w:r w:rsidRPr="00962821">
        <w:t>s</w:t>
      </w:r>
      <w:r w:rsidRPr="00962821">
        <w:rPr>
          <w:spacing w:val="-1"/>
        </w:rPr>
        <w:t xml:space="preserve"> </w:t>
      </w:r>
      <w:r w:rsidRPr="00962821">
        <w:t>based</w:t>
      </w:r>
      <w:r w:rsidRPr="00962821">
        <w:rPr>
          <w:spacing w:val="-1"/>
        </w:rPr>
        <w:t xml:space="preserve"> </w:t>
      </w:r>
      <w:r w:rsidRPr="00962821">
        <w:t>on</w:t>
      </w:r>
      <w:r w:rsidRPr="00962821">
        <w:rPr>
          <w:spacing w:val="1"/>
        </w:rPr>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Pr="00962821">
        <w:rPr>
          <w:spacing w:val="1"/>
        </w:rPr>
        <w:t xml:space="preserve"> </w:t>
      </w:r>
      <w:r w:rsidRPr="00962821">
        <w:rPr>
          <w:spacing w:val="-3"/>
        </w:rPr>
        <w:t>0</w:t>
      </w:r>
      <w:r w:rsidRPr="00962821">
        <w:t>.9.</w:t>
      </w:r>
    </w:p>
    <w:p w:rsidR="009A3E20" w:rsidRPr="00962821" w:rsidRDefault="002B6C1C" w:rsidP="00AE6572">
      <w:pPr>
        <w:pStyle w:val="Heading1"/>
      </w:pPr>
      <w:bookmarkStart w:id="2" w:name="_Toc366865818"/>
      <w:r>
        <w:t>Overview</w:t>
      </w:r>
      <w:bookmarkEnd w:id="2"/>
    </w:p>
    <w:p w:rsidR="009A3E20" w:rsidRPr="00962821" w:rsidRDefault="009A3E20" w:rsidP="00A26B1B">
      <w:pPr>
        <w:pStyle w:val="Heading2"/>
        <w:rPr>
          <w:rFonts w:cs="Calibri"/>
        </w:rPr>
      </w:pPr>
      <w:bookmarkStart w:id="3" w:name="_Toc366865819"/>
      <w:r w:rsidRPr="00962821">
        <w:rPr>
          <w:rFonts w:cs="Calibri"/>
        </w:rPr>
        <w:t>System Requirements</w:t>
      </w:r>
      <w:bookmarkEnd w:id="3"/>
    </w:p>
    <w:p w:rsidR="009A3E20" w:rsidRPr="00962821" w:rsidRDefault="009A3E20" w:rsidP="00AE6572">
      <w:pPr>
        <w:rPr>
          <w:sz w:val="19"/>
          <w:szCs w:val="19"/>
        </w:rPr>
      </w:pPr>
      <w:r w:rsidRPr="00962821">
        <w:rPr>
          <w:spacing w:val="-1"/>
        </w:rPr>
        <w:t>C</w:t>
      </w:r>
      <w:r w:rsidRPr="00962821">
        <w:t>u</w:t>
      </w:r>
      <w:r w:rsidRPr="00962821">
        <w:rPr>
          <w:spacing w:val="1"/>
        </w:rPr>
        <w:t>rr</w:t>
      </w:r>
      <w:r w:rsidRPr="00962821">
        <w:t>en</w:t>
      </w:r>
      <w:r w:rsidRPr="00962821">
        <w:rPr>
          <w:spacing w:val="1"/>
        </w:rPr>
        <w:t>t</w:t>
      </w:r>
      <w:r w:rsidRPr="00962821">
        <w:rPr>
          <w:spacing w:val="-1"/>
        </w:rPr>
        <w:t>l</w:t>
      </w:r>
      <w:r w:rsidRPr="00962821">
        <w:rPr>
          <w:spacing w:val="-2"/>
        </w:rPr>
        <w:t>y</w:t>
      </w:r>
      <w:r w:rsidRPr="00962821">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r</w:t>
      </w:r>
      <w:r w:rsidRPr="00962821">
        <w:rPr>
          <w:spacing w:val="-3"/>
        </w:rPr>
        <w:t>e</w:t>
      </w:r>
      <w:r w:rsidRPr="00962821">
        <w:rPr>
          <w:spacing w:val="2"/>
        </w:rPr>
        <w:t>q</w:t>
      </w:r>
      <w:r w:rsidRPr="00962821">
        <w:t>u</w:t>
      </w:r>
      <w:r w:rsidRPr="00962821">
        <w:rPr>
          <w:spacing w:val="-3"/>
        </w:rPr>
        <w:t>i</w:t>
      </w:r>
      <w:r w:rsidRPr="00962821">
        <w:rPr>
          <w:spacing w:val="1"/>
        </w:rPr>
        <w:t>r</w:t>
      </w:r>
      <w:r w:rsidRPr="00962821">
        <w:t>es</w:t>
      </w:r>
      <w:r w:rsidRPr="00962821">
        <w:rPr>
          <w:spacing w:val="1"/>
        </w:rPr>
        <w:t xml:space="preserve"> </w:t>
      </w:r>
      <w:r w:rsidRPr="00962821">
        <w:t>a</w:t>
      </w:r>
      <w:r w:rsidRPr="00962821">
        <w:rPr>
          <w:spacing w:val="-1"/>
        </w:rPr>
        <w:t xml:space="preserve"> </w:t>
      </w:r>
      <w:r w:rsidRPr="00962821">
        <w:t>s</w:t>
      </w:r>
      <w:r w:rsidRPr="00962821">
        <w:rPr>
          <w:spacing w:val="-1"/>
        </w:rPr>
        <w:t>i</w:t>
      </w:r>
      <w:r w:rsidRPr="00962821">
        <w:rPr>
          <w:spacing w:val="1"/>
        </w:rPr>
        <w:t>m</w:t>
      </w:r>
      <w:r w:rsidRPr="00962821">
        <w:rPr>
          <w:spacing w:val="-1"/>
        </w:rPr>
        <w:t>il</w:t>
      </w:r>
      <w:r w:rsidRPr="00962821">
        <w:t>ar ha</w:t>
      </w:r>
      <w:r w:rsidRPr="00962821">
        <w:rPr>
          <w:spacing w:val="1"/>
        </w:rPr>
        <w:t>r</w:t>
      </w:r>
      <w:r w:rsidRPr="00962821">
        <w:t>d</w:t>
      </w:r>
      <w:r w:rsidRPr="00962821">
        <w:rPr>
          <w:spacing w:val="-3"/>
        </w:rPr>
        <w:t>w</w:t>
      </w:r>
      <w:r w:rsidRPr="00962821">
        <w:t>a</w:t>
      </w:r>
      <w:r w:rsidRPr="00962821">
        <w:rPr>
          <w:spacing w:val="1"/>
        </w:rPr>
        <w:t>r</w:t>
      </w:r>
      <w:r w:rsidRPr="00962821">
        <w:t>e</w:t>
      </w:r>
      <w:r w:rsidRPr="00962821">
        <w:rPr>
          <w:spacing w:val="1"/>
        </w:rPr>
        <w:t xml:space="preserve"> </w:t>
      </w:r>
      <w:r w:rsidRPr="00962821">
        <w:t>spec</w:t>
      </w:r>
      <w:r w:rsidRPr="00962821">
        <w:rPr>
          <w:spacing w:val="-3"/>
        </w:rPr>
        <w:t>i</w:t>
      </w:r>
      <w:r w:rsidRPr="00962821">
        <w:rPr>
          <w:spacing w:val="3"/>
        </w:rPr>
        <w:t>f</w:t>
      </w:r>
      <w:r w:rsidRPr="00962821">
        <w:rPr>
          <w:spacing w:val="-1"/>
        </w:rPr>
        <w:t>i</w:t>
      </w:r>
      <w:r w:rsidRPr="00962821">
        <w:t>ca</w:t>
      </w:r>
      <w:r w:rsidRPr="00962821">
        <w:rPr>
          <w:spacing w:val="1"/>
        </w:rPr>
        <w:t>t</w:t>
      </w:r>
      <w:r w:rsidRPr="00962821">
        <w:rPr>
          <w:spacing w:val="-1"/>
        </w:rPr>
        <w:t>i</w:t>
      </w:r>
      <w:r w:rsidRPr="00962821">
        <w:t>on</w:t>
      </w:r>
      <w:r w:rsidRPr="00962821">
        <w:rPr>
          <w:spacing w:val="1"/>
        </w:rPr>
        <w:t xml:space="preserve"> </w:t>
      </w:r>
      <w:r w:rsidRPr="00962821">
        <w:rPr>
          <w:spacing w:val="-3"/>
        </w:rPr>
        <w:t>a</w:t>
      </w:r>
      <w:r w:rsidRPr="00962821">
        <w:t>s</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oso</w:t>
      </w:r>
      <w:r w:rsidRPr="00962821">
        <w:rPr>
          <w:spacing w:val="1"/>
        </w:rPr>
        <w:t>f</w:t>
      </w:r>
      <w:r w:rsidRPr="00962821">
        <w:t>t T</w:t>
      </w:r>
      <w:r w:rsidRPr="00962821">
        <w:rPr>
          <w:spacing w:val="1"/>
        </w:rPr>
        <w:t>r</w:t>
      </w:r>
      <w:r w:rsidRPr="00962821">
        <w:t>a</w:t>
      </w:r>
      <w:r w:rsidRPr="00962821">
        <w:rPr>
          <w:spacing w:val="-1"/>
        </w:rPr>
        <w:t>i</w:t>
      </w:r>
      <w:r w:rsidRPr="00962821">
        <w:t xml:space="preserve">n </w:t>
      </w:r>
      <w:r w:rsidRPr="00962821">
        <w:rPr>
          <w:spacing w:val="-1"/>
        </w:rPr>
        <w:t>Si</w:t>
      </w:r>
      <w:r w:rsidRPr="00962821">
        <w:rPr>
          <w:spacing w:val="1"/>
        </w:rPr>
        <w:t>m</w:t>
      </w:r>
      <w:r w:rsidRPr="00962821">
        <w:t>u</w:t>
      </w:r>
      <w:r w:rsidRPr="00962821">
        <w:rPr>
          <w:spacing w:val="-1"/>
        </w:rPr>
        <w:t>l</w:t>
      </w:r>
      <w:r w:rsidRPr="00962821">
        <w:t>a</w:t>
      </w:r>
      <w:r w:rsidRPr="00962821">
        <w:rPr>
          <w:spacing w:val="1"/>
        </w:rPr>
        <w:t>t</w:t>
      </w:r>
      <w:r w:rsidRPr="00962821">
        <w:t>or</w:t>
      </w:r>
      <w:r w:rsidRPr="00962821">
        <w:rPr>
          <w:spacing w:val="2"/>
        </w:rPr>
        <w:t xml:space="preserve"> (MSTS) </w:t>
      </w:r>
      <w:r w:rsidRPr="00962821">
        <w:rPr>
          <w:spacing w:val="-3"/>
        </w:rPr>
        <w:t>w</w:t>
      </w:r>
      <w:r w:rsidRPr="00962821">
        <w:rPr>
          <w:spacing w:val="-1"/>
        </w:rPr>
        <w:t>i</w:t>
      </w:r>
      <w:r w:rsidRPr="00962821">
        <w:rPr>
          <w:spacing w:val="1"/>
        </w:rPr>
        <w:t>t</w:t>
      </w:r>
      <w:r w:rsidRPr="00962821">
        <w:t>h</w:t>
      </w:r>
      <w:r w:rsidRPr="00962821">
        <w:rPr>
          <w:spacing w:val="1"/>
        </w:rPr>
        <w:t xml:space="preserve"> </w:t>
      </w:r>
      <w:r w:rsidRPr="00962821">
        <w:t>one</w:t>
      </w:r>
      <w:r w:rsidRPr="00962821">
        <w:rPr>
          <w:spacing w:val="-1"/>
        </w:rPr>
        <w:t xml:space="preserve"> </w:t>
      </w:r>
      <w:r w:rsidRPr="00962821">
        <w:rPr>
          <w:spacing w:val="1"/>
        </w:rPr>
        <w:t>m</w:t>
      </w:r>
      <w:r w:rsidRPr="00962821">
        <w:rPr>
          <w:spacing w:val="-3"/>
        </w:rPr>
        <w:t>a</w:t>
      </w:r>
      <w:r w:rsidRPr="00962821">
        <w:rPr>
          <w:spacing w:val="1"/>
        </w:rPr>
        <w:t>j</w:t>
      </w:r>
      <w:r w:rsidRPr="00962821">
        <w:t>or e</w:t>
      </w:r>
      <w:r w:rsidRPr="00962821">
        <w:rPr>
          <w:spacing w:val="-2"/>
        </w:rPr>
        <w:t>x</w:t>
      </w:r>
      <w:r w:rsidRPr="00962821">
        <w:t>cep</w:t>
      </w:r>
      <w:r w:rsidRPr="00962821">
        <w:rPr>
          <w:spacing w:val="1"/>
        </w:rPr>
        <w:t>t</w:t>
      </w:r>
      <w:r w:rsidRPr="00962821">
        <w:rPr>
          <w:spacing w:val="-1"/>
        </w:rPr>
        <w:t>i</w:t>
      </w:r>
      <w:r w:rsidRPr="00962821">
        <w:t xml:space="preserve">on: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rPr>
          <w:spacing w:val="-2"/>
        </w:rPr>
        <w:t>s</w:t>
      </w:r>
      <w:r w:rsidRPr="00962821">
        <w:rPr>
          <w:spacing w:val="-3"/>
        </w:rPr>
        <w:t>o</w:t>
      </w:r>
      <w:r w:rsidRPr="00962821">
        <w:rPr>
          <w:spacing w:val="3"/>
        </w:rPr>
        <w:t>f</w:t>
      </w:r>
      <w:r w:rsidRPr="00962821">
        <w:rPr>
          <w:spacing w:val="1"/>
        </w:rPr>
        <w:t>t</w:t>
      </w:r>
      <w:r w:rsidRPr="00962821">
        <w:rPr>
          <w:spacing w:val="-3"/>
        </w:rPr>
        <w:t>w</w:t>
      </w:r>
      <w:r w:rsidRPr="00962821">
        <w:t>a</w:t>
      </w:r>
      <w:r w:rsidRPr="00962821">
        <w:rPr>
          <w:spacing w:val="1"/>
        </w:rPr>
        <w:t>r</w:t>
      </w:r>
      <w:r w:rsidRPr="00962821">
        <w:t>e</w:t>
      </w:r>
      <w:r w:rsidRPr="00962821">
        <w:rPr>
          <w:spacing w:val="1"/>
        </w:rPr>
        <w:t xml:space="preserve"> r</w:t>
      </w:r>
      <w:r w:rsidRPr="00962821">
        <w:rPr>
          <w:spacing w:val="-3"/>
        </w:rPr>
        <w:t>e</w:t>
      </w:r>
      <w:r w:rsidRPr="00962821">
        <w:rPr>
          <w:spacing w:val="2"/>
        </w:rPr>
        <w:t>q</w:t>
      </w:r>
      <w:r w:rsidRPr="00962821">
        <w:t>u</w:t>
      </w:r>
      <w:r w:rsidRPr="00962821">
        <w:rPr>
          <w:spacing w:val="-3"/>
        </w:rPr>
        <w:t>i</w:t>
      </w:r>
      <w:r w:rsidRPr="00962821">
        <w:rPr>
          <w:spacing w:val="1"/>
        </w:rPr>
        <w:t>r</w:t>
      </w:r>
      <w:r w:rsidRPr="00962821">
        <w:t>es</w:t>
      </w:r>
      <w:r w:rsidRPr="00962821">
        <w:rPr>
          <w:spacing w:val="1"/>
        </w:rPr>
        <w:t xml:space="preserve"> </w:t>
      </w:r>
      <w:r w:rsidRPr="00962821">
        <w:t>a</w:t>
      </w:r>
      <w:r w:rsidRPr="00962821">
        <w:rPr>
          <w:spacing w:val="-1"/>
        </w:rPr>
        <w:t xml:space="preserve"> </w:t>
      </w:r>
      <w:r w:rsidRPr="00962821">
        <w:rPr>
          <w:spacing w:val="-2"/>
        </w:rPr>
        <w:t>v</w:t>
      </w:r>
      <w:r w:rsidRPr="00962821">
        <w:rPr>
          <w:spacing w:val="-1"/>
        </w:rPr>
        <w:t>i</w:t>
      </w:r>
      <w:r w:rsidRPr="00962821">
        <w:t>deo</w:t>
      </w:r>
      <w:r w:rsidRPr="00962821">
        <w:rPr>
          <w:spacing w:val="1"/>
        </w:rPr>
        <w:t xml:space="preserve"> </w:t>
      </w:r>
      <w:r w:rsidRPr="00962821">
        <w:t>ca</w:t>
      </w:r>
      <w:r w:rsidRPr="00962821">
        <w:rPr>
          <w:spacing w:val="1"/>
        </w:rPr>
        <w:t>r</w:t>
      </w:r>
      <w:r w:rsidRPr="00962821">
        <w:t>d</w:t>
      </w:r>
      <w:r w:rsidRPr="00962821">
        <w:rPr>
          <w:spacing w:val="1"/>
        </w:rPr>
        <w:t xml:space="preserve"> </w:t>
      </w:r>
      <w:r w:rsidRPr="00962821">
        <w:t>c</w:t>
      </w:r>
      <w:r w:rsidRPr="00962821">
        <w:rPr>
          <w:spacing w:val="-3"/>
        </w:rPr>
        <w:t>o</w:t>
      </w:r>
      <w:r w:rsidRPr="00962821">
        <w:rPr>
          <w:spacing w:val="1"/>
        </w:rPr>
        <w:t>m</w:t>
      </w:r>
      <w:r w:rsidRPr="00962821">
        <w:t>p</w:t>
      </w:r>
      <w:r w:rsidRPr="00962821">
        <w:rPr>
          <w:spacing w:val="-3"/>
        </w:rPr>
        <w:t>a</w:t>
      </w:r>
      <w:r w:rsidRPr="00962821">
        <w:rPr>
          <w:spacing w:val="1"/>
        </w:rPr>
        <w:t>t</w:t>
      </w:r>
      <w:r w:rsidRPr="00962821">
        <w:rPr>
          <w:spacing w:val="-1"/>
        </w:rPr>
        <w:t>i</w:t>
      </w:r>
      <w:r w:rsidRPr="00962821">
        <w:t>b</w:t>
      </w:r>
      <w:r w:rsidRPr="00962821">
        <w:rPr>
          <w:spacing w:val="-1"/>
        </w:rPr>
        <w:t>l</w:t>
      </w:r>
      <w:r w:rsidRPr="00962821">
        <w:t>e</w:t>
      </w:r>
      <w:r w:rsidRPr="00962821">
        <w:rPr>
          <w:spacing w:val="1"/>
        </w:rPr>
        <w:t xml:space="preserve"> </w:t>
      </w:r>
      <w:r w:rsidRPr="00962821">
        <w:rPr>
          <w:spacing w:val="-3"/>
        </w:rPr>
        <w:t>w</w:t>
      </w:r>
      <w:r w:rsidRPr="00962821">
        <w:rPr>
          <w:spacing w:val="-1"/>
        </w:rPr>
        <w:t>i</w:t>
      </w:r>
      <w:r w:rsidRPr="00962821">
        <w:rPr>
          <w:spacing w:val="1"/>
        </w:rPr>
        <w:t>t</w:t>
      </w:r>
      <w:r w:rsidRPr="00962821">
        <w:t xml:space="preserve">h </w:t>
      </w:r>
      <w:r w:rsidRPr="00962821">
        <w:rPr>
          <w:spacing w:val="-1"/>
        </w:rPr>
        <w:t>Di</w:t>
      </w:r>
      <w:r w:rsidRPr="00962821">
        <w:rPr>
          <w:spacing w:val="1"/>
        </w:rPr>
        <w:t>r</w:t>
      </w:r>
      <w:r w:rsidRPr="00962821">
        <w:t>ec</w:t>
      </w:r>
      <w:r w:rsidRPr="00962821">
        <w:rPr>
          <w:spacing w:val="1"/>
        </w:rPr>
        <w:t>t</w:t>
      </w:r>
      <w:r w:rsidRPr="00962821">
        <w:t>X</w:t>
      </w:r>
      <w:r w:rsidRPr="00962821">
        <w:rPr>
          <w:spacing w:val="1"/>
        </w:rPr>
        <w:t xml:space="preserve"> </w:t>
      </w:r>
      <w:r w:rsidRPr="00962821">
        <w:rPr>
          <w:spacing w:val="-3"/>
        </w:rPr>
        <w:t>9</w:t>
      </w:r>
      <w:r w:rsidRPr="00962821">
        <w:rPr>
          <w:spacing w:val="1"/>
        </w:rPr>
        <w:t>.</w:t>
      </w:r>
      <w:r w:rsidRPr="00962821">
        <w:t>0c</w:t>
      </w:r>
      <w:r w:rsidRPr="00962821">
        <w:rPr>
          <w:spacing w:val="1"/>
        </w:rPr>
        <w:t xml:space="preserve"> </w:t>
      </w:r>
      <w:r w:rsidRPr="00962821">
        <w:t>and</w:t>
      </w:r>
      <w:r w:rsidRPr="00962821">
        <w:rPr>
          <w:spacing w:val="-1"/>
        </w:rPr>
        <w:t xml:space="preserve"> Pi</w:t>
      </w:r>
      <w:r w:rsidRPr="00962821">
        <w:rPr>
          <w:spacing w:val="-2"/>
        </w:rPr>
        <w:t>x</w:t>
      </w:r>
      <w:r w:rsidRPr="00962821">
        <w:t xml:space="preserve">el </w:t>
      </w:r>
      <w:r w:rsidRPr="00962821">
        <w:rPr>
          <w:spacing w:val="-1"/>
        </w:rPr>
        <w:t>S</w:t>
      </w:r>
      <w:r w:rsidRPr="00962821">
        <w:t>hader</w:t>
      </w:r>
      <w:r w:rsidRPr="00962821">
        <w:rPr>
          <w:spacing w:val="2"/>
        </w:rPr>
        <w:t xml:space="preserve"> </w:t>
      </w:r>
      <w:r w:rsidRPr="00962821">
        <w:rPr>
          <w:spacing w:val="-3"/>
        </w:rPr>
        <w:t>2</w:t>
      </w:r>
      <w:r w:rsidRPr="00962821">
        <w:rPr>
          <w:spacing w:val="1"/>
        </w:rPr>
        <w:t>.</w:t>
      </w:r>
      <w:r w:rsidRPr="00962821">
        <w:t>0.</w:t>
      </w:r>
    </w:p>
    <w:p w:rsidR="009A3E20" w:rsidRPr="00962821" w:rsidRDefault="009A3E20" w:rsidP="00AE6572">
      <w:pPr>
        <w:rPr>
          <w:sz w:val="20"/>
          <w:szCs w:val="20"/>
        </w:rPr>
      </w:pPr>
      <w:r w:rsidRPr="00962821">
        <w:rPr>
          <w:spacing w:val="1"/>
        </w:rPr>
        <w:t>O</w:t>
      </w:r>
      <w:r w:rsidRPr="00962821">
        <w:t>ne</w:t>
      </w:r>
      <w:r w:rsidRPr="00962821">
        <w:rPr>
          <w:spacing w:val="1"/>
        </w:rPr>
        <w:t xml:space="preserve"> </w:t>
      </w:r>
      <w:r w:rsidRPr="00962821">
        <w:rPr>
          <w:spacing w:val="-3"/>
        </w:rPr>
        <w:t>o</w:t>
      </w:r>
      <w:r w:rsidRPr="00962821">
        <w:t xml:space="preserve">f </w:t>
      </w:r>
      <w:r w:rsidRPr="00962821">
        <w:rPr>
          <w:spacing w:val="1"/>
        </w:rPr>
        <w:t>t</w:t>
      </w:r>
      <w:r w:rsidRPr="00962821">
        <w:t>he</w:t>
      </w:r>
      <w:r w:rsidRPr="00962821">
        <w:rPr>
          <w:spacing w:val="-1"/>
        </w:rPr>
        <w:t xml:space="preserve"> </w:t>
      </w:r>
      <w:r w:rsidRPr="00962821">
        <w:rPr>
          <w:spacing w:val="1"/>
        </w:rPr>
        <w:t>m</w:t>
      </w:r>
      <w:r w:rsidRPr="00962821">
        <w:rPr>
          <w:spacing w:val="-3"/>
        </w:rPr>
        <w:t>a</w:t>
      </w:r>
      <w:r w:rsidRPr="00962821">
        <w:rPr>
          <w:spacing w:val="1"/>
        </w:rPr>
        <w:t>j</w:t>
      </w:r>
      <w:r w:rsidRPr="00962821">
        <w:t>or b</w:t>
      </w:r>
      <w:r w:rsidRPr="00962821">
        <w:rPr>
          <w:spacing w:val="1"/>
        </w:rPr>
        <w:t>r</w:t>
      </w:r>
      <w:r w:rsidRPr="00962821">
        <w:t>e</w:t>
      </w:r>
      <w:r w:rsidRPr="00962821">
        <w:rPr>
          <w:spacing w:val="-3"/>
        </w:rPr>
        <w:t>a</w:t>
      </w:r>
      <w:r w:rsidRPr="00962821">
        <w:t>k</w:t>
      </w:r>
      <w:r w:rsidRPr="00962821">
        <w:rPr>
          <w:spacing w:val="1"/>
        </w:rPr>
        <w:t>t</w:t>
      </w:r>
      <w:r w:rsidRPr="00962821">
        <w:rPr>
          <w:spacing w:val="-3"/>
        </w:rPr>
        <w:t>h</w:t>
      </w:r>
      <w:r w:rsidRPr="00962821">
        <w:rPr>
          <w:spacing w:val="1"/>
        </w:rPr>
        <w:t>r</w:t>
      </w:r>
      <w:r w:rsidRPr="00962821">
        <w:t>o</w:t>
      </w:r>
      <w:r w:rsidRPr="00962821">
        <w:rPr>
          <w:spacing w:val="-3"/>
        </w:rPr>
        <w:t>u</w:t>
      </w:r>
      <w:r w:rsidRPr="00962821">
        <w:rPr>
          <w:spacing w:val="2"/>
        </w:rPr>
        <w:t>g</w:t>
      </w:r>
      <w:r w:rsidRPr="00962821">
        <w:t>hs</w:t>
      </w:r>
      <w:r w:rsidRPr="00962821">
        <w:rPr>
          <w:spacing w:val="1"/>
        </w:rPr>
        <w:t xml:space="preserve"> </w:t>
      </w:r>
      <w:r w:rsidRPr="00962821">
        <w:t>ach</w:t>
      </w:r>
      <w:r w:rsidRPr="00962821">
        <w:rPr>
          <w:spacing w:val="-1"/>
        </w:rPr>
        <w:t>i</w:t>
      </w:r>
      <w:r w:rsidRPr="00962821">
        <w:t>e</w:t>
      </w:r>
      <w:r w:rsidRPr="00962821">
        <w:rPr>
          <w:spacing w:val="-2"/>
        </w:rPr>
        <w:t>v</w:t>
      </w:r>
      <w:r w:rsidRPr="00962821">
        <w:t>ed</w:t>
      </w:r>
      <w:r w:rsidRPr="00962821">
        <w:rPr>
          <w:spacing w:val="1"/>
        </w:rPr>
        <w:t xml:space="preserve"> </w:t>
      </w:r>
      <w:r w:rsidRPr="00962821">
        <w:t>by</w:t>
      </w:r>
      <w:r w:rsidRPr="00962821">
        <w:rPr>
          <w:spacing w:val="-1"/>
        </w:rPr>
        <w:t xml:space="preserve"> </w:t>
      </w:r>
      <w:r w:rsidRPr="00962821">
        <w:rPr>
          <w:spacing w:val="1"/>
        </w:rPr>
        <w:t>t</w:t>
      </w:r>
      <w:r w:rsidRPr="00962821">
        <w:t>he</w:t>
      </w:r>
      <w:r w:rsidRPr="00962821">
        <w:rPr>
          <w:spacing w:val="-4"/>
        </w:rPr>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i</w:t>
      </w:r>
      <w:r w:rsidRPr="00962821">
        <w:t>s</w:t>
      </w:r>
      <w:r w:rsidRPr="00962821">
        <w:rPr>
          <w:spacing w:val="-1"/>
        </w:rPr>
        <w:t xml:space="preserve"> </w:t>
      </w:r>
      <w:r w:rsidRPr="00962821">
        <w:rPr>
          <w:spacing w:val="1"/>
        </w:rPr>
        <w:t>t</w:t>
      </w:r>
      <w:r w:rsidRPr="00962821">
        <w:rPr>
          <w:spacing w:val="-3"/>
        </w:rPr>
        <w:t>h</w:t>
      </w:r>
      <w:r w:rsidRPr="00962821">
        <w:t>at</w:t>
      </w:r>
      <w:r w:rsidRPr="00962821">
        <w:rPr>
          <w:spacing w:val="3"/>
        </w:rPr>
        <w:t xml:space="preserve"> </w:t>
      </w:r>
      <w:r w:rsidRPr="00962821">
        <w:rPr>
          <w:spacing w:val="-1"/>
        </w:rPr>
        <w:t>i</w:t>
      </w:r>
      <w:r w:rsidRPr="00962821">
        <w:t>t p</w:t>
      </w:r>
      <w:r w:rsidRPr="00962821">
        <w:rPr>
          <w:spacing w:val="-1"/>
        </w:rPr>
        <w:t>l</w:t>
      </w:r>
      <w:r w:rsidRPr="00962821">
        <w:t>aces</w:t>
      </w:r>
      <w:r w:rsidRPr="00962821">
        <w:rPr>
          <w:spacing w:val="1"/>
        </w:rPr>
        <w:t xml:space="preserve"> </w:t>
      </w:r>
      <w:r w:rsidRPr="00962821">
        <w:rPr>
          <w:spacing w:val="-1"/>
        </w:rPr>
        <w:t>l</w:t>
      </w:r>
      <w:r w:rsidRPr="00962821">
        <w:t>ess de</w:t>
      </w:r>
      <w:r w:rsidRPr="00962821">
        <w:rPr>
          <w:spacing w:val="1"/>
        </w:rPr>
        <w:t>m</w:t>
      </w:r>
      <w:r w:rsidRPr="00962821">
        <w:t>and</w:t>
      </w:r>
      <w:r w:rsidRPr="00962821">
        <w:rPr>
          <w:spacing w:val="1"/>
        </w:rPr>
        <w:t xml:space="preserve"> </w:t>
      </w:r>
      <w:r w:rsidRPr="00962821">
        <w:t>on</w:t>
      </w:r>
      <w:r w:rsidRPr="00962821">
        <w:rPr>
          <w:spacing w:val="-1"/>
        </w:rPr>
        <w:t xml:space="preserve"> t</w:t>
      </w:r>
      <w:r w:rsidRPr="00962821">
        <w:t>he</w:t>
      </w:r>
      <w:r w:rsidRPr="00962821">
        <w:rPr>
          <w:spacing w:val="1"/>
        </w:rPr>
        <w:t xml:space="preserve"> </w:t>
      </w:r>
      <w:r w:rsidRPr="00962821">
        <w:rPr>
          <w:spacing w:val="-1"/>
        </w:rPr>
        <w:t>CP</w:t>
      </w:r>
      <w:r w:rsidRPr="00962821">
        <w:t>U</w:t>
      </w:r>
      <w:r w:rsidRPr="00962821">
        <w:rPr>
          <w:spacing w:val="-2"/>
        </w:rPr>
        <w:t xml:space="preserve"> </w:t>
      </w:r>
      <w:r w:rsidRPr="00962821">
        <w:rPr>
          <w:spacing w:val="1"/>
        </w:rPr>
        <w:t>f</w:t>
      </w:r>
      <w:r w:rsidRPr="00962821">
        <w:t>or p</w:t>
      </w:r>
      <w:r w:rsidRPr="00962821">
        <w:rPr>
          <w:spacing w:val="1"/>
        </w:rPr>
        <w:t>r</w:t>
      </w:r>
      <w:r w:rsidRPr="00962821">
        <w:t>oce</w:t>
      </w:r>
      <w:r w:rsidRPr="00962821">
        <w:rPr>
          <w:spacing w:val="-2"/>
        </w:rPr>
        <w:t>s</w:t>
      </w:r>
      <w:r w:rsidRPr="00962821">
        <w:t>s</w:t>
      </w:r>
      <w:r w:rsidRPr="00962821">
        <w:rPr>
          <w:spacing w:val="-1"/>
        </w:rPr>
        <w:t>i</w:t>
      </w:r>
      <w:r w:rsidRPr="00962821">
        <w:t>ng</w:t>
      </w:r>
      <w:r w:rsidRPr="00962821">
        <w:rPr>
          <w:spacing w:val="1"/>
        </w:rPr>
        <w:t xml:space="preserve"> </w:t>
      </w:r>
      <w:r w:rsidRPr="00962821">
        <w:rPr>
          <w:spacing w:val="-1"/>
        </w:rPr>
        <w:t>i</w:t>
      </w:r>
      <w:r w:rsidRPr="00962821">
        <w:rPr>
          <w:spacing w:val="-3"/>
        </w:rPr>
        <w:t>n</w:t>
      </w:r>
      <w:r w:rsidRPr="00962821">
        <w:rPr>
          <w:spacing w:val="3"/>
        </w:rPr>
        <w:t>f</w:t>
      </w:r>
      <w:r w:rsidRPr="00962821">
        <w:t>o</w:t>
      </w:r>
      <w:r w:rsidRPr="00962821">
        <w:rPr>
          <w:spacing w:val="-2"/>
        </w:rPr>
        <w:t>r</w:t>
      </w:r>
      <w:r w:rsidRPr="00962821">
        <w:rPr>
          <w:spacing w:val="1"/>
        </w:rPr>
        <w:t>m</w:t>
      </w:r>
      <w:r w:rsidRPr="00962821">
        <w:rPr>
          <w:spacing w:val="-3"/>
        </w:rPr>
        <w:t>a</w:t>
      </w:r>
      <w:r w:rsidRPr="00962821">
        <w:rPr>
          <w:spacing w:val="1"/>
        </w:rPr>
        <w:t>t</w:t>
      </w:r>
      <w:r w:rsidRPr="00962821">
        <w:rPr>
          <w:spacing w:val="-1"/>
        </w:rPr>
        <w:t>i</w:t>
      </w:r>
      <w:r w:rsidRPr="00962821">
        <w:t>on</w:t>
      </w:r>
      <w:r w:rsidRPr="00962821">
        <w:rPr>
          <w:spacing w:val="-1"/>
        </w:rPr>
        <w:t xml:space="preserve"> </w:t>
      </w:r>
      <w:r w:rsidRPr="00962821">
        <w:t>and</w:t>
      </w:r>
      <w:r w:rsidRPr="00962821">
        <w:rPr>
          <w:spacing w:val="1"/>
        </w:rPr>
        <w:t xml:space="preserve"> r</w:t>
      </w:r>
      <w:r w:rsidRPr="00962821">
        <w:t>end</w:t>
      </w:r>
      <w:r w:rsidRPr="00962821">
        <w:rPr>
          <w:spacing w:val="-3"/>
        </w:rPr>
        <w:t>e</w:t>
      </w:r>
      <w:r w:rsidRPr="00962821">
        <w:rPr>
          <w:spacing w:val="1"/>
        </w:rPr>
        <w:t>r</w:t>
      </w:r>
      <w:r w:rsidRPr="00962821">
        <w:rPr>
          <w:spacing w:val="-1"/>
        </w:rPr>
        <w:t>i</w:t>
      </w:r>
      <w:r w:rsidRPr="00962821">
        <w:t>ng</w:t>
      </w:r>
      <w:r w:rsidRPr="00962821">
        <w:rPr>
          <w:spacing w:val="1"/>
        </w:rPr>
        <w:t xml:space="preserve"> t</w:t>
      </w:r>
      <w:r w:rsidRPr="00962821">
        <w:t>he</w:t>
      </w:r>
      <w:r w:rsidRPr="00962821">
        <w:rPr>
          <w:spacing w:val="-4"/>
        </w:rPr>
        <w:t xml:space="preserve"> </w:t>
      </w:r>
      <w:r w:rsidRPr="00962821">
        <w:rPr>
          <w:spacing w:val="2"/>
        </w:rPr>
        <w:t>g</w:t>
      </w:r>
      <w:r w:rsidRPr="00962821">
        <w:rPr>
          <w:spacing w:val="1"/>
        </w:rPr>
        <w:t>r</w:t>
      </w:r>
      <w:r w:rsidRPr="00962821">
        <w:rPr>
          <w:spacing w:val="-3"/>
        </w:rPr>
        <w:t>a</w:t>
      </w:r>
      <w:r w:rsidRPr="00962821">
        <w:t>ph</w:t>
      </w:r>
      <w:r w:rsidRPr="00962821">
        <w:rPr>
          <w:spacing w:val="-1"/>
        </w:rPr>
        <w:t>i</w:t>
      </w:r>
      <w:r w:rsidRPr="00962821">
        <w:t xml:space="preserve">cs. </w:t>
      </w:r>
      <w:r w:rsidRPr="00962821">
        <w:rPr>
          <w:spacing w:val="2"/>
        </w:rPr>
        <w:t>T</w:t>
      </w:r>
      <w:r w:rsidRPr="00962821">
        <w:t xml:space="preserve">hese </w:t>
      </w:r>
      <w:r w:rsidRPr="00962821">
        <w:rPr>
          <w:spacing w:val="1"/>
        </w:rPr>
        <w:t>r</w:t>
      </w:r>
      <w:r w:rsidRPr="00962821">
        <w:rPr>
          <w:spacing w:val="-3"/>
        </w:rPr>
        <w:t>e</w:t>
      </w:r>
      <w:r w:rsidRPr="00962821">
        <w:rPr>
          <w:spacing w:val="2"/>
        </w:rPr>
        <w:t>q</w:t>
      </w:r>
      <w:r w:rsidRPr="00962821">
        <w:t>u</w:t>
      </w:r>
      <w:r w:rsidRPr="00962821">
        <w:rPr>
          <w:spacing w:val="-1"/>
        </w:rPr>
        <w:t>i</w:t>
      </w:r>
      <w:r w:rsidRPr="00962821">
        <w:rPr>
          <w:spacing w:val="1"/>
        </w:rPr>
        <w:t>r</w:t>
      </w:r>
      <w:r w:rsidRPr="00962821">
        <w:t>e</w:t>
      </w:r>
      <w:r w:rsidRPr="00962821">
        <w:rPr>
          <w:spacing w:val="1"/>
        </w:rPr>
        <w:t>m</w:t>
      </w:r>
      <w:r w:rsidRPr="00962821">
        <w:t>e</w:t>
      </w:r>
      <w:r w:rsidRPr="00962821">
        <w:rPr>
          <w:spacing w:val="-3"/>
        </w:rPr>
        <w:t>n</w:t>
      </w:r>
      <w:r w:rsidRPr="00962821">
        <w:rPr>
          <w:spacing w:val="1"/>
        </w:rPr>
        <w:t>t</w:t>
      </w:r>
      <w:r w:rsidRPr="00962821">
        <w:t>s</w:t>
      </w:r>
      <w:r w:rsidRPr="00962821">
        <w:rPr>
          <w:spacing w:val="-1"/>
        </w:rPr>
        <w:t xml:space="preserve"> </w:t>
      </w:r>
      <w:r w:rsidRPr="00962821">
        <w:t>a</w:t>
      </w:r>
      <w:r w:rsidRPr="00962821">
        <w:rPr>
          <w:spacing w:val="1"/>
        </w:rPr>
        <w:t>r</w:t>
      </w:r>
      <w:r w:rsidRPr="00962821">
        <w:t>e</w:t>
      </w:r>
      <w:r w:rsidRPr="00962821">
        <w:rPr>
          <w:spacing w:val="-1"/>
        </w:rPr>
        <w:t xml:space="preserve"> </w:t>
      </w:r>
      <w:r w:rsidRPr="00962821">
        <w:t>now</w:t>
      </w:r>
      <w:r w:rsidRPr="00962821">
        <w:rPr>
          <w:spacing w:val="-2"/>
        </w:rPr>
        <w:t xml:space="preserve"> </w:t>
      </w:r>
      <w:r w:rsidRPr="00962821">
        <w:t>p</w:t>
      </w:r>
      <w:r w:rsidRPr="00962821">
        <w:rPr>
          <w:spacing w:val="-1"/>
        </w:rPr>
        <w:t>l</w:t>
      </w:r>
      <w:r w:rsidRPr="00962821">
        <w:t>aced</w:t>
      </w:r>
      <w:r w:rsidRPr="00962821">
        <w:rPr>
          <w:spacing w:val="1"/>
        </w:rPr>
        <w:t xml:space="preserve"> </w:t>
      </w:r>
      <w:r w:rsidRPr="00962821">
        <w:t>on</w:t>
      </w:r>
      <w:r w:rsidRPr="00962821">
        <w:rPr>
          <w:spacing w:val="-1"/>
        </w:rPr>
        <w:t xml:space="preserve"> </w:t>
      </w:r>
      <w:r w:rsidRPr="00962821">
        <w:rPr>
          <w:spacing w:val="1"/>
        </w:rPr>
        <w:t>t</w:t>
      </w:r>
      <w:r w:rsidRPr="00962821">
        <w:t>he</w:t>
      </w:r>
      <w:r w:rsidRPr="00962821">
        <w:rPr>
          <w:spacing w:val="-1"/>
        </w:rPr>
        <w:t xml:space="preserve"> </w:t>
      </w:r>
      <w:r w:rsidRPr="00962821">
        <w:rPr>
          <w:spacing w:val="1"/>
        </w:rPr>
        <w:t>G</w:t>
      </w:r>
      <w:r w:rsidRPr="00962821">
        <w:rPr>
          <w:spacing w:val="-1"/>
        </w:rPr>
        <w:t>PU</w:t>
      </w:r>
      <w:r w:rsidRPr="00962821">
        <w:t xml:space="preserve">, </w:t>
      </w:r>
      <w:r w:rsidRPr="00962821">
        <w:rPr>
          <w:spacing w:val="-1"/>
        </w:rPr>
        <w:t>i</w:t>
      </w:r>
      <w:r w:rsidRPr="00962821">
        <w:t>ns</w:t>
      </w:r>
      <w:r w:rsidRPr="00962821">
        <w:rPr>
          <w:spacing w:val="1"/>
        </w:rPr>
        <w:t>t</w:t>
      </w:r>
      <w:r w:rsidRPr="00962821">
        <w:t>e</w:t>
      </w:r>
      <w:r w:rsidRPr="00962821">
        <w:rPr>
          <w:spacing w:val="-3"/>
        </w:rPr>
        <w:t>a</w:t>
      </w:r>
      <w:r w:rsidRPr="00962821">
        <w:t>d</w:t>
      </w:r>
      <w:r w:rsidRPr="00962821">
        <w:rPr>
          <w:spacing w:val="1"/>
        </w:rPr>
        <w:t xml:space="preserve"> </w:t>
      </w:r>
      <w:r w:rsidRPr="00962821">
        <w:rPr>
          <w:spacing w:val="-3"/>
        </w:rPr>
        <w:t>o</w:t>
      </w:r>
      <w:r w:rsidRPr="00962821">
        <w:t>f</w:t>
      </w:r>
      <w:r w:rsidRPr="00962821">
        <w:rPr>
          <w:spacing w:val="3"/>
        </w:rPr>
        <w:t xml:space="preserve"> </w:t>
      </w:r>
      <w:r w:rsidRPr="00962821">
        <w:rPr>
          <w:spacing w:val="1"/>
        </w:rPr>
        <w:t>t</w:t>
      </w:r>
      <w:r w:rsidRPr="00962821">
        <w:t>he</w:t>
      </w:r>
      <w:r w:rsidRPr="00962821">
        <w:rPr>
          <w:spacing w:val="-1"/>
        </w:rPr>
        <w:t xml:space="preserve"> CPU</w:t>
      </w:r>
      <w:r w:rsidRPr="00962821">
        <w:t>.</w:t>
      </w:r>
      <w:r w:rsidRPr="00962821">
        <w:rPr>
          <w:spacing w:val="3"/>
        </w:rPr>
        <w:t xml:space="preserve"> </w:t>
      </w:r>
      <w:r w:rsidRPr="00962821">
        <w:t>F</w:t>
      </w:r>
      <w:r w:rsidRPr="00962821">
        <w:rPr>
          <w:spacing w:val="-3"/>
        </w:rPr>
        <w:t>o</w:t>
      </w:r>
      <w:r w:rsidRPr="00962821">
        <w:t xml:space="preserve">r </w:t>
      </w:r>
      <w:r w:rsidRPr="00962821">
        <w:rPr>
          <w:spacing w:val="1"/>
        </w:rPr>
        <w:t>t</w:t>
      </w:r>
      <w:r w:rsidRPr="00962821">
        <w:t>h</w:t>
      </w:r>
      <w:r w:rsidRPr="00962821">
        <w:rPr>
          <w:spacing w:val="-1"/>
        </w:rPr>
        <w:t>i</w:t>
      </w:r>
      <w:r w:rsidRPr="00962821">
        <w:t>s</w:t>
      </w:r>
      <w:r w:rsidRPr="00962821">
        <w:rPr>
          <w:spacing w:val="-1"/>
        </w:rPr>
        <w:t xml:space="preserve"> </w:t>
      </w:r>
      <w:r w:rsidRPr="00962821">
        <w:rPr>
          <w:spacing w:val="1"/>
        </w:rPr>
        <w:t>r</w:t>
      </w:r>
      <w:r w:rsidRPr="00962821">
        <w:rPr>
          <w:spacing w:val="-3"/>
        </w:rPr>
        <w:t>e</w:t>
      </w:r>
      <w:r w:rsidRPr="00962821">
        <w:t xml:space="preserve">ason, </w:t>
      </w:r>
      <w:r w:rsidRPr="00962821">
        <w:rPr>
          <w:spacing w:val="1"/>
        </w:rPr>
        <w:t>O</w:t>
      </w:r>
      <w:r w:rsidRPr="00962821">
        <w:t>pen</w:t>
      </w:r>
      <w:r w:rsidRPr="00962821">
        <w:rPr>
          <w:spacing w:val="-1"/>
        </w:rPr>
        <w:t xml:space="preserve"> R</w:t>
      </w:r>
      <w:r w:rsidRPr="00962821">
        <w:t>a</w:t>
      </w:r>
      <w:r w:rsidRPr="00962821">
        <w:rPr>
          <w:spacing w:val="-1"/>
        </w:rPr>
        <w:t>il</w:t>
      </w:r>
      <w:r w:rsidRPr="00962821">
        <w:t xml:space="preserve">s </w:t>
      </w:r>
      <w:r w:rsidRPr="00962821">
        <w:rPr>
          <w:spacing w:val="1"/>
        </w:rPr>
        <w:t>r</w:t>
      </w:r>
      <w:r w:rsidRPr="00962821">
        <w:t>eco</w:t>
      </w:r>
      <w:r w:rsidRPr="00962821">
        <w:rPr>
          <w:spacing w:val="-2"/>
        </w:rPr>
        <w:t>m</w:t>
      </w:r>
      <w:r w:rsidRPr="00962821">
        <w:rPr>
          <w:spacing w:val="1"/>
        </w:rPr>
        <w:t>m</w:t>
      </w:r>
      <w:r w:rsidRPr="00962821">
        <w:t>ends</w:t>
      </w:r>
      <w:r w:rsidRPr="00962821">
        <w:rPr>
          <w:spacing w:val="-1"/>
        </w:rPr>
        <w:t xml:space="preserve"> </w:t>
      </w:r>
      <w:r w:rsidRPr="00962821">
        <w:t>a</w:t>
      </w:r>
      <w:r w:rsidRPr="00962821">
        <w:rPr>
          <w:spacing w:val="1"/>
        </w:rPr>
        <w:t xml:space="preserve"> </w:t>
      </w:r>
      <w:r w:rsidRPr="00962821">
        <w:rPr>
          <w:spacing w:val="-2"/>
        </w:rPr>
        <w:t>v</w:t>
      </w:r>
      <w:r w:rsidRPr="00962821">
        <w:rPr>
          <w:spacing w:val="-1"/>
        </w:rPr>
        <w:t>i</w:t>
      </w:r>
      <w:r w:rsidRPr="00962821">
        <w:t>deo</w:t>
      </w:r>
      <w:r w:rsidRPr="00962821">
        <w:rPr>
          <w:spacing w:val="1"/>
        </w:rPr>
        <w:t xml:space="preserve"> </w:t>
      </w:r>
      <w:r w:rsidRPr="00962821">
        <w:t>ca</w:t>
      </w:r>
      <w:r w:rsidRPr="00962821">
        <w:rPr>
          <w:spacing w:val="-2"/>
        </w:rPr>
        <w:t>r</w:t>
      </w:r>
      <w:r w:rsidRPr="00962821">
        <w:t>d</w:t>
      </w:r>
      <w:r w:rsidRPr="00962821">
        <w:rPr>
          <w:spacing w:val="1"/>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w:t>
      </w:r>
      <w:r w:rsidRPr="00962821">
        <w:t>256</w:t>
      </w:r>
      <w:r w:rsidRPr="00962821">
        <w:rPr>
          <w:spacing w:val="-4"/>
        </w:rPr>
        <w:t>M</w:t>
      </w:r>
      <w:r w:rsidRPr="00962821">
        <w:t>B</w:t>
      </w:r>
      <w:r w:rsidRPr="00962821">
        <w:rPr>
          <w:spacing w:val="1"/>
        </w:rPr>
        <w:t xml:space="preserve"> G</w:t>
      </w:r>
      <w:r w:rsidRPr="00962821">
        <w:rPr>
          <w:spacing w:val="-1"/>
        </w:rPr>
        <w:t>P</w:t>
      </w:r>
      <w:r w:rsidRPr="00962821">
        <w:t xml:space="preserve">U </w:t>
      </w:r>
      <w:r w:rsidRPr="00962821">
        <w:rPr>
          <w:spacing w:val="-1"/>
        </w:rPr>
        <w:t>R</w:t>
      </w:r>
      <w:r w:rsidRPr="00962821">
        <w:rPr>
          <w:spacing w:val="2"/>
        </w:rPr>
        <w:t>A</w:t>
      </w:r>
      <w:r w:rsidRPr="00962821">
        <w:t>M</w:t>
      </w:r>
      <w:r w:rsidRPr="00962821">
        <w:rPr>
          <w:spacing w:val="-2"/>
        </w:rPr>
        <w:t xml:space="preserve"> </w:t>
      </w:r>
      <w:r w:rsidRPr="00962821">
        <w:rPr>
          <w:spacing w:val="3"/>
        </w:rPr>
        <w:t>f</w:t>
      </w:r>
      <w:r w:rsidRPr="00962821">
        <w:rPr>
          <w:spacing w:val="-3"/>
        </w:rPr>
        <w:t>o</w:t>
      </w:r>
      <w:r w:rsidRPr="00962821">
        <w:t>r</w:t>
      </w:r>
      <w:r w:rsidRPr="00962821">
        <w:rPr>
          <w:spacing w:val="2"/>
        </w:rPr>
        <w:t xml:space="preserve"> </w:t>
      </w:r>
      <w:r w:rsidRPr="00962821">
        <w:t>dece</w:t>
      </w:r>
      <w:r w:rsidRPr="00962821">
        <w:rPr>
          <w:spacing w:val="-3"/>
        </w:rPr>
        <w:t>n</w:t>
      </w:r>
      <w:r w:rsidRPr="00962821">
        <w:t>t</w:t>
      </w:r>
      <w:r w:rsidRPr="00962821">
        <w:rPr>
          <w:spacing w:val="3"/>
        </w:rPr>
        <w:t xml:space="preserve"> </w:t>
      </w:r>
      <w:r w:rsidRPr="00962821">
        <w:t>p</w:t>
      </w:r>
      <w:r w:rsidRPr="00962821">
        <w:rPr>
          <w:spacing w:val="-3"/>
        </w:rPr>
        <w:t>e</w:t>
      </w:r>
      <w:r w:rsidRPr="00962821">
        <w:rPr>
          <w:spacing w:val="-2"/>
        </w:rPr>
        <w:t>r</w:t>
      </w:r>
      <w:r w:rsidRPr="00962821">
        <w:rPr>
          <w:spacing w:val="3"/>
        </w:rPr>
        <w:t>f</w:t>
      </w:r>
      <w:r w:rsidRPr="00962821">
        <w:rPr>
          <w:spacing w:val="-3"/>
        </w:rPr>
        <w:t>o</w:t>
      </w:r>
      <w:r w:rsidRPr="00962821">
        <w:rPr>
          <w:spacing w:val="-2"/>
        </w:rPr>
        <w:t>r</w:t>
      </w:r>
      <w:r w:rsidRPr="00962821">
        <w:rPr>
          <w:spacing w:val="1"/>
        </w:rPr>
        <w:t>m</w:t>
      </w:r>
      <w:r w:rsidRPr="00962821">
        <w:t xml:space="preserve">ance. </w:t>
      </w:r>
      <w:r w:rsidRPr="00962821">
        <w:rPr>
          <w:spacing w:val="1"/>
        </w:rPr>
        <w:t>I</w:t>
      </w:r>
      <w:r w:rsidRPr="00962821">
        <w:t>n</w:t>
      </w:r>
      <w:r w:rsidRPr="00962821">
        <w:rPr>
          <w:spacing w:val="-1"/>
        </w:rPr>
        <w:t xml:space="preserve"> </w:t>
      </w:r>
      <w:r w:rsidRPr="00962821">
        <w:t>add</w:t>
      </w:r>
      <w:r w:rsidRPr="00962821">
        <w:rPr>
          <w:spacing w:val="-1"/>
        </w:rPr>
        <w:t>i</w:t>
      </w:r>
      <w:r w:rsidRPr="00962821">
        <w:rPr>
          <w:spacing w:val="1"/>
        </w:rPr>
        <w:t>t</w:t>
      </w:r>
      <w:r w:rsidRPr="00962821">
        <w:rPr>
          <w:spacing w:val="-1"/>
        </w:rPr>
        <w:t>i</w:t>
      </w:r>
      <w:r w:rsidRPr="00962821">
        <w:t xml:space="preserve">on, </w:t>
      </w:r>
      <w:r w:rsidRPr="00962821">
        <w:rPr>
          <w:spacing w:val="1"/>
        </w:rPr>
        <w:t>O</w:t>
      </w:r>
      <w:r w:rsidRPr="00962821">
        <w:t xml:space="preserve">pen </w:t>
      </w:r>
      <w:r w:rsidRPr="00962821">
        <w:rPr>
          <w:spacing w:val="-1"/>
        </w:rPr>
        <w:t>R</w:t>
      </w:r>
      <w:r w:rsidRPr="00962821">
        <w:t>a</w:t>
      </w:r>
      <w:r w:rsidRPr="00962821">
        <w:rPr>
          <w:spacing w:val="-1"/>
        </w:rPr>
        <w:t>il</w:t>
      </w:r>
      <w:r w:rsidRPr="00962821">
        <w:t>s</w:t>
      </w:r>
      <w:r w:rsidRPr="00962821">
        <w:rPr>
          <w:spacing w:val="1"/>
        </w:rPr>
        <w:t xml:space="preserve"> </w:t>
      </w:r>
      <w:r w:rsidRPr="00962821">
        <w:rPr>
          <w:spacing w:val="-1"/>
        </w:rPr>
        <w:t>wi</w:t>
      </w:r>
      <w:r w:rsidRPr="00962821">
        <w:rPr>
          <w:spacing w:val="1"/>
        </w:rPr>
        <w:t>l</w:t>
      </w:r>
      <w:r w:rsidRPr="00962821">
        <w:t>l sp</w:t>
      </w:r>
      <w:r w:rsidRPr="00962821">
        <w:rPr>
          <w:spacing w:val="1"/>
        </w:rPr>
        <w:t>r</w:t>
      </w:r>
      <w:r w:rsidRPr="00962821">
        <w:t>ead</w:t>
      </w:r>
      <w:r w:rsidRPr="00962821">
        <w:rPr>
          <w:spacing w:val="-1"/>
        </w:rPr>
        <w:t xml:space="preserve"> </w:t>
      </w:r>
      <w:r w:rsidRPr="00962821">
        <w:rPr>
          <w:spacing w:val="1"/>
        </w:rPr>
        <w:t>t</w:t>
      </w:r>
      <w:r w:rsidRPr="00962821">
        <w:t>he</w:t>
      </w:r>
      <w:r w:rsidRPr="00962821">
        <w:rPr>
          <w:spacing w:val="-1"/>
        </w:rPr>
        <w:t xml:space="preserve"> </w:t>
      </w:r>
      <w:r w:rsidRPr="00962821">
        <w:rPr>
          <w:spacing w:val="2"/>
        </w:rPr>
        <w:t>g</w:t>
      </w:r>
      <w:r w:rsidRPr="00962821">
        <w:rPr>
          <w:spacing w:val="-3"/>
        </w:rPr>
        <w:t>a</w:t>
      </w:r>
      <w:r w:rsidRPr="00962821">
        <w:rPr>
          <w:spacing w:val="-2"/>
        </w:rPr>
        <w:t>m</w:t>
      </w:r>
      <w:r w:rsidRPr="00962821">
        <w:t>e</w:t>
      </w:r>
      <w:r w:rsidRPr="00962821">
        <w:rPr>
          <w:spacing w:val="1"/>
        </w:rPr>
        <w:t xml:space="preserve"> </w:t>
      </w:r>
      <w:r w:rsidRPr="00962821">
        <w:t>e</w:t>
      </w:r>
      <w:r w:rsidRPr="00962821">
        <w:rPr>
          <w:spacing w:val="-2"/>
        </w:rPr>
        <w:t>x</w:t>
      </w:r>
      <w:r w:rsidRPr="00962821">
        <w:t>ecu</w:t>
      </w:r>
      <w:r w:rsidRPr="00962821">
        <w:rPr>
          <w:spacing w:val="1"/>
        </w:rPr>
        <w:t>t</w:t>
      </w:r>
      <w:r w:rsidRPr="00962821">
        <w:rPr>
          <w:spacing w:val="-1"/>
        </w:rPr>
        <w:t>i</w:t>
      </w:r>
      <w:r w:rsidRPr="00962821">
        <w:t>on</w:t>
      </w:r>
      <w:r w:rsidRPr="00962821">
        <w:rPr>
          <w:spacing w:val="1"/>
        </w:rPr>
        <w:t xml:space="preserve"> t</w:t>
      </w:r>
      <w:r w:rsidRPr="00962821">
        <w:rPr>
          <w:spacing w:val="-3"/>
        </w:rPr>
        <w:t>h</w:t>
      </w:r>
      <w:r w:rsidRPr="00962821">
        <w:rPr>
          <w:spacing w:val="1"/>
        </w:rPr>
        <w:t>r</w:t>
      </w:r>
      <w:r w:rsidRPr="00962821">
        <w:t>eads</w:t>
      </w:r>
      <w:r w:rsidRPr="00962821">
        <w:rPr>
          <w:spacing w:val="1"/>
        </w:rPr>
        <w:t xml:space="preserve"> </w:t>
      </w:r>
      <w:r w:rsidRPr="00962821">
        <w:rPr>
          <w:spacing w:val="-3"/>
        </w:rPr>
        <w:t>a</w:t>
      </w:r>
      <w:r w:rsidRPr="00962821">
        <w:t>c</w:t>
      </w:r>
      <w:r w:rsidRPr="00962821">
        <w:rPr>
          <w:spacing w:val="1"/>
        </w:rPr>
        <w:t>r</w:t>
      </w:r>
      <w:r w:rsidRPr="00962821">
        <w:rPr>
          <w:spacing w:val="-3"/>
        </w:rPr>
        <w:t>o</w:t>
      </w:r>
      <w:r w:rsidRPr="00962821">
        <w:t>ss</w:t>
      </w:r>
      <w:r w:rsidRPr="00962821">
        <w:rPr>
          <w:spacing w:val="-1"/>
        </w:rPr>
        <w:t xml:space="preserve"> </w:t>
      </w:r>
      <w:r w:rsidRPr="00962821">
        <w:rPr>
          <w:spacing w:val="3"/>
        </w:rPr>
        <w:t>f</w:t>
      </w:r>
      <w:r w:rsidRPr="00962821">
        <w:t>o</w:t>
      </w:r>
      <w:r w:rsidRPr="00962821">
        <w:rPr>
          <w:spacing w:val="-3"/>
        </w:rPr>
        <w:t>u</w:t>
      </w:r>
      <w:r w:rsidRPr="00962821">
        <w:t>r</w:t>
      </w:r>
      <w:r w:rsidRPr="00962821">
        <w:rPr>
          <w:spacing w:val="2"/>
        </w:rPr>
        <w:t xml:space="preserve"> </w:t>
      </w:r>
      <w:r w:rsidRPr="00962821">
        <w:t>C</w:t>
      </w:r>
      <w:r w:rsidRPr="00962821">
        <w:rPr>
          <w:spacing w:val="-1"/>
        </w:rPr>
        <w:t>PU</w:t>
      </w:r>
      <w:r w:rsidRPr="00962821">
        <w:t>s</w:t>
      </w:r>
      <w:r w:rsidRPr="00962821">
        <w:rPr>
          <w:spacing w:val="-1"/>
        </w:rPr>
        <w:t xml:space="preserve"> </w:t>
      </w:r>
      <w:r w:rsidRPr="00962821">
        <w:t>so</w:t>
      </w:r>
      <w:r w:rsidRPr="00962821">
        <w:rPr>
          <w:spacing w:val="1"/>
        </w:rPr>
        <w:t xml:space="preserve"> </w:t>
      </w:r>
      <w:r w:rsidRPr="00962821">
        <w:t>us</w:t>
      </w:r>
      <w:r w:rsidRPr="00962821">
        <w:rPr>
          <w:spacing w:val="-3"/>
        </w:rPr>
        <w:t>e</w:t>
      </w:r>
      <w:r w:rsidRPr="00962821">
        <w:rPr>
          <w:spacing w:val="1"/>
        </w:rPr>
        <w:t>r</w:t>
      </w:r>
      <w:r w:rsidRPr="00962821">
        <w:t>s</w:t>
      </w:r>
      <w:r w:rsidRPr="00962821">
        <w:rPr>
          <w:spacing w:val="-1"/>
        </w:rPr>
        <w:t xml:space="preserve"> wi</w:t>
      </w:r>
      <w:r w:rsidRPr="00962821">
        <w:rPr>
          <w:spacing w:val="1"/>
        </w:rPr>
        <w:t>t</w:t>
      </w:r>
      <w:r w:rsidRPr="00962821">
        <w:t>h</w:t>
      </w:r>
      <w:r w:rsidRPr="00962821">
        <w:rPr>
          <w:spacing w:val="1"/>
        </w:rPr>
        <w:t xml:space="preserve"> m</w:t>
      </w:r>
      <w:r w:rsidRPr="00962821">
        <w:t>u</w:t>
      </w:r>
      <w:r w:rsidRPr="00962821">
        <w:rPr>
          <w:spacing w:val="-3"/>
        </w:rPr>
        <w:t>l</w:t>
      </w:r>
      <w:r w:rsidRPr="00962821">
        <w:rPr>
          <w:spacing w:val="1"/>
        </w:rPr>
        <w:t>t</w:t>
      </w:r>
      <w:r w:rsidRPr="00962821">
        <w:rPr>
          <w:spacing w:val="-1"/>
        </w:rPr>
        <w:t>i</w:t>
      </w:r>
      <w:r w:rsidRPr="00962821">
        <w:rPr>
          <w:spacing w:val="1"/>
        </w:rPr>
        <w:t>-</w:t>
      </w:r>
      <w:r w:rsidRPr="00962821">
        <w:t>co</w:t>
      </w:r>
      <w:r w:rsidRPr="00962821">
        <w:rPr>
          <w:spacing w:val="1"/>
        </w:rPr>
        <w:t>r</w:t>
      </w:r>
      <w:r w:rsidRPr="00962821">
        <w:t>e</w:t>
      </w:r>
      <w:r w:rsidRPr="00962821">
        <w:rPr>
          <w:spacing w:val="-1"/>
        </w:rPr>
        <w:t xml:space="preserve"> CPU</w:t>
      </w:r>
      <w:r w:rsidRPr="00962821">
        <w:t xml:space="preserve">s </w:t>
      </w:r>
      <w:r w:rsidRPr="00962821">
        <w:rPr>
          <w:spacing w:val="-1"/>
        </w:rPr>
        <w:t>wil</w:t>
      </w:r>
      <w:r w:rsidRPr="00962821">
        <w:t xml:space="preserve">l </w:t>
      </w:r>
      <w:r w:rsidRPr="00962821">
        <w:rPr>
          <w:spacing w:val="2"/>
        </w:rPr>
        <w:t>e</w:t>
      </w:r>
      <w:r w:rsidRPr="00962821">
        <w:rPr>
          <w:spacing w:val="-2"/>
        </w:rPr>
        <w:t>x</w:t>
      </w:r>
      <w:r w:rsidRPr="00962821">
        <w:t>pe</w:t>
      </w:r>
      <w:r w:rsidRPr="00962821">
        <w:rPr>
          <w:spacing w:val="1"/>
        </w:rPr>
        <w:t>r</w:t>
      </w:r>
      <w:r w:rsidRPr="00962821">
        <w:rPr>
          <w:spacing w:val="-1"/>
        </w:rPr>
        <w:t>i</w:t>
      </w:r>
      <w:r w:rsidRPr="00962821">
        <w:t>ence</w:t>
      </w:r>
      <w:r w:rsidRPr="00962821">
        <w:rPr>
          <w:spacing w:val="1"/>
        </w:rPr>
        <w:t xml:space="preserve"> </w:t>
      </w:r>
      <w:r w:rsidRPr="00962821">
        <w:t>s</w:t>
      </w:r>
      <w:r w:rsidRPr="00962821">
        <w:rPr>
          <w:spacing w:val="-1"/>
        </w:rPr>
        <w:t>i</w:t>
      </w:r>
      <w:r w:rsidRPr="00962821">
        <w:rPr>
          <w:spacing w:val="2"/>
        </w:rPr>
        <w:t>g</w:t>
      </w:r>
      <w:r w:rsidRPr="00962821">
        <w:t>n</w:t>
      </w:r>
      <w:r w:rsidRPr="00962821">
        <w:rPr>
          <w:spacing w:val="-3"/>
        </w:rPr>
        <w:t>i</w:t>
      </w:r>
      <w:r w:rsidRPr="00962821">
        <w:rPr>
          <w:spacing w:val="3"/>
        </w:rPr>
        <w:t>f</w:t>
      </w:r>
      <w:r w:rsidRPr="00962821">
        <w:rPr>
          <w:spacing w:val="-1"/>
        </w:rPr>
        <w:t>i</w:t>
      </w:r>
      <w:r w:rsidRPr="00962821">
        <w:t>ca</w:t>
      </w:r>
      <w:r w:rsidRPr="00962821">
        <w:rPr>
          <w:spacing w:val="-3"/>
        </w:rPr>
        <w:t>n</w:t>
      </w:r>
      <w:r w:rsidRPr="00962821">
        <w:rPr>
          <w:spacing w:val="1"/>
        </w:rPr>
        <w:t>t</w:t>
      </w:r>
      <w:r w:rsidRPr="00962821">
        <w:rPr>
          <w:spacing w:val="-1"/>
        </w:rPr>
        <w:t>l</w:t>
      </w:r>
      <w:r w:rsidRPr="00962821">
        <w:t>y</w:t>
      </w:r>
      <w:r w:rsidRPr="00962821">
        <w:rPr>
          <w:spacing w:val="-1"/>
        </w:rPr>
        <w:t xml:space="preserve"> </w:t>
      </w:r>
      <w:r w:rsidRPr="00962821">
        <w:t>be</w:t>
      </w:r>
      <w:r w:rsidRPr="00962821">
        <w:rPr>
          <w:spacing w:val="1"/>
        </w:rPr>
        <w:t>tt</w:t>
      </w:r>
      <w:r w:rsidRPr="00962821">
        <w:t>er pe</w:t>
      </w:r>
      <w:r w:rsidRPr="00962821">
        <w:rPr>
          <w:spacing w:val="-2"/>
        </w:rPr>
        <w:t>r</w:t>
      </w:r>
      <w:r w:rsidRPr="00962821">
        <w:rPr>
          <w:spacing w:val="1"/>
        </w:rPr>
        <w:t>f</w:t>
      </w:r>
      <w:r w:rsidRPr="00962821">
        <w:t>o</w:t>
      </w:r>
      <w:r w:rsidRPr="00962821">
        <w:rPr>
          <w:spacing w:val="-2"/>
        </w:rPr>
        <w:t>r</w:t>
      </w:r>
      <w:r w:rsidRPr="00962821">
        <w:rPr>
          <w:spacing w:val="1"/>
        </w:rPr>
        <w:t>m</w:t>
      </w:r>
      <w:r w:rsidRPr="00962821">
        <w:t>ance</w:t>
      </w:r>
      <w:r w:rsidRPr="00962821">
        <w:rPr>
          <w:spacing w:val="-1"/>
        </w:rPr>
        <w:t xml:space="preserve"> </w:t>
      </w:r>
      <w:r w:rsidRPr="00962821">
        <w:rPr>
          <w:spacing w:val="1"/>
        </w:rPr>
        <w:t>t</w:t>
      </w:r>
      <w:r w:rsidRPr="00962821">
        <w:rPr>
          <w:spacing w:val="-3"/>
        </w:rPr>
        <w:t>h</w:t>
      </w:r>
      <w:r w:rsidRPr="00962821">
        <w:t>an</w:t>
      </w:r>
      <w:r w:rsidRPr="00962821">
        <w:rPr>
          <w:spacing w:val="1"/>
        </w:rPr>
        <w:t xml:space="preserve"> </w:t>
      </w:r>
      <w:r w:rsidRPr="00962821">
        <w:t>use</w:t>
      </w:r>
      <w:r w:rsidRPr="00962821">
        <w:rPr>
          <w:spacing w:val="1"/>
        </w:rPr>
        <w:t>r</w:t>
      </w:r>
      <w:r w:rsidRPr="00962821">
        <w:t>s</w:t>
      </w:r>
      <w:r w:rsidRPr="00962821">
        <w:rPr>
          <w:spacing w:val="-1"/>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w:t>
      </w:r>
      <w:r w:rsidRPr="00962821">
        <w:t>s</w:t>
      </w:r>
      <w:r w:rsidRPr="00962821">
        <w:rPr>
          <w:spacing w:val="-1"/>
        </w:rPr>
        <w:t>i</w:t>
      </w:r>
      <w:r w:rsidRPr="00962821">
        <w:t>n</w:t>
      </w:r>
      <w:r w:rsidRPr="00962821">
        <w:rPr>
          <w:spacing w:val="2"/>
        </w:rPr>
        <w:t>g</w:t>
      </w:r>
      <w:r w:rsidRPr="00962821">
        <w:rPr>
          <w:spacing w:val="-1"/>
        </w:rPr>
        <w:t>l</w:t>
      </w:r>
      <w:r w:rsidRPr="00962821">
        <w:t>e</w:t>
      </w:r>
      <w:r w:rsidRPr="00962821">
        <w:rPr>
          <w:spacing w:val="-1"/>
        </w:rPr>
        <w:t xml:space="preserve"> </w:t>
      </w:r>
      <w:r w:rsidRPr="00962821">
        <w:t>co</w:t>
      </w:r>
      <w:r w:rsidRPr="00962821">
        <w:rPr>
          <w:spacing w:val="1"/>
        </w:rPr>
        <w:t>r</w:t>
      </w:r>
      <w:r w:rsidRPr="00962821">
        <w:t>e</w:t>
      </w:r>
      <w:r w:rsidRPr="00962821">
        <w:rPr>
          <w:spacing w:val="-1"/>
        </w:rPr>
        <w:t xml:space="preserve"> CPU</w:t>
      </w:r>
      <w:r w:rsidRPr="00962821">
        <w:t>s.</w:t>
      </w:r>
      <w:r w:rsidRPr="00962821">
        <w:rPr>
          <w:spacing w:val="3"/>
        </w:rPr>
        <w:t xml:space="preserve"> </w:t>
      </w:r>
      <w:r w:rsidRPr="00962821">
        <w:rPr>
          <w:spacing w:val="-1"/>
        </w:rPr>
        <w:t>C</w:t>
      </w:r>
      <w:r w:rsidRPr="00962821">
        <w:t>e</w:t>
      </w:r>
      <w:r w:rsidRPr="00962821">
        <w:rPr>
          <w:spacing w:val="-2"/>
        </w:rPr>
        <w:t>r</w:t>
      </w:r>
      <w:r w:rsidRPr="00962821">
        <w:rPr>
          <w:spacing w:val="1"/>
        </w:rPr>
        <w:t>t</w:t>
      </w:r>
      <w:r w:rsidRPr="00962821">
        <w:t>a</w:t>
      </w:r>
      <w:r w:rsidRPr="00962821">
        <w:rPr>
          <w:spacing w:val="-1"/>
        </w:rPr>
        <w:t>i</w:t>
      </w:r>
      <w:r w:rsidRPr="00962821">
        <w:t>n</w:t>
      </w:r>
      <w:r w:rsidRPr="00962821">
        <w:rPr>
          <w:spacing w:val="-1"/>
        </w:rPr>
        <w:t>l</w:t>
      </w:r>
      <w:r w:rsidRPr="00962821">
        <w:rPr>
          <w:spacing w:val="-2"/>
        </w:rPr>
        <w:t>y</w:t>
      </w:r>
      <w:r w:rsidRPr="00962821">
        <w:t>,</w:t>
      </w:r>
      <w:r w:rsidRPr="00962821">
        <w:rPr>
          <w:spacing w:val="3"/>
        </w:rPr>
        <w:t xml:space="preserve"> </w:t>
      </w:r>
      <w:r w:rsidRPr="00962821">
        <w:t>a s</w:t>
      </w:r>
      <w:r w:rsidRPr="00962821">
        <w:rPr>
          <w:spacing w:val="-1"/>
        </w:rPr>
        <w:t>i</w:t>
      </w:r>
      <w:r w:rsidRPr="00962821">
        <w:t>n</w:t>
      </w:r>
      <w:r w:rsidRPr="00962821">
        <w:rPr>
          <w:spacing w:val="2"/>
        </w:rPr>
        <w:t>g</w:t>
      </w:r>
      <w:r w:rsidRPr="00962821">
        <w:rPr>
          <w:spacing w:val="-1"/>
        </w:rPr>
        <w:t>l</w:t>
      </w:r>
      <w:r w:rsidRPr="00962821">
        <w:t>e</w:t>
      </w:r>
      <w:r w:rsidRPr="00962821">
        <w:rPr>
          <w:spacing w:val="1"/>
        </w:rPr>
        <w:t xml:space="preserve"> </w:t>
      </w:r>
      <w:r w:rsidRPr="00962821">
        <w:t>c</w:t>
      </w:r>
      <w:r w:rsidRPr="00962821">
        <w:rPr>
          <w:spacing w:val="-3"/>
        </w:rPr>
        <w:t>o</w:t>
      </w:r>
      <w:r w:rsidRPr="00962821">
        <w:rPr>
          <w:spacing w:val="1"/>
        </w:rPr>
        <w:t>r</w:t>
      </w:r>
      <w:r w:rsidRPr="00962821">
        <w:t>e</w:t>
      </w:r>
      <w:r w:rsidRPr="00962821">
        <w:rPr>
          <w:spacing w:val="1"/>
        </w:rPr>
        <w:t xml:space="preserve"> </w:t>
      </w:r>
      <w:r w:rsidRPr="00962821">
        <w:rPr>
          <w:spacing w:val="-3"/>
        </w:rPr>
        <w:t>2</w:t>
      </w:r>
      <w:r w:rsidRPr="00962821">
        <w:rPr>
          <w:spacing w:val="1"/>
        </w:rPr>
        <w:t>.</w:t>
      </w:r>
      <w:r w:rsidRPr="00962821">
        <w:t xml:space="preserve">8+ </w:t>
      </w:r>
      <w:r w:rsidRPr="00962821">
        <w:rPr>
          <w:spacing w:val="1"/>
        </w:rPr>
        <w:t>G</w:t>
      </w:r>
      <w:r w:rsidRPr="00962821">
        <w:rPr>
          <w:spacing w:val="-1"/>
        </w:rPr>
        <w:t>H</w:t>
      </w:r>
      <w:r w:rsidRPr="00962821">
        <w:t>z</w:t>
      </w:r>
      <w:r w:rsidRPr="00962821">
        <w:rPr>
          <w:spacing w:val="-1"/>
        </w:rPr>
        <w:t xml:space="preserve"> C</w:t>
      </w:r>
      <w:r w:rsidRPr="00962821">
        <w:rPr>
          <w:spacing w:val="-3"/>
        </w:rPr>
        <w:t>P</w:t>
      </w:r>
      <w:r w:rsidRPr="00962821">
        <w:t xml:space="preserve">U </w:t>
      </w:r>
      <w:r w:rsidRPr="00962821">
        <w:rPr>
          <w:spacing w:val="-3"/>
        </w:rPr>
        <w:t>w</w:t>
      </w:r>
      <w:r w:rsidRPr="00962821">
        <w:rPr>
          <w:spacing w:val="1"/>
        </w:rPr>
        <w:t>i</w:t>
      </w:r>
      <w:r w:rsidRPr="00962821">
        <w:rPr>
          <w:spacing w:val="-1"/>
        </w:rPr>
        <w:t>l</w:t>
      </w:r>
      <w:r w:rsidRPr="00962821">
        <w:t>l e</w:t>
      </w:r>
      <w:r w:rsidRPr="00962821">
        <w:rPr>
          <w:spacing w:val="-2"/>
        </w:rPr>
        <w:t>x</w:t>
      </w:r>
      <w:r w:rsidRPr="00962821">
        <w:t>pe</w:t>
      </w:r>
      <w:r w:rsidRPr="00962821">
        <w:rPr>
          <w:spacing w:val="1"/>
        </w:rPr>
        <w:t>r</w:t>
      </w:r>
      <w:r w:rsidRPr="00962821">
        <w:rPr>
          <w:spacing w:val="-1"/>
        </w:rPr>
        <w:t>i</w:t>
      </w:r>
      <w:r w:rsidRPr="00962821">
        <w:t>ence</w:t>
      </w:r>
      <w:r w:rsidRPr="00962821">
        <w:rPr>
          <w:spacing w:val="1"/>
        </w:rPr>
        <w:t xml:space="preserve"> </w:t>
      </w:r>
      <w:r w:rsidRPr="00962821">
        <w:t>accep</w:t>
      </w:r>
      <w:r w:rsidRPr="00962821">
        <w:rPr>
          <w:spacing w:val="-1"/>
        </w:rPr>
        <w:t>t</w:t>
      </w:r>
      <w:r w:rsidRPr="00962821">
        <w:t>ab</w:t>
      </w:r>
      <w:r w:rsidRPr="00962821">
        <w:rPr>
          <w:spacing w:val="-1"/>
        </w:rPr>
        <w:t>l</w:t>
      </w:r>
      <w:r w:rsidRPr="00962821">
        <w:t>e</w:t>
      </w:r>
      <w:r w:rsidRPr="00962821">
        <w:rPr>
          <w:spacing w:val="1"/>
        </w:rPr>
        <w:t xml:space="preserve"> </w:t>
      </w:r>
      <w:r w:rsidRPr="00962821">
        <w:rPr>
          <w:spacing w:val="2"/>
        </w:rPr>
        <w:t>g</w:t>
      </w:r>
      <w:r w:rsidRPr="00962821">
        <w:rPr>
          <w:spacing w:val="-3"/>
        </w:rPr>
        <w:t>a</w:t>
      </w:r>
      <w:r w:rsidRPr="00962821">
        <w:rPr>
          <w:spacing w:val="1"/>
        </w:rPr>
        <w:t>m</w:t>
      </w:r>
      <w:r w:rsidRPr="00962821">
        <w:t>e</w:t>
      </w:r>
      <w:r w:rsidRPr="00962821">
        <w:rPr>
          <w:spacing w:val="2"/>
        </w:rPr>
        <w:t xml:space="preserve"> </w:t>
      </w:r>
      <w:r w:rsidRPr="00962821">
        <w:t>p</w:t>
      </w:r>
      <w:r w:rsidRPr="00962821">
        <w:rPr>
          <w:spacing w:val="-3"/>
        </w:rPr>
        <w:t>e</w:t>
      </w:r>
      <w:r w:rsidRPr="00962821">
        <w:rPr>
          <w:spacing w:val="-2"/>
        </w:rPr>
        <w:t>r</w:t>
      </w:r>
      <w:r w:rsidRPr="00962821">
        <w:rPr>
          <w:spacing w:val="3"/>
        </w:rPr>
        <w:t>f</w:t>
      </w:r>
      <w:r w:rsidRPr="00962821">
        <w:rPr>
          <w:spacing w:val="-3"/>
        </w:rPr>
        <w:t>o</w:t>
      </w:r>
      <w:r w:rsidRPr="00962821">
        <w:rPr>
          <w:spacing w:val="-2"/>
        </w:rPr>
        <w:t>r</w:t>
      </w:r>
      <w:r w:rsidRPr="00962821">
        <w:rPr>
          <w:spacing w:val="1"/>
        </w:rPr>
        <w:t>m</w:t>
      </w:r>
      <w:r w:rsidRPr="00962821">
        <w:t>ance.</w:t>
      </w:r>
    </w:p>
    <w:p w:rsidR="009A3E20" w:rsidRPr="00962821" w:rsidRDefault="009A3E20" w:rsidP="00AE6572">
      <w:pPr>
        <w:rPr>
          <w:sz w:val="20"/>
          <w:szCs w:val="20"/>
        </w:rPr>
      </w:pPr>
      <w:r w:rsidRPr="00962821">
        <w:rPr>
          <w:spacing w:val="-1"/>
        </w:rPr>
        <w:t>A</w:t>
      </w:r>
      <w:r w:rsidRPr="00962821">
        <w:t>s</w:t>
      </w:r>
      <w:r w:rsidRPr="00962821">
        <w:rPr>
          <w:spacing w:val="1"/>
        </w:rPr>
        <w:t xml:space="preserve"> 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3"/>
        </w:rPr>
        <w:t>o</w:t>
      </w:r>
      <w:r w:rsidRPr="00962821">
        <w:rPr>
          <w:spacing w:val="1"/>
        </w:rPr>
        <w:t>f</w:t>
      </w:r>
      <w:r w:rsidRPr="00962821">
        <w:rPr>
          <w:spacing w:val="3"/>
        </w:rPr>
        <w:t>f</w:t>
      </w:r>
      <w:r w:rsidRPr="00962821">
        <w:rPr>
          <w:spacing w:val="-3"/>
        </w:rPr>
        <w:t>e</w:t>
      </w:r>
      <w:r w:rsidRPr="00962821">
        <w:rPr>
          <w:spacing w:val="1"/>
        </w:rPr>
        <w:t>r</w:t>
      </w:r>
      <w:r w:rsidRPr="00962821">
        <w:t>s</w:t>
      </w:r>
      <w:r w:rsidRPr="00962821">
        <w:rPr>
          <w:spacing w:val="-1"/>
        </w:rPr>
        <w:t xml:space="preserve"> </w:t>
      </w:r>
      <w:r w:rsidRPr="00962821">
        <w:rPr>
          <w:spacing w:val="1"/>
        </w:rPr>
        <w:t>t</w:t>
      </w:r>
      <w:r w:rsidRPr="00962821">
        <w:t>he</w:t>
      </w:r>
      <w:r w:rsidRPr="00962821">
        <w:rPr>
          <w:spacing w:val="1"/>
        </w:rPr>
        <w:t xml:space="preserve"> </w:t>
      </w:r>
      <w:r w:rsidRPr="00962821">
        <w:t>ab</w:t>
      </w:r>
      <w:r w:rsidRPr="00962821">
        <w:rPr>
          <w:spacing w:val="-1"/>
        </w:rPr>
        <w:t>ili</w:t>
      </w:r>
      <w:r w:rsidRPr="00962821">
        <w:rPr>
          <w:spacing w:val="1"/>
        </w:rPr>
        <w:t>t</w:t>
      </w:r>
      <w:r w:rsidRPr="00962821">
        <w:t>y</w:t>
      </w:r>
      <w:r w:rsidRPr="00962821">
        <w:rPr>
          <w:spacing w:val="-1"/>
        </w:rPr>
        <w:t xml:space="preserve"> </w:t>
      </w:r>
      <w:r w:rsidRPr="00962821">
        <w:rPr>
          <w:spacing w:val="1"/>
        </w:rPr>
        <w:t>t</w:t>
      </w:r>
      <w:r w:rsidRPr="00962821">
        <w:t>o</w:t>
      </w:r>
      <w:r w:rsidRPr="00962821">
        <w:rPr>
          <w:spacing w:val="-1"/>
        </w:rPr>
        <w:t xml:space="preserve"> </w:t>
      </w:r>
      <w:r w:rsidRPr="00962821">
        <w:t>ha</w:t>
      </w:r>
      <w:r w:rsidRPr="00962821">
        <w:rPr>
          <w:spacing w:val="-2"/>
        </w:rPr>
        <w:t>v</w:t>
      </w:r>
      <w:r w:rsidRPr="00962821">
        <w:t>e</w:t>
      </w:r>
      <w:r w:rsidRPr="00962821">
        <w:rPr>
          <w:spacing w:val="1"/>
        </w:rPr>
        <w:t xml:space="preserve"> r</w:t>
      </w:r>
      <w:r w:rsidRPr="00962821">
        <w:rPr>
          <w:spacing w:val="-1"/>
        </w:rPr>
        <w:t>i</w:t>
      </w:r>
      <w:r w:rsidRPr="00962821">
        <w:t>che</w:t>
      </w:r>
      <w:r w:rsidRPr="00962821">
        <w:rPr>
          <w:spacing w:val="1"/>
        </w:rPr>
        <w:t>r</w:t>
      </w:r>
      <w:r w:rsidRPr="00962821">
        <w:t xml:space="preserve">, </w:t>
      </w:r>
      <w:r w:rsidRPr="00962821">
        <w:rPr>
          <w:spacing w:val="1"/>
        </w:rPr>
        <w:t>m</w:t>
      </w:r>
      <w:r w:rsidRPr="00962821">
        <w:rPr>
          <w:spacing w:val="-3"/>
        </w:rPr>
        <w:t>o</w:t>
      </w:r>
      <w:r w:rsidRPr="00962821">
        <w:rPr>
          <w:spacing w:val="1"/>
        </w:rPr>
        <w:t>r</w:t>
      </w:r>
      <w:r w:rsidRPr="00962821">
        <w:t>e</w:t>
      </w:r>
      <w:r w:rsidRPr="00962821">
        <w:rPr>
          <w:spacing w:val="-1"/>
        </w:rPr>
        <w:t xml:space="preserve"> </w:t>
      </w:r>
      <w:r w:rsidRPr="00962821">
        <w:t>de</w:t>
      </w:r>
      <w:r w:rsidRPr="00962821">
        <w:rPr>
          <w:spacing w:val="1"/>
        </w:rPr>
        <w:t>t</w:t>
      </w:r>
      <w:r w:rsidRPr="00962821">
        <w:t>a</w:t>
      </w:r>
      <w:r w:rsidRPr="00962821">
        <w:rPr>
          <w:spacing w:val="-1"/>
        </w:rPr>
        <w:t>il</w:t>
      </w:r>
      <w:r w:rsidRPr="00962821">
        <w:t>ed</w:t>
      </w:r>
      <w:r w:rsidRPr="00962821">
        <w:rPr>
          <w:spacing w:val="1"/>
        </w:rPr>
        <w:t xml:space="preserve"> r</w:t>
      </w:r>
      <w:r w:rsidRPr="00962821">
        <w:t>o</w:t>
      </w:r>
      <w:r w:rsidRPr="00962821">
        <w:rPr>
          <w:spacing w:val="-3"/>
        </w:rPr>
        <w:t>u</w:t>
      </w:r>
      <w:r w:rsidRPr="00962821">
        <w:rPr>
          <w:spacing w:val="-1"/>
        </w:rPr>
        <w:t>t</w:t>
      </w:r>
      <w:r w:rsidRPr="00962821">
        <w:t>e</w:t>
      </w:r>
      <w:r w:rsidRPr="00962821">
        <w:rPr>
          <w:spacing w:val="1"/>
        </w:rPr>
        <w:t xml:space="preserve"> </w:t>
      </w:r>
      <w:r w:rsidRPr="00962821">
        <w:t>en</w:t>
      </w:r>
      <w:r w:rsidRPr="00962821">
        <w:rPr>
          <w:spacing w:val="-2"/>
        </w:rPr>
        <w:t>v</w:t>
      </w:r>
      <w:r w:rsidRPr="00962821">
        <w:rPr>
          <w:spacing w:val="-1"/>
        </w:rPr>
        <w:t>i</w:t>
      </w:r>
      <w:r w:rsidRPr="00962821">
        <w:rPr>
          <w:spacing w:val="1"/>
        </w:rPr>
        <w:t>r</w:t>
      </w:r>
      <w:r w:rsidRPr="00962821">
        <w:t>on</w:t>
      </w:r>
      <w:r w:rsidRPr="00962821">
        <w:rPr>
          <w:spacing w:val="1"/>
        </w:rPr>
        <w:t>m</w:t>
      </w:r>
      <w:r w:rsidRPr="00962821">
        <w:t>en</w:t>
      </w:r>
      <w:r w:rsidRPr="00962821">
        <w:rPr>
          <w:spacing w:val="1"/>
        </w:rPr>
        <w:t>t</w:t>
      </w:r>
      <w:r w:rsidRPr="00962821">
        <w:rPr>
          <w:spacing w:val="-2"/>
        </w:rPr>
        <w:t>s</w:t>
      </w:r>
      <w:r w:rsidRPr="00962821">
        <w:t>, p</w:t>
      </w:r>
      <w:r w:rsidRPr="00962821">
        <w:rPr>
          <w:spacing w:val="1"/>
        </w:rPr>
        <w:t>r</w:t>
      </w:r>
      <w:r w:rsidRPr="00962821">
        <w:rPr>
          <w:spacing w:val="-3"/>
        </w:rPr>
        <w:t>o</w:t>
      </w:r>
      <w:r w:rsidRPr="00962821">
        <w:rPr>
          <w:spacing w:val="3"/>
        </w:rPr>
        <w:t>f</w:t>
      </w:r>
      <w:r w:rsidRPr="00962821">
        <w:t>ess</w:t>
      </w:r>
      <w:r w:rsidRPr="00962821">
        <w:rPr>
          <w:spacing w:val="-1"/>
        </w:rPr>
        <w:t>i</w:t>
      </w:r>
      <w:r w:rsidRPr="00962821">
        <w:t>onal</w:t>
      </w:r>
      <w:r w:rsidRPr="00962821">
        <w:rPr>
          <w:spacing w:val="-2"/>
        </w:rPr>
        <w:t xml:space="preserve"> </w:t>
      </w:r>
      <w:r w:rsidRPr="00962821">
        <w:t>g</w:t>
      </w:r>
      <w:r w:rsidRPr="00962821">
        <w:rPr>
          <w:spacing w:val="1"/>
        </w:rPr>
        <w:t>r</w:t>
      </w:r>
      <w:r w:rsidRPr="00962821">
        <w:t>ade</w:t>
      </w:r>
      <w:r w:rsidRPr="00962821">
        <w:rPr>
          <w:spacing w:val="1"/>
        </w:rPr>
        <w:t xml:space="preserve"> </w:t>
      </w:r>
      <w:r w:rsidRPr="00962821">
        <w:t>ph</w:t>
      </w:r>
      <w:r w:rsidRPr="00962821">
        <w:rPr>
          <w:spacing w:val="-2"/>
        </w:rPr>
        <w:t>y</w:t>
      </w:r>
      <w:r w:rsidRPr="00962821">
        <w:t>s</w:t>
      </w:r>
      <w:r w:rsidRPr="00962821">
        <w:rPr>
          <w:spacing w:val="-1"/>
        </w:rPr>
        <w:t>i</w:t>
      </w:r>
      <w:r w:rsidRPr="00962821">
        <w:t>cs</w:t>
      </w:r>
      <w:r w:rsidRPr="00962821">
        <w:rPr>
          <w:spacing w:val="1"/>
        </w:rPr>
        <w:t xml:space="preserve"> </w:t>
      </w:r>
      <w:r w:rsidRPr="00962821">
        <w:t>s</w:t>
      </w:r>
      <w:r w:rsidRPr="00962821">
        <w:rPr>
          <w:spacing w:val="-1"/>
        </w:rPr>
        <w:t>i</w:t>
      </w:r>
      <w:r w:rsidRPr="00962821">
        <w:rPr>
          <w:spacing w:val="1"/>
        </w:rPr>
        <w:t>m</w:t>
      </w:r>
      <w:r w:rsidRPr="00962821">
        <w:t>u</w:t>
      </w:r>
      <w:r w:rsidRPr="00962821">
        <w:rPr>
          <w:spacing w:val="-1"/>
        </w:rPr>
        <w:t>l</w:t>
      </w:r>
      <w:r w:rsidRPr="00962821">
        <w:t>a</w:t>
      </w:r>
      <w:r w:rsidRPr="00962821">
        <w:rPr>
          <w:spacing w:val="1"/>
        </w:rPr>
        <w:t>t</w:t>
      </w:r>
      <w:r w:rsidRPr="00962821">
        <w:rPr>
          <w:spacing w:val="-1"/>
        </w:rPr>
        <w:t>i</w:t>
      </w:r>
      <w:r w:rsidRPr="00962821">
        <w:t>o</w:t>
      </w:r>
      <w:r w:rsidRPr="00962821">
        <w:rPr>
          <w:spacing w:val="-3"/>
        </w:rPr>
        <w:t>n</w:t>
      </w:r>
      <w:r w:rsidRPr="00962821">
        <w:t>,</w:t>
      </w:r>
      <w:r w:rsidRPr="00962821">
        <w:rPr>
          <w:spacing w:val="3"/>
        </w:rPr>
        <w:t xml:space="preserve"> </w:t>
      </w:r>
      <w:r w:rsidRPr="00962821">
        <w:t>and</w:t>
      </w:r>
      <w:r w:rsidRPr="00962821">
        <w:rPr>
          <w:spacing w:val="-1"/>
        </w:rPr>
        <w:t xml:space="preserve"> </w:t>
      </w:r>
      <w:r w:rsidRPr="00962821">
        <w:t>o</w:t>
      </w:r>
      <w:r w:rsidRPr="00962821">
        <w:rPr>
          <w:spacing w:val="1"/>
        </w:rPr>
        <w:t>t</w:t>
      </w:r>
      <w:r w:rsidRPr="00962821">
        <w:t>h</w:t>
      </w:r>
      <w:r w:rsidRPr="00962821">
        <w:rPr>
          <w:spacing w:val="-3"/>
        </w:rPr>
        <w:t>e</w:t>
      </w:r>
      <w:r w:rsidRPr="00962821">
        <w:t xml:space="preserve">r </w:t>
      </w:r>
      <w:r w:rsidRPr="00962821">
        <w:rPr>
          <w:spacing w:val="1"/>
        </w:rPr>
        <w:t>m</w:t>
      </w:r>
      <w:r w:rsidRPr="00962821">
        <w:t>o</w:t>
      </w:r>
      <w:r w:rsidRPr="00962821">
        <w:rPr>
          <w:spacing w:val="1"/>
        </w:rPr>
        <w:t>r</w:t>
      </w:r>
      <w:r w:rsidRPr="00962821">
        <w:t>e</w:t>
      </w:r>
      <w:r w:rsidRPr="00962821">
        <w:rPr>
          <w:spacing w:val="-1"/>
        </w:rPr>
        <w:t xml:space="preserve"> </w:t>
      </w:r>
      <w:r w:rsidRPr="00962821">
        <w:t>co</w:t>
      </w:r>
      <w:r w:rsidRPr="00962821">
        <w:rPr>
          <w:spacing w:val="2"/>
        </w:rPr>
        <w:t>m</w:t>
      </w:r>
      <w:r w:rsidRPr="00962821">
        <w:rPr>
          <w:spacing w:val="-3"/>
        </w:rPr>
        <w:t>p</w:t>
      </w:r>
      <w:r w:rsidRPr="00962821">
        <w:t>u</w:t>
      </w:r>
      <w:r w:rsidRPr="00962821">
        <w:rPr>
          <w:spacing w:val="1"/>
        </w:rPr>
        <w:t>t</w:t>
      </w:r>
      <w:r w:rsidRPr="00962821">
        <w:t>e</w:t>
      </w:r>
      <w:r w:rsidRPr="00962821">
        <w:rPr>
          <w:spacing w:val="-1"/>
        </w:rPr>
        <w:t>-</w:t>
      </w:r>
      <w:r w:rsidRPr="00962821">
        <w:t>cos</w:t>
      </w:r>
      <w:r w:rsidRPr="00962821">
        <w:rPr>
          <w:spacing w:val="1"/>
        </w:rPr>
        <w:t>t</w:t>
      </w:r>
      <w:r w:rsidRPr="00962821">
        <w:rPr>
          <w:spacing w:val="-1"/>
        </w:rPr>
        <w:t>l</w:t>
      </w:r>
      <w:r w:rsidRPr="00962821">
        <w:t>y</w:t>
      </w:r>
      <w:r w:rsidRPr="00962821">
        <w:rPr>
          <w:spacing w:val="-3"/>
        </w:rPr>
        <w:t xml:space="preserve"> </w:t>
      </w:r>
      <w:r w:rsidRPr="00962821">
        <w:rPr>
          <w:spacing w:val="3"/>
        </w:rPr>
        <w:t>f</w:t>
      </w:r>
      <w:r w:rsidRPr="00962821">
        <w:t>e</w:t>
      </w:r>
      <w:r w:rsidRPr="00962821">
        <w:rPr>
          <w:spacing w:val="-3"/>
        </w:rPr>
        <w:t>a</w:t>
      </w:r>
      <w:r w:rsidRPr="00962821">
        <w:rPr>
          <w:spacing w:val="1"/>
        </w:rPr>
        <w:t>t</w:t>
      </w:r>
      <w:r w:rsidRPr="00962821">
        <w:t>u</w:t>
      </w:r>
      <w:r w:rsidRPr="00962821">
        <w:rPr>
          <w:spacing w:val="1"/>
        </w:rPr>
        <w:t>r</w:t>
      </w:r>
      <w:r w:rsidRPr="00962821">
        <w:t>e</w:t>
      </w:r>
      <w:r w:rsidRPr="00962821">
        <w:rPr>
          <w:spacing w:val="-2"/>
        </w:rPr>
        <w:t>s</w:t>
      </w:r>
      <w:r w:rsidRPr="00962821">
        <w:t xml:space="preserve">, </w:t>
      </w:r>
      <w:r w:rsidRPr="00962821">
        <w:rPr>
          <w:spacing w:val="1"/>
        </w:rPr>
        <w:t>t</w:t>
      </w:r>
      <w:r w:rsidRPr="00962821">
        <w:t>he pe</w:t>
      </w:r>
      <w:r w:rsidRPr="00962821">
        <w:rPr>
          <w:spacing w:val="-2"/>
        </w:rPr>
        <w:t>r</w:t>
      </w:r>
      <w:r w:rsidRPr="00962821">
        <w:rPr>
          <w:spacing w:val="3"/>
        </w:rPr>
        <w:t>f</w:t>
      </w:r>
      <w:r w:rsidRPr="00962821">
        <w:rPr>
          <w:spacing w:val="-3"/>
        </w:rPr>
        <w:t>o</w:t>
      </w:r>
      <w:r w:rsidRPr="00962821">
        <w:rPr>
          <w:spacing w:val="1"/>
        </w:rPr>
        <w:t>rm</w:t>
      </w:r>
      <w:r w:rsidRPr="00962821">
        <w:t>ance</w:t>
      </w:r>
      <w:r w:rsidRPr="00962821">
        <w:rPr>
          <w:spacing w:val="-1"/>
        </w:rPr>
        <w:t xml:space="preserve"> </w:t>
      </w:r>
      <w:r w:rsidRPr="00962821">
        <w:rPr>
          <w:spacing w:val="-3"/>
        </w:rPr>
        <w:t>o</w:t>
      </w:r>
      <w:r w:rsidRPr="00962821">
        <w:t xml:space="preserve">f </w:t>
      </w:r>
      <w:r w:rsidRPr="00962821">
        <w:rPr>
          <w:spacing w:val="1"/>
        </w:rPr>
        <w:t>O</w:t>
      </w:r>
      <w:r w:rsidRPr="00962821">
        <w:t>pen</w:t>
      </w:r>
      <w:r w:rsidRPr="00962821">
        <w:rPr>
          <w:spacing w:val="1"/>
        </w:rPr>
        <w:t xml:space="preserve"> </w:t>
      </w:r>
      <w:r w:rsidRPr="00962821">
        <w:rPr>
          <w:spacing w:val="-1"/>
        </w:rPr>
        <w:t>R</w:t>
      </w:r>
      <w:r w:rsidRPr="00962821">
        <w:rPr>
          <w:spacing w:val="-3"/>
        </w:rPr>
        <w:t>a</w:t>
      </w:r>
      <w:r w:rsidRPr="00962821">
        <w:rPr>
          <w:spacing w:val="-1"/>
        </w:rPr>
        <w:t>il</w:t>
      </w:r>
      <w:r w:rsidRPr="00962821">
        <w:t>s</w:t>
      </w:r>
      <w:r w:rsidRPr="00962821">
        <w:rPr>
          <w:spacing w:val="1"/>
        </w:rPr>
        <w:t xml:space="preserve"> </w:t>
      </w:r>
      <w:r w:rsidRPr="00962821">
        <w:rPr>
          <w:spacing w:val="-1"/>
        </w:rPr>
        <w:t>wil</w:t>
      </w:r>
      <w:r w:rsidRPr="00962821">
        <w:t>l be</w:t>
      </w:r>
      <w:r w:rsidRPr="00962821">
        <w:rPr>
          <w:spacing w:val="1"/>
        </w:rPr>
        <w:t xml:space="preserve"> </w:t>
      </w:r>
      <w:r w:rsidRPr="00962821">
        <w:rPr>
          <w:spacing w:val="-1"/>
        </w:rPr>
        <w:t>i</w:t>
      </w:r>
      <w:r w:rsidRPr="00962821">
        <w:t>n</w:t>
      </w:r>
      <w:r w:rsidRPr="00962821">
        <w:rPr>
          <w:spacing w:val="1"/>
        </w:rPr>
        <w:t xml:space="preserve"> </w:t>
      </w:r>
      <w:r w:rsidRPr="00962821">
        <w:t>a</w:t>
      </w:r>
      <w:r w:rsidRPr="00962821">
        <w:rPr>
          <w:spacing w:val="1"/>
        </w:rPr>
        <w:t xml:space="preserve"> </w:t>
      </w:r>
      <w:r w:rsidRPr="00962821">
        <w:t>d</w:t>
      </w:r>
      <w:r w:rsidRPr="00962821">
        <w:rPr>
          <w:spacing w:val="-1"/>
        </w:rPr>
        <w:t>i</w:t>
      </w:r>
      <w:r w:rsidRPr="00962821">
        <w:rPr>
          <w:spacing w:val="1"/>
        </w:rPr>
        <w:t>r</w:t>
      </w:r>
      <w:r w:rsidRPr="00962821">
        <w:t xml:space="preserve">ect </w:t>
      </w:r>
      <w:r w:rsidRPr="00962821">
        <w:rPr>
          <w:spacing w:val="1"/>
        </w:rPr>
        <w:t>r</w:t>
      </w:r>
      <w:r w:rsidRPr="00962821">
        <w:rPr>
          <w:spacing w:val="-3"/>
        </w:rPr>
        <w:t>a</w:t>
      </w:r>
      <w:r w:rsidRPr="00962821">
        <w:rPr>
          <w:spacing w:val="1"/>
        </w:rPr>
        <w:t>t</w:t>
      </w:r>
      <w:r w:rsidRPr="00962821">
        <w:rPr>
          <w:spacing w:val="-1"/>
        </w:rPr>
        <w:t>i</w:t>
      </w:r>
      <w:r w:rsidRPr="00962821">
        <w:t>o</w:t>
      </w:r>
      <w:r w:rsidRPr="00962821">
        <w:rPr>
          <w:spacing w:val="-1"/>
        </w:rPr>
        <w:t xml:space="preserve"> wi</w:t>
      </w:r>
      <w:r w:rsidRPr="00962821">
        <w:rPr>
          <w:spacing w:val="1"/>
        </w:rPr>
        <w:t>t</w:t>
      </w:r>
      <w:r w:rsidRPr="00962821">
        <w:t>h</w:t>
      </w:r>
      <w:r w:rsidRPr="00962821">
        <w:rPr>
          <w:spacing w:val="1"/>
        </w:rPr>
        <w:t xml:space="preserve"> t</w:t>
      </w:r>
      <w:r w:rsidRPr="00962821">
        <w:t>he</w:t>
      </w:r>
      <w:r w:rsidRPr="00962821">
        <w:rPr>
          <w:spacing w:val="-4"/>
        </w:rPr>
        <w:t xml:space="preserve"> </w:t>
      </w:r>
      <w:r w:rsidRPr="00962821">
        <w:rPr>
          <w:spacing w:val="2"/>
        </w:rPr>
        <w:t>q</w:t>
      </w:r>
      <w:r w:rsidRPr="00962821">
        <w:t>ua</w:t>
      </w:r>
      <w:r w:rsidRPr="00962821">
        <w:rPr>
          <w:spacing w:val="-1"/>
        </w:rPr>
        <w:t>li</w:t>
      </w:r>
      <w:r w:rsidRPr="00962821">
        <w:rPr>
          <w:spacing w:val="1"/>
        </w:rPr>
        <w:t>t</w:t>
      </w:r>
      <w:r w:rsidRPr="00962821">
        <w:t>y</w:t>
      </w:r>
      <w:r w:rsidRPr="00962821">
        <w:rPr>
          <w:spacing w:val="-1"/>
        </w:rPr>
        <w:t xml:space="preserve"> </w:t>
      </w:r>
      <w:r w:rsidRPr="00962821">
        <w:rPr>
          <w:spacing w:val="-3"/>
        </w:rPr>
        <w:t>o</w:t>
      </w:r>
      <w:r w:rsidRPr="00962821">
        <w:t>f</w:t>
      </w:r>
      <w:r w:rsidRPr="00962821">
        <w:rPr>
          <w:spacing w:val="3"/>
        </w:rPr>
        <w:t xml:space="preserve"> </w:t>
      </w:r>
      <w:r w:rsidRPr="00962821">
        <w:rPr>
          <w:spacing w:val="1"/>
        </w:rPr>
        <w:t>t</w:t>
      </w:r>
      <w:r w:rsidRPr="00962821">
        <w:t>he</w:t>
      </w:r>
      <w:r w:rsidRPr="00962821">
        <w:rPr>
          <w:spacing w:val="1"/>
        </w:rPr>
        <w:t xml:space="preserve"> </w:t>
      </w:r>
      <w:r w:rsidRPr="00962821">
        <w:t>s</w:t>
      </w:r>
      <w:r w:rsidRPr="00962821">
        <w:rPr>
          <w:spacing w:val="-5"/>
        </w:rPr>
        <w:t>y</w:t>
      </w:r>
      <w:r w:rsidRPr="00962821">
        <w:t>s</w:t>
      </w:r>
      <w:r w:rsidRPr="00962821">
        <w:rPr>
          <w:spacing w:val="1"/>
        </w:rPr>
        <w:t>t</w:t>
      </w:r>
      <w:r w:rsidRPr="00962821">
        <w:t xml:space="preserve">em </w:t>
      </w:r>
      <w:r w:rsidRPr="00962821">
        <w:rPr>
          <w:spacing w:val="-1"/>
        </w:rPr>
        <w:t>i</w:t>
      </w:r>
      <w:r w:rsidRPr="00962821">
        <w:rPr>
          <w:spacing w:val="1"/>
        </w:rPr>
        <w:t>t</w:t>
      </w:r>
      <w:r w:rsidRPr="00962821">
        <w:rPr>
          <w:spacing w:val="-1"/>
        </w:rPr>
        <w:t>’</w:t>
      </w:r>
      <w:r w:rsidRPr="00962821">
        <w:t>s</w:t>
      </w:r>
      <w:r w:rsidRPr="00962821">
        <w:rPr>
          <w:spacing w:val="-1"/>
        </w:rPr>
        <w:t xml:space="preserve"> </w:t>
      </w:r>
      <w:r w:rsidRPr="00962821">
        <w:rPr>
          <w:spacing w:val="1"/>
        </w:rPr>
        <w:t>r</w:t>
      </w:r>
      <w:r w:rsidRPr="00962821">
        <w:t>unn</w:t>
      </w:r>
      <w:r w:rsidRPr="00962821">
        <w:rPr>
          <w:spacing w:val="-1"/>
        </w:rPr>
        <w:t>i</w:t>
      </w:r>
      <w:r w:rsidRPr="00962821">
        <w:rPr>
          <w:spacing w:val="-3"/>
        </w:rPr>
        <w:t>n</w:t>
      </w:r>
      <w:r w:rsidRPr="00962821">
        <w:t>g</w:t>
      </w:r>
      <w:r w:rsidRPr="00962821">
        <w:rPr>
          <w:spacing w:val="3"/>
        </w:rPr>
        <w:t xml:space="preserve"> </w:t>
      </w:r>
      <w:r w:rsidRPr="00962821">
        <w:t>o</w:t>
      </w:r>
      <w:r w:rsidRPr="00962821">
        <w:rPr>
          <w:spacing w:val="-3"/>
        </w:rPr>
        <w:t>n</w:t>
      </w:r>
      <w:r w:rsidRPr="00962821">
        <w:t>.</w:t>
      </w:r>
    </w:p>
    <w:p w:rsidR="009A3E20" w:rsidRPr="00962821" w:rsidRDefault="009A3E20" w:rsidP="00A26B1B">
      <w:pPr>
        <w:pStyle w:val="Heading2"/>
        <w:rPr>
          <w:rFonts w:cs="Calibri"/>
          <w:szCs w:val="22"/>
        </w:rPr>
      </w:pPr>
      <w:bookmarkStart w:id="4" w:name="_Toc366865820"/>
      <w:r w:rsidRPr="00962821">
        <w:rPr>
          <w:rFonts w:cs="Calibri"/>
        </w:rPr>
        <w:t>For the future</w:t>
      </w:r>
      <w:bookmarkEnd w:id="4"/>
    </w:p>
    <w:p w:rsidR="009A3E20" w:rsidRPr="00962821" w:rsidRDefault="009A3E20" w:rsidP="00AE6572">
      <w:pPr>
        <w:rPr>
          <w:sz w:val="20"/>
          <w:szCs w:val="20"/>
        </w:rPr>
      </w:pP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i</w:t>
      </w:r>
      <w:r w:rsidRPr="00962821">
        <w:t>s</w:t>
      </w:r>
      <w:r w:rsidRPr="00962821">
        <w:rPr>
          <w:spacing w:val="1"/>
        </w:rPr>
        <w:t xml:space="preserve"> </w:t>
      </w:r>
      <w:r w:rsidRPr="00962821">
        <w:t>a</w:t>
      </w:r>
      <w:r w:rsidRPr="00962821">
        <w:rPr>
          <w:spacing w:val="-3"/>
        </w:rPr>
        <w:t>i</w:t>
      </w:r>
      <w:r w:rsidRPr="00962821">
        <w:rPr>
          <w:spacing w:val="1"/>
        </w:rPr>
        <w:t>m</w:t>
      </w:r>
      <w:r w:rsidRPr="00962821">
        <w:t>ed</w:t>
      </w:r>
      <w:r w:rsidRPr="00962821">
        <w:rPr>
          <w:spacing w:val="1"/>
        </w:rPr>
        <w:t xml:space="preserve"> </w:t>
      </w:r>
      <w:r w:rsidRPr="00962821">
        <w:rPr>
          <w:spacing w:val="-3"/>
        </w:rPr>
        <w:t>a</w:t>
      </w:r>
      <w:r w:rsidRPr="00962821">
        <w:t xml:space="preserve">t </w:t>
      </w:r>
      <w:r w:rsidRPr="00962821">
        <w:rPr>
          <w:spacing w:val="1"/>
        </w:rPr>
        <w:t>t</w:t>
      </w:r>
      <w:r w:rsidRPr="00962821">
        <w:t>he</w:t>
      </w:r>
      <w:r w:rsidRPr="00962821">
        <w:rPr>
          <w:spacing w:val="-1"/>
        </w:rPr>
        <w:t xml:space="preserve"> </w:t>
      </w:r>
      <w:r w:rsidRPr="00962821">
        <w:t>se</w:t>
      </w:r>
      <w:r w:rsidRPr="00962821">
        <w:rPr>
          <w:spacing w:val="1"/>
        </w:rPr>
        <w:t>r</w:t>
      </w:r>
      <w:r w:rsidRPr="00962821">
        <w:rPr>
          <w:spacing w:val="-1"/>
        </w:rPr>
        <w:t>i</w:t>
      </w:r>
      <w:r w:rsidRPr="00962821">
        <w:t>ous</w:t>
      </w:r>
      <w:r w:rsidRPr="00962821">
        <w:rPr>
          <w:spacing w:val="1"/>
        </w:rPr>
        <w:t xml:space="preserve"> </w:t>
      </w:r>
      <w:r w:rsidRPr="00962821">
        <w:t>hob</w:t>
      </w:r>
      <w:r w:rsidRPr="00962821">
        <w:rPr>
          <w:spacing w:val="-3"/>
        </w:rPr>
        <w:t>b</w:t>
      </w:r>
      <w:r w:rsidRPr="00962821">
        <w:rPr>
          <w:spacing w:val="-2"/>
        </w:rPr>
        <w:t>y</w:t>
      </w:r>
      <w:r w:rsidRPr="00962821">
        <w:rPr>
          <w:spacing w:val="-1"/>
        </w:rPr>
        <w:t>i</w:t>
      </w:r>
      <w:r w:rsidRPr="00962821">
        <w:t>s</w:t>
      </w:r>
      <w:r w:rsidRPr="00962821">
        <w:rPr>
          <w:spacing w:val="1"/>
        </w:rPr>
        <w:t>t</w:t>
      </w:r>
      <w:r w:rsidRPr="00962821">
        <w:t>.</w:t>
      </w:r>
      <w:r w:rsidRPr="00962821">
        <w:rPr>
          <w:spacing w:val="3"/>
        </w:rPr>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i</w:t>
      </w:r>
      <w:r w:rsidRPr="00962821">
        <w:t>s</w:t>
      </w:r>
      <w:r w:rsidRPr="00962821">
        <w:rPr>
          <w:spacing w:val="1"/>
        </w:rPr>
        <w:t xml:space="preserve"> </w:t>
      </w:r>
      <w:r w:rsidRPr="00962821">
        <w:t>be</w:t>
      </w:r>
      <w:r w:rsidRPr="00962821">
        <w:rPr>
          <w:spacing w:val="-1"/>
        </w:rPr>
        <w:t>i</w:t>
      </w:r>
      <w:r w:rsidRPr="00962821">
        <w:rPr>
          <w:spacing w:val="-3"/>
        </w:rPr>
        <w:t>n</w:t>
      </w:r>
      <w:r w:rsidRPr="00962821">
        <w:t>g</w:t>
      </w:r>
      <w:r w:rsidRPr="00962821">
        <w:rPr>
          <w:spacing w:val="3"/>
        </w:rPr>
        <w:t xml:space="preserve"> </w:t>
      </w:r>
      <w:r w:rsidRPr="00962821">
        <w:t>de</w:t>
      </w:r>
      <w:r w:rsidRPr="00962821">
        <w:rPr>
          <w:spacing w:val="-2"/>
        </w:rPr>
        <w:t>v</w:t>
      </w:r>
      <w:r w:rsidRPr="00962821">
        <w:t>e</w:t>
      </w:r>
      <w:r w:rsidRPr="00962821">
        <w:rPr>
          <w:spacing w:val="-1"/>
        </w:rPr>
        <w:t>l</w:t>
      </w:r>
      <w:r w:rsidRPr="00962821">
        <w:t>oped spec</w:t>
      </w:r>
      <w:r w:rsidRPr="00962821">
        <w:rPr>
          <w:spacing w:val="-3"/>
        </w:rPr>
        <w:t>i</w:t>
      </w:r>
      <w:r w:rsidRPr="00962821">
        <w:rPr>
          <w:spacing w:val="3"/>
        </w:rPr>
        <w:t>f</w:t>
      </w:r>
      <w:r w:rsidRPr="00962821">
        <w:rPr>
          <w:spacing w:val="-1"/>
        </w:rPr>
        <w:t>i</w:t>
      </w:r>
      <w:r w:rsidRPr="00962821">
        <w:t>ca</w:t>
      </w:r>
      <w:r w:rsidRPr="00962821">
        <w:rPr>
          <w:spacing w:val="-1"/>
        </w:rPr>
        <w:t>ll</w:t>
      </w:r>
      <w:r w:rsidRPr="00962821">
        <w:t>y</w:t>
      </w:r>
      <w:r w:rsidRPr="00962821">
        <w:rPr>
          <w:spacing w:val="-1"/>
        </w:rPr>
        <w:t xml:space="preserve"> </w:t>
      </w:r>
      <w:r w:rsidRPr="00962821">
        <w:rPr>
          <w:spacing w:val="3"/>
        </w:rPr>
        <w:t>f</w:t>
      </w:r>
      <w:r w:rsidRPr="00962821">
        <w:t>or a</w:t>
      </w:r>
      <w:r w:rsidRPr="00962821">
        <w:rPr>
          <w:spacing w:val="-1"/>
        </w:rPr>
        <w:t xml:space="preserve"> </w:t>
      </w:r>
      <w:r w:rsidRPr="00962821">
        <w:rPr>
          <w:spacing w:val="1"/>
        </w:rPr>
        <w:t>tr</w:t>
      </w:r>
      <w:r w:rsidRPr="00962821">
        <w:t>a</w:t>
      </w:r>
      <w:r w:rsidRPr="00962821">
        <w:rPr>
          <w:spacing w:val="-1"/>
        </w:rPr>
        <w:t>i</w:t>
      </w:r>
      <w:r w:rsidRPr="00962821">
        <w:t>n</w:t>
      </w:r>
      <w:r w:rsidRPr="00962821">
        <w:rPr>
          <w:spacing w:val="-1"/>
        </w:rPr>
        <w:t xml:space="preserve"> </w:t>
      </w:r>
      <w:r w:rsidRPr="00962821">
        <w:t>s</w:t>
      </w:r>
      <w:r w:rsidRPr="00962821">
        <w:rPr>
          <w:spacing w:val="-1"/>
        </w:rPr>
        <w:t>i</w:t>
      </w:r>
      <w:r w:rsidRPr="00962821">
        <w:t>m</w:t>
      </w:r>
      <w:r w:rsidRPr="00962821">
        <w:rPr>
          <w:spacing w:val="2"/>
        </w:rPr>
        <w:t xml:space="preserve"> </w:t>
      </w:r>
      <w:r w:rsidRPr="00962821">
        <w:t>c</w:t>
      </w:r>
      <w:r w:rsidRPr="00962821">
        <w:rPr>
          <w:spacing w:val="-3"/>
        </w:rPr>
        <w:t>o</w:t>
      </w:r>
      <w:r w:rsidRPr="00962821">
        <w:rPr>
          <w:spacing w:val="-2"/>
        </w:rPr>
        <w:t>m</w:t>
      </w:r>
      <w:r w:rsidRPr="00962821">
        <w:rPr>
          <w:spacing w:val="1"/>
        </w:rPr>
        <w:t>m</w:t>
      </w:r>
      <w:r w:rsidRPr="00962821">
        <w:t>un</w:t>
      </w:r>
      <w:r w:rsidRPr="00962821">
        <w:rPr>
          <w:spacing w:val="-1"/>
        </w:rPr>
        <w:t>i</w:t>
      </w:r>
      <w:r w:rsidRPr="00962821">
        <w:rPr>
          <w:spacing w:val="1"/>
        </w:rPr>
        <w:t>t</w:t>
      </w:r>
      <w:r w:rsidRPr="00962821">
        <w:t>y</w:t>
      </w:r>
      <w:r w:rsidRPr="00962821">
        <w:rPr>
          <w:spacing w:val="-1"/>
        </w:rPr>
        <w:t xml:space="preserve"> </w:t>
      </w:r>
      <w:r w:rsidRPr="00962821">
        <w:rPr>
          <w:spacing w:val="1"/>
        </w:rPr>
        <w:t>m</w:t>
      </w:r>
      <w:r w:rsidRPr="00962821">
        <w:rPr>
          <w:spacing w:val="-3"/>
        </w:rPr>
        <w:t>e</w:t>
      </w:r>
      <w:r w:rsidRPr="00962821">
        <w:rPr>
          <w:spacing w:val="1"/>
        </w:rPr>
        <w:t>m</w:t>
      </w:r>
      <w:r w:rsidRPr="00962821">
        <w:t xml:space="preserve">ber </w:t>
      </w:r>
      <w:r w:rsidRPr="00962821">
        <w:rPr>
          <w:spacing w:val="-3"/>
        </w:rPr>
        <w:t>w</w:t>
      </w:r>
      <w:r w:rsidRPr="00962821">
        <w:t>ho</w:t>
      </w:r>
      <w:r w:rsidRPr="00962821">
        <w:rPr>
          <w:spacing w:val="1"/>
        </w:rPr>
        <w:t xml:space="preserve"> </w:t>
      </w:r>
      <w:r w:rsidRPr="00962821">
        <w:t>ca</w:t>
      </w:r>
      <w:r w:rsidRPr="00962821">
        <w:rPr>
          <w:spacing w:val="1"/>
        </w:rPr>
        <w:t>r</w:t>
      </w:r>
      <w:r w:rsidRPr="00962821">
        <w:t>es</w:t>
      </w:r>
      <w:r w:rsidRPr="00962821">
        <w:rPr>
          <w:spacing w:val="-1"/>
        </w:rPr>
        <w:t xml:space="preserve"> </w:t>
      </w:r>
      <w:r w:rsidRPr="00962821">
        <w:t>abo</w:t>
      </w:r>
      <w:r w:rsidRPr="00962821">
        <w:rPr>
          <w:spacing w:val="-3"/>
        </w:rPr>
        <w:t>u</w:t>
      </w:r>
      <w:r w:rsidRPr="00962821">
        <w:t>t</w:t>
      </w:r>
      <w:r w:rsidRPr="00962821">
        <w:rPr>
          <w:spacing w:val="3"/>
        </w:rPr>
        <w:t xml:space="preserve"> </w:t>
      </w:r>
      <w:r w:rsidRPr="00962821">
        <w:rPr>
          <w:spacing w:val="-1"/>
        </w:rPr>
        <w:t>l</w:t>
      </w:r>
      <w:r w:rsidRPr="00962821">
        <w:t>oco</w:t>
      </w:r>
      <w:r w:rsidRPr="00962821">
        <w:rPr>
          <w:spacing w:val="1"/>
        </w:rPr>
        <w:t xml:space="preserve"> </w:t>
      </w:r>
      <w:r w:rsidRPr="00962821">
        <w:t>ph</w:t>
      </w:r>
      <w:r w:rsidRPr="00962821">
        <w:rPr>
          <w:spacing w:val="-2"/>
        </w:rPr>
        <w:t>ys</w:t>
      </w:r>
      <w:r w:rsidRPr="00962821">
        <w:rPr>
          <w:spacing w:val="-1"/>
        </w:rPr>
        <w:t>i</w:t>
      </w:r>
      <w:r w:rsidRPr="00962821">
        <w:t xml:space="preserve">cs, </w:t>
      </w:r>
      <w:r w:rsidRPr="00962821">
        <w:rPr>
          <w:spacing w:val="1"/>
        </w:rPr>
        <w:t>tr</w:t>
      </w:r>
      <w:r w:rsidRPr="00962821">
        <w:t>a</w:t>
      </w:r>
      <w:r w:rsidRPr="00962821">
        <w:rPr>
          <w:spacing w:val="-1"/>
        </w:rPr>
        <w:t>i</w:t>
      </w:r>
      <w:r w:rsidRPr="00962821">
        <w:t>n</w:t>
      </w:r>
      <w:r w:rsidRPr="00962821">
        <w:rPr>
          <w:spacing w:val="1"/>
        </w:rPr>
        <w:t xml:space="preserve"> </w:t>
      </w:r>
      <w:r w:rsidRPr="00962821">
        <w:t>hand</w:t>
      </w:r>
      <w:r w:rsidRPr="00962821">
        <w:rPr>
          <w:spacing w:val="-1"/>
        </w:rPr>
        <w:t>li</w:t>
      </w:r>
      <w:r w:rsidRPr="00962821">
        <w:rPr>
          <w:spacing w:val="-3"/>
        </w:rPr>
        <w:t>n</w:t>
      </w:r>
      <w:r w:rsidRPr="00962821">
        <w:rPr>
          <w:spacing w:val="2"/>
        </w:rPr>
        <w:t>g</w:t>
      </w:r>
      <w:r w:rsidRPr="00962821">
        <w:t>, s</w:t>
      </w:r>
      <w:r w:rsidRPr="00962821">
        <w:rPr>
          <w:spacing w:val="-1"/>
        </w:rPr>
        <w:t>i</w:t>
      </w:r>
      <w:r w:rsidRPr="00962821">
        <w:rPr>
          <w:spacing w:val="2"/>
        </w:rPr>
        <w:t>g</w:t>
      </w:r>
      <w:r w:rsidRPr="00962821">
        <w:t>na</w:t>
      </w:r>
      <w:r w:rsidRPr="00962821">
        <w:rPr>
          <w:spacing w:val="-1"/>
        </w:rPr>
        <w:t>l</w:t>
      </w:r>
      <w:r w:rsidRPr="00962821">
        <w:t>s</w:t>
      </w:r>
      <w:r w:rsidRPr="00962821">
        <w:rPr>
          <w:spacing w:val="1"/>
        </w:rPr>
        <w:t xml:space="preserve"> </w:t>
      </w:r>
      <w:r w:rsidRPr="00962821">
        <w:t>and</w:t>
      </w:r>
      <w:r w:rsidRPr="00962821">
        <w:rPr>
          <w:spacing w:val="-1"/>
        </w:rPr>
        <w:t xml:space="preserve"> i</w:t>
      </w:r>
      <w:r w:rsidRPr="00962821">
        <w:t>n</w:t>
      </w:r>
      <w:r w:rsidRPr="00962821">
        <w:rPr>
          <w:spacing w:val="1"/>
        </w:rPr>
        <w:t>t</w:t>
      </w:r>
      <w:r w:rsidRPr="00962821">
        <w:t>e</w:t>
      </w:r>
      <w:r w:rsidRPr="00962821">
        <w:rPr>
          <w:spacing w:val="-1"/>
        </w:rPr>
        <w:t>lli</w:t>
      </w:r>
      <w:r w:rsidRPr="00962821">
        <w:rPr>
          <w:spacing w:val="2"/>
        </w:rPr>
        <w:t>g</w:t>
      </w:r>
      <w:r w:rsidRPr="00962821">
        <w:t xml:space="preserve">ent </w:t>
      </w:r>
      <w:r w:rsidRPr="00962821">
        <w:rPr>
          <w:spacing w:val="-1"/>
        </w:rPr>
        <w:t>A</w:t>
      </w:r>
      <w:r w:rsidRPr="00962821">
        <w:t>I</w:t>
      </w:r>
      <w:r w:rsidRPr="00962821">
        <w:rPr>
          <w:spacing w:val="-2"/>
        </w:rPr>
        <w:t xml:space="preserve"> </w:t>
      </w:r>
      <w:r w:rsidRPr="00962821">
        <w:t>beha</w:t>
      </w:r>
      <w:r w:rsidRPr="00962821">
        <w:rPr>
          <w:spacing w:val="-2"/>
        </w:rPr>
        <w:t>v</w:t>
      </w:r>
      <w:r w:rsidRPr="00962821">
        <w:rPr>
          <w:spacing w:val="-1"/>
        </w:rPr>
        <w:t>i</w:t>
      </w:r>
      <w:r w:rsidRPr="00962821">
        <w:t>o</w:t>
      </w:r>
      <w:r w:rsidRPr="00962821">
        <w:rPr>
          <w:spacing w:val="1"/>
        </w:rPr>
        <w:t>r</w:t>
      </w:r>
      <w:r w:rsidRPr="00962821">
        <w:t>.</w:t>
      </w:r>
      <w:r w:rsidRPr="00962821">
        <w:rPr>
          <w:spacing w:val="-2"/>
        </w:rPr>
        <w:t xml:space="preserve"> </w:t>
      </w:r>
      <w:r w:rsidRPr="00962821">
        <w:rPr>
          <w:spacing w:val="8"/>
        </w:rPr>
        <w:t>W</w:t>
      </w:r>
      <w:r w:rsidRPr="00962821">
        <w:t>e</w:t>
      </w:r>
      <w:r w:rsidRPr="00962821">
        <w:rPr>
          <w:spacing w:val="-1"/>
        </w:rPr>
        <w:t xml:space="preserve"> </w:t>
      </w:r>
      <w:r w:rsidRPr="00962821">
        <w:t>be</w:t>
      </w:r>
      <w:r w:rsidRPr="00962821">
        <w:rPr>
          <w:spacing w:val="-1"/>
        </w:rPr>
        <w:t>li</w:t>
      </w:r>
      <w:r w:rsidRPr="00962821">
        <w:t>e</w:t>
      </w:r>
      <w:r w:rsidRPr="00962821">
        <w:rPr>
          <w:spacing w:val="-2"/>
        </w:rPr>
        <w:t>v</w:t>
      </w:r>
      <w:r w:rsidRPr="00962821">
        <w:t>e</w:t>
      </w:r>
      <w:r w:rsidRPr="00962821">
        <w:rPr>
          <w:spacing w:val="1"/>
        </w:rPr>
        <w:t xml:space="preserve"> t</w:t>
      </w:r>
      <w:r w:rsidRPr="00962821">
        <w:t>h</w:t>
      </w:r>
      <w:r w:rsidRPr="00962821">
        <w:rPr>
          <w:spacing w:val="-3"/>
        </w:rPr>
        <w:t>o</w:t>
      </w:r>
      <w:r w:rsidRPr="00962821">
        <w:t>se</w:t>
      </w:r>
      <w:r w:rsidRPr="00962821">
        <w:rPr>
          <w:spacing w:val="2"/>
        </w:rPr>
        <w:t xml:space="preserve"> </w:t>
      </w:r>
      <w:r w:rsidRPr="00962821">
        <w:t>use</w:t>
      </w:r>
      <w:r w:rsidRPr="00962821">
        <w:rPr>
          <w:spacing w:val="-2"/>
        </w:rPr>
        <w:t>r</w:t>
      </w:r>
      <w:r w:rsidRPr="00962821">
        <w:t>s</w:t>
      </w:r>
      <w:r w:rsidRPr="00962821">
        <w:rPr>
          <w:spacing w:val="1"/>
        </w:rPr>
        <w:t xml:space="preserve"> </w:t>
      </w:r>
      <w:r w:rsidRPr="00962821">
        <w:rPr>
          <w:spacing w:val="-3"/>
        </w:rPr>
        <w:t>a</w:t>
      </w:r>
      <w:r w:rsidRPr="00962821">
        <w:rPr>
          <w:spacing w:val="1"/>
        </w:rPr>
        <w:t>r</w:t>
      </w:r>
      <w:r w:rsidRPr="00962821">
        <w:t>e</w:t>
      </w:r>
      <w:r w:rsidRPr="00962821">
        <w:rPr>
          <w:spacing w:val="1"/>
        </w:rPr>
        <w:t xml:space="preserve"> </w:t>
      </w:r>
      <w:r w:rsidRPr="00962821">
        <w:rPr>
          <w:spacing w:val="-3"/>
        </w:rPr>
        <w:t>w</w:t>
      </w:r>
      <w:r w:rsidRPr="00962821">
        <w:rPr>
          <w:spacing w:val="-1"/>
        </w:rPr>
        <w:t>il</w:t>
      </w:r>
      <w:r w:rsidRPr="00962821">
        <w:rPr>
          <w:spacing w:val="1"/>
        </w:rPr>
        <w:t>l</w:t>
      </w:r>
      <w:r w:rsidRPr="00962821">
        <w:rPr>
          <w:spacing w:val="-1"/>
        </w:rPr>
        <w:t>i</w:t>
      </w:r>
      <w:r w:rsidRPr="00962821">
        <w:t>ng</w:t>
      </w:r>
      <w:r w:rsidRPr="00962821">
        <w:rPr>
          <w:spacing w:val="1"/>
        </w:rPr>
        <w:t xml:space="preserve"> t</w:t>
      </w:r>
      <w:r w:rsidRPr="00962821">
        <w:t>o</w:t>
      </w:r>
      <w:r w:rsidRPr="00962821">
        <w:rPr>
          <w:spacing w:val="1"/>
        </w:rPr>
        <w:t xml:space="preserve"> </w:t>
      </w:r>
      <w:r w:rsidRPr="00962821">
        <w:rPr>
          <w:spacing w:val="-1"/>
        </w:rPr>
        <w:t>i</w:t>
      </w:r>
      <w:r w:rsidRPr="00962821">
        <w:rPr>
          <w:spacing w:val="-3"/>
        </w:rPr>
        <w:t>n</w:t>
      </w:r>
      <w:r w:rsidRPr="00962821">
        <w:rPr>
          <w:spacing w:val="-2"/>
        </w:rPr>
        <w:t>v</w:t>
      </w:r>
      <w:r w:rsidRPr="00962821">
        <w:t>est</w:t>
      </w:r>
      <w:r w:rsidRPr="00962821">
        <w:rPr>
          <w:spacing w:val="3"/>
        </w:rPr>
        <w:t xml:space="preserve"> </w:t>
      </w:r>
      <w:r w:rsidRPr="00962821">
        <w:rPr>
          <w:spacing w:val="-1"/>
        </w:rPr>
        <w:t>i</w:t>
      </w:r>
      <w:r w:rsidRPr="00962821">
        <w:t>n</w:t>
      </w:r>
      <w:r w:rsidRPr="00962821">
        <w:rPr>
          <w:spacing w:val="1"/>
        </w:rPr>
        <w:t xml:space="preserve"> </w:t>
      </w:r>
      <w:r w:rsidRPr="00962821">
        <w:t>a</w:t>
      </w:r>
      <w:r w:rsidRPr="00962821">
        <w:rPr>
          <w:spacing w:val="-1"/>
        </w:rPr>
        <w:t xml:space="preserve"> </w:t>
      </w:r>
      <w:r w:rsidRPr="00962821">
        <w:rPr>
          <w:spacing w:val="1"/>
        </w:rPr>
        <w:t>m</w:t>
      </w:r>
      <w:r w:rsidRPr="00962821">
        <w:t>o</w:t>
      </w:r>
      <w:r w:rsidRPr="00962821">
        <w:rPr>
          <w:spacing w:val="1"/>
        </w:rPr>
        <w:t>r</w:t>
      </w:r>
      <w:r w:rsidRPr="00962821">
        <w:t>e po</w:t>
      </w:r>
      <w:r w:rsidRPr="00962821">
        <w:rPr>
          <w:spacing w:val="-3"/>
        </w:rPr>
        <w:t>w</w:t>
      </w:r>
      <w:r w:rsidRPr="00962821">
        <w:t>e</w:t>
      </w:r>
      <w:r w:rsidRPr="00962821">
        <w:rPr>
          <w:spacing w:val="1"/>
        </w:rPr>
        <w:t>r</w:t>
      </w:r>
      <w:r w:rsidRPr="00962821">
        <w:rPr>
          <w:spacing w:val="3"/>
        </w:rPr>
        <w:t>f</w:t>
      </w:r>
      <w:r w:rsidRPr="00962821">
        <w:t>ul c</w:t>
      </w:r>
      <w:r w:rsidRPr="00962821">
        <w:rPr>
          <w:spacing w:val="-3"/>
        </w:rPr>
        <w:t>o</w:t>
      </w:r>
      <w:r w:rsidRPr="00962821">
        <w:rPr>
          <w:spacing w:val="1"/>
        </w:rPr>
        <w:t>m</w:t>
      </w:r>
      <w:r w:rsidRPr="00962821">
        <w:t>pu</w:t>
      </w:r>
      <w:r w:rsidRPr="00962821">
        <w:rPr>
          <w:spacing w:val="1"/>
        </w:rPr>
        <w:t>t</w:t>
      </w:r>
      <w:r w:rsidRPr="00962821">
        <w:rPr>
          <w:spacing w:val="-3"/>
        </w:rPr>
        <w:t>e</w:t>
      </w:r>
      <w:r w:rsidRPr="00962821">
        <w:t xml:space="preserve">r </w:t>
      </w:r>
      <w:r w:rsidRPr="00962821">
        <w:rPr>
          <w:spacing w:val="1"/>
        </w:rPr>
        <w:t>t</w:t>
      </w:r>
      <w:r w:rsidRPr="00962821">
        <w:t>o</w:t>
      </w:r>
      <w:r w:rsidRPr="00962821">
        <w:rPr>
          <w:spacing w:val="-1"/>
        </w:rPr>
        <w:t xml:space="preserve"> </w:t>
      </w:r>
      <w:r w:rsidRPr="00962821">
        <w:t>e</w:t>
      </w:r>
      <w:r w:rsidRPr="00962821">
        <w:rPr>
          <w:spacing w:val="-3"/>
        </w:rPr>
        <w:t>n</w:t>
      </w:r>
      <w:r w:rsidRPr="00962821">
        <w:t>su</w:t>
      </w:r>
      <w:r w:rsidRPr="00962821">
        <w:rPr>
          <w:spacing w:val="1"/>
        </w:rPr>
        <w:t>r</w:t>
      </w:r>
      <w:r w:rsidRPr="00962821">
        <w:t>e</w:t>
      </w:r>
      <w:r w:rsidRPr="00962821">
        <w:rPr>
          <w:spacing w:val="-1"/>
        </w:rPr>
        <w:t xml:space="preserve"> </w:t>
      </w:r>
      <w:r w:rsidRPr="00962821">
        <w:rPr>
          <w:spacing w:val="1"/>
        </w:rPr>
        <w:t>t</w:t>
      </w:r>
      <w:r w:rsidRPr="00962821">
        <w:t>hey</w:t>
      </w:r>
      <w:r w:rsidRPr="00962821">
        <w:rPr>
          <w:spacing w:val="-1"/>
        </w:rPr>
        <w:t xml:space="preserve"> </w:t>
      </w:r>
      <w:r w:rsidRPr="00962821">
        <w:rPr>
          <w:spacing w:val="2"/>
        </w:rPr>
        <w:t>g</w:t>
      </w:r>
      <w:r w:rsidRPr="00962821">
        <w:rPr>
          <w:spacing w:val="-3"/>
        </w:rPr>
        <w:t>e</w:t>
      </w:r>
      <w:r w:rsidRPr="00962821">
        <w:t xml:space="preserve">t </w:t>
      </w:r>
      <w:r w:rsidRPr="00962821">
        <w:rPr>
          <w:spacing w:val="1"/>
        </w:rPr>
        <w:t>t</w:t>
      </w:r>
      <w:r w:rsidRPr="00962821">
        <w:t>he</w:t>
      </w:r>
      <w:r w:rsidRPr="00962821">
        <w:rPr>
          <w:spacing w:val="-1"/>
        </w:rPr>
        <w:t xml:space="preserve"> </w:t>
      </w:r>
      <w:r w:rsidRPr="00962821">
        <w:rPr>
          <w:spacing w:val="1"/>
        </w:rPr>
        <w:t>r</w:t>
      </w:r>
      <w:r w:rsidRPr="00962821">
        <w:t>esu</w:t>
      </w:r>
      <w:r w:rsidRPr="00962821">
        <w:rPr>
          <w:spacing w:val="-1"/>
        </w:rPr>
        <w:t>lt</w:t>
      </w:r>
      <w:r w:rsidRPr="00962821">
        <w:t>s</w:t>
      </w:r>
      <w:r w:rsidRPr="00962821">
        <w:rPr>
          <w:spacing w:val="-1"/>
        </w:rPr>
        <w:t xml:space="preserve"> </w:t>
      </w:r>
      <w:r w:rsidRPr="00962821">
        <w:rPr>
          <w:spacing w:val="1"/>
        </w:rPr>
        <w:t>t</w:t>
      </w:r>
      <w:r w:rsidRPr="00962821">
        <w:t>hey</w:t>
      </w:r>
      <w:r w:rsidRPr="00962821">
        <w:rPr>
          <w:spacing w:val="-1"/>
        </w:rPr>
        <w:t xml:space="preserve"> </w:t>
      </w:r>
      <w:r w:rsidRPr="00962821">
        <w:rPr>
          <w:spacing w:val="-3"/>
        </w:rPr>
        <w:t>w</w:t>
      </w:r>
      <w:r w:rsidRPr="00962821">
        <w:t>an</w:t>
      </w:r>
      <w:r w:rsidRPr="00962821">
        <w:rPr>
          <w:spacing w:val="1"/>
        </w:rPr>
        <w:t>t</w:t>
      </w:r>
      <w:r w:rsidRPr="00962821">
        <w:t xml:space="preserve">. </w:t>
      </w:r>
      <w:r w:rsidRPr="00962821">
        <w:rPr>
          <w:spacing w:val="2"/>
        </w:rPr>
        <w:t>T</w:t>
      </w:r>
      <w:r w:rsidRPr="00962821">
        <w:t>he</w:t>
      </w:r>
      <w:r w:rsidRPr="00962821">
        <w:rPr>
          <w:spacing w:val="1"/>
        </w:rPr>
        <w:t>r</w:t>
      </w:r>
      <w:r w:rsidRPr="00962821">
        <w:rPr>
          <w:spacing w:val="-3"/>
        </w:rPr>
        <w:t>e</w:t>
      </w:r>
      <w:r w:rsidRPr="00962821">
        <w:rPr>
          <w:spacing w:val="1"/>
        </w:rPr>
        <w:t>f</w:t>
      </w:r>
      <w:r w:rsidRPr="00962821">
        <w:t>o</w:t>
      </w:r>
      <w:r w:rsidRPr="00962821">
        <w:rPr>
          <w:spacing w:val="1"/>
        </w:rPr>
        <w:t>r</w:t>
      </w:r>
      <w:r w:rsidRPr="00962821">
        <w:rPr>
          <w:spacing w:val="-3"/>
        </w:rPr>
        <w:t>e</w:t>
      </w:r>
      <w:r w:rsidRPr="00962821">
        <w:t>,</w:t>
      </w:r>
      <w:r w:rsidRPr="00962821">
        <w:rPr>
          <w:spacing w:val="3"/>
        </w:rPr>
        <w:t xml:space="preserve"> </w:t>
      </w:r>
      <w:r w:rsidRPr="00962821">
        <w:t>d</w:t>
      </w:r>
      <w:r w:rsidRPr="00962821">
        <w:rPr>
          <w:spacing w:val="-3"/>
        </w:rPr>
        <w:t>e</w:t>
      </w:r>
      <w:r w:rsidRPr="00962821">
        <w:rPr>
          <w:spacing w:val="-2"/>
        </w:rPr>
        <w:t>v</w:t>
      </w:r>
      <w:r w:rsidRPr="00962821">
        <w:t>e</w:t>
      </w:r>
      <w:r w:rsidRPr="00962821">
        <w:rPr>
          <w:spacing w:val="-1"/>
        </w:rPr>
        <w:t>l</w:t>
      </w:r>
      <w:r w:rsidRPr="00962821">
        <w:t>op</w:t>
      </w:r>
      <w:r w:rsidRPr="00962821">
        <w:rPr>
          <w:spacing w:val="1"/>
        </w:rPr>
        <w:t>m</w:t>
      </w:r>
      <w:r w:rsidRPr="00962821">
        <w:t>ent</w:t>
      </w:r>
      <w:r w:rsidRPr="00962821">
        <w:rPr>
          <w:spacing w:val="3"/>
        </w:rPr>
        <w:t xml:space="preserve"> </w:t>
      </w:r>
      <w:r w:rsidRPr="00962821">
        <w:rPr>
          <w:spacing w:val="-3"/>
        </w:rPr>
        <w:t>o</w:t>
      </w:r>
      <w:r w:rsidRPr="00962821">
        <w:t>f</w:t>
      </w:r>
      <w:r w:rsidRPr="00962821">
        <w:rPr>
          <w:spacing w:val="3"/>
        </w:rPr>
        <w:t xml:space="preserve"> </w:t>
      </w:r>
      <w:r w:rsidRPr="00962821">
        <w:rPr>
          <w:spacing w:val="1"/>
        </w:rPr>
        <w:t>t</w:t>
      </w:r>
      <w:r w:rsidRPr="00962821">
        <w:t xml:space="preserve">he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3"/>
        </w:rPr>
        <w:t>w</w:t>
      </w:r>
      <w:r w:rsidRPr="00962821">
        <w:rPr>
          <w:spacing w:val="-1"/>
        </w:rPr>
        <w:t>il</w:t>
      </w:r>
      <w:r w:rsidRPr="00962821">
        <w:t>l</w:t>
      </w:r>
      <w:r w:rsidRPr="00962821">
        <w:rPr>
          <w:spacing w:val="3"/>
        </w:rPr>
        <w:t xml:space="preserve"> </w:t>
      </w:r>
      <w:r w:rsidRPr="00962821">
        <w:t>be</w:t>
      </w:r>
      <w:r w:rsidRPr="00962821">
        <w:rPr>
          <w:spacing w:val="-1"/>
        </w:rPr>
        <w:t xml:space="preserve"> </w:t>
      </w:r>
      <w:r w:rsidRPr="00962821">
        <w:rPr>
          <w:spacing w:val="3"/>
        </w:rPr>
        <w:t>f</w:t>
      </w:r>
      <w:r w:rsidRPr="00962821">
        <w:t>ocused</w:t>
      </w:r>
      <w:r w:rsidRPr="00962821">
        <w:rPr>
          <w:spacing w:val="-1"/>
        </w:rPr>
        <w:t xml:space="preserve"> </w:t>
      </w:r>
      <w:r w:rsidRPr="00962821">
        <w:t>on</w:t>
      </w:r>
      <w:r w:rsidRPr="00962821">
        <w:rPr>
          <w:spacing w:val="-1"/>
        </w:rPr>
        <w:t xml:space="preserve"> </w:t>
      </w:r>
      <w:r w:rsidRPr="00962821">
        <w:t>op</w:t>
      </w:r>
      <w:r w:rsidRPr="00962821">
        <w:rPr>
          <w:spacing w:val="1"/>
        </w:rPr>
        <w:t>t</w:t>
      </w:r>
      <w:r w:rsidRPr="00962821">
        <w:rPr>
          <w:spacing w:val="-1"/>
        </w:rPr>
        <w:t>i</w:t>
      </w:r>
      <w:r w:rsidRPr="00962821">
        <w:rPr>
          <w:spacing w:val="1"/>
        </w:rPr>
        <w:t>m</w:t>
      </w:r>
      <w:r w:rsidRPr="00962821">
        <w:rPr>
          <w:spacing w:val="-1"/>
        </w:rPr>
        <w:t>i</w:t>
      </w:r>
      <w:r w:rsidRPr="00962821">
        <w:rPr>
          <w:spacing w:val="-2"/>
        </w:rPr>
        <w:t>z</w:t>
      </w:r>
      <w:r w:rsidRPr="00962821">
        <w:rPr>
          <w:spacing w:val="-1"/>
        </w:rPr>
        <w:t>i</w:t>
      </w:r>
      <w:r w:rsidRPr="00962821">
        <w:t>ng</w:t>
      </w:r>
      <w:r w:rsidRPr="00962821">
        <w:rPr>
          <w:spacing w:val="1"/>
        </w:rPr>
        <w:t xml:space="preserve"> </w:t>
      </w:r>
      <w:r w:rsidRPr="00962821">
        <w:rPr>
          <w:spacing w:val="-1"/>
        </w:rPr>
        <w:t>i</w:t>
      </w:r>
      <w:r w:rsidRPr="00962821">
        <w:rPr>
          <w:spacing w:val="1"/>
        </w:rPr>
        <w:t>t</w:t>
      </w:r>
      <w:r w:rsidRPr="00962821">
        <w:t>s</w:t>
      </w:r>
      <w:r w:rsidRPr="00962821">
        <w:rPr>
          <w:spacing w:val="1"/>
        </w:rPr>
        <w:t xml:space="preserve"> </w:t>
      </w:r>
      <w:r w:rsidRPr="00962821">
        <w:t>p</w:t>
      </w:r>
      <w:r w:rsidRPr="00962821">
        <w:rPr>
          <w:spacing w:val="-2"/>
        </w:rPr>
        <w:t>er</w:t>
      </w:r>
      <w:r w:rsidRPr="00962821">
        <w:rPr>
          <w:spacing w:val="3"/>
        </w:rPr>
        <w:t>f</w:t>
      </w:r>
      <w:r w:rsidRPr="00962821">
        <w:rPr>
          <w:spacing w:val="-3"/>
        </w:rPr>
        <w:t>o</w:t>
      </w:r>
      <w:r w:rsidRPr="00962821">
        <w:rPr>
          <w:spacing w:val="-2"/>
        </w:rPr>
        <w:t>r</w:t>
      </w:r>
      <w:r w:rsidRPr="00962821">
        <w:rPr>
          <w:spacing w:val="1"/>
        </w:rPr>
        <w:t>m</w:t>
      </w:r>
      <w:r w:rsidRPr="00962821">
        <w:t>ance</w:t>
      </w:r>
      <w:r w:rsidRPr="00962821">
        <w:rPr>
          <w:spacing w:val="1"/>
        </w:rPr>
        <w:t xml:space="preserve"> </w:t>
      </w:r>
      <w:r w:rsidRPr="00962821">
        <w:t>on</w:t>
      </w:r>
      <w:r w:rsidRPr="00962821">
        <w:rPr>
          <w:spacing w:val="-1"/>
        </w:rPr>
        <w:t xml:space="preserve"> </w:t>
      </w:r>
      <w:r w:rsidRPr="00962821">
        <w:rPr>
          <w:spacing w:val="1"/>
        </w:rPr>
        <w:t>m</w:t>
      </w:r>
      <w:r w:rsidRPr="00962821">
        <w:t>u</w:t>
      </w:r>
      <w:r w:rsidRPr="00962821">
        <w:rPr>
          <w:spacing w:val="-3"/>
        </w:rPr>
        <w:t>l</w:t>
      </w:r>
      <w:r w:rsidRPr="00962821">
        <w:rPr>
          <w:spacing w:val="1"/>
        </w:rPr>
        <w:t>t</w:t>
      </w:r>
      <w:r w:rsidRPr="00962821">
        <w:rPr>
          <w:spacing w:val="-1"/>
        </w:rPr>
        <w:t>i</w:t>
      </w:r>
      <w:r w:rsidRPr="00962821">
        <w:rPr>
          <w:spacing w:val="1"/>
        </w:rPr>
        <w:t>-</w:t>
      </w:r>
      <w:r w:rsidRPr="00962821">
        <w:t>co</w:t>
      </w:r>
      <w:r w:rsidRPr="00962821">
        <w:rPr>
          <w:spacing w:val="1"/>
        </w:rPr>
        <w:t>r</w:t>
      </w:r>
      <w:r w:rsidRPr="00962821">
        <w:t>e</w:t>
      </w:r>
      <w:r w:rsidRPr="00962821">
        <w:rPr>
          <w:spacing w:val="-1"/>
        </w:rPr>
        <w:t xml:space="preserve"> CP</w:t>
      </w:r>
      <w:r w:rsidRPr="00962821">
        <w:t>U s</w:t>
      </w:r>
      <w:r w:rsidRPr="00962821">
        <w:rPr>
          <w:spacing w:val="-2"/>
        </w:rPr>
        <w:t>y</w:t>
      </w:r>
      <w:r w:rsidRPr="00962821">
        <w:t>s</w:t>
      </w:r>
      <w:r w:rsidRPr="00962821">
        <w:rPr>
          <w:spacing w:val="1"/>
        </w:rPr>
        <w:t>t</w:t>
      </w:r>
      <w:r w:rsidRPr="00962821">
        <w:t>e</w:t>
      </w:r>
      <w:r w:rsidRPr="00962821">
        <w:rPr>
          <w:spacing w:val="1"/>
        </w:rPr>
        <w:t>m</w:t>
      </w:r>
      <w:r w:rsidRPr="00962821">
        <w:t xml:space="preserve">s </w:t>
      </w:r>
      <w:r w:rsidRPr="00962821">
        <w:rPr>
          <w:spacing w:val="-1"/>
        </w:rPr>
        <w:t>wi</w:t>
      </w:r>
      <w:r w:rsidRPr="00962821">
        <w:rPr>
          <w:spacing w:val="1"/>
        </w:rPr>
        <w:t>t</w:t>
      </w:r>
      <w:r w:rsidRPr="00962821">
        <w:t>h</w:t>
      </w:r>
      <w:r w:rsidRPr="00962821">
        <w:rPr>
          <w:spacing w:val="1"/>
        </w:rPr>
        <w:t xml:space="preserve"> m</w:t>
      </w:r>
      <w:r w:rsidRPr="00962821">
        <w:rPr>
          <w:spacing w:val="-1"/>
        </w:rPr>
        <w:t>i</w:t>
      </w:r>
      <w:r w:rsidRPr="00962821">
        <w:t>d</w:t>
      </w:r>
      <w:r w:rsidRPr="00962821">
        <w:rPr>
          <w:spacing w:val="-2"/>
        </w:rPr>
        <w:t>-</w:t>
      </w:r>
      <w:r w:rsidRPr="00962821">
        <w:rPr>
          <w:spacing w:val="1"/>
        </w:rPr>
        <w:t>t</w:t>
      </w:r>
      <w:r w:rsidRPr="00962821">
        <w:t>o</w:t>
      </w:r>
      <w:r w:rsidRPr="00962821">
        <w:rPr>
          <w:spacing w:val="1"/>
        </w:rPr>
        <w:t>-</w:t>
      </w:r>
      <w:r w:rsidRPr="00962821">
        <w:t>h</w:t>
      </w:r>
      <w:r w:rsidRPr="00962821">
        <w:rPr>
          <w:spacing w:val="-3"/>
        </w:rPr>
        <w:t>i</w:t>
      </w:r>
      <w:r w:rsidRPr="00962821">
        <w:rPr>
          <w:spacing w:val="2"/>
        </w:rPr>
        <w:t>g</w:t>
      </w:r>
      <w:r w:rsidRPr="00962821">
        <w:t>h</w:t>
      </w:r>
      <w:r w:rsidRPr="00962821">
        <w:rPr>
          <w:spacing w:val="-1"/>
        </w:rPr>
        <w:t xml:space="preserve"> </w:t>
      </w:r>
      <w:r w:rsidRPr="00962821">
        <w:t>end</w:t>
      </w:r>
      <w:r w:rsidRPr="00962821">
        <w:rPr>
          <w:spacing w:val="-1"/>
        </w:rPr>
        <w:t xml:space="preserve"> </w:t>
      </w:r>
      <w:r w:rsidRPr="00962821">
        <w:t>g</w:t>
      </w:r>
      <w:r w:rsidRPr="00962821">
        <w:rPr>
          <w:spacing w:val="1"/>
        </w:rPr>
        <w:t>r</w:t>
      </w:r>
      <w:r w:rsidRPr="00962821">
        <w:rPr>
          <w:spacing w:val="-3"/>
        </w:rPr>
        <w:t>a</w:t>
      </w:r>
      <w:r w:rsidRPr="00962821">
        <w:t>ph</w:t>
      </w:r>
      <w:r w:rsidRPr="00962821">
        <w:rPr>
          <w:spacing w:val="-1"/>
        </w:rPr>
        <w:t>i</w:t>
      </w:r>
      <w:r w:rsidRPr="00962821">
        <w:t>cs</w:t>
      </w:r>
      <w:r w:rsidRPr="00962821">
        <w:rPr>
          <w:spacing w:val="1"/>
        </w:rPr>
        <w:t xml:space="preserve"> </w:t>
      </w:r>
      <w:r w:rsidRPr="00962821">
        <w:t>ca</w:t>
      </w:r>
      <w:r w:rsidRPr="00962821">
        <w:rPr>
          <w:spacing w:val="1"/>
        </w:rPr>
        <w:t>r</w:t>
      </w:r>
      <w:r w:rsidRPr="00962821">
        <w:t>d</w:t>
      </w:r>
      <w:r w:rsidRPr="00962821">
        <w:rPr>
          <w:spacing w:val="-2"/>
        </w:rPr>
        <w:t>s</w:t>
      </w:r>
      <w:r w:rsidRPr="00962821">
        <w:t xml:space="preserve">. </w:t>
      </w:r>
      <w:r w:rsidRPr="00962821">
        <w:rPr>
          <w:spacing w:val="2"/>
        </w:rPr>
        <w:t xml:space="preserve"> </w:t>
      </w:r>
      <w:r w:rsidRPr="00962821">
        <w:rPr>
          <w:spacing w:val="-1"/>
        </w:rPr>
        <w:t>I</w:t>
      </w:r>
      <w:r w:rsidRPr="00962821">
        <w:t xml:space="preserve">t </w:t>
      </w:r>
      <w:r w:rsidRPr="00962821">
        <w:rPr>
          <w:spacing w:val="-3"/>
        </w:rPr>
        <w:t>w</w:t>
      </w:r>
      <w:r w:rsidRPr="00962821">
        <w:t>ou</w:t>
      </w:r>
      <w:r w:rsidRPr="00962821">
        <w:rPr>
          <w:spacing w:val="-1"/>
        </w:rPr>
        <w:t>l</w:t>
      </w:r>
      <w:r w:rsidRPr="00962821">
        <w:t>d</w:t>
      </w:r>
      <w:r w:rsidRPr="00962821">
        <w:rPr>
          <w:spacing w:val="1"/>
        </w:rPr>
        <w:t xml:space="preserve"> </w:t>
      </w:r>
      <w:r w:rsidRPr="00962821">
        <w:t>be</w:t>
      </w:r>
      <w:r w:rsidRPr="00962821">
        <w:rPr>
          <w:spacing w:val="1"/>
        </w:rPr>
        <w:t xml:space="preserve"> </w:t>
      </w:r>
      <w:r w:rsidRPr="00962821">
        <w:t>n</w:t>
      </w:r>
      <w:r w:rsidRPr="00962821">
        <w:rPr>
          <w:spacing w:val="-1"/>
        </w:rPr>
        <w:t>i</w:t>
      </w:r>
      <w:r w:rsidRPr="00962821">
        <w:t>ce</w:t>
      </w:r>
      <w:r w:rsidRPr="00962821">
        <w:rPr>
          <w:spacing w:val="2"/>
        </w:rPr>
        <w:t xml:space="preserve"> </w:t>
      </w:r>
      <w:r w:rsidRPr="00962821">
        <w:rPr>
          <w:spacing w:val="1"/>
        </w:rPr>
        <w:t>t</w:t>
      </w:r>
      <w:r w:rsidRPr="00962821">
        <w:t>o</w:t>
      </w:r>
      <w:r w:rsidRPr="00962821">
        <w:rPr>
          <w:spacing w:val="-1"/>
        </w:rPr>
        <w:t xml:space="preserve"> </w:t>
      </w:r>
      <w:r w:rsidRPr="00962821">
        <w:t>suppo</w:t>
      </w:r>
      <w:r w:rsidRPr="00962821">
        <w:rPr>
          <w:spacing w:val="-2"/>
        </w:rPr>
        <w:t>r</w:t>
      </w:r>
      <w:r w:rsidRPr="00962821">
        <w:t xml:space="preserve">t </w:t>
      </w:r>
      <w:r w:rsidRPr="00962821">
        <w:rPr>
          <w:spacing w:val="1"/>
        </w:rPr>
        <w:t>t</w:t>
      </w:r>
      <w:r w:rsidRPr="00962821">
        <w:t>he</w:t>
      </w:r>
      <w:r w:rsidRPr="00962821">
        <w:rPr>
          <w:spacing w:val="1"/>
        </w:rPr>
        <w:t xml:space="preserve"> </w:t>
      </w:r>
      <w:r w:rsidRPr="00962821">
        <w:rPr>
          <w:spacing w:val="-1"/>
        </w:rPr>
        <w:t>l</w:t>
      </w:r>
      <w:r w:rsidRPr="00962821">
        <w:t>ess</w:t>
      </w:r>
      <w:r w:rsidRPr="00962821">
        <w:rPr>
          <w:spacing w:val="-1"/>
        </w:rPr>
        <w:t xml:space="preserve"> </w:t>
      </w:r>
      <w:r w:rsidRPr="00962821">
        <w:rPr>
          <w:spacing w:val="-3"/>
        </w:rPr>
        <w:t>p</w:t>
      </w:r>
      <w:r w:rsidRPr="00962821">
        <w:t>o</w:t>
      </w:r>
      <w:r w:rsidRPr="00962821">
        <w:rPr>
          <w:spacing w:val="-3"/>
        </w:rPr>
        <w:t>w</w:t>
      </w:r>
      <w:r w:rsidRPr="00962821">
        <w:t>e</w:t>
      </w:r>
      <w:r w:rsidRPr="00962821">
        <w:rPr>
          <w:spacing w:val="1"/>
        </w:rPr>
        <w:t>r</w:t>
      </w:r>
      <w:r w:rsidRPr="00962821">
        <w:rPr>
          <w:spacing w:val="3"/>
        </w:rPr>
        <w:t>f</w:t>
      </w:r>
      <w:r w:rsidRPr="00962821">
        <w:t>ul c</w:t>
      </w:r>
      <w:r w:rsidRPr="00962821">
        <w:rPr>
          <w:spacing w:val="-3"/>
        </w:rPr>
        <w:t>o</w:t>
      </w:r>
      <w:r w:rsidRPr="00962821">
        <w:rPr>
          <w:spacing w:val="1"/>
        </w:rPr>
        <w:t>m</w:t>
      </w:r>
      <w:r w:rsidRPr="00962821">
        <w:t>pu</w:t>
      </w:r>
      <w:r w:rsidRPr="00962821">
        <w:rPr>
          <w:spacing w:val="1"/>
        </w:rPr>
        <w:t>t</w:t>
      </w:r>
      <w:r w:rsidRPr="00962821">
        <w:rPr>
          <w:spacing w:val="-3"/>
        </w:rPr>
        <w:t>e</w:t>
      </w:r>
      <w:r w:rsidRPr="00962821">
        <w:rPr>
          <w:spacing w:val="1"/>
        </w:rPr>
        <w:t>r</w:t>
      </w:r>
      <w:r w:rsidRPr="00962821">
        <w:rPr>
          <w:spacing w:val="-2"/>
        </w:rPr>
        <w:t>s</w:t>
      </w:r>
      <w:r w:rsidRPr="00962821">
        <w:t>, and</w:t>
      </w:r>
      <w:r w:rsidRPr="00962821">
        <w:rPr>
          <w:spacing w:val="1"/>
        </w:rPr>
        <w:t xml:space="preserve"> </w:t>
      </w:r>
      <w:r w:rsidRPr="00962821">
        <w:rPr>
          <w:spacing w:val="-1"/>
        </w:rPr>
        <w:t>i</w:t>
      </w:r>
      <w:r w:rsidRPr="00962821">
        <w:rPr>
          <w:spacing w:val="1"/>
        </w:rPr>
        <w:t>t</w:t>
      </w:r>
      <w:r w:rsidRPr="00962821">
        <w:rPr>
          <w:spacing w:val="-1"/>
        </w:rPr>
        <w:t>’</w:t>
      </w:r>
      <w:r w:rsidRPr="00962821">
        <w:t>s</w:t>
      </w:r>
      <w:r w:rsidRPr="00962821">
        <w:rPr>
          <w:spacing w:val="-1"/>
        </w:rPr>
        <w:t xml:space="preserve"> </w:t>
      </w:r>
      <w:r w:rsidRPr="00962821">
        <w:rPr>
          <w:spacing w:val="1"/>
        </w:rPr>
        <w:t>t</w:t>
      </w:r>
      <w:r w:rsidRPr="00962821">
        <w:t>echn</w:t>
      </w:r>
      <w:r w:rsidRPr="00962821">
        <w:rPr>
          <w:spacing w:val="-1"/>
        </w:rPr>
        <w:t>i</w:t>
      </w:r>
      <w:r w:rsidRPr="00962821">
        <w:t>ca</w:t>
      </w:r>
      <w:r w:rsidRPr="00962821">
        <w:rPr>
          <w:spacing w:val="-1"/>
        </w:rPr>
        <w:t>ll</w:t>
      </w:r>
      <w:r w:rsidRPr="00962821">
        <w:t>y</w:t>
      </w:r>
      <w:r w:rsidRPr="00962821">
        <w:rPr>
          <w:spacing w:val="-1"/>
        </w:rPr>
        <w:t xml:space="preserve"> </w:t>
      </w:r>
      <w:r w:rsidRPr="00962821">
        <w:t>poss</w:t>
      </w:r>
      <w:r w:rsidRPr="00962821">
        <w:rPr>
          <w:spacing w:val="-1"/>
        </w:rPr>
        <w:t>i</w:t>
      </w:r>
      <w:r w:rsidRPr="00962821">
        <w:t>b</w:t>
      </w:r>
      <w:r w:rsidRPr="00962821">
        <w:rPr>
          <w:spacing w:val="-1"/>
        </w:rPr>
        <w:t>l</w:t>
      </w:r>
      <w:r w:rsidRPr="00962821">
        <w:t>e</w:t>
      </w:r>
      <w:r w:rsidRPr="00962821">
        <w:rPr>
          <w:spacing w:val="1"/>
        </w:rPr>
        <w:t xml:space="preserve"> t</w:t>
      </w:r>
      <w:r w:rsidRPr="00962821">
        <w:t>o</w:t>
      </w:r>
      <w:r w:rsidRPr="00962821">
        <w:rPr>
          <w:spacing w:val="1"/>
        </w:rPr>
        <w:t xml:space="preserve"> </w:t>
      </w:r>
      <w:r w:rsidRPr="00962821">
        <w:t>do</w:t>
      </w:r>
      <w:r w:rsidRPr="00962821">
        <w:rPr>
          <w:spacing w:val="-1"/>
        </w:rPr>
        <w:t xml:space="preserve"> </w:t>
      </w:r>
      <w:r w:rsidRPr="00962821">
        <w:t>s</w:t>
      </w:r>
      <w:r w:rsidRPr="00962821">
        <w:rPr>
          <w:spacing w:val="-3"/>
        </w:rPr>
        <w:t>o</w:t>
      </w:r>
      <w:r w:rsidRPr="00962821">
        <w:t>,</w:t>
      </w:r>
      <w:r w:rsidRPr="00962821">
        <w:rPr>
          <w:spacing w:val="3"/>
        </w:rPr>
        <w:t xml:space="preserve"> </w:t>
      </w:r>
      <w:r w:rsidRPr="00962821">
        <w:t>b</w:t>
      </w:r>
      <w:r w:rsidRPr="00962821">
        <w:rPr>
          <w:spacing w:val="-3"/>
        </w:rPr>
        <w:t>u</w:t>
      </w:r>
      <w:r w:rsidRPr="00962821">
        <w:t>t</w:t>
      </w:r>
      <w:r w:rsidRPr="00962821">
        <w:rPr>
          <w:spacing w:val="3"/>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w:t>
      </w:r>
      <w:r w:rsidRPr="00962821">
        <w:rPr>
          <w:spacing w:val="-1"/>
        </w:rPr>
        <w:t>li</w:t>
      </w:r>
      <w:r w:rsidRPr="00962821">
        <w:rPr>
          <w:spacing w:val="1"/>
        </w:rPr>
        <w:t>m</w:t>
      </w:r>
      <w:r w:rsidRPr="00962821">
        <w:rPr>
          <w:spacing w:val="-1"/>
        </w:rPr>
        <w:t>i</w:t>
      </w:r>
      <w:r w:rsidRPr="00962821">
        <w:rPr>
          <w:spacing w:val="1"/>
        </w:rPr>
        <w:t>t</w:t>
      </w:r>
      <w:r w:rsidRPr="00962821">
        <w:t>ed</w:t>
      </w:r>
      <w:r w:rsidRPr="00962821">
        <w:rPr>
          <w:spacing w:val="-1"/>
        </w:rPr>
        <w:t xml:space="preserve"> </w:t>
      </w:r>
      <w:r w:rsidRPr="00962821">
        <w:rPr>
          <w:spacing w:val="1"/>
        </w:rPr>
        <w:t>r</w:t>
      </w:r>
      <w:r w:rsidRPr="00962821">
        <w:t>esou</w:t>
      </w:r>
      <w:r w:rsidRPr="00962821">
        <w:rPr>
          <w:spacing w:val="1"/>
        </w:rPr>
        <w:t>r</w:t>
      </w:r>
      <w:r w:rsidRPr="00962821">
        <w:t>c</w:t>
      </w:r>
      <w:r w:rsidRPr="00962821">
        <w:rPr>
          <w:spacing w:val="-3"/>
        </w:rPr>
        <w:t>e</w:t>
      </w:r>
      <w:r w:rsidRPr="00962821">
        <w:t xml:space="preserve">s, </w:t>
      </w:r>
      <w:r w:rsidRPr="00962821">
        <w:rPr>
          <w:spacing w:val="1"/>
        </w:rPr>
        <w:t>t</w:t>
      </w:r>
      <w:r w:rsidRPr="00962821">
        <w:t>he</w:t>
      </w:r>
      <w:r w:rsidRPr="00962821">
        <w:rPr>
          <w:spacing w:val="-1"/>
        </w:rPr>
        <w:t xml:space="preserve"> </w:t>
      </w:r>
      <w:r w:rsidRPr="00962821">
        <w:rPr>
          <w:spacing w:val="1"/>
        </w:rPr>
        <w:t>O</w:t>
      </w:r>
      <w:r w:rsidRPr="00962821">
        <w:t>pen</w:t>
      </w:r>
      <w:r w:rsidRPr="00962821">
        <w:rPr>
          <w:spacing w:val="-4"/>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de</w:t>
      </w:r>
      <w:r w:rsidRPr="00962821">
        <w:rPr>
          <w:spacing w:val="-2"/>
        </w:rPr>
        <w:t>v</w:t>
      </w:r>
      <w:r w:rsidRPr="00962821">
        <w:t>e</w:t>
      </w:r>
      <w:r w:rsidRPr="00962821">
        <w:rPr>
          <w:spacing w:val="-1"/>
        </w:rPr>
        <w:t>l</w:t>
      </w:r>
      <w:r w:rsidRPr="00962821">
        <w:t>op</w:t>
      </w:r>
      <w:r w:rsidRPr="00962821">
        <w:rPr>
          <w:spacing w:val="1"/>
        </w:rPr>
        <w:t>m</w:t>
      </w:r>
      <w:r w:rsidRPr="00962821">
        <w:t xml:space="preserve">ent </w:t>
      </w:r>
      <w:r w:rsidRPr="00962821">
        <w:rPr>
          <w:spacing w:val="1"/>
        </w:rPr>
        <w:t>t</w:t>
      </w:r>
      <w:r w:rsidRPr="00962821">
        <w:t>eam ass</w:t>
      </w:r>
      <w:r w:rsidRPr="00962821">
        <w:rPr>
          <w:spacing w:val="-3"/>
        </w:rPr>
        <w:t>i</w:t>
      </w:r>
      <w:r w:rsidRPr="00962821">
        <w:rPr>
          <w:spacing w:val="2"/>
        </w:rPr>
        <w:t>g</w:t>
      </w:r>
      <w:r w:rsidRPr="00962821">
        <w:t>ns</w:t>
      </w:r>
      <w:r w:rsidRPr="00962821">
        <w:rPr>
          <w:spacing w:val="1"/>
        </w:rPr>
        <w:t xml:space="preserve"> </w:t>
      </w:r>
      <w:r w:rsidRPr="00962821">
        <w:t>a</w:t>
      </w:r>
      <w:r w:rsidRPr="00962821">
        <w:rPr>
          <w:spacing w:val="-1"/>
        </w:rPr>
        <w:t xml:space="preserve"> l</w:t>
      </w:r>
      <w:r w:rsidRPr="00962821">
        <w:t>o</w:t>
      </w:r>
      <w:r w:rsidRPr="00962821">
        <w:rPr>
          <w:spacing w:val="-3"/>
        </w:rPr>
        <w:t>w</w:t>
      </w:r>
      <w:r w:rsidRPr="00962821">
        <w:t>er</w:t>
      </w:r>
      <w:r w:rsidRPr="00962821">
        <w:rPr>
          <w:spacing w:val="2"/>
        </w:rPr>
        <w:t xml:space="preserve"> </w:t>
      </w:r>
      <w:r w:rsidRPr="00962821">
        <w:t>p</w:t>
      </w:r>
      <w:r w:rsidRPr="00962821">
        <w:rPr>
          <w:spacing w:val="1"/>
        </w:rPr>
        <w:t>r</w:t>
      </w:r>
      <w:r w:rsidRPr="00962821">
        <w:rPr>
          <w:spacing w:val="-3"/>
        </w:rPr>
        <w:t>i</w:t>
      </w:r>
      <w:r w:rsidRPr="00962821">
        <w:t>o</w:t>
      </w:r>
      <w:r w:rsidRPr="00962821">
        <w:rPr>
          <w:spacing w:val="1"/>
        </w:rPr>
        <w:t>r</w:t>
      </w:r>
      <w:r w:rsidRPr="00962821">
        <w:rPr>
          <w:spacing w:val="-1"/>
        </w:rPr>
        <w:t>i</w:t>
      </w:r>
      <w:r w:rsidRPr="00962821">
        <w:rPr>
          <w:spacing w:val="1"/>
        </w:rPr>
        <w:t>t</w:t>
      </w:r>
      <w:r w:rsidRPr="00962821">
        <w:t>y</w:t>
      </w:r>
      <w:r w:rsidRPr="00962821">
        <w:rPr>
          <w:spacing w:val="-1"/>
        </w:rPr>
        <w:t xml:space="preserve"> </w:t>
      </w:r>
      <w:r w:rsidRPr="00962821">
        <w:rPr>
          <w:spacing w:val="1"/>
        </w:rPr>
        <w:t>t</w:t>
      </w:r>
      <w:r w:rsidRPr="00962821">
        <w:t>o</w:t>
      </w:r>
      <w:r w:rsidRPr="00962821">
        <w:rPr>
          <w:spacing w:val="-1"/>
        </w:rPr>
        <w:t xml:space="preserve"> </w:t>
      </w:r>
      <w:r w:rsidRPr="00962821">
        <w:rPr>
          <w:spacing w:val="1"/>
        </w:rPr>
        <w:t>t</w:t>
      </w:r>
      <w:r w:rsidRPr="00962821">
        <w:t>h</w:t>
      </w:r>
      <w:r w:rsidRPr="00962821">
        <w:rPr>
          <w:spacing w:val="-1"/>
        </w:rPr>
        <w:t>i</w:t>
      </w:r>
      <w:r w:rsidRPr="00962821">
        <w:t>s.</w:t>
      </w:r>
    </w:p>
    <w:p w:rsidR="009A3E20" w:rsidRPr="00962821" w:rsidRDefault="009A3E20" w:rsidP="00AE6572">
      <w:pPr>
        <w:pStyle w:val="Heading2"/>
        <w:rPr>
          <w:color w:val="000000"/>
          <w:spacing w:val="1"/>
          <w:sz w:val="22"/>
          <w:szCs w:val="22"/>
        </w:rPr>
      </w:pPr>
      <w:bookmarkStart w:id="5" w:name="_Toc366865821"/>
      <w:r w:rsidRPr="00962821">
        <w:rPr>
          <w:spacing w:val="1"/>
        </w:rPr>
        <w:lastRenderedPageBreak/>
        <w:t>S</w:t>
      </w:r>
      <w:r w:rsidRPr="00962821">
        <w:t>uppor</w:t>
      </w:r>
      <w:r w:rsidRPr="00962821">
        <w:rPr>
          <w:spacing w:val="-1"/>
        </w:rPr>
        <w:t>t</w:t>
      </w:r>
      <w:r w:rsidRPr="00962821">
        <w:rPr>
          <w:spacing w:val="1"/>
        </w:rPr>
        <w:t>e</w:t>
      </w:r>
      <w:r w:rsidRPr="00962821">
        <w:t xml:space="preserve">d </w:t>
      </w:r>
      <w:r w:rsidRPr="00962821">
        <w:rPr>
          <w:spacing w:val="1"/>
        </w:rPr>
        <w:t>O</w:t>
      </w:r>
      <w:r w:rsidRPr="00962821">
        <w:t>p</w:t>
      </w:r>
      <w:r w:rsidRPr="00962821">
        <w:rPr>
          <w:spacing w:val="1"/>
        </w:rPr>
        <w:t>e</w:t>
      </w:r>
      <w:r w:rsidRPr="00962821">
        <w:t>r</w:t>
      </w:r>
      <w:r w:rsidRPr="00962821">
        <w:rPr>
          <w:spacing w:val="1"/>
        </w:rPr>
        <w:t>a</w:t>
      </w:r>
      <w:r w:rsidRPr="00962821">
        <w:rPr>
          <w:spacing w:val="-1"/>
        </w:rPr>
        <w:t>t</w:t>
      </w:r>
      <w:r w:rsidRPr="00962821">
        <w:rPr>
          <w:spacing w:val="1"/>
        </w:rPr>
        <w:t>i</w:t>
      </w:r>
      <w:r w:rsidRPr="00962821">
        <w:t>ng</w:t>
      </w:r>
      <w:r w:rsidRPr="00962821">
        <w:rPr>
          <w:spacing w:val="-2"/>
        </w:rPr>
        <w:t xml:space="preserve"> </w:t>
      </w:r>
      <w:r w:rsidRPr="00962821">
        <w:rPr>
          <w:spacing w:val="3"/>
        </w:rPr>
        <w:t>S</w:t>
      </w:r>
      <w:r w:rsidRPr="00962821">
        <w:rPr>
          <w:spacing w:val="-6"/>
        </w:rPr>
        <w:t>y</w:t>
      </w:r>
      <w:r w:rsidRPr="00962821">
        <w:rPr>
          <w:spacing w:val="1"/>
        </w:rPr>
        <w:t>s</w:t>
      </w:r>
      <w:r w:rsidRPr="00962821">
        <w:rPr>
          <w:spacing w:val="-1"/>
        </w:rPr>
        <w:t>t</w:t>
      </w:r>
      <w:r w:rsidRPr="00962821">
        <w:rPr>
          <w:spacing w:val="1"/>
        </w:rPr>
        <w:t>e</w:t>
      </w:r>
      <w:r w:rsidRPr="00962821">
        <w:t>ms</w:t>
      </w:r>
      <w:bookmarkEnd w:id="5"/>
    </w:p>
    <w:p w:rsidR="009A3E20" w:rsidRPr="00962821" w:rsidRDefault="009A3E20" w:rsidP="00AE6572">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2"/>
        </w:rPr>
        <w:t>s</w:t>
      </w:r>
      <w:r w:rsidRPr="00962821">
        <w:rPr>
          <w:spacing w:val="1"/>
        </w:rPr>
        <w:t>tr</w:t>
      </w:r>
      <w:r w:rsidRPr="00962821">
        <w:rPr>
          <w:spacing w:val="-1"/>
        </w:rPr>
        <w:t>i</w:t>
      </w:r>
      <w:r w:rsidRPr="00962821">
        <w:rPr>
          <w:spacing w:val="-2"/>
        </w:rPr>
        <w:t>v</w:t>
      </w:r>
      <w:r w:rsidRPr="00962821">
        <w:t>es</w:t>
      </w:r>
      <w:r w:rsidRPr="00962821">
        <w:rPr>
          <w:spacing w:val="1"/>
        </w:rPr>
        <w:t xml:space="preserve"> t</w:t>
      </w:r>
      <w:r w:rsidRPr="00962821">
        <w:t>o</w:t>
      </w:r>
      <w:r w:rsidRPr="00962821">
        <w:rPr>
          <w:spacing w:val="-1"/>
        </w:rPr>
        <w:t xml:space="preserve"> </w:t>
      </w:r>
      <w:r w:rsidRPr="00962821">
        <w:t>suppo</w:t>
      </w:r>
      <w:r w:rsidRPr="00962821">
        <w:rPr>
          <w:spacing w:val="-2"/>
        </w:rPr>
        <w:t>r</w:t>
      </w:r>
      <w:r w:rsidRPr="00962821">
        <w:t>t</w:t>
      </w:r>
      <w:r w:rsidRPr="00962821">
        <w:rPr>
          <w:spacing w:val="-5"/>
        </w:rPr>
        <w:t xml:space="preserve"> </w:t>
      </w:r>
      <w:r w:rsidRPr="00962821">
        <w:rPr>
          <w:spacing w:val="8"/>
        </w:rPr>
        <w:t>W</w:t>
      </w:r>
      <w:r w:rsidRPr="00962821">
        <w:rPr>
          <w:spacing w:val="-3"/>
        </w:rPr>
        <w:t>i</w:t>
      </w:r>
      <w:r w:rsidRPr="00962821">
        <w:t>ndo</w:t>
      </w:r>
      <w:r w:rsidRPr="00962821">
        <w:rPr>
          <w:spacing w:val="-3"/>
        </w:rPr>
        <w:t>w</w:t>
      </w:r>
      <w:r w:rsidRPr="00962821">
        <w:t>s</w:t>
      </w:r>
      <w:r w:rsidRPr="00962821">
        <w:rPr>
          <w:spacing w:val="1"/>
        </w:rPr>
        <w:t xml:space="preserve"> </w:t>
      </w:r>
      <w:r w:rsidRPr="00962821">
        <w:rPr>
          <w:spacing w:val="-1"/>
        </w:rPr>
        <w:t>X</w:t>
      </w:r>
      <w:r w:rsidRPr="00962821">
        <w:t>P</w:t>
      </w:r>
      <w:r w:rsidRPr="00962821">
        <w:rPr>
          <w:spacing w:val="1"/>
        </w:rPr>
        <w:t xml:space="preserve"> (</w:t>
      </w:r>
      <w:r w:rsidRPr="00962821">
        <w:rPr>
          <w:spacing w:val="-1"/>
        </w:rPr>
        <w:t>SP</w:t>
      </w:r>
      <w:r w:rsidRPr="00962821">
        <w:t>2</w:t>
      </w:r>
      <w:r w:rsidRPr="00962821">
        <w:rPr>
          <w:spacing w:val="1"/>
        </w:rPr>
        <w:t xml:space="preserve"> </w:t>
      </w:r>
      <w:r w:rsidRPr="00962821">
        <w:t>and</w:t>
      </w:r>
      <w:r w:rsidRPr="00962821">
        <w:rPr>
          <w:spacing w:val="-1"/>
        </w:rPr>
        <w:t xml:space="preserve"> l</w:t>
      </w:r>
      <w:r w:rsidRPr="00962821">
        <w:t>a</w:t>
      </w:r>
      <w:r w:rsidRPr="00962821">
        <w:rPr>
          <w:spacing w:val="1"/>
        </w:rPr>
        <w:t>t</w:t>
      </w:r>
      <w:r w:rsidRPr="00962821">
        <w:t>e</w:t>
      </w:r>
      <w:r w:rsidRPr="00962821">
        <w:rPr>
          <w:spacing w:val="-2"/>
        </w:rPr>
        <w:t>r</w:t>
      </w:r>
      <w:r w:rsidRPr="00962821">
        <w:rPr>
          <w:spacing w:val="1"/>
        </w:rPr>
        <w:t>)</w:t>
      </w:r>
      <w:r w:rsidRPr="00962821">
        <w:t>,</w:t>
      </w:r>
      <w:r w:rsidRPr="00962821">
        <w:rPr>
          <w:spacing w:val="-5"/>
        </w:rPr>
        <w:t xml:space="preserve"> </w:t>
      </w:r>
      <w:r w:rsidRPr="00962821">
        <w:rPr>
          <w:spacing w:val="8"/>
        </w:rPr>
        <w:t>W</w:t>
      </w:r>
      <w:r w:rsidRPr="00962821">
        <w:rPr>
          <w:spacing w:val="-3"/>
        </w:rPr>
        <w:t>i</w:t>
      </w:r>
      <w:r w:rsidRPr="00962821">
        <w:t>nd</w:t>
      </w:r>
      <w:r w:rsidRPr="00962821">
        <w:rPr>
          <w:spacing w:val="-3"/>
        </w:rPr>
        <w:t>ow</w:t>
      </w:r>
      <w:r w:rsidRPr="00962821">
        <w:t>s</w:t>
      </w:r>
      <w:r w:rsidRPr="00962821">
        <w:rPr>
          <w:spacing w:val="1"/>
        </w:rPr>
        <w:t xml:space="preserve"> </w:t>
      </w:r>
      <w:r w:rsidRPr="00962821">
        <w:rPr>
          <w:spacing w:val="-1"/>
        </w:rPr>
        <w:t>Vi</w:t>
      </w:r>
      <w:r w:rsidRPr="00962821">
        <w:t>s</w:t>
      </w:r>
      <w:r w:rsidRPr="00962821">
        <w:rPr>
          <w:spacing w:val="1"/>
        </w:rPr>
        <w:t>t</w:t>
      </w:r>
      <w:r w:rsidRPr="00962821">
        <w:t>a, Windows 7 and</w:t>
      </w:r>
      <w:r w:rsidRPr="00962821">
        <w:rPr>
          <w:spacing w:val="-4"/>
        </w:rPr>
        <w:t xml:space="preserve"> </w:t>
      </w:r>
      <w:r w:rsidRPr="00962821">
        <w:rPr>
          <w:spacing w:val="8"/>
        </w:rPr>
        <w:t>W</w:t>
      </w:r>
      <w:r w:rsidRPr="00962821">
        <w:rPr>
          <w:spacing w:val="-3"/>
        </w:rPr>
        <w:t>i</w:t>
      </w:r>
      <w:r w:rsidRPr="00962821">
        <w:t>ndo</w:t>
      </w:r>
      <w:r w:rsidRPr="00962821">
        <w:rPr>
          <w:spacing w:val="-3"/>
        </w:rPr>
        <w:t>w</w:t>
      </w:r>
      <w:r w:rsidRPr="00962821">
        <w:t>s</w:t>
      </w:r>
      <w:r w:rsidRPr="00962821">
        <w:rPr>
          <w:spacing w:val="1"/>
        </w:rPr>
        <w:t xml:space="preserve"> 8</w:t>
      </w:r>
      <w:r w:rsidRPr="00962821">
        <w:t>.</w:t>
      </w:r>
    </w:p>
    <w:p w:rsidR="00733D49" w:rsidRPr="00962821" w:rsidRDefault="009A3E20" w:rsidP="00AE6572">
      <w:r w:rsidRPr="00962821">
        <w:t xml:space="preserve">Open Rails is not compatible with Microsoft's XBox </w:t>
      </w:r>
      <w:r w:rsidR="00704BDA">
        <w:t xml:space="preserve">and Windows RT </w:t>
      </w:r>
      <w:r w:rsidRPr="00962821">
        <w:t>products.</w:t>
      </w:r>
    </w:p>
    <w:p w:rsidR="009A3E20" w:rsidRPr="00962821" w:rsidRDefault="00C703EC" w:rsidP="009A3E20">
      <w:pPr>
        <w:widowControl w:val="0"/>
        <w:autoSpaceDE w:val="0"/>
        <w:spacing w:before="40" w:line="264" w:lineRule="auto"/>
        <w:ind w:left="221" w:right="539"/>
        <w:rPr>
          <w:rFonts w:cs="Calibri"/>
          <w:color w:val="000000"/>
          <w:sz w:val="22"/>
          <w:szCs w:val="22"/>
        </w:rPr>
      </w:pPr>
      <w:r w:rsidRPr="00962821">
        <w:rPr>
          <w:rFonts w:cs="Calibri"/>
          <w:noProof/>
          <w:color w:val="000000"/>
          <w:sz w:val="20"/>
          <w:szCs w:val="20"/>
          <w:lang w:val="en-GB" w:eastAsia="en-GB"/>
        </w:rPr>
        <w:drawing>
          <wp:inline distT="0" distB="0" distL="0" distR="0">
            <wp:extent cx="304800" cy="30480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solidFill>
                      <a:srgbClr val="FFFFFF"/>
                    </a:solidFill>
                    <a:ln>
                      <a:noFill/>
                    </a:ln>
                  </pic:spPr>
                </pic:pic>
              </a:graphicData>
            </a:graphic>
          </wp:inline>
        </w:drawing>
      </w:r>
      <w:r w:rsidR="009A3E20" w:rsidRPr="00962821">
        <w:rPr>
          <w:rFonts w:cs="Calibri"/>
          <w:color w:val="000000"/>
          <w:sz w:val="20"/>
          <w:szCs w:val="20"/>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R</w:t>
      </w:r>
      <w:r w:rsidR="009A3E20" w:rsidRPr="00962821">
        <w:rPr>
          <w:rFonts w:cs="Calibri"/>
          <w:b/>
          <w:bCs/>
          <w:i/>
          <w:iCs/>
          <w:color w:val="000000"/>
          <w:sz w:val="22"/>
          <w:szCs w:val="22"/>
        </w:rPr>
        <w:t>a</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d</w:t>
      </w:r>
      <w:r w:rsidR="009A3E20" w:rsidRPr="00962821">
        <w:rPr>
          <w:rFonts w:cs="Calibri"/>
          <w:b/>
          <w:bCs/>
          <w:i/>
          <w:iCs/>
          <w:color w:val="000000"/>
          <w:sz w:val="22"/>
          <w:szCs w:val="22"/>
        </w:rPr>
        <w:t>oes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not cer</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if</w:t>
      </w:r>
      <w:r w:rsidR="009A3E20" w:rsidRPr="00962821">
        <w:rPr>
          <w:rFonts w:cs="Calibri"/>
          <w:b/>
          <w:bCs/>
          <w:i/>
          <w:iCs/>
          <w:color w:val="000000"/>
          <w:sz w:val="22"/>
          <w:szCs w:val="22"/>
        </w:rPr>
        <w:t>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any</w:t>
      </w:r>
      <w:r w:rsidR="009A3E20" w:rsidRPr="00962821">
        <w:rPr>
          <w:rFonts w:cs="Calibri"/>
          <w:b/>
          <w:bCs/>
          <w:i/>
          <w:iCs/>
          <w:color w:val="000000"/>
          <w:spacing w:val="-1"/>
          <w:sz w:val="22"/>
          <w:szCs w:val="22"/>
        </w:rPr>
        <w:t xml:space="preserve"> o</w:t>
      </w:r>
      <w:r w:rsidR="009A3E20" w:rsidRPr="00962821">
        <w:rPr>
          <w:rFonts w:cs="Calibri"/>
          <w:b/>
          <w:bCs/>
          <w:i/>
          <w:iCs/>
          <w:color w:val="000000"/>
          <w:sz w:val="22"/>
          <w:szCs w:val="22"/>
        </w:rPr>
        <w:t>p</w:t>
      </w:r>
      <w:r w:rsidR="009A3E20" w:rsidRPr="00962821">
        <w:rPr>
          <w:rFonts w:cs="Calibri"/>
          <w:b/>
          <w:bCs/>
          <w:i/>
          <w:iCs/>
          <w:color w:val="000000"/>
          <w:spacing w:val="-3"/>
          <w:sz w:val="22"/>
          <w:szCs w:val="22"/>
        </w:rPr>
        <w:t>e</w:t>
      </w:r>
      <w:r w:rsidR="009A3E20" w:rsidRPr="00962821">
        <w:rPr>
          <w:rFonts w:cs="Calibri"/>
          <w:b/>
          <w:bCs/>
          <w:i/>
          <w:iCs/>
          <w:color w:val="000000"/>
          <w:sz w:val="22"/>
          <w:szCs w:val="22"/>
        </w:rPr>
        <w:t>ra</w:t>
      </w:r>
      <w:r w:rsidR="009A3E20" w:rsidRPr="00962821">
        <w:rPr>
          <w:rFonts w:cs="Calibri"/>
          <w:b/>
          <w:bCs/>
          <w:i/>
          <w:iCs/>
          <w:color w:val="000000"/>
          <w:spacing w:val="1"/>
          <w:sz w:val="22"/>
          <w:szCs w:val="22"/>
        </w:rPr>
        <w:t>ti</w:t>
      </w:r>
      <w:r w:rsidR="009A3E20" w:rsidRPr="00962821">
        <w:rPr>
          <w:rFonts w:cs="Calibri"/>
          <w:b/>
          <w:bCs/>
          <w:i/>
          <w:iCs/>
          <w:color w:val="000000"/>
          <w:sz w:val="22"/>
          <w:szCs w:val="22"/>
        </w:rPr>
        <w:t>ng</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sys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e</w:t>
      </w:r>
      <w:r w:rsidR="009A3E20" w:rsidRPr="00962821">
        <w:rPr>
          <w:rFonts w:cs="Calibri"/>
          <w:b/>
          <w:bCs/>
          <w:i/>
          <w:iCs/>
          <w:color w:val="000000"/>
          <w:sz w:val="22"/>
          <w:szCs w:val="22"/>
        </w:rPr>
        <w:t>m</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as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1"/>
          <w:sz w:val="22"/>
          <w:szCs w:val="22"/>
        </w:rPr>
        <w:t>u</w:t>
      </w:r>
      <w:r w:rsidR="009A3E20" w:rsidRPr="00962821">
        <w:rPr>
          <w:rFonts w:cs="Calibri"/>
          <w:b/>
          <w:bCs/>
          <w:i/>
          <w:iCs/>
          <w:color w:val="000000"/>
          <w:sz w:val="22"/>
          <w:szCs w:val="22"/>
        </w:rPr>
        <w:t>p</w:t>
      </w:r>
      <w:r w:rsidR="009A3E20" w:rsidRPr="00962821">
        <w:rPr>
          <w:rFonts w:cs="Calibri"/>
          <w:b/>
          <w:bCs/>
          <w:i/>
          <w:iCs/>
          <w:color w:val="000000"/>
          <w:spacing w:val="-3"/>
          <w:sz w:val="22"/>
          <w:szCs w:val="22"/>
        </w:rPr>
        <w:t>p</w:t>
      </w:r>
      <w:r w:rsidR="009A3E20" w:rsidRPr="00962821">
        <w:rPr>
          <w:rFonts w:cs="Calibri"/>
          <w:b/>
          <w:bCs/>
          <w:i/>
          <w:iCs/>
          <w:color w:val="000000"/>
          <w:sz w:val="22"/>
          <w:szCs w:val="22"/>
        </w:rPr>
        <w:t>or</w:t>
      </w:r>
      <w:r w:rsidR="009A3E20" w:rsidRPr="00962821">
        <w:rPr>
          <w:rFonts w:cs="Calibri"/>
          <w:b/>
          <w:bCs/>
          <w:i/>
          <w:iCs/>
          <w:color w:val="000000"/>
          <w:spacing w:val="1"/>
          <w:sz w:val="22"/>
          <w:szCs w:val="22"/>
        </w:rPr>
        <w:t>t</w:t>
      </w:r>
      <w:r w:rsidR="009A3E20" w:rsidRPr="00962821">
        <w:rPr>
          <w:rFonts w:cs="Calibri"/>
          <w:b/>
          <w:bCs/>
          <w:i/>
          <w:iCs/>
          <w:color w:val="000000"/>
          <w:sz w:val="22"/>
          <w:szCs w:val="22"/>
        </w:rPr>
        <w:t>ed</w:t>
      </w:r>
      <w:r w:rsidR="009A3E20" w:rsidRPr="00962821">
        <w:rPr>
          <w:rFonts w:cs="Calibri"/>
          <w:b/>
          <w:bCs/>
          <w:i/>
          <w:iCs/>
          <w:color w:val="000000"/>
          <w:spacing w:val="-2"/>
          <w:sz w:val="22"/>
          <w:szCs w:val="22"/>
        </w:rPr>
        <w:t>”</w:t>
      </w:r>
      <w:r w:rsidR="009A3E20" w:rsidRPr="00962821">
        <w:rPr>
          <w:rFonts w:cs="Calibri"/>
          <w:b/>
          <w:bCs/>
          <w:i/>
          <w:iCs/>
          <w:color w:val="000000"/>
          <w:sz w:val="22"/>
          <w:szCs w:val="22"/>
        </w:rPr>
        <w:t>.</w:t>
      </w:r>
    </w:p>
    <w:p w:rsidR="009A3E20" w:rsidRPr="00AE6572" w:rsidRDefault="00704BDA" w:rsidP="00AE6572">
      <w:pPr>
        <w:rPr>
          <w:spacing w:val="1"/>
        </w:rPr>
      </w:pPr>
      <w:r>
        <w:rPr>
          <w:spacing w:val="-1"/>
        </w:rPr>
        <w:t xml:space="preserve">The </w:t>
      </w:r>
      <w:r w:rsidR="009A3E20" w:rsidRPr="00962821">
        <w:t>ope</w:t>
      </w:r>
      <w:r w:rsidR="009A3E20" w:rsidRPr="00962821">
        <w:rPr>
          <w:spacing w:val="1"/>
        </w:rPr>
        <w:t>r</w:t>
      </w:r>
      <w:r w:rsidR="009A3E20" w:rsidRPr="00962821">
        <w:t>a</w:t>
      </w:r>
      <w:r w:rsidR="009A3E20" w:rsidRPr="00962821">
        <w:rPr>
          <w:spacing w:val="1"/>
        </w:rPr>
        <w:t>t</w:t>
      </w:r>
      <w:r w:rsidR="009A3E20" w:rsidRPr="00962821">
        <w:rPr>
          <w:spacing w:val="-1"/>
        </w:rPr>
        <w:t>i</w:t>
      </w:r>
      <w:r w:rsidR="009A3E20" w:rsidRPr="00962821">
        <w:t>ng</w:t>
      </w:r>
      <w:r w:rsidR="009A3E20" w:rsidRPr="00962821">
        <w:rPr>
          <w:spacing w:val="1"/>
        </w:rPr>
        <w:t xml:space="preserve"> </w:t>
      </w:r>
      <w:r w:rsidR="009A3E20" w:rsidRPr="00962821">
        <w:t>s</w:t>
      </w:r>
      <w:r w:rsidR="009A3E20" w:rsidRPr="00962821">
        <w:rPr>
          <w:spacing w:val="-2"/>
        </w:rPr>
        <w:t>y</w:t>
      </w:r>
      <w:r w:rsidR="009A3E20" w:rsidRPr="00962821">
        <w:t>s</w:t>
      </w:r>
      <w:r w:rsidR="009A3E20" w:rsidRPr="00962821">
        <w:rPr>
          <w:spacing w:val="1"/>
        </w:rPr>
        <w:t>t</w:t>
      </w:r>
      <w:r w:rsidR="009A3E20" w:rsidRPr="00962821">
        <w:t>e</w:t>
      </w:r>
      <w:r w:rsidR="009A3E20" w:rsidRPr="00962821">
        <w:rPr>
          <w:spacing w:val="-2"/>
        </w:rPr>
        <w:t>m</w:t>
      </w:r>
      <w:r w:rsidR="009A3E20" w:rsidRPr="00962821">
        <w:t>s</w:t>
      </w:r>
      <w:r w:rsidR="009A3E20" w:rsidRPr="00962821">
        <w:rPr>
          <w:spacing w:val="1"/>
        </w:rPr>
        <w:t xml:space="preserve"> </w:t>
      </w:r>
      <w:r w:rsidR="009A3E20" w:rsidRPr="00962821">
        <w:rPr>
          <w:spacing w:val="-1"/>
        </w:rPr>
        <w:t>li</w:t>
      </w:r>
      <w:r w:rsidR="009A3E20" w:rsidRPr="00962821">
        <w:t>s</w:t>
      </w:r>
      <w:r w:rsidR="009A3E20" w:rsidRPr="00962821">
        <w:rPr>
          <w:spacing w:val="1"/>
        </w:rPr>
        <w:t>t</w:t>
      </w:r>
      <w:r w:rsidR="009A3E20" w:rsidRPr="00962821">
        <w:t>ed</w:t>
      </w:r>
      <w:r w:rsidR="009A3E20" w:rsidRPr="00962821">
        <w:rPr>
          <w:spacing w:val="1"/>
        </w:rPr>
        <w:t xml:space="preserve"> </w:t>
      </w:r>
      <w:r>
        <w:rPr>
          <w:spacing w:val="1"/>
        </w:rPr>
        <w:t xml:space="preserve">above </w:t>
      </w:r>
      <w:r w:rsidR="009A3E20" w:rsidRPr="00962821">
        <w:t>a</w:t>
      </w:r>
      <w:r w:rsidR="009A3E20" w:rsidRPr="00962821">
        <w:rPr>
          <w:spacing w:val="1"/>
        </w:rPr>
        <w:t>r</w:t>
      </w:r>
      <w:r w:rsidR="009A3E20" w:rsidRPr="00962821">
        <w:t>e</w:t>
      </w:r>
      <w:r w:rsidR="009A3E20" w:rsidRPr="00962821">
        <w:rPr>
          <w:spacing w:val="-4"/>
        </w:rPr>
        <w:t xml:space="preserve"> </w:t>
      </w:r>
      <w:r w:rsidR="009A3E20" w:rsidRPr="00962821">
        <w:t>based</w:t>
      </w:r>
      <w:r w:rsidR="009A3E20" w:rsidRPr="00962821">
        <w:rPr>
          <w:spacing w:val="1"/>
        </w:rPr>
        <w:t xml:space="preserve"> </w:t>
      </w:r>
      <w:r w:rsidR="009A3E20" w:rsidRPr="00962821">
        <w:t>on</w:t>
      </w:r>
      <w:r w:rsidR="009A3E20" w:rsidRPr="00962821">
        <w:rPr>
          <w:spacing w:val="2"/>
        </w:rPr>
        <w:t xml:space="preserve"> </w:t>
      </w:r>
      <w:r>
        <w:rPr>
          <w:spacing w:val="2"/>
        </w:rPr>
        <w:t xml:space="preserve">reports from </w:t>
      </w:r>
      <w:r w:rsidR="009A3E20" w:rsidRPr="00962821">
        <w:rPr>
          <w:spacing w:val="-1"/>
        </w:rPr>
        <w:t>c</w:t>
      </w:r>
      <w:r w:rsidR="009A3E20" w:rsidRPr="00962821">
        <w:rPr>
          <w:spacing w:val="-3"/>
        </w:rPr>
        <w:t>o</w:t>
      </w:r>
      <w:r w:rsidR="009A3E20" w:rsidRPr="00962821">
        <w:rPr>
          <w:spacing w:val="1"/>
        </w:rPr>
        <w:t>mm</w:t>
      </w:r>
      <w:r w:rsidR="009A3E20" w:rsidRPr="00962821">
        <w:t>un</w:t>
      </w:r>
      <w:r w:rsidR="009A3E20" w:rsidRPr="00962821">
        <w:rPr>
          <w:spacing w:val="-3"/>
        </w:rPr>
        <w:t>i</w:t>
      </w:r>
      <w:r w:rsidR="009A3E20" w:rsidRPr="00962821">
        <w:rPr>
          <w:spacing w:val="1"/>
        </w:rPr>
        <w:t>t</w:t>
      </w:r>
      <w:r w:rsidR="009A3E20" w:rsidRPr="00962821">
        <w:t>y</w:t>
      </w:r>
      <w:r w:rsidR="009A3E20" w:rsidRPr="00962821">
        <w:rPr>
          <w:spacing w:val="-1"/>
        </w:rPr>
        <w:t xml:space="preserve"> u</w:t>
      </w:r>
      <w:r w:rsidR="009A3E20" w:rsidRPr="00962821">
        <w:t>se</w:t>
      </w:r>
      <w:r w:rsidR="009A3E20" w:rsidRPr="00962821">
        <w:rPr>
          <w:spacing w:val="1"/>
        </w:rPr>
        <w:t>r</w:t>
      </w:r>
      <w:r w:rsidR="009A3E20" w:rsidRPr="00962821">
        <w:t>s</w:t>
      </w:r>
      <w:r w:rsidR="009A3E20" w:rsidRPr="00962821">
        <w:rPr>
          <w:spacing w:val="1"/>
        </w:rPr>
        <w:t xml:space="preserve"> </w:t>
      </w:r>
      <w:r>
        <w:rPr>
          <w:spacing w:val="1"/>
        </w:rPr>
        <w:t>that</w:t>
      </w:r>
      <w:r w:rsidR="009A3E20" w:rsidRPr="00962821">
        <w:rPr>
          <w:spacing w:val="-1"/>
        </w:rPr>
        <w:t xml:space="preserve"> </w:t>
      </w:r>
      <w:r w:rsidR="009A3E20" w:rsidRPr="00962821">
        <w:t>ha</w:t>
      </w:r>
      <w:r w:rsidR="009A3E20" w:rsidRPr="00962821">
        <w:rPr>
          <w:spacing w:val="-2"/>
        </w:rPr>
        <w:t>v</w:t>
      </w:r>
      <w:r w:rsidR="009A3E20" w:rsidRPr="00962821">
        <w:t>e</w:t>
      </w:r>
      <w:r w:rsidR="009A3E20" w:rsidRPr="00962821">
        <w:rPr>
          <w:spacing w:val="1"/>
        </w:rPr>
        <w:t xml:space="preserve"> t</w:t>
      </w:r>
      <w:r w:rsidR="009A3E20" w:rsidRPr="00962821">
        <w:t>he</w:t>
      </w:r>
      <w:r w:rsidR="00AE6572">
        <w:rPr>
          <w:spacing w:val="1"/>
        </w:rPr>
        <w:t xml:space="preserve"> </w:t>
      </w:r>
      <w:r w:rsidR="009A3E20" w:rsidRPr="00962821">
        <w:rPr>
          <w:spacing w:val="1"/>
        </w:rPr>
        <w:t>O</w:t>
      </w:r>
      <w:r w:rsidR="009A3E20" w:rsidRPr="00962821">
        <w:t>pen</w:t>
      </w:r>
      <w:r w:rsidR="009A3E20" w:rsidRPr="00962821">
        <w:rPr>
          <w:spacing w:val="1"/>
        </w:rPr>
        <w:t xml:space="preserve"> </w:t>
      </w:r>
      <w:r w:rsidR="009A3E20" w:rsidRPr="00962821">
        <w:rPr>
          <w:spacing w:val="-1"/>
        </w:rPr>
        <w:t>R</w:t>
      </w:r>
      <w:r w:rsidR="009A3E20" w:rsidRPr="00962821">
        <w:t>a</w:t>
      </w:r>
      <w:r w:rsidR="009A3E20" w:rsidRPr="00962821">
        <w:rPr>
          <w:spacing w:val="-1"/>
        </w:rPr>
        <w:t>il</w:t>
      </w:r>
      <w:r w:rsidR="009A3E20" w:rsidRPr="00962821">
        <w:t>s</w:t>
      </w:r>
      <w:r w:rsidR="009A3E20" w:rsidRPr="00962821">
        <w:rPr>
          <w:spacing w:val="1"/>
        </w:rPr>
        <w:t xml:space="preserve"> </w:t>
      </w:r>
      <w:r w:rsidR="009A3E20" w:rsidRPr="00962821">
        <w:t>s</w:t>
      </w:r>
      <w:r w:rsidR="009A3E20" w:rsidRPr="00962821">
        <w:rPr>
          <w:spacing w:val="-3"/>
        </w:rPr>
        <w:t>o</w:t>
      </w:r>
      <w:r w:rsidR="009A3E20" w:rsidRPr="00962821">
        <w:rPr>
          <w:spacing w:val="1"/>
        </w:rPr>
        <w:t>ft</w:t>
      </w:r>
      <w:r w:rsidR="009A3E20" w:rsidRPr="00962821">
        <w:rPr>
          <w:spacing w:val="-3"/>
        </w:rPr>
        <w:t>w</w:t>
      </w:r>
      <w:r w:rsidR="009A3E20" w:rsidRPr="00962821">
        <w:t>a</w:t>
      </w:r>
      <w:r w:rsidR="009A3E20" w:rsidRPr="00962821">
        <w:rPr>
          <w:spacing w:val="1"/>
        </w:rPr>
        <w:t>r</w:t>
      </w:r>
      <w:r w:rsidR="009A3E20" w:rsidRPr="00962821">
        <w:t>e</w:t>
      </w:r>
      <w:r w:rsidR="009A3E20" w:rsidRPr="00962821">
        <w:rPr>
          <w:spacing w:val="-1"/>
        </w:rPr>
        <w:t xml:space="preserve"> </w:t>
      </w:r>
      <w:r w:rsidR="009A3E20" w:rsidRPr="00962821">
        <w:rPr>
          <w:spacing w:val="1"/>
        </w:rPr>
        <w:t>r</w:t>
      </w:r>
      <w:r w:rsidR="009A3E20" w:rsidRPr="00962821">
        <w:t>u</w:t>
      </w:r>
      <w:r w:rsidR="009A3E20" w:rsidRPr="00962821">
        <w:rPr>
          <w:spacing w:val="-3"/>
        </w:rPr>
        <w:t>n</w:t>
      </w:r>
      <w:r w:rsidR="009A3E20" w:rsidRPr="00962821">
        <w:t>n</w:t>
      </w:r>
      <w:r w:rsidR="009A3E20" w:rsidRPr="00962821">
        <w:rPr>
          <w:spacing w:val="-1"/>
        </w:rPr>
        <w:t>i</w:t>
      </w:r>
      <w:r w:rsidR="009A3E20" w:rsidRPr="00962821">
        <w:t xml:space="preserve">ng. </w:t>
      </w:r>
      <w:r w:rsidR="009A3E20" w:rsidRPr="00962821">
        <w:rPr>
          <w:spacing w:val="-1"/>
        </w:rPr>
        <w:t>N</w:t>
      </w:r>
      <w:r w:rsidR="009A3E20" w:rsidRPr="00962821">
        <w:t>o</w:t>
      </w:r>
      <w:r w:rsidR="009A3E20" w:rsidRPr="00962821">
        <w:rPr>
          <w:spacing w:val="1"/>
        </w:rPr>
        <w:t>t</w:t>
      </w:r>
      <w:r w:rsidR="009A3E20" w:rsidRPr="00962821">
        <w:rPr>
          <w:spacing w:val="-3"/>
        </w:rPr>
        <w:t>e</w:t>
      </w:r>
      <w:r w:rsidR="009A3E20" w:rsidRPr="00962821">
        <w:t>,</w:t>
      </w:r>
      <w:r w:rsidR="009A3E20" w:rsidRPr="00962821">
        <w:rPr>
          <w:spacing w:val="3"/>
        </w:rPr>
        <w:t xml:space="preserve"> </w:t>
      </w:r>
      <w:r w:rsidR="009A3E20" w:rsidRPr="00962821">
        <w:rPr>
          <w:spacing w:val="-2"/>
        </w:rPr>
        <w:t>y</w:t>
      </w:r>
      <w:r w:rsidR="009A3E20" w:rsidRPr="00962821">
        <w:t>our s</w:t>
      </w:r>
      <w:r w:rsidR="009A3E20" w:rsidRPr="00962821">
        <w:rPr>
          <w:spacing w:val="-2"/>
        </w:rPr>
        <w:t>y</w:t>
      </w:r>
      <w:r w:rsidR="009A3E20" w:rsidRPr="00962821">
        <w:t>s</w:t>
      </w:r>
      <w:r w:rsidR="009A3E20" w:rsidRPr="00962821">
        <w:rPr>
          <w:spacing w:val="1"/>
        </w:rPr>
        <w:t>t</w:t>
      </w:r>
      <w:r w:rsidR="009A3E20" w:rsidRPr="00962821">
        <w:t>em and</w:t>
      </w:r>
      <w:r w:rsidR="009A3E20" w:rsidRPr="00962821">
        <w:rPr>
          <w:spacing w:val="1"/>
        </w:rPr>
        <w:t xml:space="preserve"> </w:t>
      </w:r>
      <w:r w:rsidR="009A3E20" w:rsidRPr="00962821">
        <w:t>co</w:t>
      </w:r>
      <w:r w:rsidR="009A3E20" w:rsidRPr="00962821">
        <w:rPr>
          <w:spacing w:val="-3"/>
        </w:rPr>
        <w:t>n</w:t>
      </w:r>
      <w:r w:rsidR="009A3E20" w:rsidRPr="00962821">
        <w:rPr>
          <w:spacing w:val="1"/>
        </w:rPr>
        <w:t>f</w:t>
      </w:r>
      <w:r w:rsidR="009A3E20" w:rsidRPr="00962821">
        <w:rPr>
          <w:spacing w:val="-3"/>
        </w:rPr>
        <w:t>i</w:t>
      </w:r>
      <w:r w:rsidR="009A3E20" w:rsidRPr="00962821">
        <w:rPr>
          <w:spacing w:val="2"/>
        </w:rPr>
        <w:t>g</w:t>
      </w:r>
      <w:r w:rsidR="009A3E20" w:rsidRPr="00962821">
        <w:t>u</w:t>
      </w:r>
      <w:r w:rsidR="009A3E20" w:rsidRPr="00962821">
        <w:rPr>
          <w:spacing w:val="1"/>
        </w:rPr>
        <w:t>r</w:t>
      </w:r>
      <w:r w:rsidR="009A3E20" w:rsidRPr="00962821">
        <w:rPr>
          <w:spacing w:val="-3"/>
        </w:rPr>
        <w:t>a</w:t>
      </w:r>
      <w:r w:rsidR="009A3E20" w:rsidRPr="00962821">
        <w:rPr>
          <w:spacing w:val="1"/>
        </w:rPr>
        <w:t>t</w:t>
      </w:r>
      <w:r w:rsidR="009A3E20" w:rsidRPr="00962821">
        <w:rPr>
          <w:spacing w:val="-1"/>
        </w:rPr>
        <w:t>i</w:t>
      </w:r>
      <w:r w:rsidR="009A3E20" w:rsidRPr="00962821">
        <w:t>on</w:t>
      </w:r>
      <w:r w:rsidR="009A3E20" w:rsidRPr="00962821">
        <w:rPr>
          <w:spacing w:val="1"/>
        </w:rPr>
        <w:t xml:space="preserve"> m</w:t>
      </w:r>
      <w:r w:rsidR="009A3E20" w:rsidRPr="00962821">
        <w:t>ay</w:t>
      </w:r>
      <w:r w:rsidR="009A3E20" w:rsidRPr="00962821">
        <w:rPr>
          <w:spacing w:val="-1"/>
        </w:rPr>
        <w:t xml:space="preserve"> </w:t>
      </w:r>
      <w:r w:rsidR="009A3E20" w:rsidRPr="00962821">
        <w:t>be</w:t>
      </w:r>
      <w:r w:rsidR="009A3E20" w:rsidRPr="00962821">
        <w:rPr>
          <w:spacing w:val="1"/>
        </w:rPr>
        <w:t xml:space="preserve"> </w:t>
      </w:r>
      <w:r w:rsidR="009A3E20" w:rsidRPr="00962821">
        <w:t>d</w:t>
      </w:r>
      <w:r w:rsidR="009A3E20" w:rsidRPr="00962821">
        <w:rPr>
          <w:spacing w:val="-3"/>
        </w:rPr>
        <w:t>i</w:t>
      </w:r>
      <w:r w:rsidR="009A3E20" w:rsidRPr="00962821">
        <w:rPr>
          <w:spacing w:val="1"/>
        </w:rPr>
        <w:t>ff</w:t>
      </w:r>
      <w:r w:rsidR="009A3E20" w:rsidRPr="00962821">
        <w:rPr>
          <w:spacing w:val="-3"/>
        </w:rPr>
        <w:t>e</w:t>
      </w:r>
      <w:r w:rsidR="009A3E20" w:rsidRPr="00962821">
        <w:rPr>
          <w:spacing w:val="1"/>
        </w:rPr>
        <w:t>r</w:t>
      </w:r>
      <w:r w:rsidR="009A3E20" w:rsidRPr="00962821">
        <w:t>ent</w:t>
      </w:r>
      <w:r w:rsidR="00AE6572">
        <w:rPr>
          <w:spacing w:val="1"/>
        </w:rPr>
        <w:t xml:space="preserve"> from</w:t>
      </w:r>
      <w:r w:rsidR="009A3E20" w:rsidRPr="00962821">
        <w:rPr>
          <w:spacing w:val="1"/>
        </w:rPr>
        <w:t xml:space="preserve"> </w:t>
      </w:r>
      <w:r w:rsidR="009A3E20" w:rsidRPr="00962821">
        <w:t>an</w:t>
      </w:r>
      <w:r w:rsidR="009A3E20" w:rsidRPr="00962821">
        <w:rPr>
          <w:spacing w:val="-3"/>
        </w:rPr>
        <w:t>o</w:t>
      </w:r>
      <w:r w:rsidR="009A3E20" w:rsidRPr="00962821">
        <w:rPr>
          <w:spacing w:val="1"/>
        </w:rPr>
        <w:t>t</w:t>
      </w:r>
      <w:r w:rsidR="009A3E20" w:rsidRPr="00962821">
        <w:t>her pe</w:t>
      </w:r>
      <w:r w:rsidR="009A3E20" w:rsidRPr="00962821">
        <w:rPr>
          <w:spacing w:val="1"/>
        </w:rPr>
        <w:t>r</w:t>
      </w:r>
      <w:r w:rsidR="009A3E20" w:rsidRPr="00962821">
        <w:t>son</w:t>
      </w:r>
      <w:r w:rsidR="009A3E20" w:rsidRPr="00962821">
        <w:rPr>
          <w:spacing w:val="-1"/>
        </w:rPr>
        <w:t>’</w:t>
      </w:r>
      <w:r w:rsidR="009A3E20" w:rsidRPr="00962821">
        <w:t>s</w:t>
      </w:r>
      <w:r w:rsidR="009A3E20" w:rsidRPr="00962821">
        <w:rPr>
          <w:spacing w:val="-1"/>
        </w:rPr>
        <w:t xml:space="preserve"> </w:t>
      </w:r>
      <w:r w:rsidR="009A3E20" w:rsidRPr="00962821">
        <w:t>s</w:t>
      </w:r>
      <w:r w:rsidR="009A3E20" w:rsidRPr="00962821">
        <w:rPr>
          <w:spacing w:val="-3"/>
        </w:rPr>
        <w:t>e</w:t>
      </w:r>
      <w:r w:rsidR="009A3E20" w:rsidRPr="00962821">
        <w:rPr>
          <w:spacing w:val="1"/>
        </w:rPr>
        <w:t>t</w:t>
      </w:r>
      <w:r w:rsidR="009A3E20" w:rsidRPr="00962821">
        <w:t>up.</w:t>
      </w:r>
      <w:r w:rsidR="009A3E20" w:rsidRPr="00962821">
        <w:rPr>
          <w:spacing w:val="-2"/>
        </w:rPr>
        <w:t xml:space="preserve"> </w:t>
      </w:r>
      <w:r w:rsidR="009A3E20" w:rsidRPr="00962821">
        <w:rPr>
          <w:spacing w:val="2"/>
        </w:rPr>
        <w:t>T</w:t>
      </w:r>
      <w:r w:rsidR="009A3E20" w:rsidRPr="00962821">
        <w:t>he</w:t>
      </w:r>
      <w:r w:rsidR="009A3E20" w:rsidRPr="00962821">
        <w:rPr>
          <w:spacing w:val="1"/>
        </w:rPr>
        <w:t>r</w:t>
      </w:r>
      <w:r w:rsidR="009A3E20" w:rsidRPr="00962821">
        <w:rPr>
          <w:spacing w:val="-3"/>
        </w:rPr>
        <w:t>e</w:t>
      </w:r>
      <w:r w:rsidR="009A3E20" w:rsidRPr="00962821">
        <w:rPr>
          <w:spacing w:val="1"/>
        </w:rPr>
        <w:t>f</w:t>
      </w:r>
      <w:r w:rsidR="009A3E20" w:rsidRPr="00962821">
        <w:t>o</w:t>
      </w:r>
      <w:r w:rsidR="009A3E20" w:rsidRPr="00962821">
        <w:rPr>
          <w:spacing w:val="1"/>
        </w:rPr>
        <w:t>r</w:t>
      </w:r>
      <w:r w:rsidR="009A3E20" w:rsidRPr="00962821">
        <w:rPr>
          <w:spacing w:val="-3"/>
        </w:rPr>
        <w:t>e</w:t>
      </w:r>
      <w:r w:rsidR="009A3E20" w:rsidRPr="00962821">
        <w:t xml:space="preserve">, </w:t>
      </w:r>
      <w:r w:rsidR="009A3E20" w:rsidRPr="00962821">
        <w:rPr>
          <w:spacing w:val="1"/>
        </w:rPr>
        <w:t>O</w:t>
      </w:r>
      <w:r w:rsidR="009A3E20" w:rsidRPr="00962821">
        <w:t>pen</w:t>
      </w:r>
      <w:r w:rsidR="009A3E20" w:rsidRPr="00962821">
        <w:rPr>
          <w:spacing w:val="-1"/>
        </w:rPr>
        <w:t xml:space="preserve"> R</w:t>
      </w:r>
      <w:r w:rsidR="009A3E20" w:rsidRPr="00962821">
        <w:t>a</w:t>
      </w:r>
      <w:r w:rsidR="009A3E20" w:rsidRPr="00962821">
        <w:rPr>
          <w:spacing w:val="-1"/>
        </w:rPr>
        <w:t>il</w:t>
      </w:r>
      <w:r w:rsidR="009A3E20" w:rsidRPr="00962821">
        <w:t>s</w:t>
      </w:r>
      <w:r w:rsidR="009A3E20" w:rsidRPr="00962821">
        <w:rPr>
          <w:spacing w:val="1"/>
        </w:rPr>
        <w:t xml:space="preserve"> </w:t>
      </w:r>
      <w:r w:rsidR="009A3E20" w:rsidRPr="00962821">
        <w:t>s</w:t>
      </w:r>
      <w:r w:rsidR="009A3E20" w:rsidRPr="00962821">
        <w:rPr>
          <w:spacing w:val="-3"/>
        </w:rPr>
        <w:t>o</w:t>
      </w:r>
      <w:r w:rsidR="009A3E20" w:rsidRPr="00962821">
        <w:rPr>
          <w:spacing w:val="1"/>
        </w:rPr>
        <w:t>ft</w:t>
      </w:r>
      <w:r w:rsidR="009A3E20" w:rsidRPr="00962821">
        <w:rPr>
          <w:spacing w:val="-3"/>
        </w:rPr>
        <w:t>w</w:t>
      </w:r>
      <w:r w:rsidR="009A3E20" w:rsidRPr="00962821">
        <w:t>a</w:t>
      </w:r>
      <w:r w:rsidR="009A3E20" w:rsidRPr="00962821">
        <w:rPr>
          <w:spacing w:val="1"/>
        </w:rPr>
        <w:t>r</w:t>
      </w:r>
      <w:r w:rsidR="009A3E20" w:rsidRPr="00962821">
        <w:t>e</w:t>
      </w:r>
      <w:r w:rsidR="009A3E20" w:rsidRPr="00962821">
        <w:rPr>
          <w:spacing w:val="1"/>
        </w:rPr>
        <w:t xml:space="preserve"> m</w:t>
      </w:r>
      <w:r w:rsidR="009A3E20" w:rsidRPr="00962821">
        <w:t>ay</w:t>
      </w:r>
      <w:r w:rsidR="009A3E20" w:rsidRPr="00962821">
        <w:rPr>
          <w:spacing w:val="-1"/>
        </w:rPr>
        <w:t xml:space="preserve"> </w:t>
      </w:r>
      <w:r w:rsidR="009A3E20" w:rsidRPr="00962821">
        <w:rPr>
          <w:spacing w:val="1"/>
        </w:rPr>
        <w:t>r</w:t>
      </w:r>
      <w:r w:rsidR="009A3E20" w:rsidRPr="00962821">
        <w:rPr>
          <w:spacing w:val="-3"/>
        </w:rPr>
        <w:t>e</w:t>
      </w:r>
      <w:r w:rsidR="009A3E20" w:rsidRPr="00962821">
        <w:rPr>
          <w:spacing w:val="2"/>
        </w:rPr>
        <w:t>q</w:t>
      </w:r>
      <w:r w:rsidR="009A3E20" w:rsidRPr="00962821">
        <w:t>u</w:t>
      </w:r>
      <w:r w:rsidR="009A3E20" w:rsidRPr="00962821">
        <w:rPr>
          <w:spacing w:val="-1"/>
        </w:rPr>
        <w:t>i</w:t>
      </w:r>
      <w:r w:rsidR="009A3E20" w:rsidRPr="00962821">
        <w:rPr>
          <w:spacing w:val="1"/>
        </w:rPr>
        <w:t>r</w:t>
      </w:r>
      <w:r w:rsidR="009A3E20" w:rsidRPr="00962821">
        <w:t>e</w:t>
      </w:r>
      <w:r w:rsidR="009A3E20" w:rsidRPr="00962821">
        <w:rPr>
          <w:spacing w:val="-1"/>
        </w:rPr>
        <w:t xml:space="preserve"> </w:t>
      </w:r>
      <w:r w:rsidR="009A3E20" w:rsidRPr="00962821">
        <w:rPr>
          <w:spacing w:val="-2"/>
        </w:rPr>
        <w:t>c</w:t>
      </w:r>
      <w:r w:rsidR="009A3E20" w:rsidRPr="00962821">
        <w:t>o</w:t>
      </w:r>
      <w:r w:rsidR="009A3E20" w:rsidRPr="00962821">
        <w:rPr>
          <w:spacing w:val="-3"/>
        </w:rPr>
        <w:t>n</w:t>
      </w:r>
      <w:r w:rsidR="009A3E20" w:rsidRPr="00962821">
        <w:rPr>
          <w:spacing w:val="3"/>
        </w:rPr>
        <w:t>f</w:t>
      </w:r>
      <w:r w:rsidR="009A3E20" w:rsidRPr="00962821">
        <w:rPr>
          <w:spacing w:val="-1"/>
        </w:rPr>
        <w:t>i</w:t>
      </w:r>
      <w:r w:rsidR="009A3E20" w:rsidRPr="00962821">
        <w:rPr>
          <w:spacing w:val="2"/>
        </w:rPr>
        <w:t>g</w:t>
      </w:r>
      <w:r w:rsidR="009A3E20" w:rsidRPr="00962821">
        <w:rPr>
          <w:spacing w:val="-3"/>
        </w:rPr>
        <w:t>u</w:t>
      </w:r>
      <w:r w:rsidR="009A3E20" w:rsidRPr="00962821">
        <w:rPr>
          <w:spacing w:val="1"/>
        </w:rPr>
        <w:t>r</w:t>
      </w:r>
      <w:r w:rsidR="009A3E20" w:rsidRPr="00962821">
        <w:t>a</w:t>
      </w:r>
      <w:r w:rsidR="009A3E20" w:rsidRPr="00962821">
        <w:rPr>
          <w:spacing w:val="1"/>
        </w:rPr>
        <w:t>t</w:t>
      </w:r>
      <w:r w:rsidR="009A3E20" w:rsidRPr="00962821">
        <w:rPr>
          <w:spacing w:val="-1"/>
        </w:rPr>
        <w:t>i</w:t>
      </w:r>
      <w:r w:rsidR="009A3E20" w:rsidRPr="00962821">
        <w:t>on</w:t>
      </w:r>
      <w:r w:rsidR="009A3E20" w:rsidRPr="00962821">
        <w:rPr>
          <w:spacing w:val="-1"/>
        </w:rPr>
        <w:t xml:space="preserve"> </w:t>
      </w:r>
      <w:r w:rsidR="009A3E20" w:rsidRPr="00962821">
        <w:t>cha</w:t>
      </w:r>
      <w:r w:rsidR="009A3E20" w:rsidRPr="00962821">
        <w:rPr>
          <w:spacing w:val="-3"/>
        </w:rPr>
        <w:t>n</w:t>
      </w:r>
      <w:r w:rsidR="009A3E20" w:rsidRPr="00962821">
        <w:rPr>
          <w:spacing w:val="2"/>
        </w:rPr>
        <w:t>g</w:t>
      </w:r>
      <w:r w:rsidR="009A3E20" w:rsidRPr="00962821">
        <w:t xml:space="preserve">es </w:t>
      </w:r>
      <w:r w:rsidR="009A3E20" w:rsidRPr="00962821">
        <w:rPr>
          <w:spacing w:val="1"/>
        </w:rPr>
        <w:t>t</w:t>
      </w:r>
      <w:r w:rsidR="009A3E20" w:rsidRPr="00962821">
        <w:t>o</w:t>
      </w:r>
      <w:r w:rsidR="009A3E20" w:rsidRPr="00962821">
        <w:rPr>
          <w:spacing w:val="1"/>
        </w:rPr>
        <w:t xml:space="preserve"> </w:t>
      </w:r>
      <w:r w:rsidR="009A3E20" w:rsidRPr="00962821">
        <w:rPr>
          <w:spacing w:val="-2"/>
        </w:rPr>
        <w:t>y</w:t>
      </w:r>
      <w:r w:rsidR="009A3E20" w:rsidRPr="00962821">
        <w:t>our</w:t>
      </w:r>
      <w:r w:rsidR="009A3E20" w:rsidRPr="00962821">
        <w:rPr>
          <w:spacing w:val="2"/>
        </w:rPr>
        <w:t xml:space="preserve"> </w:t>
      </w:r>
      <w:r w:rsidR="009A3E20" w:rsidRPr="00962821">
        <w:rPr>
          <w:spacing w:val="-1"/>
        </w:rPr>
        <w:t>i</w:t>
      </w:r>
      <w:r w:rsidR="009A3E20" w:rsidRPr="00962821">
        <w:t>nd</w:t>
      </w:r>
      <w:r w:rsidR="009A3E20" w:rsidRPr="00962821">
        <w:rPr>
          <w:spacing w:val="-1"/>
        </w:rPr>
        <w:t>i</w:t>
      </w:r>
      <w:r w:rsidR="009A3E20" w:rsidRPr="00962821">
        <w:rPr>
          <w:spacing w:val="-2"/>
        </w:rPr>
        <w:t>v</w:t>
      </w:r>
      <w:r w:rsidR="009A3E20" w:rsidRPr="00962821">
        <w:rPr>
          <w:spacing w:val="-1"/>
        </w:rPr>
        <w:t>i</w:t>
      </w:r>
      <w:r w:rsidR="009A3E20" w:rsidRPr="00962821">
        <w:t>dual s</w:t>
      </w:r>
      <w:r w:rsidR="009A3E20" w:rsidRPr="00962821">
        <w:rPr>
          <w:spacing w:val="-2"/>
        </w:rPr>
        <w:t>y</w:t>
      </w:r>
      <w:r w:rsidR="009A3E20" w:rsidRPr="00962821">
        <w:t>s</w:t>
      </w:r>
      <w:r w:rsidR="009A3E20" w:rsidRPr="00962821">
        <w:rPr>
          <w:spacing w:val="1"/>
        </w:rPr>
        <w:t>t</w:t>
      </w:r>
      <w:r w:rsidR="009A3E20" w:rsidRPr="00962821">
        <w:t>em</w:t>
      </w:r>
      <w:r w:rsidR="009A3E20" w:rsidRPr="00962821">
        <w:rPr>
          <w:spacing w:val="2"/>
        </w:rPr>
        <w:t xml:space="preserve"> </w:t>
      </w:r>
      <w:r w:rsidR="009A3E20" w:rsidRPr="00962821">
        <w:rPr>
          <w:spacing w:val="1"/>
        </w:rPr>
        <w:t>t</w:t>
      </w:r>
      <w:r w:rsidR="009A3E20" w:rsidRPr="00962821">
        <w:t>o</w:t>
      </w:r>
      <w:r w:rsidR="009A3E20" w:rsidRPr="00962821">
        <w:rPr>
          <w:spacing w:val="-1"/>
        </w:rPr>
        <w:t xml:space="preserve"> </w:t>
      </w:r>
      <w:r w:rsidR="009A3E20" w:rsidRPr="00962821">
        <w:rPr>
          <w:spacing w:val="1"/>
        </w:rPr>
        <w:t>r</w:t>
      </w:r>
      <w:r w:rsidR="009A3E20" w:rsidRPr="00962821">
        <w:t>un</w:t>
      </w:r>
      <w:r w:rsidR="009A3E20" w:rsidRPr="00962821">
        <w:rPr>
          <w:spacing w:val="-1"/>
        </w:rPr>
        <w:t xml:space="preserve"> </w:t>
      </w:r>
      <w:r w:rsidR="009A3E20" w:rsidRPr="00962821">
        <w:rPr>
          <w:spacing w:val="1"/>
        </w:rPr>
        <w:t>t</w:t>
      </w:r>
      <w:r w:rsidR="009A3E20" w:rsidRPr="00962821">
        <w:t>he</w:t>
      </w:r>
      <w:r w:rsidR="009A3E20" w:rsidRPr="00962821">
        <w:rPr>
          <w:spacing w:val="-1"/>
        </w:rPr>
        <w:t xml:space="preserve"> </w:t>
      </w:r>
      <w:r w:rsidR="009A3E20" w:rsidRPr="00962821">
        <w:rPr>
          <w:spacing w:val="1"/>
        </w:rPr>
        <w:t>O</w:t>
      </w:r>
      <w:r w:rsidR="009A3E20" w:rsidRPr="00962821">
        <w:t>pen</w:t>
      </w:r>
      <w:r w:rsidR="009A3E20" w:rsidRPr="00962821">
        <w:rPr>
          <w:spacing w:val="-1"/>
        </w:rPr>
        <w:t xml:space="preserve"> R</w:t>
      </w:r>
      <w:r w:rsidR="009A3E20" w:rsidRPr="00962821">
        <w:t>a</w:t>
      </w:r>
      <w:r w:rsidR="009A3E20" w:rsidRPr="00962821">
        <w:rPr>
          <w:spacing w:val="-1"/>
        </w:rPr>
        <w:t>il</w:t>
      </w:r>
      <w:r w:rsidR="009A3E20" w:rsidRPr="00962821">
        <w:t>s</w:t>
      </w:r>
      <w:r w:rsidR="009A3E20" w:rsidRPr="00962821">
        <w:rPr>
          <w:spacing w:val="1"/>
        </w:rPr>
        <w:t xml:space="preserve"> </w:t>
      </w:r>
      <w:r w:rsidR="009A3E20" w:rsidRPr="00962821">
        <w:t>s</w:t>
      </w:r>
      <w:r w:rsidR="009A3E20" w:rsidRPr="00962821">
        <w:rPr>
          <w:spacing w:val="-3"/>
        </w:rPr>
        <w:t>o</w:t>
      </w:r>
      <w:r w:rsidR="009A3E20" w:rsidRPr="00962821">
        <w:rPr>
          <w:spacing w:val="1"/>
        </w:rPr>
        <w:t>ft</w:t>
      </w:r>
      <w:r w:rsidR="009A3E20" w:rsidRPr="00962821">
        <w:rPr>
          <w:spacing w:val="-3"/>
        </w:rPr>
        <w:t>w</w:t>
      </w:r>
      <w:r w:rsidR="009A3E20" w:rsidRPr="00962821">
        <w:t>a</w:t>
      </w:r>
      <w:r w:rsidR="009A3E20" w:rsidRPr="00962821">
        <w:rPr>
          <w:spacing w:val="1"/>
        </w:rPr>
        <w:t>r</w:t>
      </w:r>
      <w:r w:rsidR="009A3E20" w:rsidRPr="00962821">
        <w:t>e</w:t>
      </w:r>
      <w:r w:rsidR="009A3E20" w:rsidRPr="00962821">
        <w:rPr>
          <w:spacing w:val="1"/>
        </w:rPr>
        <w:t xml:space="preserve"> </w:t>
      </w:r>
      <w:r w:rsidR="009A3E20" w:rsidRPr="00962821">
        <w:t xml:space="preserve">or </w:t>
      </w:r>
      <w:r w:rsidR="009A3E20" w:rsidRPr="00962821">
        <w:rPr>
          <w:spacing w:val="1"/>
        </w:rPr>
        <w:t>t</w:t>
      </w:r>
      <w:r w:rsidR="009A3E20" w:rsidRPr="00962821">
        <w:t>o</w:t>
      </w:r>
      <w:r w:rsidR="009A3E20" w:rsidRPr="00962821">
        <w:rPr>
          <w:spacing w:val="-4"/>
        </w:rPr>
        <w:t xml:space="preserve"> </w:t>
      </w:r>
      <w:r w:rsidR="009A3E20" w:rsidRPr="00962821">
        <w:rPr>
          <w:spacing w:val="2"/>
        </w:rPr>
        <w:t>g</w:t>
      </w:r>
      <w:r w:rsidR="009A3E20" w:rsidRPr="00962821">
        <w:rPr>
          <w:spacing w:val="-3"/>
        </w:rPr>
        <w:t>e</w:t>
      </w:r>
      <w:r w:rsidR="009A3E20" w:rsidRPr="00962821">
        <w:t xml:space="preserve">t </w:t>
      </w:r>
      <w:r w:rsidR="009A3E20" w:rsidRPr="00962821">
        <w:rPr>
          <w:spacing w:val="1"/>
        </w:rPr>
        <w:t>t</w:t>
      </w:r>
      <w:r w:rsidR="009A3E20" w:rsidRPr="00962821">
        <w:t>he</w:t>
      </w:r>
      <w:r w:rsidR="009A3E20" w:rsidRPr="00962821">
        <w:rPr>
          <w:spacing w:val="1"/>
        </w:rPr>
        <w:t xml:space="preserve"> </w:t>
      </w:r>
      <w:r w:rsidR="009A3E20" w:rsidRPr="00962821">
        <w:t>s</w:t>
      </w:r>
      <w:r w:rsidR="009A3E20" w:rsidRPr="00962821">
        <w:rPr>
          <w:spacing w:val="-3"/>
        </w:rPr>
        <w:t>a</w:t>
      </w:r>
      <w:r w:rsidR="009A3E20" w:rsidRPr="00962821">
        <w:rPr>
          <w:spacing w:val="1"/>
        </w:rPr>
        <w:t>m</w:t>
      </w:r>
      <w:r w:rsidR="009A3E20" w:rsidRPr="00962821">
        <w:t>e</w:t>
      </w:r>
      <w:r w:rsidR="009A3E20" w:rsidRPr="00962821">
        <w:rPr>
          <w:spacing w:val="-1"/>
        </w:rPr>
        <w:t xml:space="preserve"> </w:t>
      </w:r>
      <w:r w:rsidR="009A3E20" w:rsidRPr="00962821">
        <w:t>pe</w:t>
      </w:r>
      <w:r w:rsidR="009A3E20" w:rsidRPr="00962821">
        <w:rPr>
          <w:spacing w:val="-2"/>
        </w:rPr>
        <w:t>r</w:t>
      </w:r>
      <w:r w:rsidR="009A3E20" w:rsidRPr="00962821">
        <w:rPr>
          <w:spacing w:val="1"/>
        </w:rPr>
        <w:t>f</w:t>
      </w:r>
      <w:r w:rsidR="009A3E20" w:rsidRPr="00962821">
        <w:t>o</w:t>
      </w:r>
      <w:r w:rsidR="009A3E20" w:rsidRPr="00962821">
        <w:rPr>
          <w:spacing w:val="-2"/>
        </w:rPr>
        <w:t>r</w:t>
      </w:r>
      <w:r w:rsidR="009A3E20" w:rsidRPr="00962821">
        <w:rPr>
          <w:spacing w:val="1"/>
        </w:rPr>
        <w:t>m</w:t>
      </w:r>
      <w:r w:rsidR="009A3E20" w:rsidRPr="00962821">
        <w:t>ance</w:t>
      </w:r>
      <w:r w:rsidR="009A3E20" w:rsidRPr="00962821">
        <w:rPr>
          <w:spacing w:val="1"/>
        </w:rPr>
        <w:t xml:space="preserve"> </w:t>
      </w:r>
      <w:r w:rsidR="009A3E20" w:rsidRPr="00962821">
        <w:rPr>
          <w:spacing w:val="-3"/>
        </w:rPr>
        <w:t>a</w:t>
      </w:r>
      <w:r w:rsidR="009A3E20" w:rsidRPr="00962821">
        <w:t>s ano</w:t>
      </w:r>
      <w:r w:rsidR="009A3E20" w:rsidRPr="00962821">
        <w:rPr>
          <w:spacing w:val="1"/>
        </w:rPr>
        <w:t>t</w:t>
      </w:r>
      <w:r w:rsidR="009A3E20" w:rsidRPr="00962821">
        <w:t>her use</w:t>
      </w:r>
      <w:r w:rsidR="009A3E20" w:rsidRPr="00962821">
        <w:rPr>
          <w:spacing w:val="-2"/>
        </w:rPr>
        <w:t>r</w:t>
      </w:r>
      <w:r w:rsidR="009A3E20" w:rsidRPr="00962821">
        <w:t>.</w:t>
      </w:r>
    </w:p>
    <w:p w:rsidR="009A3E20" w:rsidRPr="00962821" w:rsidRDefault="009A3E20" w:rsidP="00AE6572">
      <w:pPr>
        <w:pStyle w:val="Heading2"/>
      </w:pPr>
      <w:bookmarkStart w:id="6" w:name="_Toc366865822"/>
      <w:r w:rsidRPr="00962821">
        <w:t>Technical Requirements – Software</w:t>
      </w:r>
      <w:bookmarkEnd w:id="6"/>
    </w:p>
    <w:p w:rsidR="009A3E20" w:rsidRPr="00962821" w:rsidRDefault="00704BDA" w:rsidP="00AE6572">
      <w:r>
        <w:rPr>
          <w:spacing w:val="2"/>
        </w:rPr>
        <w:t>You</w:t>
      </w:r>
      <w:r w:rsidR="009A3E20" w:rsidRPr="00962821">
        <w:t xml:space="preserve"> </w:t>
      </w:r>
      <w:r w:rsidR="009A3E20" w:rsidRPr="00962821">
        <w:rPr>
          <w:spacing w:val="1"/>
        </w:rPr>
        <w:t>m</w:t>
      </w:r>
      <w:r w:rsidR="009A3E20" w:rsidRPr="00962821">
        <w:t>u</w:t>
      </w:r>
      <w:r w:rsidR="009A3E20" w:rsidRPr="00962821">
        <w:rPr>
          <w:spacing w:val="-2"/>
        </w:rPr>
        <w:t>s</w:t>
      </w:r>
      <w:r w:rsidR="009A3E20" w:rsidRPr="00962821">
        <w:t>t</w:t>
      </w:r>
      <w:r w:rsidR="009A3E20" w:rsidRPr="00962821">
        <w:rPr>
          <w:spacing w:val="3"/>
        </w:rPr>
        <w:t xml:space="preserve"> </w:t>
      </w:r>
      <w:r w:rsidR="009A3E20" w:rsidRPr="00962821">
        <w:t>ha</w:t>
      </w:r>
      <w:r w:rsidR="009A3E20" w:rsidRPr="00962821">
        <w:rPr>
          <w:spacing w:val="-2"/>
        </w:rPr>
        <w:t>v</w:t>
      </w:r>
      <w:r w:rsidR="009A3E20" w:rsidRPr="00962821">
        <w:t>e</w:t>
      </w:r>
      <w:r w:rsidR="009A3E20" w:rsidRPr="00962821">
        <w:rPr>
          <w:spacing w:val="-1"/>
        </w:rPr>
        <w:t xml:space="preserve"> </w:t>
      </w:r>
      <w:r w:rsidR="009A3E20" w:rsidRPr="00962821">
        <w:rPr>
          <w:spacing w:val="1"/>
        </w:rPr>
        <w:t>t</w:t>
      </w:r>
      <w:r w:rsidR="009A3E20" w:rsidRPr="00962821">
        <w:t>he</w:t>
      </w:r>
      <w:r w:rsidR="009A3E20" w:rsidRPr="00962821">
        <w:rPr>
          <w:spacing w:val="-1"/>
        </w:rPr>
        <w:t xml:space="preserve"> </w:t>
      </w:r>
      <w:r w:rsidR="009A3E20" w:rsidRPr="00962821">
        <w:rPr>
          <w:spacing w:val="1"/>
        </w:rPr>
        <w:t>f</w:t>
      </w:r>
      <w:r w:rsidR="009A3E20" w:rsidRPr="00962821">
        <w:t>o</w:t>
      </w:r>
      <w:r w:rsidR="009A3E20" w:rsidRPr="00962821">
        <w:rPr>
          <w:spacing w:val="-1"/>
        </w:rPr>
        <w:t>ll</w:t>
      </w:r>
      <w:r w:rsidR="009A3E20" w:rsidRPr="00962821">
        <w:t>o</w:t>
      </w:r>
      <w:r w:rsidR="009A3E20" w:rsidRPr="00962821">
        <w:rPr>
          <w:spacing w:val="-1"/>
        </w:rPr>
        <w:t>wi</w:t>
      </w:r>
      <w:r w:rsidR="009A3E20" w:rsidRPr="00962821">
        <w:t>ng</w:t>
      </w:r>
      <w:r w:rsidR="009A3E20" w:rsidRPr="00962821">
        <w:rPr>
          <w:spacing w:val="3"/>
        </w:rPr>
        <w:t xml:space="preserve"> </w:t>
      </w:r>
      <w:r w:rsidR="009A3E20" w:rsidRPr="00962821">
        <w:rPr>
          <w:spacing w:val="-1"/>
        </w:rPr>
        <w:t>i</w:t>
      </w:r>
      <w:r w:rsidR="009A3E20" w:rsidRPr="00962821">
        <w:t>ns</w:t>
      </w:r>
      <w:r w:rsidR="009A3E20" w:rsidRPr="00962821">
        <w:rPr>
          <w:spacing w:val="1"/>
        </w:rPr>
        <w:t>t</w:t>
      </w:r>
      <w:r w:rsidR="009A3E20" w:rsidRPr="00962821">
        <w:t>a</w:t>
      </w:r>
      <w:r w:rsidR="009A3E20" w:rsidRPr="00962821">
        <w:rPr>
          <w:spacing w:val="-1"/>
        </w:rPr>
        <w:t>ll</w:t>
      </w:r>
      <w:r w:rsidR="009A3E20" w:rsidRPr="00962821">
        <w:t>ed</w:t>
      </w:r>
      <w:r w:rsidR="009A3E20" w:rsidRPr="00962821">
        <w:rPr>
          <w:spacing w:val="1"/>
        </w:rPr>
        <w:t xml:space="preserve"> </w:t>
      </w:r>
      <w:r w:rsidR="009A3E20" w:rsidRPr="00962821">
        <w:t>and</w:t>
      </w:r>
      <w:r w:rsidR="009A3E20" w:rsidRPr="00962821">
        <w:rPr>
          <w:spacing w:val="-1"/>
        </w:rPr>
        <w:t xml:space="preserve"> </w:t>
      </w:r>
      <w:r w:rsidR="009A3E20" w:rsidRPr="00962821">
        <w:t>p</w:t>
      </w:r>
      <w:r w:rsidR="009A3E20" w:rsidRPr="00962821">
        <w:rPr>
          <w:spacing w:val="-2"/>
        </w:rPr>
        <w:t>r</w:t>
      </w:r>
      <w:r w:rsidR="009A3E20" w:rsidRPr="00962821">
        <w:t>ope</w:t>
      </w:r>
      <w:r w:rsidR="009A3E20" w:rsidRPr="00962821">
        <w:rPr>
          <w:spacing w:val="1"/>
        </w:rPr>
        <w:t>r</w:t>
      </w:r>
      <w:r w:rsidR="009A3E20" w:rsidRPr="00962821">
        <w:rPr>
          <w:spacing w:val="-1"/>
        </w:rPr>
        <w:t>l</w:t>
      </w:r>
      <w:r w:rsidR="009A3E20" w:rsidRPr="00962821">
        <w:t>y</w:t>
      </w:r>
      <w:r w:rsidR="009A3E20" w:rsidRPr="00962821">
        <w:rPr>
          <w:spacing w:val="-1"/>
        </w:rPr>
        <w:t xml:space="preserve"> </w:t>
      </w:r>
      <w:r w:rsidR="009A3E20" w:rsidRPr="00962821">
        <w:t>co</w:t>
      </w:r>
      <w:r w:rsidR="009A3E20" w:rsidRPr="00962821">
        <w:rPr>
          <w:spacing w:val="-3"/>
        </w:rPr>
        <w:t>n</w:t>
      </w:r>
      <w:r w:rsidR="009A3E20" w:rsidRPr="00962821">
        <w:rPr>
          <w:spacing w:val="3"/>
        </w:rPr>
        <w:t>f</w:t>
      </w:r>
      <w:r w:rsidR="009A3E20" w:rsidRPr="00962821">
        <w:rPr>
          <w:spacing w:val="-1"/>
        </w:rPr>
        <w:t>i</w:t>
      </w:r>
      <w:r w:rsidR="009A3E20" w:rsidRPr="00962821">
        <w:rPr>
          <w:spacing w:val="2"/>
        </w:rPr>
        <w:t>g</w:t>
      </w:r>
      <w:r w:rsidR="009A3E20" w:rsidRPr="00962821">
        <w:rPr>
          <w:spacing w:val="-3"/>
        </w:rPr>
        <w:t>u</w:t>
      </w:r>
      <w:r w:rsidR="009A3E20" w:rsidRPr="00962821">
        <w:rPr>
          <w:spacing w:val="1"/>
        </w:rPr>
        <w:t>r</w:t>
      </w:r>
      <w:r w:rsidR="009A3E20" w:rsidRPr="00962821">
        <w:t>ed:</w:t>
      </w:r>
    </w:p>
    <w:p w:rsidR="009A3E20" w:rsidRPr="00962821" w:rsidRDefault="009A3E20">
      <w:pPr>
        <w:widowControl w:val="0"/>
        <w:numPr>
          <w:ilvl w:val="0"/>
          <w:numId w:val="6"/>
        </w:numPr>
        <w:autoSpaceDE w:val="0"/>
        <w:rPr>
          <w:rFonts w:cs="Calibri"/>
          <w:color w:val="000000"/>
          <w:sz w:val="22"/>
          <w:szCs w:val="22"/>
        </w:rPr>
      </w:pP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1"/>
          <w:sz w:val="22"/>
          <w:szCs w:val="22"/>
        </w:rPr>
        <w:t>r</w:t>
      </w:r>
      <w:r w:rsidRPr="00962821">
        <w:rPr>
          <w:rFonts w:cs="Calibri"/>
          <w:color w:val="000000"/>
          <w:spacing w:val="2"/>
          <w:sz w:val="22"/>
          <w:szCs w:val="22"/>
        </w:rPr>
        <w:t>k</w:t>
      </w:r>
      <w:r w:rsidRPr="00962821">
        <w:rPr>
          <w:rFonts w:cs="Calibri"/>
          <w:color w:val="000000"/>
          <w:spacing w:val="-1"/>
          <w:sz w:val="22"/>
          <w:szCs w:val="22"/>
        </w:rPr>
        <w:t>i</w:t>
      </w:r>
      <w:r w:rsidRPr="00962821">
        <w:rPr>
          <w:rFonts w:cs="Calibri"/>
          <w:color w:val="000000"/>
          <w:sz w:val="22"/>
          <w:szCs w:val="22"/>
        </w:rPr>
        <w:t>ng</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 xml:space="preserve">f </w:t>
      </w:r>
      <w:r w:rsidRPr="00962821">
        <w:rPr>
          <w:rFonts w:cs="Calibri"/>
          <w:color w:val="000000"/>
          <w:spacing w:val="-2"/>
          <w:sz w:val="22"/>
          <w:szCs w:val="22"/>
        </w:rPr>
        <w:t>M</w:t>
      </w:r>
      <w:r w:rsidRPr="00962821">
        <w:rPr>
          <w:rFonts w:cs="Calibri"/>
          <w:color w:val="000000"/>
          <w:spacing w:val="-1"/>
          <w:sz w:val="22"/>
          <w:szCs w:val="22"/>
        </w:rPr>
        <w:t>S</w:t>
      </w:r>
      <w:r w:rsidRPr="00962821">
        <w:rPr>
          <w:rFonts w:cs="Calibri"/>
          <w:color w:val="000000"/>
          <w:spacing w:val="2"/>
          <w:sz w:val="22"/>
          <w:szCs w:val="22"/>
        </w:rPr>
        <w:t>T</w:t>
      </w:r>
      <w:r w:rsidRPr="00962821">
        <w:rPr>
          <w:rFonts w:cs="Calibri"/>
          <w:color w:val="000000"/>
          <w:sz w:val="22"/>
          <w:szCs w:val="22"/>
        </w:rPr>
        <w:t>S (This is the currently general requirement although Open Rails can be used without MSTS. This is discussed further later in this document).</w:t>
      </w:r>
    </w:p>
    <w:p w:rsidR="009A3E20" w:rsidRPr="00962821" w:rsidRDefault="009A3E20">
      <w:pPr>
        <w:widowControl w:val="0"/>
        <w:numPr>
          <w:ilvl w:val="0"/>
          <w:numId w:val="6"/>
        </w:numPr>
        <w:autoSpaceDE w:val="0"/>
        <w:rPr>
          <w:rFonts w:cs="Calibri"/>
          <w:color w:val="000000"/>
          <w:sz w:val="22"/>
          <w:szCs w:val="22"/>
        </w:rPr>
      </w:pPr>
      <w:r w:rsidRPr="00962821">
        <w:rPr>
          <w:rFonts w:cs="Calibri"/>
          <w:color w:val="000000"/>
          <w:spacing w:val="-1"/>
          <w:sz w:val="22"/>
          <w:szCs w:val="22"/>
        </w:rPr>
        <w:t>Di</w:t>
      </w:r>
      <w:r w:rsidRPr="00962821">
        <w:rPr>
          <w:rFonts w:cs="Calibri"/>
          <w:color w:val="000000"/>
          <w:spacing w:val="1"/>
          <w:sz w:val="22"/>
          <w:szCs w:val="22"/>
        </w:rPr>
        <w:t>r</w:t>
      </w:r>
      <w:r w:rsidRPr="00962821">
        <w:rPr>
          <w:rFonts w:cs="Calibri"/>
          <w:color w:val="000000"/>
          <w:sz w:val="22"/>
          <w:szCs w:val="22"/>
        </w:rPr>
        <w:t>ec</w:t>
      </w:r>
      <w:r w:rsidRPr="00962821">
        <w:rPr>
          <w:rFonts w:cs="Calibri"/>
          <w:color w:val="000000"/>
          <w:spacing w:val="1"/>
          <w:sz w:val="22"/>
          <w:szCs w:val="22"/>
        </w:rPr>
        <w:t>t</w:t>
      </w:r>
      <w:r w:rsidRPr="00962821">
        <w:rPr>
          <w:rFonts w:cs="Calibri"/>
          <w:color w:val="000000"/>
          <w:sz w:val="22"/>
          <w:szCs w:val="22"/>
        </w:rPr>
        <w:t>X</w:t>
      </w:r>
      <w:r w:rsidRPr="00962821">
        <w:rPr>
          <w:rFonts w:cs="Calibri"/>
          <w:color w:val="000000"/>
          <w:spacing w:val="1"/>
          <w:sz w:val="22"/>
          <w:szCs w:val="22"/>
        </w:rPr>
        <w:t xml:space="preserve"> </w:t>
      </w:r>
      <w:r w:rsidRPr="00962821">
        <w:rPr>
          <w:rFonts w:cs="Calibri"/>
          <w:color w:val="000000"/>
          <w:spacing w:val="-2"/>
          <w:sz w:val="22"/>
          <w:szCs w:val="22"/>
        </w:rPr>
        <w:t>v</w:t>
      </w:r>
      <w:r w:rsidRPr="00962821">
        <w:rPr>
          <w:rFonts w:cs="Calibri"/>
          <w:color w:val="000000"/>
          <w:sz w:val="22"/>
          <w:szCs w:val="22"/>
        </w:rPr>
        <w:t>9</w:t>
      </w:r>
      <w:r w:rsidRPr="00962821">
        <w:rPr>
          <w:rFonts w:cs="Calibri"/>
          <w:color w:val="000000"/>
          <w:spacing w:val="1"/>
          <w:sz w:val="22"/>
          <w:szCs w:val="22"/>
        </w:rPr>
        <w:t>.</w:t>
      </w:r>
      <w:r w:rsidRPr="00962821">
        <w:rPr>
          <w:rFonts w:cs="Calibri"/>
          <w:color w:val="000000"/>
          <w:sz w:val="22"/>
          <w:szCs w:val="22"/>
        </w:rPr>
        <w:t>0c</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r g</w:t>
      </w:r>
      <w:r w:rsidRPr="00962821">
        <w:rPr>
          <w:rFonts w:cs="Calibri"/>
          <w:color w:val="000000"/>
          <w:spacing w:val="1"/>
          <w:sz w:val="22"/>
          <w:szCs w:val="22"/>
        </w:rPr>
        <w:t>r</w:t>
      </w:r>
      <w:r w:rsidRPr="00962821">
        <w:rPr>
          <w:rFonts w:cs="Calibri"/>
          <w:color w:val="000000"/>
          <w:sz w:val="22"/>
          <w:szCs w:val="22"/>
        </w:rPr>
        <w:t>ea</w:t>
      </w:r>
      <w:r w:rsidRPr="00962821">
        <w:rPr>
          <w:rFonts w:cs="Calibri"/>
          <w:color w:val="000000"/>
          <w:spacing w:val="1"/>
          <w:sz w:val="22"/>
          <w:szCs w:val="22"/>
        </w:rPr>
        <w:t>t</w:t>
      </w:r>
      <w:r w:rsidRPr="00962821">
        <w:rPr>
          <w:rFonts w:cs="Calibri"/>
          <w:color w:val="000000"/>
          <w:spacing w:val="-3"/>
          <w:sz w:val="22"/>
          <w:szCs w:val="22"/>
        </w:rPr>
        <w:t>e</w:t>
      </w:r>
      <w:r w:rsidRPr="00962821">
        <w:rPr>
          <w:rFonts w:cs="Calibri"/>
          <w:color w:val="000000"/>
          <w:sz w:val="22"/>
          <w:szCs w:val="22"/>
        </w:rPr>
        <w:t xml:space="preserve">r </w:t>
      </w:r>
      <w:r w:rsidRPr="00962821">
        <w:rPr>
          <w:rFonts w:cs="Calibri"/>
          <w:color w:val="000000"/>
          <w:spacing w:val="-1"/>
          <w:sz w:val="22"/>
          <w:szCs w:val="22"/>
        </w:rPr>
        <w:t>wi</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 xml:space="preserve"> </w:t>
      </w:r>
      <w:r w:rsidRPr="00962821">
        <w:rPr>
          <w:rFonts w:cs="Calibri"/>
          <w:color w:val="000000"/>
          <w:spacing w:val="-1"/>
          <w:sz w:val="22"/>
          <w:szCs w:val="22"/>
        </w:rPr>
        <w:t>Pi</w:t>
      </w:r>
      <w:r w:rsidRPr="00962821">
        <w:rPr>
          <w:rFonts w:cs="Calibri"/>
          <w:color w:val="000000"/>
          <w:spacing w:val="-2"/>
          <w:sz w:val="22"/>
          <w:szCs w:val="22"/>
        </w:rPr>
        <w:t>x</w:t>
      </w:r>
      <w:r w:rsidRPr="00962821">
        <w:rPr>
          <w:rFonts w:cs="Calibri"/>
          <w:color w:val="000000"/>
          <w:sz w:val="22"/>
          <w:szCs w:val="22"/>
        </w:rPr>
        <w:t xml:space="preserve">el </w:t>
      </w:r>
      <w:r w:rsidRPr="00962821">
        <w:rPr>
          <w:rFonts w:cs="Calibri"/>
          <w:color w:val="000000"/>
          <w:spacing w:val="-1"/>
          <w:sz w:val="22"/>
          <w:szCs w:val="22"/>
        </w:rPr>
        <w:t>S</w:t>
      </w:r>
      <w:r w:rsidRPr="00962821">
        <w:rPr>
          <w:rFonts w:cs="Calibri"/>
          <w:color w:val="000000"/>
          <w:sz w:val="22"/>
          <w:szCs w:val="22"/>
        </w:rPr>
        <w:t>hader</w:t>
      </w:r>
      <w:r w:rsidRPr="00962821">
        <w:rPr>
          <w:rFonts w:cs="Calibri"/>
          <w:color w:val="000000"/>
          <w:spacing w:val="2"/>
          <w:sz w:val="22"/>
          <w:szCs w:val="22"/>
        </w:rPr>
        <w:t xml:space="preserve"> </w:t>
      </w:r>
      <w:r w:rsidRPr="00962821">
        <w:rPr>
          <w:rFonts w:cs="Calibri"/>
          <w:color w:val="000000"/>
          <w:sz w:val="22"/>
          <w:szCs w:val="22"/>
        </w:rPr>
        <w:t>2</w:t>
      </w:r>
      <w:r w:rsidRPr="00962821">
        <w:rPr>
          <w:rFonts w:cs="Calibri"/>
          <w:color w:val="000000"/>
          <w:spacing w:val="1"/>
          <w:sz w:val="22"/>
          <w:szCs w:val="22"/>
        </w:rPr>
        <w:t>.</w:t>
      </w:r>
      <w:r w:rsidRPr="00962821">
        <w:rPr>
          <w:rFonts w:cs="Calibri"/>
          <w:color w:val="000000"/>
          <w:sz w:val="22"/>
          <w:szCs w:val="22"/>
        </w:rPr>
        <w:t>0 (</w:t>
      </w:r>
      <w:r w:rsidRPr="00962821">
        <w:rPr>
          <w:rFonts w:cs="Calibri"/>
          <w:i/>
          <w:iCs/>
          <w:color w:val="000000"/>
          <w:sz w:val="22"/>
          <w:szCs w:val="22"/>
        </w:rPr>
        <w:t>free download</w:t>
      </w:r>
      <w:r w:rsidRPr="00962821">
        <w:rPr>
          <w:rFonts w:cs="Calibri"/>
          <w:color w:val="000000"/>
          <w:sz w:val="22"/>
          <w:szCs w:val="22"/>
        </w:rPr>
        <w:t>).</w:t>
      </w:r>
    </w:p>
    <w:p w:rsidR="009A3E20" w:rsidRPr="00962821" w:rsidRDefault="009A3E20">
      <w:pPr>
        <w:widowControl w:val="0"/>
        <w:numPr>
          <w:ilvl w:val="0"/>
          <w:numId w:val="6"/>
        </w:numPr>
        <w:autoSpaceDE w:val="0"/>
        <w:rPr>
          <w:rFonts w:cs="Calibri"/>
          <w:color w:val="000000"/>
          <w:sz w:val="22"/>
          <w:szCs w:val="22"/>
        </w:rPr>
      </w:pPr>
      <w:r w:rsidRPr="00962821">
        <w:rPr>
          <w:rFonts w:cs="Calibri"/>
          <w:color w:val="000000"/>
          <w:spacing w:val="-2"/>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t</w:t>
      </w:r>
      <w:r w:rsidRPr="00962821">
        <w:rPr>
          <w:rFonts w:cs="Calibri"/>
          <w:color w:val="000000"/>
          <w:spacing w:val="-2"/>
          <w:sz w:val="22"/>
          <w:szCs w:val="22"/>
        </w:rPr>
        <w:t xml:space="preserve"> </w:t>
      </w:r>
      <w:r w:rsidRPr="00962821">
        <w:rPr>
          <w:rFonts w:cs="Calibri"/>
          <w:color w:val="000000"/>
          <w:spacing w:val="2"/>
          <w:sz w:val="22"/>
          <w:szCs w:val="22"/>
        </w:rPr>
        <w:t>X</w:t>
      </w:r>
      <w:r w:rsidRPr="00962821">
        <w:rPr>
          <w:rFonts w:cs="Calibri"/>
          <w:color w:val="000000"/>
          <w:spacing w:val="-1"/>
          <w:sz w:val="22"/>
          <w:szCs w:val="22"/>
        </w:rPr>
        <w:t>N</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F</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2"/>
          <w:sz w:val="22"/>
          <w:szCs w:val="22"/>
        </w:rPr>
        <w:t>r</w:t>
      </w:r>
      <w:r w:rsidRPr="00962821">
        <w:rPr>
          <w:rFonts w:cs="Calibri"/>
          <w:color w:val="000000"/>
          <w:sz w:val="22"/>
          <w:szCs w:val="22"/>
        </w:rPr>
        <w:t>k</w:t>
      </w:r>
      <w:r w:rsidRPr="00962821">
        <w:rPr>
          <w:rFonts w:cs="Calibri"/>
          <w:color w:val="000000"/>
          <w:spacing w:val="4"/>
          <w:sz w:val="22"/>
          <w:szCs w:val="22"/>
        </w:rPr>
        <w:t xml:space="preserve"> </w:t>
      </w:r>
      <w:r w:rsidRPr="00962821">
        <w:rPr>
          <w:rFonts w:cs="Calibri"/>
          <w:color w:val="000000"/>
          <w:spacing w:val="-1"/>
          <w:sz w:val="22"/>
          <w:szCs w:val="22"/>
        </w:rPr>
        <w:t>R</w:t>
      </w:r>
      <w:r w:rsidRPr="00962821">
        <w:rPr>
          <w:rFonts w:cs="Calibri"/>
          <w:color w:val="000000"/>
          <w:sz w:val="22"/>
          <w:szCs w:val="22"/>
        </w:rPr>
        <w:t>ed</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bu</w:t>
      </w:r>
      <w:r w:rsidRPr="00962821">
        <w:rPr>
          <w:rFonts w:cs="Calibri"/>
          <w:color w:val="000000"/>
          <w:spacing w:val="1"/>
          <w:sz w:val="22"/>
          <w:szCs w:val="22"/>
        </w:rPr>
        <w:t>t</w:t>
      </w:r>
      <w:r w:rsidRPr="00962821">
        <w:rPr>
          <w:rFonts w:cs="Calibri"/>
          <w:color w:val="000000"/>
          <w:sz w:val="22"/>
          <w:szCs w:val="22"/>
        </w:rPr>
        <w:t>ab</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3"/>
          <w:sz w:val="22"/>
          <w:szCs w:val="22"/>
        </w:rPr>
        <w:t>3</w:t>
      </w:r>
      <w:r w:rsidRPr="00962821">
        <w:rPr>
          <w:rFonts w:cs="Calibri"/>
          <w:color w:val="000000"/>
          <w:spacing w:val="1"/>
          <w:sz w:val="22"/>
          <w:szCs w:val="22"/>
        </w:rPr>
        <w:t>.</w:t>
      </w:r>
      <w:r w:rsidRPr="00962821">
        <w:rPr>
          <w:rFonts w:cs="Calibri"/>
          <w:color w:val="000000"/>
          <w:sz w:val="22"/>
          <w:szCs w:val="22"/>
        </w:rPr>
        <w:t>1 (</w:t>
      </w:r>
      <w:r w:rsidRPr="00962821">
        <w:rPr>
          <w:rFonts w:cs="Calibri"/>
          <w:i/>
          <w:iCs/>
          <w:color w:val="000000"/>
          <w:sz w:val="22"/>
          <w:szCs w:val="22"/>
        </w:rPr>
        <w:t>free download</w:t>
      </w:r>
      <w:r w:rsidRPr="00962821">
        <w:rPr>
          <w:rFonts w:cs="Calibri"/>
          <w:color w:val="000000"/>
          <w:sz w:val="22"/>
          <w:szCs w:val="22"/>
        </w:rPr>
        <w:t>).</w:t>
      </w:r>
    </w:p>
    <w:p w:rsidR="009A3E20" w:rsidRPr="00962821" w:rsidRDefault="009A3E20">
      <w:pPr>
        <w:widowControl w:val="0"/>
        <w:numPr>
          <w:ilvl w:val="0"/>
          <w:numId w:val="6"/>
        </w:numPr>
        <w:autoSpaceDE w:val="0"/>
        <w:rPr>
          <w:rFonts w:cs="Calibri"/>
          <w:color w:val="000000"/>
          <w:sz w:val="22"/>
          <w:szCs w:val="22"/>
        </w:rPr>
      </w:pPr>
      <w:r w:rsidRPr="00962821">
        <w:rPr>
          <w:rFonts w:cs="Calibri"/>
          <w:color w:val="000000"/>
          <w:sz w:val="22"/>
          <w:szCs w:val="22"/>
        </w:rPr>
        <w:t>Microsoft .NET Framework 3.5 SP1 Redistributable (</w:t>
      </w:r>
      <w:r w:rsidRPr="00962821">
        <w:rPr>
          <w:rFonts w:cs="Calibri"/>
          <w:i/>
          <w:iCs/>
          <w:color w:val="000000"/>
          <w:sz w:val="22"/>
          <w:szCs w:val="22"/>
        </w:rPr>
        <w:t>free download</w:t>
      </w:r>
      <w:r w:rsidRPr="00962821">
        <w:rPr>
          <w:rFonts w:cs="Calibri"/>
          <w:color w:val="000000"/>
          <w:sz w:val="22"/>
          <w:szCs w:val="22"/>
        </w:rPr>
        <w:t>).</w:t>
      </w:r>
    </w:p>
    <w:p w:rsidR="009A3E20" w:rsidRPr="00962821" w:rsidRDefault="009A3E20">
      <w:pPr>
        <w:widowControl w:val="0"/>
        <w:numPr>
          <w:ilvl w:val="0"/>
          <w:numId w:val="6"/>
        </w:numPr>
        <w:autoSpaceDE w:val="0"/>
        <w:rPr>
          <w:rFonts w:cs="Calibri"/>
          <w:color w:val="000000"/>
          <w:sz w:val="22"/>
          <w:szCs w:val="22"/>
        </w:rPr>
      </w:pPr>
      <w:r w:rsidRPr="00962821">
        <w:rPr>
          <w:rFonts w:cs="Calibri"/>
          <w:color w:val="000000"/>
          <w:sz w:val="22"/>
          <w:szCs w:val="22"/>
        </w:rPr>
        <w:t>Open Rails software (</w:t>
      </w:r>
      <w:r w:rsidRPr="00962821">
        <w:rPr>
          <w:rFonts w:cs="Calibri"/>
          <w:i/>
          <w:iCs/>
          <w:color w:val="000000"/>
          <w:sz w:val="22"/>
          <w:szCs w:val="22"/>
        </w:rPr>
        <w:t>free download</w:t>
      </w:r>
      <w:r w:rsidRPr="00962821">
        <w:rPr>
          <w:rFonts w:cs="Calibri"/>
          <w:color w:val="000000"/>
          <w:sz w:val="22"/>
          <w:szCs w:val="22"/>
        </w:rPr>
        <w:t>).</w:t>
      </w:r>
    </w:p>
    <w:p w:rsidR="009A3E20" w:rsidRPr="00962821" w:rsidRDefault="009A3E20">
      <w:pPr>
        <w:widowControl w:val="0"/>
        <w:numPr>
          <w:ilvl w:val="0"/>
          <w:numId w:val="6"/>
        </w:numPr>
        <w:autoSpaceDE w:val="0"/>
        <w:rPr>
          <w:rFonts w:cs="Calibri"/>
        </w:rPr>
      </w:pPr>
      <w:r w:rsidRPr="00962821">
        <w:rPr>
          <w:rFonts w:cs="Calibri"/>
          <w:color w:val="000000"/>
          <w:sz w:val="22"/>
          <w:szCs w:val="22"/>
        </w:rPr>
        <w:t>[optional] Raildriver® control console.</w:t>
      </w:r>
    </w:p>
    <w:p w:rsidR="009A3E20" w:rsidRPr="00962821" w:rsidRDefault="009A3E20" w:rsidP="002B6C1C">
      <w:pPr>
        <w:pStyle w:val="Heading1"/>
        <w:rPr>
          <w:color w:val="000000"/>
        </w:rPr>
      </w:pPr>
      <w:bookmarkStart w:id="7" w:name="_Toc366865823"/>
      <w:r w:rsidRPr="00962821">
        <w:t>I</w:t>
      </w:r>
      <w:r w:rsidRPr="00962821">
        <w:rPr>
          <w:spacing w:val="-1"/>
        </w:rPr>
        <w:t>n</w:t>
      </w:r>
      <w:r w:rsidRPr="00962821">
        <w:t>s</w:t>
      </w:r>
      <w:r w:rsidRPr="00962821">
        <w:rPr>
          <w:spacing w:val="-1"/>
        </w:rPr>
        <w:t>t</w:t>
      </w:r>
      <w:r w:rsidRPr="00962821">
        <w:t>all</w:t>
      </w:r>
      <w:r w:rsidRPr="00962821">
        <w:rPr>
          <w:spacing w:val="2"/>
        </w:rPr>
        <w:t>a</w:t>
      </w:r>
      <w:r w:rsidRPr="00962821">
        <w:rPr>
          <w:spacing w:val="-1"/>
        </w:rPr>
        <w:t>t</w:t>
      </w:r>
      <w:r w:rsidRPr="00962821">
        <w:t>i</w:t>
      </w:r>
      <w:r w:rsidRPr="00962821">
        <w:rPr>
          <w:spacing w:val="2"/>
        </w:rPr>
        <w:t>o</w:t>
      </w:r>
      <w:r w:rsidRPr="00962821">
        <w:t>n</w:t>
      </w:r>
      <w:r w:rsidRPr="00962821">
        <w:rPr>
          <w:spacing w:val="-13"/>
        </w:rPr>
        <w:t xml:space="preserve"> </w:t>
      </w:r>
      <w:r w:rsidRPr="00962821">
        <w:rPr>
          <w:spacing w:val="1"/>
        </w:rPr>
        <w:t>Pr</w:t>
      </w:r>
      <w:r w:rsidRPr="00962821">
        <w:rPr>
          <w:spacing w:val="2"/>
        </w:rPr>
        <w:t>o</w:t>
      </w:r>
      <w:r w:rsidRPr="00962821">
        <w:t>ce</w:t>
      </w:r>
      <w:r w:rsidRPr="00962821">
        <w:rPr>
          <w:spacing w:val="-1"/>
        </w:rPr>
        <w:t>du</w:t>
      </w:r>
      <w:r w:rsidRPr="00962821">
        <w:rPr>
          <w:spacing w:val="1"/>
        </w:rPr>
        <w:t>r</w:t>
      </w:r>
      <w:r w:rsidRPr="00962821">
        <w:t>e</w:t>
      </w:r>
      <w:bookmarkEnd w:id="7"/>
    </w:p>
    <w:p w:rsidR="009A3E20" w:rsidRPr="00962821" w:rsidRDefault="009A3E20" w:rsidP="002B6C1C">
      <w:pPr>
        <w:pStyle w:val="Heading2"/>
        <w:rPr>
          <w:color w:val="000000"/>
          <w:spacing w:val="1"/>
        </w:rPr>
      </w:pPr>
      <w:bookmarkStart w:id="8" w:name="_Toc366865824"/>
      <w:r w:rsidRPr="00962821">
        <w:t>Work</w:t>
      </w:r>
      <w:r w:rsidRPr="00962821">
        <w:rPr>
          <w:spacing w:val="1"/>
        </w:rPr>
        <w:t>i</w:t>
      </w:r>
      <w:r w:rsidRPr="00962821">
        <w:t>ng</w:t>
      </w:r>
      <w:r w:rsidRPr="00962821">
        <w:rPr>
          <w:spacing w:val="-1"/>
        </w:rPr>
        <w:t xml:space="preserve"> </w:t>
      </w:r>
      <w:r w:rsidRPr="00962821">
        <w:rPr>
          <w:spacing w:val="1"/>
        </w:rPr>
        <w:t>i</w:t>
      </w:r>
      <w:r w:rsidRPr="00962821">
        <w:t>n</w:t>
      </w:r>
      <w:r w:rsidRPr="00962821">
        <w:rPr>
          <w:spacing w:val="-3"/>
        </w:rPr>
        <w:t>s</w:t>
      </w:r>
      <w:r w:rsidRPr="00962821">
        <w:rPr>
          <w:spacing w:val="1"/>
        </w:rPr>
        <w:t>t</w:t>
      </w:r>
      <w:r w:rsidRPr="00962821">
        <w:t>a</w:t>
      </w:r>
      <w:r w:rsidRPr="00962821">
        <w:rPr>
          <w:spacing w:val="-1"/>
        </w:rPr>
        <w:t>l</w:t>
      </w:r>
      <w:r w:rsidRPr="00962821">
        <w:rPr>
          <w:spacing w:val="1"/>
        </w:rPr>
        <w:t>l</w:t>
      </w:r>
      <w:r w:rsidRPr="00962821">
        <w:t>a</w:t>
      </w:r>
      <w:r w:rsidRPr="00962821">
        <w:rPr>
          <w:spacing w:val="-2"/>
        </w:rPr>
        <w:t>t</w:t>
      </w:r>
      <w:r w:rsidRPr="00962821">
        <w:rPr>
          <w:spacing w:val="1"/>
        </w:rPr>
        <w:t>i</w:t>
      </w:r>
      <w:r w:rsidRPr="00962821">
        <w:t>on</w:t>
      </w:r>
      <w:r w:rsidRPr="00962821">
        <w:rPr>
          <w:spacing w:val="-1"/>
        </w:rPr>
        <w:t xml:space="preserve"> </w:t>
      </w:r>
      <w:r w:rsidRPr="00962821">
        <w:t>of</w:t>
      </w:r>
      <w:r w:rsidRPr="00962821">
        <w:rPr>
          <w:spacing w:val="-2"/>
        </w:rPr>
        <w:t xml:space="preserve"> </w:t>
      </w:r>
      <w:r w:rsidRPr="00962821">
        <w:rPr>
          <w:spacing w:val="1"/>
        </w:rPr>
        <w:t>Mi</w:t>
      </w:r>
      <w:r w:rsidRPr="00962821">
        <w:rPr>
          <w:spacing w:val="-3"/>
        </w:rPr>
        <w:t>c</w:t>
      </w:r>
      <w:r w:rsidRPr="00962821">
        <w:t>roso</w:t>
      </w:r>
      <w:r w:rsidRPr="00962821">
        <w:rPr>
          <w:spacing w:val="1"/>
        </w:rPr>
        <w:t>f</w:t>
      </w:r>
      <w:r w:rsidRPr="00962821">
        <w:t xml:space="preserve">t </w:t>
      </w:r>
      <w:r w:rsidRPr="00962821">
        <w:rPr>
          <w:spacing w:val="-3"/>
        </w:rPr>
        <w:t>T</w:t>
      </w:r>
      <w:r w:rsidRPr="00962821">
        <w:t>ra</w:t>
      </w:r>
      <w:r w:rsidRPr="00962821">
        <w:rPr>
          <w:spacing w:val="1"/>
        </w:rPr>
        <w:t>i</w:t>
      </w:r>
      <w:r w:rsidRPr="00962821">
        <w:t>n</w:t>
      </w:r>
      <w:r w:rsidRPr="00962821">
        <w:rPr>
          <w:spacing w:val="1"/>
        </w:rPr>
        <w:t xml:space="preserve"> </w:t>
      </w:r>
      <w:r w:rsidRPr="00962821">
        <w:rPr>
          <w:spacing w:val="-3"/>
        </w:rPr>
        <w:t>S</w:t>
      </w:r>
      <w:r w:rsidRPr="00962821">
        <w:rPr>
          <w:spacing w:val="1"/>
        </w:rPr>
        <w:t>i</w:t>
      </w:r>
      <w:r w:rsidRPr="00962821">
        <w:t>m</w:t>
      </w:r>
      <w:r w:rsidRPr="00962821">
        <w:rPr>
          <w:spacing w:val="-3"/>
        </w:rPr>
        <w:t>u</w:t>
      </w:r>
      <w:r w:rsidRPr="00962821">
        <w:rPr>
          <w:spacing w:val="1"/>
        </w:rPr>
        <w:t>l</w:t>
      </w:r>
      <w:r w:rsidRPr="00962821">
        <w:t>a</w:t>
      </w:r>
      <w:r w:rsidRPr="00962821">
        <w:rPr>
          <w:spacing w:val="-2"/>
        </w:rPr>
        <w:t>t</w:t>
      </w:r>
      <w:r w:rsidRPr="00962821">
        <w:t>or</w:t>
      </w:r>
      <w:bookmarkEnd w:id="8"/>
    </w:p>
    <w:p w:rsidR="009A3E20" w:rsidRPr="00962821" w:rsidRDefault="009A3E20" w:rsidP="00AE6572">
      <w:pPr>
        <w:rPr>
          <w:sz w:val="20"/>
          <w:szCs w:val="20"/>
        </w:rPr>
      </w:pPr>
      <w:r w:rsidRPr="00962821">
        <w:t xml:space="preserve">Currently a </w:t>
      </w:r>
      <w:r w:rsidRPr="00962821">
        <w:rPr>
          <w:spacing w:val="-3"/>
        </w:rPr>
        <w:t>w</w:t>
      </w:r>
      <w:r w:rsidRPr="00962821">
        <w:t>or</w:t>
      </w:r>
      <w:r w:rsidRPr="00962821">
        <w:rPr>
          <w:spacing w:val="2"/>
        </w:rPr>
        <w:t>k</w:t>
      </w:r>
      <w:r w:rsidRPr="00962821">
        <w:rPr>
          <w:spacing w:val="-1"/>
        </w:rPr>
        <w:t>i</w:t>
      </w:r>
      <w:r w:rsidRPr="00962821">
        <w:t xml:space="preserve">ng </w:t>
      </w:r>
      <w:r w:rsidRPr="00962821">
        <w:rPr>
          <w:spacing w:val="-1"/>
        </w:rPr>
        <w:t>i</w:t>
      </w:r>
      <w:r w:rsidRPr="00962821">
        <w:t>nsta</w:t>
      </w:r>
      <w:r w:rsidRPr="00962821">
        <w:rPr>
          <w:spacing w:val="-1"/>
        </w:rPr>
        <w:t>ll</w:t>
      </w:r>
      <w:r w:rsidRPr="00962821">
        <w:t>at</w:t>
      </w:r>
      <w:r w:rsidRPr="00962821">
        <w:rPr>
          <w:spacing w:val="-1"/>
        </w:rPr>
        <w:t>i</w:t>
      </w:r>
      <w:r w:rsidRPr="00962821">
        <w:t xml:space="preserve">on </w:t>
      </w:r>
      <w:r w:rsidRPr="00962821">
        <w:rPr>
          <w:spacing w:val="-3"/>
        </w:rPr>
        <w:t>o</w:t>
      </w:r>
      <w:r w:rsidRPr="00962821">
        <w:t xml:space="preserve">f </w:t>
      </w:r>
      <w:r w:rsidRPr="00962821">
        <w:rPr>
          <w:spacing w:val="-2"/>
        </w:rPr>
        <w:t>M</w:t>
      </w:r>
      <w:r w:rsidRPr="00962821">
        <w:rPr>
          <w:spacing w:val="-1"/>
        </w:rPr>
        <w:t>i</w:t>
      </w:r>
      <w:r w:rsidRPr="00962821">
        <w:t>cros</w:t>
      </w:r>
      <w:r w:rsidRPr="00962821">
        <w:rPr>
          <w:spacing w:val="-3"/>
        </w:rPr>
        <w:t>o</w:t>
      </w:r>
      <w:r w:rsidRPr="00962821">
        <w:rPr>
          <w:spacing w:val="3"/>
        </w:rPr>
        <w:t>f</w:t>
      </w:r>
      <w:r w:rsidRPr="00962821">
        <w:t>t</w:t>
      </w:r>
      <w:r w:rsidRPr="00962821">
        <w:rPr>
          <w:spacing w:val="-2"/>
        </w:rPr>
        <w:t xml:space="preserve"> </w:t>
      </w:r>
      <w:r w:rsidRPr="00962821">
        <w:rPr>
          <w:spacing w:val="2"/>
        </w:rPr>
        <w:t>T</w:t>
      </w:r>
      <w:r w:rsidRPr="00962821">
        <w:t>ra</w:t>
      </w:r>
      <w:r w:rsidRPr="00962821">
        <w:rPr>
          <w:spacing w:val="-1"/>
        </w:rPr>
        <w:t>i</w:t>
      </w:r>
      <w:r w:rsidRPr="00962821">
        <w:t xml:space="preserve">n </w:t>
      </w:r>
      <w:r w:rsidRPr="00962821">
        <w:rPr>
          <w:spacing w:val="-1"/>
        </w:rPr>
        <w:t>Si</w:t>
      </w:r>
      <w:r w:rsidRPr="00962821">
        <w:t>mu</w:t>
      </w:r>
      <w:r w:rsidRPr="00962821">
        <w:rPr>
          <w:spacing w:val="-1"/>
        </w:rPr>
        <w:t>l</w:t>
      </w:r>
      <w:r w:rsidRPr="00962821">
        <w:rPr>
          <w:spacing w:val="-3"/>
        </w:rPr>
        <w:t>a</w:t>
      </w:r>
      <w:r w:rsidRPr="00962821">
        <w:t>tor (</w:t>
      </w:r>
      <w:r w:rsidRPr="00962821">
        <w:rPr>
          <w:spacing w:val="-4"/>
        </w:rPr>
        <w:t>M</w:t>
      </w:r>
      <w:r w:rsidRPr="00962821">
        <w:rPr>
          <w:spacing w:val="-1"/>
        </w:rPr>
        <w:t>S</w:t>
      </w:r>
      <w:r w:rsidRPr="00962821">
        <w:rPr>
          <w:spacing w:val="2"/>
        </w:rPr>
        <w:t>T</w:t>
      </w:r>
      <w:r w:rsidRPr="00962821">
        <w:rPr>
          <w:spacing w:val="-1"/>
        </w:rPr>
        <w:t>S</w:t>
      </w:r>
      <w:r w:rsidRPr="00962821">
        <w:t>)</w:t>
      </w:r>
      <w:r w:rsidRPr="00962821">
        <w:rPr>
          <w:spacing w:val="2"/>
        </w:rPr>
        <w:t xml:space="preserve"> </w:t>
      </w:r>
      <w:r w:rsidRPr="00962821">
        <w:rPr>
          <w:spacing w:val="-1"/>
        </w:rPr>
        <w:t>i</w:t>
      </w:r>
      <w:r w:rsidRPr="00962821">
        <w:t>s r</w:t>
      </w:r>
      <w:r w:rsidRPr="00962821">
        <w:rPr>
          <w:spacing w:val="-3"/>
        </w:rPr>
        <w:t>e</w:t>
      </w:r>
      <w:r w:rsidRPr="00962821">
        <w:rPr>
          <w:spacing w:val="2"/>
        </w:rPr>
        <w:t>q</w:t>
      </w:r>
      <w:r w:rsidRPr="00962821">
        <w:t>u</w:t>
      </w:r>
      <w:r w:rsidRPr="00962821">
        <w:rPr>
          <w:spacing w:val="-3"/>
        </w:rPr>
        <w:t>i</w:t>
      </w:r>
      <w:r w:rsidRPr="00962821">
        <w:rPr>
          <w:spacing w:val="-2"/>
        </w:rPr>
        <w:t>r</w:t>
      </w:r>
      <w:r w:rsidRPr="00962821">
        <w:t>ed</w:t>
      </w:r>
      <w:r w:rsidRPr="00962821">
        <w:rPr>
          <w:spacing w:val="-1"/>
        </w:rPr>
        <w:t xml:space="preserve"> </w:t>
      </w:r>
      <w:r w:rsidRPr="00962821">
        <w:rPr>
          <w:spacing w:val="4"/>
        </w:rPr>
        <w:t>f</w:t>
      </w:r>
      <w:r w:rsidRPr="00962821">
        <w:rPr>
          <w:spacing w:val="-3"/>
        </w:rPr>
        <w:t>o</w:t>
      </w:r>
      <w:r w:rsidRPr="00962821">
        <w:t xml:space="preserve">r Open </w:t>
      </w:r>
      <w:r w:rsidRPr="00962821">
        <w:rPr>
          <w:spacing w:val="-1"/>
        </w:rPr>
        <w:t>R</w:t>
      </w:r>
      <w:r w:rsidRPr="00962821">
        <w:t>a</w:t>
      </w:r>
      <w:r w:rsidRPr="00962821">
        <w:rPr>
          <w:spacing w:val="-1"/>
        </w:rPr>
        <w:t>il</w:t>
      </w:r>
      <w:r w:rsidRPr="00962821">
        <w:t>s s</w:t>
      </w:r>
      <w:r w:rsidRPr="00962821">
        <w:rPr>
          <w:spacing w:val="-3"/>
        </w:rPr>
        <w:t>o</w:t>
      </w:r>
      <w:r w:rsidRPr="00962821">
        <w:t>ft</w:t>
      </w:r>
      <w:r w:rsidRPr="00962821">
        <w:rPr>
          <w:spacing w:val="-3"/>
        </w:rPr>
        <w:t>w</w:t>
      </w:r>
      <w:r w:rsidRPr="00962821">
        <w:t>are,</w:t>
      </w:r>
      <w:r w:rsidRPr="00962821">
        <w:rPr>
          <w:spacing w:val="-1"/>
        </w:rPr>
        <w:t xml:space="preserve"> i</w:t>
      </w:r>
      <w:r w:rsidRPr="00962821">
        <w:t>nc</w:t>
      </w:r>
      <w:r w:rsidRPr="00962821">
        <w:rPr>
          <w:spacing w:val="-1"/>
        </w:rPr>
        <w:t>l</w:t>
      </w:r>
      <w:r w:rsidRPr="00962821">
        <w:t>ud</w:t>
      </w:r>
      <w:r w:rsidRPr="00962821">
        <w:rPr>
          <w:spacing w:val="-1"/>
        </w:rPr>
        <w:t>i</w:t>
      </w:r>
      <w:r w:rsidRPr="00962821">
        <w:t>ng a</w:t>
      </w:r>
      <w:r w:rsidRPr="00962821">
        <w:rPr>
          <w:spacing w:val="-1"/>
        </w:rPr>
        <w:t>l</w:t>
      </w:r>
      <w:r w:rsidRPr="00962821">
        <w:t>l the</w:t>
      </w:r>
      <w:r w:rsidRPr="00962821">
        <w:rPr>
          <w:spacing w:val="-1"/>
        </w:rPr>
        <w:t xml:space="preserve"> </w:t>
      </w:r>
      <w:r w:rsidRPr="00962821">
        <w:t>ma</w:t>
      </w:r>
      <w:r w:rsidRPr="00962821">
        <w:rPr>
          <w:spacing w:val="-1"/>
        </w:rPr>
        <w:t>i</w:t>
      </w:r>
      <w:r w:rsidRPr="00962821">
        <w:t>n</w:t>
      </w:r>
      <w:r w:rsidRPr="00962821">
        <w:rPr>
          <w:spacing w:val="-1"/>
        </w:rPr>
        <w:t xml:space="preserve"> </w:t>
      </w:r>
      <w:r w:rsidRPr="00962821">
        <w:t>fo</w:t>
      </w:r>
      <w:r w:rsidRPr="00962821">
        <w:rPr>
          <w:spacing w:val="-1"/>
        </w:rPr>
        <w:t>l</w:t>
      </w:r>
      <w:r w:rsidRPr="00962821">
        <w:t>der</w:t>
      </w:r>
      <w:r w:rsidRPr="00962821">
        <w:rPr>
          <w:spacing w:val="-2"/>
        </w:rPr>
        <w:t>s</w:t>
      </w:r>
      <w:r w:rsidRPr="00962821">
        <w:rPr>
          <w:spacing w:val="3"/>
        </w:rPr>
        <w:t xml:space="preserve"> </w:t>
      </w:r>
      <w:r w:rsidRPr="00962821">
        <w:t>s</w:t>
      </w:r>
      <w:r w:rsidRPr="00962821">
        <w:rPr>
          <w:spacing w:val="-3"/>
        </w:rPr>
        <w:t>u</w:t>
      </w:r>
      <w:r w:rsidRPr="00962821">
        <w:t>ch as G</w:t>
      </w:r>
      <w:r w:rsidRPr="00962821">
        <w:rPr>
          <w:spacing w:val="-1"/>
        </w:rPr>
        <w:t>l</w:t>
      </w:r>
      <w:r w:rsidRPr="00962821">
        <w:t>oba</w:t>
      </w:r>
      <w:r w:rsidRPr="00962821">
        <w:rPr>
          <w:spacing w:val="-1"/>
        </w:rPr>
        <w:t>l</w:t>
      </w:r>
      <w:r w:rsidRPr="00962821">
        <w:t>,</w:t>
      </w:r>
      <w:r w:rsidRPr="00962821">
        <w:rPr>
          <w:spacing w:val="3"/>
        </w:rPr>
        <w:t xml:space="preserve"> </w:t>
      </w:r>
      <w:r w:rsidRPr="00962821">
        <w:rPr>
          <w:spacing w:val="-1"/>
        </w:rPr>
        <w:t>R</w:t>
      </w:r>
      <w:r w:rsidRPr="00962821">
        <w:t>out</w:t>
      </w:r>
      <w:r w:rsidRPr="00962821">
        <w:rPr>
          <w:spacing w:val="-3"/>
        </w:rPr>
        <w:t>e</w:t>
      </w:r>
      <w:r w:rsidRPr="00962821">
        <w:t xml:space="preserve">s, </w:t>
      </w:r>
      <w:r w:rsidRPr="00962821">
        <w:rPr>
          <w:spacing w:val="-1"/>
        </w:rPr>
        <w:t>S</w:t>
      </w:r>
      <w:r w:rsidRPr="00962821">
        <w:t xml:space="preserve">ound </w:t>
      </w:r>
      <w:r w:rsidRPr="00962821">
        <w:rPr>
          <w:spacing w:val="-3"/>
        </w:rPr>
        <w:t>a</w:t>
      </w:r>
      <w:r w:rsidRPr="00962821">
        <w:t>nd</w:t>
      </w:r>
      <w:r w:rsidRPr="00962821">
        <w:rPr>
          <w:spacing w:val="-1"/>
        </w:rPr>
        <w:t xml:space="preserve"> </w:t>
      </w:r>
      <w:r w:rsidRPr="00962821">
        <w:rPr>
          <w:spacing w:val="2"/>
        </w:rPr>
        <w:t>T</w:t>
      </w:r>
      <w:r w:rsidRPr="00962821">
        <w:t>ra</w:t>
      </w:r>
      <w:r w:rsidRPr="00962821">
        <w:rPr>
          <w:spacing w:val="-1"/>
        </w:rPr>
        <w:t>i</w:t>
      </w:r>
      <w:r w:rsidRPr="00962821">
        <w:t>ns. Open</w:t>
      </w:r>
      <w:r w:rsidRPr="00962821">
        <w:rPr>
          <w:spacing w:val="-1"/>
        </w:rPr>
        <w:t xml:space="preserve"> R</w:t>
      </w:r>
      <w:r w:rsidRPr="00962821">
        <w:t>a</w:t>
      </w:r>
      <w:r w:rsidRPr="00962821">
        <w:rPr>
          <w:spacing w:val="-1"/>
        </w:rPr>
        <w:t>il</w:t>
      </w:r>
      <w:r w:rsidRPr="00962821">
        <w:t>s s</w:t>
      </w:r>
      <w:r w:rsidRPr="00962821">
        <w:rPr>
          <w:spacing w:val="-3"/>
        </w:rPr>
        <w:t>o</w:t>
      </w:r>
      <w:r w:rsidRPr="00962821">
        <w:rPr>
          <w:spacing w:val="3"/>
        </w:rPr>
        <w:t>f</w:t>
      </w:r>
      <w:r w:rsidRPr="00962821">
        <w:t>t</w:t>
      </w:r>
      <w:r w:rsidRPr="00962821">
        <w:rPr>
          <w:spacing w:val="-3"/>
        </w:rPr>
        <w:t>w</w:t>
      </w:r>
      <w:r w:rsidRPr="00962821">
        <w:t>are uses</w:t>
      </w:r>
      <w:r w:rsidRPr="00962821">
        <w:rPr>
          <w:spacing w:val="-1"/>
        </w:rPr>
        <w:t xml:space="preserve"> </w:t>
      </w:r>
      <w:r w:rsidRPr="00962821">
        <w:t>t</w:t>
      </w:r>
      <w:r w:rsidRPr="00962821">
        <w:rPr>
          <w:spacing w:val="-3"/>
        </w:rPr>
        <w:t>h</w:t>
      </w:r>
      <w:r w:rsidRPr="00962821">
        <w:t xml:space="preserve">e </w:t>
      </w:r>
      <w:r w:rsidRPr="00962821">
        <w:rPr>
          <w:spacing w:val="-4"/>
        </w:rPr>
        <w:t>M</w:t>
      </w:r>
      <w:r w:rsidRPr="00962821">
        <w:rPr>
          <w:spacing w:val="-1"/>
        </w:rPr>
        <w:t>i</w:t>
      </w:r>
      <w:r w:rsidRPr="00962821">
        <w:t>cros</w:t>
      </w:r>
      <w:r w:rsidRPr="00962821">
        <w:rPr>
          <w:spacing w:val="-3"/>
        </w:rPr>
        <w:t>o</w:t>
      </w:r>
      <w:r w:rsidRPr="00962821">
        <w:rPr>
          <w:spacing w:val="3"/>
        </w:rPr>
        <w:t>f</w:t>
      </w:r>
      <w:r w:rsidRPr="00962821">
        <w:t>t</w:t>
      </w:r>
      <w:r w:rsidRPr="00962821">
        <w:rPr>
          <w:spacing w:val="-2"/>
        </w:rPr>
        <w:t xml:space="preserve"> </w:t>
      </w:r>
      <w:r w:rsidRPr="00962821">
        <w:rPr>
          <w:spacing w:val="2"/>
        </w:rPr>
        <w:t>T</w:t>
      </w:r>
      <w:r w:rsidRPr="00962821">
        <w:t>ra</w:t>
      </w:r>
      <w:r w:rsidRPr="00962821">
        <w:rPr>
          <w:spacing w:val="-1"/>
        </w:rPr>
        <w:t>i</w:t>
      </w:r>
      <w:r w:rsidRPr="00962821">
        <w:t xml:space="preserve">n </w:t>
      </w:r>
      <w:r w:rsidRPr="00962821">
        <w:rPr>
          <w:spacing w:val="-1"/>
        </w:rPr>
        <w:t>Si</w:t>
      </w:r>
      <w:r w:rsidRPr="00962821">
        <w:t>mu</w:t>
      </w:r>
      <w:r w:rsidRPr="00962821">
        <w:rPr>
          <w:spacing w:val="-1"/>
        </w:rPr>
        <w:t>l</w:t>
      </w:r>
      <w:r w:rsidRPr="00962821">
        <w:rPr>
          <w:spacing w:val="-3"/>
        </w:rPr>
        <w:t>a</w:t>
      </w:r>
      <w:r w:rsidRPr="00962821">
        <w:t>tor en</w:t>
      </w:r>
      <w:r w:rsidRPr="00962821">
        <w:rPr>
          <w:spacing w:val="-1"/>
        </w:rPr>
        <w:t>t</w:t>
      </w:r>
      <w:r w:rsidRPr="00962821">
        <w:t>r</w:t>
      </w:r>
      <w:r w:rsidRPr="00962821">
        <w:rPr>
          <w:spacing w:val="-1"/>
        </w:rPr>
        <w:t>i</w:t>
      </w:r>
      <w:r w:rsidRPr="00962821">
        <w:t xml:space="preserve">es </w:t>
      </w:r>
      <w:r w:rsidRPr="00962821">
        <w:rPr>
          <w:spacing w:val="-1"/>
        </w:rPr>
        <w:t>i</w:t>
      </w:r>
      <w:r w:rsidRPr="00962821">
        <w:t>n the</w:t>
      </w:r>
      <w:r w:rsidRPr="00962821">
        <w:rPr>
          <w:spacing w:val="-6"/>
        </w:rPr>
        <w:t xml:space="preserve"> </w:t>
      </w:r>
      <w:r w:rsidRPr="00962821">
        <w:rPr>
          <w:spacing w:val="8"/>
        </w:rPr>
        <w:t>W</w:t>
      </w:r>
      <w:r w:rsidRPr="00962821">
        <w:rPr>
          <w:spacing w:val="-3"/>
        </w:rPr>
        <w:t>i</w:t>
      </w:r>
      <w:r w:rsidRPr="00962821">
        <w:t>ndo</w:t>
      </w:r>
      <w:r w:rsidRPr="00962821">
        <w:rPr>
          <w:spacing w:val="-3"/>
        </w:rPr>
        <w:t>w</w:t>
      </w:r>
      <w:r w:rsidRPr="00962821">
        <w:t>s r</w:t>
      </w:r>
      <w:r w:rsidRPr="00962821">
        <w:rPr>
          <w:spacing w:val="-3"/>
        </w:rPr>
        <w:t>e</w:t>
      </w:r>
      <w:r w:rsidRPr="00962821">
        <w:rPr>
          <w:spacing w:val="2"/>
        </w:rPr>
        <w:t>g</w:t>
      </w:r>
      <w:r w:rsidRPr="00962821">
        <w:rPr>
          <w:spacing w:val="-1"/>
        </w:rPr>
        <w:t>i</w:t>
      </w:r>
      <w:r w:rsidRPr="00962821">
        <w:t>s</w:t>
      </w:r>
      <w:r w:rsidRPr="00962821">
        <w:rPr>
          <w:spacing w:val="-1"/>
        </w:rPr>
        <w:t>t</w:t>
      </w:r>
      <w:r w:rsidRPr="00962821">
        <w:t>ry</w:t>
      </w:r>
      <w:r w:rsidRPr="00962821">
        <w:rPr>
          <w:spacing w:val="-1"/>
        </w:rPr>
        <w:t xml:space="preserve"> </w:t>
      </w:r>
      <w:r w:rsidRPr="00962821">
        <w:t>to</w:t>
      </w:r>
      <w:r w:rsidRPr="00962821">
        <w:rPr>
          <w:spacing w:val="-1"/>
        </w:rPr>
        <w:t xml:space="preserve"> find </w:t>
      </w:r>
      <w:r w:rsidRPr="00962821">
        <w:rPr>
          <w:spacing w:val="-3"/>
        </w:rPr>
        <w:t>w</w:t>
      </w:r>
      <w:r w:rsidRPr="00962821">
        <w:t xml:space="preserve">here </w:t>
      </w:r>
      <w:r w:rsidRPr="00962821">
        <w:rPr>
          <w:spacing w:val="-2"/>
        </w:rPr>
        <w:t>y</w:t>
      </w:r>
      <w:r w:rsidRPr="00962821">
        <w:t xml:space="preserve">our </w:t>
      </w:r>
      <w:r w:rsidRPr="00962821">
        <w:rPr>
          <w:spacing w:val="-2"/>
        </w:rPr>
        <w:t>M</w:t>
      </w:r>
      <w:r w:rsidRPr="00962821">
        <w:rPr>
          <w:spacing w:val="-1"/>
        </w:rPr>
        <w:t>i</w:t>
      </w:r>
      <w:r w:rsidRPr="00962821">
        <w:t>cros</w:t>
      </w:r>
      <w:r w:rsidRPr="00962821">
        <w:rPr>
          <w:spacing w:val="-3"/>
        </w:rPr>
        <w:t>o</w:t>
      </w:r>
      <w:r w:rsidRPr="00962821">
        <w:rPr>
          <w:spacing w:val="3"/>
        </w:rPr>
        <w:t>f</w:t>
      </w:r>
      <w:r w:rsidRPr="00962821">
        <w:t>t</w:t>
      </w:r>
      <w:r w:rsidRPr="00962821">
        <w:rPr>
          <w:spacing w:val="-2"/>
        </w:rPr>
        <w:t xml:space="preserve"> </w:t>
      </w:r>
      <w:r w:rsidRPr="00962821">
        <w:rPr>
          <w:spacing w:val="2"/>
        </w:rPr>
        <w:t>T</w:t>
      </w:r>
      <w:r w:rsidRPr="00962821">
        <w:t>ra</w:t>
      </w:r>
      <w:r w:rsidRPr="00962821">
        <w:rPr>
          <w:spacing w:val="-1"/>
        </w:rPr>
        <w:t>i</w:t>
      </w:r>
      <w:r w:rsidRPr="00962821">
        <w:t xml:space="preserve">n </w:t>
      </w:r>
      <w:r w:rsidRPr="00962821">
        <w:rPr>
          <w:spacing w:val="-1"/>
        </w:rPr>
        <w:t>Si</w:t>
      </w:r>
      <w:r w:rsidRPr="00962821">
        <w:t>mu</w:t>
      </w:r>
      <w:r w:rsidRPr="00962821">
        <w:rPr>
          <w:spacing w:val="-1"/>
        </w:rPr>
        <w:t>l</w:t>
      </w:r>
      <w:r w:rsidRPr="00962821">
        <w:rPr>
          <w:spacing w:val="-3"/>
        </w:rPr>
        <w:t>a</w:t>
      </w:r>
      <w:r w:rsidRPr="00962821">
        <w:t>tor</w:t>
      </w:r>
      <w:r w:rsidRPr="00962821">
        <w:rPr>
          <w:spacing w:val="-2"/>
        </w:rPr>
        <w:t xml:space="preserve"> </w:t>
      </w:r>
      <w:r w:rsidRPr="00962821">
        <w:rPr>
          <w:spacing w:val="3"/>
        </w:rPr>
        <w:t>f</w:t>
      </w:r>
      <w:r w:rsidRPr="00962821">
        <w:rPr>
          <w:spacing w:val="-1"/>
        </w:rPr>
        <w:t>il</w:t>
      </w:r>
      <w:r w:rsidRPr="00962821">
        <w:t xml:space="preserve">es </w:t>
      </w:r>
      <w:r w:rsidRPr="00962821">
        <w:rPr>
          <w:spacing w:val="-3"/>
        </w:rPr>
        <w:t>a</w:t>
      </w:r>
      <w:r w:rsidRPr="00962821">
        <w:t xml:space="preserve">re </w:t>
      </w:r>
      <w:r w:rsidRPr="00962821">
        <w:rPr>
          <w:spacing w:val="-1"/>
        </w:rPr>
        <w:t>l</w:t>
      </w:r>
      <w:r w:rsidRPr="00962821">
        <w:t>ocated</w:t>
      </w:r>
      <w:r w:rsidRPr="00962821">
        <w:rPr>
          <w:spacing w:val="-1"/>
        </w:rPr>
        <w:t xml:space="preserve"> </w:t>
      </w:r>
      <w:r w:rsidRPr="00962821">
        <w:t>on</w:t>
      </w:r>
      <w:r w:rsidRPr="00962821">
        <w:rPr>
          <w:spacing w:val="-1"/>
        </w:rPr>
        <w:t xml:space="preserve"> </w:t>
      </w:r>
      <w:r w:rsidRPr="00962821">
        <w:rPr>
          <w:spacing w:val="-2"/>
        </w:rPr>
        <w:t>y</w:t>
      </w:r>
      <w:r w:rsidRPr="00962821">
        <w:t>our</w:t>
      </w:r>
      <w:r w:rsidRPr="00962821">
        <w:rPr>
          <w:spacing w:val="2"/>
        </w:rPr>
        <w:t xml:space="preserve"> </w:t>
      </w:r>
      <w:r w:rsidRPr="00962821">
        <w:t>comp</w:t>
      </w:r>
      <w:r w:rsidRPr="00962821">
        <w:rPr>
          <w:spacing w:val="-3"/>
        </w:rPr>
        <w:t>u</w:t>
      </w:r>
      <w:r w:rsidRPr="00962821">
        <w:t>te</w:t>
      </w:r>
      <w:r w:rsidRPr="00962821">
        <w:rPr>
          <w:spacing w:val="-2"/>
        </w:rPr>
        <w:t>r</w:t>
      </w:r>
      <w:r w:rsidRPr="00962821">
        <w:t xml:space="preserve">. </w:t>
      </w:r>
      <w:r w:rsidRPr="00962821">
        <w:rPr>
          <w:spacing w:val="-1"/>
        </w:rPr>
        <w:t>I</w:t>
      </w:r>
      <w:r w:rsidRPr="00962821">
        <w:t>f</w:t>
      </w:r>
      <w:r w:rsidRPr="00962821">
        <w:rPr>
          <w:spacing w:val="3"/>
        </w:rPr>
        <w:t xml:space="preserve"> </w:t>
      </w:r>
      <w:r w:rsidRPr="00962821">
        <w:rPr>
          <w:spacing w:val="-2"/>
        </w:rPr>
        <w:t>y</w:t>
      </w:r>
      <w:r w:rsidRPr="00962821">
        <w:t>ou ha</w:t>
      </w:r>
      <w:r w:rsidRPr="00962821">
        <w:rPr>
          <w:spacing w:val="-2"/>
        </w:rPr>
        <w:t>v</w:t>
      </w:r>
      <w:r w:rsidRPr="00962821">
        <w:t xml:space="preserve">e </w:t>
      </w:r>
      <w:r w:rsidRPr="00962821">
        <w:rPr>
          <w:spacing w:val="-2"/>
        </w:rPr>
        <w:t>M</w:t>
      </w:r>
      <w:r w:rsidRPr="00962821">
        <w:rPr>
          <w:spacing w:val="-1"/>
        </w:rPr>
        <w:t>S</w:t>
      </w:r>
      <w:r w:rsidRPr="00962821">
        <w:rPr>
          <w:spacing w:val="2"/>
        </w:rPr>
        <w:t>T</w:t>
      </w:r>
      <w:r w:rsidRPr="00962821">
        <w:t xml:space="preserve">S </w:t>
      </w:r>
      <w:r w:rsidRPr="00962821">
        <w:rPr>
          <w:spacing w:val="-1"/>
        </w:rPr>
        <w:t>i</w:t>
      </w:r>
      <w:r w:rsidRPr="00962821">
        <w:t>n</w:t>
      </w:r>
      <w:r w:rsidRPr="00962821">
        <w:rPr>
          <w:spacing w:val="-2"/>
        </w:rPr>
        <w:t>s</w:t>
      </w:r>
      <w:r w:rsidRPr="00962821">
        <w:t>ta</w:t>
      </w:r>
      <w:r w:rsidRPr="00962821">
        <w:rPr>
          <w:spacing w:val="-1"/>
        </w:rPr>
        <w:t>ll</w:t>
      </w:r>
      <w:r w:rsidRPr="00962821">
        <w:t>ed on a non-d</w:t>
      </w:r>
      <w:r w:rsidRPr="00962821">
        <w:rPr>
          <w:spacing w:val="-3"/>
        </w:rPr>
        <w:t>e</w:t>
      </w:r>
      <w:r w:rsidRPr="00962821">
        <w:rPr>
          <w:spacing w:val="3"/>
        </w:rPr>
        <w:t>f</w:t>
      </w:r>
      <w:r w:rsidRPr="00962821">
        <w:t>au</w:t>
      </w:r>
      <w:r w:rsidRPr="00962821">
        <w:rPr>
          <w:spacing w:val="-1"/>
        </w:rPr>
        <w:t>l</w:t>
      </w:r>
      <w:r w:rsidRPr="00962821">
        <w:t>t dr</w:t>
      </w:r>
      <w:r w:rsidRPr="00962821">
        <w:rPr>
          <w:spacing w:val="-1"/>
        </w:rPr>
        <w:t>i</w:t>
      </w:r>
      <w:r w:rsidRPr="00962821">
        <w:rPr>
          <w:spacing w:val="-2"/>
        </w:rPr>
        <w:t>v</w:t>
      </w:r>
      <w:r w:rsidRPr="00962821">
        <w:t>e,</w:t>
      </w:r>
      <w:r w:rsidRPr="00962821">
        <w:rPr>
          <w:spacing w:val="3"/>
        </w:rPr>
        <w:t xml:space="preserve"> </w:t>
      </w:r>
      <w:r w:rsidRPr="00962821">
        <w:rPr>
          <w:spacing w:val="-3"/>
        </w:rPr>
        <w:t>o</w:t>
      </w:r>
      <w:r w:rsidRPr="00962821">
        <w:t>r</w:t>
      </w:r>
      <w:r w:rsidRPr="00962821">
        <w:rPr>
          <w:spacing w:val="2"/>
        </w:rPr>
        <w:t xml:space="preserve"> </w:t>
      </w:r>
      <w:r w:rsidRPr="00962821">
        <w:rPr>
          <w:spacing w:val="-3"/>
        </w:rPr>
        <w:t>i</w:t>
      </w:r>
      <w:r w:rsidRPr="00962821">
        <w:t>f</w:t>
      </w:r>
      <w:r w:rsidRPr="00962821">
        <w:rPr>
          <w:spacing w:val="3"/>
        </w:rPr>
        <w:t xml:space="preserve"> </w:t>
      </w:r>
      <w:r w:rsidRPr="00962821">
        <w:rPr>
          <w:spacing w:val="-2"/>
        </w:rPr>
        <w:t>y</w:t>
      </w:r>
      <w:r w:rsidRPr="00962821">
        <w:t>ou ha</w:t>
      </w:r>
      <w:r w:rsidRPr="00962821">
        <w:rPr>
          <w:spacing w:val="-2"/>
        </w:rPr>
        <w:t>v</w:t>
      </w:r>
      <w:r w:rsidRPr="00962821">
        <w:t>e mu</w:t>
      </w:r>
      <w:r w:rsidRPr="00962821">
        <w:rPr>
          <w:spacing w:val="-1"/>
        </w:rPr>
        <w:t>l</w:t>
      </w:r>
      <w:r w:rsidRPr="00962821">
        <w:t>t</w:t>
      </w:r>
      <w:r w:rsidRPr="00962821">
        <w:rPr>
          <w:spacing w:val="-1"/>
        </w:rPr>
        <w:t>i</w:t>
      </w:r>
      <w:r w:rsidRPr="00962821">
        <w:t>p</w:t>
      </w:r>
      <w:r w:rsidRPr="00962821">
        <w:rPr>
          <w:spacing w:val="-1"/>
        </w:rPr>
        <w:t>l</w:t>
      </w:r>
      <w:r w:rsidRPr="00962821">
        <w:t xml:space="preserve">e </w:t>
      </w:r>
      <w:r w:rsidRPr="00962821">
        <w:rPr>
          <w:spacing w:val="-4"/>
        </w:rPr>
        <w:t>M</w:t>
      </w:r>
      <w:r w:rsidRPr="00962821">
        <w:rPr>
          <w:spacing w:val="-1"/>
        </w:rPr>
        <w:t>S</w:t>
      </w:r>
      <w:r w:rsidRPr="00962821">
        <w:rPr>
          <w:spacing w:val="2"/>
        </w:rPr>
        <w:t>T</w:t>
      </w:r>
      <w:r w:rsidRPr="00962821">
        <w:t xml:space="preserve">S </w:t>
      </w:r>
      <w:r w:rsidRPr="00962821">
        <w:rPr>
          <w:spacing w:val="-1"/>
        </w:rPr>
        <w:t>i</w:t>
      </w:r>
      <w:r w:rsidRPr="00962821">
        <w:t>nsta</w:t>
      </w:r>
      <w:r w:rsidRPr="00962821">
        <w:rPr>
          <w:spacing w:val="-1"/>
        </w:rPr>
        <w:t>ll</w:t>
      </w:r>
      <w:r w:rsidRPr="00962821">
        <w:t>at</w:t>
      </w:r>
      <w:r w:rsidRPr="00962821">
        <w:rPr>
          <w:spacing w:val="-1"/>
        </w:rPr>
        <w:t>i</w:t>
      </w:r>
      <w:r w:rsidRPr="00962821">
        <w:t>on</w:t>
      </w:r>
      <w:r w:rsidRPr="00962821">
        <w:rPr>
          <w:spacing w:val="-1"/>
        </w:rPr>
        <w:t xml:space="preserve"> </w:t>
      </w:r>
      <w:r w:rsidRPr="00962821">
        <w:rPr>
          <w:spacing w:val="3"/>
        </w:rPr>
        <w:t>f</w:t>
      </w:r>
      <w:r w:rsidRPr="00962821">
        <w:t>o</w:t>
      </w:r>
      <w:r w:rsidRPr="00962821">
        <w:rPr>
          <w:spacing w:val="-1"/>
        </w:rPr>
        <w:t>l</w:t>
      </w:r>
      <w:r w:rsidRPr="00962821">
        <w:t>de</w:t>
      </w:r>
      <w:r w:rsidRPr="00962821">
        <w:rPr>
          <w:spacing w:val="-2"/>
        </w:rPr>
        <w:t>r</w:t>
      </w:r>
      <w:r w:rsidRPr="00962821">
        <w:t>s</w:t>
      </w:r>
      <w:r w:rsidRPr="00962821">
        <w:rPr>
          <w:spacing w:val="-1"/>
        </w:rPr>
        <w:t xml:space="preserve"> </w:t>
      </w:r>
      <w:r w:rsidRPr="00962821">
        <w:t>for ro</w:t>
      </w:r>
      <w:r w:rsidRPr="00962821">
        <w:rPr>
          <w:spacing w:val="-3"/>
        </w:rPr>
        <w:t>u</w:t>
      </w:r>
      <w:r w:rsidRPr="00962821">
        <w:rPr>
          <w:spacing w:val="-1"/>
        </w:rPr>
        <w:t>t</w:t>
      </w:r>
      <w:r w:rsidRPr="00962821">
        <w:t>e</w:t>
      </w:r>
      <w:r w:rsidRPr="00962821">
        <w:rPr>
          <w:spacing w:val="-1"/>
        </w:rPr>
        <w:t xml:space="preserve"> </w:t>
      </w:r>
      <w:r w:rsidRPr="00962821">
        <w:rPr>
          <w:spacing w:val="2"/>
        </w:rPr>
        <w:t>g</w:t>
      </w:r>
      <w:r w:rsidRPr="00962821">
        <w:t>roup</w:t>
      </w:r>
      <w:r w:rsidRPr="00962821">
        <w:rPr>
          <w:spacing w:val="-1"/>
        </w:rPr>
        <w:t>i</w:t>
      </w:r>
      <w:r w:rsidRPr="00962821">
        <w:rPr>
          <w:spacing w:val="-3"/>
        </w:rPr>
        <w:t>n</w:t>
      </w:r>
      <w:r w:rsidRPr="00962821">
        <w:rPr>
          <w:spacing w:val="2"/>
        </w:rPr>
        <w:t>g</w:t>
      </w:r>
      <w:r w:rsidRPr="00962821">
        <w:t>, p</w:t>
      </w:r>
      <w:r w:rsidRPr="00962821">
        <w:rPr>
          <w:spacing w:val="-1"/>
        </w:rPr>
        <w:t>l</w:t>
      </w:r>
      <w:r w:rsidRPr="00962821">
        <w:t>ease pay</w:t>
      </w:r>
      <w:r w:rsidRPr="00962821">
        <w:rPr>
          <w:spacing w:val="-1"/>
        </w:rPr>
        <w:t xml:space="preserve"> </w:t>
      </w:r>
      <w:r w:rsidRPr="00962821">
        <w:lastRenderedPageBreak/>
        <w:t>part</w:t>
      </w:r>
      <w:r w:rsidRPr="00962821">
        <w:rPr>
          <w:spacing w:val="-1"/>
        </w:rPr>
        <w:t>i</w:t>
      </w:r>
      <w:r w:rsidRPr="00962821">
        <w:t>cu</w:t>
      </w:r>
      <w:r w:rsidRPr="00962821">
        <w:rPr>
          <w:spacing w:val="-1"/>
        </w:rPr>
        <w:t>l</w:t>
      </w:r>
      <w:r w:rsidRPr="00962821">
        <w:t>ar</w:t>
      </w:r>
      <w:r w:rsidRPr="00962821">
        <w:rPr>
          <w:spacing w:val="2"/>
        </w:rPr>
        <w:t xml:space="preserve"> </w:t>
      </w:r>
      <w:r w:rsidRPr="00962821">
        <w:rPr>
          <w:spacing w:val="-3"/>
        </w:rPr>
        <w:t>a</w:t>
      </w:r>
      <w:r w:rsidRPr="00962821">
        <w:t>tte</w:t>
      </w:r>
      <w:r w:rsidRPr="00962821">
        <w:rPr>
          <w:spacing w:val="-3"/>
        </w:rPr>
        <w:t>n</w:t>
      </w:r>
      <w:r w:rsidRPr="00962821">
        <w:t>t</w:t>
      </w:r>
      <w:r w:rsidRPr="00962821">
        <w:rPr>
          <w:spacing w:val="-1"/>
        </w:rPr>
        <w:t>i</w:t>
      </w:r>
      <w:r w:rsidRPr="00962821">
        <w:t>on</w:t>
      </w:r>
      <w:r w:rsidRPr="00962821">
        <w:rPr>
          <w:spacing w:val="-1"/>
        </w:rPr>
        <w:t xml:space="preserve"> t</w:t>
      </w:r>
      <w:r w:rsidRPr="00962821">
        <w:t>o the</w:t>
      </w:r>
      <w:r w:rsidRPr="00962821">
        <w:rPr>
          <w:spacing w:val="-1"/>
        </w:rPr>
        <w:t xml:space="preserve"> </w:t>
      </w:r>
      <w:r w:rsidRPr="00962821">
        <w:t>“add</w:t>
      </w:r>
      <w:r w:rsidRPr="00962821">
        <w:rPr>
          <w:spacing w:val="-4"/>
        </w:rPr>
        <w:t xml:space="preserve"> </w:t>
      </w:r>
      <w:r w:rsidRPr="00962821">
        <w:rPr>
          <w:spacing w:val="3"/>
        </w:rPr>
        <w:t>f</w:t>
      </w:r>
      <w:r w:rsidRPr="00962821">
        <w:t>o</w:t>
      </w:r>
      <w:r w:rsidRPr="00962821">
        <w:rPr>
          <w:spacing w:val="-1"/>
        </w:rPr>
        <w:t>l</w:t>
      </w:r>
      <w:r w:rsidRPr="00962821">
        <w:t>de</w:t>
      </w:r>
      <w:r w:rsidRPr="00962821">
        <w:rPr>
          <w:spacing w:val="-2"/>
        </w:rPr>
        <w:t>r</w:t>
      </w:r>
      <w:r w:rsidRPr="00962821">
        <w:t>” sect</w:t>
      </w:r>
      <w:r w:rsidRPr="00962821">
        <w:rPr>
          <w:spacing w:val="-1"/>
        </w:rPr>
        <w:t>i</w:t>
      </w:r>
      <w:r w:rsidRPr="00962821">
        <w:t>on</w:t>
      </w:r>
      <w:r w:rsidRPr="00962821">
        <w:rPr>
          <w:spacing w:val="-1"/>
        </w:rPr>
        <w:t xml:space="preserve"> </w:t>
      </w:r>
      <w:r w:rsidRPr="00962821">
        <w:rPr>
          <w:spacing w:val="-2"/>
        </w:rPr>
        <w:t>o</w:t>
      </w:r>
      <w:r w:rsidRPr="00962821">
        <w:t>f</w:t>
      </w:r>
      <w:r w:rsidRPr="00962821">
        <w:rPr>
          <w:spacing w:val="3"/>
        </w:rPr>
        <w:t xml:space="preserve"> </w:t>
      </w:r>
      <w:r w:rsidRPr="00962821">
        <w:t>the</w:t>
      </w:r>
      <w:r w:rsidRPr="00962821">
        <w:rPr>
          <w:spacing w:val="-1"/>
        </w:rPr>
        <w:t xml:space="preserve"> i</w:t>
      </w:r>
      <w:r w:rsidRPr="00962821">
        <w:t>nsta</w:t>
      </w:r>
      <w:r w:rsidRPr="00962821">
        <w:rPr>
          <w:spacing w:val="-1"/>
        </w:rPr>
        <w:t>ll</w:t>
      </w:r>
      <w:r w:rsidRPr="00962821">
        <w:t>ed app</w:t>
      </w:r>
      <w:r w:rsidRPr="00962821">
        <w:rPr>
          <w:spacing w:val="-1"/>
        </w:rPr>
        <w:t>li</w:t>
      </w:r>
      <w:r w:rsidRPr="00962821">
        <w:t>cat</w:t>
      </w:r>
      <w:r w:rsidRPr="00962821">
        <w:rPr>
          <w:spacing w:val="-3"/>
        </w:rPr>
        <w:t>i</w:t>
      </w:r>
      <w:r w:rsidRPr="00962821">
        <w:t>on addre</w:t>
      </w:r>
      <w:r w:rsidRPr="00962821">
        <w:rPr>
          <w:spacing w:val="-2"/>
        </w:rPr>
        <w:t>s</w:t>
      </w:r>
      <w:r w:rsidRPr="00962821">
        <w:t xml:space="preserve">sed later </w:t>
      </w:r>
      <w:r w:rsidRPr="00962821">
        <w:rPr>
          <w:spacing w:val="-1"/>
        </w:rPr>
        <w:t>i</w:t>
      </w:r>
      <w:r w:rsidRPr="00962821">
        <w:t>n th</w:t>
      </w:r>
      <w:r w:rsidRPr="00962821">
        <w:rPr>
          <w:spacing w:val="-1"/>
        </w:rPr>
        <w:t>i</w:t>
      </w:r>
      <w:r w:rsidRPr="00962821">
        <w:t>s doc</w:t>
      </w:r>
      <w:r w:rsidRPr="00962821">
        <w:rPr>
          <w:spacing w:val="-3"/>
        </w:rPr>
        <w:t>u</w:t>
      </w:r>
      <w:r w:rsidRPr="00962821">
        <w:t>men</w:t>
      </w:r>
      <w:r w:rsidRPr="00962821">
        <w:rPr>
          <w:spacing w:val="-1"/>
        </w:rPr>
        <w:t>t</w:t>
      </w:r>
      <w:r w:rsidRPr="00962821">
        <w:t>. In add</w:t>
      </w:r>
      <w:r w:rsidRPr="00962821">
        <w:rPr>
          <w:spacing w:val="-3"/>
        </w:rPr>
        <w:t>i</w:t>
      </w:r>
      <w:r w:rsidRPr="00962821">
        <w:t>t</w:t>
      </w:r>
      <w:r w:rsidRPr="00962821">
        <w:rPr>
          <w:spacing w:val="-1"/>
        </w:rPr>
        <w:t>i</w:t>
      </w:r>
      <w:r w:rsidRPr="00962821">
        <w:t>on, rout</w:t>
      </w:r>
      <w:r w:rsidRPr="00962821">
        <w:rPr>
          <w:spacing w:val="-3"/>
        </w:rPr>
        <w:t>e</w:t>
      </w:r>
      <w:r w:rsidRPr="00962821">
        <w:t>,</w:t>
      </w:r>
      <w:r w:rsidRPr="00962821">
        <w:rPr>
          <w:spacing w:val="3"/>
        </w:rPr>
        <w:t xml:space="preserve"> </w:t>
      </w:r>
      <w:r w:rsidRPr="00962821">
        <w:t>co</w:t>
      </w:r>
      <w:r w:rsidRPr="00962821">
        <w:rPr>
          <w:spacing w:val="-3"/>
        </w:rPr>
        <w:t>n</w:t>
      </w:r>
      <w:r w:rsidRPr="00962821">
        <w:t>s</w:t>
      </w:r>
      <w:r w:rsidRPr="00962821">
        <w:rPr>
          <w:spacing w:val="-1"/>
        </w:rPr>
        <w:t>i</w:t>
      </w:r>
      <w:r w:rsidRPr="00962821">
        <w:t>st</w:t>
      </w:r>
      <w:r w:rsidRPr="00962821">
        <w:rPr>
          <w:spacing w:val="-2"/>
        </w:rPr>
        <w:t>s</w:t>
      </w:r>
      <w:r w:rsidRPr="00962821">
        <w:t>,</w:t>
      </w:r>
      <w:r w:rsidRPr="00962821">
        <w:rPr>
          <w:spacing w:val="3"/>
        </w:rPr>
        <w:t xml:space="preserve"> </w:t>
      </w:r>
      <w:r w:rsidRPr="00962821">
        <w:t>a</w:t>
      </w:r>
      <w:r w:rsidRPr="00962821">
        <w:rPr>
          <w:spacing w:val="-2"/>
        </w:rPr>
        <w:t>c</w:t>
      </w:r>
      <w:r w:rsidRPr="00962821">
        <w:t>t</w:t>
      </w:r>
      <w:r w:rsidRPr="00962821">
        <w:rPr>
          <w:spacing w:val="-1"/>
        </w:rPr>
        <w:t>i</w:t>
      </w:r>
      <w:r w:rsidRPr="00962821">
        <w:rPr>
          <w:spacing w:val="-2"/>
        </w:rPr>
        <w:t>v</w:t>
      </w:r>
      <w:r w:rsidRPr="00962821">
        <w:rPr>
          <w:spacing w:val="-1"/>
        </w:rPr>
        <w:t>i</w:t>
      </w:r>
      <w:r w:rsidRPr="00962821">
        <w:t>ties,</w:t>
      </w:r>
      <w:r w:rsidRPr="00962821">
        <w:rPr>
          <w:spacing w:val="3"/>
        </w:rPr>
        <w:t xml:space="preserve"> </w:t>
      </w:r>
      <w:r w:rsidRPr="00962821">
        <w:t>and</w:t>
      </w:r>
      <w:r w:rsidRPr="00962821">
        <w:rPr>
          <w:spacing w:val="-1"/>
        </w:rPr>
        <w:t xml:space="preserve"> </w:t>
      </w:r>
      <w:r w:rsidRPr="00962821">
        <w:t>ser</w:t>
      </w:r>
      <w:r w:rsidRPr="00962821">
        <w:rPr>
          <w:spacing w:val="-2"/>
        </w:rPr>
        <w:t>v</w:t>
      </w:r>
      <w:r w:rsidRPr="00962821">
        <w:rPr>
          <w:spacing w:val="-1"/>
        </w:rPr>
        <w:t>i</w:t>
      </w:r>
      <w:r w:rsidRPr="00962821">
        <w:t>ces</w:t>
      </w:r>
      <w:r w:rsidRPr="00962821">
        <w:rPr>
          <w:spacing w:val="-1"/>
        </w:rPr>
        <w:t xml:space="preserve"> </w:t>
      </w:r>
      <w:r w:rsidRPr="00962821">
        <w:rPr>
          <w:spacing w:val="3"/>
        </w:rPr>
        <w:t>f</w:t>
      </w:r>
      <w:r w:rsidRPr="00962821">
        <w:rPr>
          <w:spacing w:val="-1"/>
        </w:rPr>
        <w:t>il</w:t>
      </w:r>
      <w:r w:rsidRPr="00962821">
        <w:t>es</w:t>
      </w:r>
      <w:r w:rsidRPr="00962821">
        <w:rPr>
          <w:spacing w:val="-1"/>
        </w:rPr>
        <w:t xml:space="preserve"> </w:t>
      </w:r>
      <w:r w:rsidRPr="00962821">
        <w:t>m</w:t>
      </w:r>
      <w:r w:rsidRPr="00962821">
        <w:rPr>
          <w:spacing w:val="-3"/>
        </w:rPr>
        <w:t>u</w:t>
      </w:r>
      <w:r w:rsidRPr="00962821">
        <w:t>st</w:t>
      </w:r>
      <w:r w:rsidRPr="00962821">
        <w:rPr>
          <w:spacing w:val="3"/>
        </w:rPr>
        <w:t xml:space="preserve"> </w:t>
      </w:r>
      <w:r w:rsidRPr="00962821">
        <w:t>be</w:t>
      </w:r>
      <w:r w:rsidRPr="00962821">
        <w:rPr>
          <w:spacing w:val="-1"/>
        </w:rPr>
        <w:t xml:space="preserve"> </w:t>
      </w:r>
      <w:r w:rsidRPr="00962821">
        <w:t>prese</w:t>
      </w:r>
      <w:r w:rsidRPr="00962821">
        <w:rPr>
          <w:spacing w:val="-3"/>
        </w:rPr>
        <w:t>n</w:t>
      </w:r>
      <w:r w:rsidRPr="00962821">
        <w:t xml:space="preserve">t </w:t>
      </w:r>
      <w:r w:rsidRPr="00962821">
        <w:rPr>
          <w:spacing w:val="-1"/>
        </w:rPr>
        <w:t>i</w:t>
      </w:r>
      <w:r w:rsidRPr="00962821">
        <w:t>n the</w:t>
      </w:r>
      <w:r w:rsidRPr="00962821">
        <w:rPr>
          <w:spacing w:val="-1"/>
        </w:rPr>
        <w:t>i</w:t>
      </w:r>
      <w:r w:rsidRPr="00962821">
        <w:t>r corre</w:t>
      </w:r>
      <w:r w:rsidRPr="00962821">
        <w:rPr>
          <w:spacing w:val="-2"/>
        </w:rPr>
        <w:t>c</w:t>
      </w:r>
      <w:r w:rsidRPr="00962821">
        <w:t>t fo</w:t>
      </w:r>
      <w:r w:rsidRPr="00962821">
        <w:rPr>
          <w:spacing w:val="-1"/>
        </w:rPr>
        <w:t>l</w:t>
      </w:r>
      <w:r w:rsidRPr="00962821">
        <w:t>ders</w:t>
      </w:r>
      <w:r w:rsidRPr="00962821">
        <w:rPr>
          <w:spacing w:val="-3"/>
        </w:rPr>
        <w:t xml:space="preserve"> </w:t>
      </w:r>
      <w:r w:rsidRPr="00962821">
        <w:rPr>
          <w:spacing w:val="3"/>
        </w:rPr>
        <w:t>f</w:t>
      </w:r>
      <w:r w:rsidRPr="00962821">
        <w:rPr>
          <w:spacing w:val="-3"/>
        </w:rPr>
        <w:t>o</w:t>
      </w:r>
      <w:r w:rsidRPr="00962821">
        <w:t>r the</w:t>
      </w:r>
      <w:r w:rsidRPr="00962821">
        <w:rPr>
          <w:spacing w:val="-1"/>
        </w:rPr>
        <w:t xml:space="preserve"> </w:t>
      </w:r>
      <w:r w:rsidRPr="00962821">
        <w:t>O</w:t>
      </w:r>
      <w:r w:rsidRPr="00962821">
        <w:rPr>
          <w:spacing w:val="-3"/>
        </w:rPr>
        <w:t>p</w:t>
      </w:r>
      <w:r w:rsidRPr="00962821">
        <w:t xml:space="preserve">en </w:t>
      </w:r>
      <w:r w:rsidRPr="00962821">
        <w:rPr>
          <w:spacing w:val="-1"/>
        </w:rPr>
        <w:t>R</w:t>
      </w:r>
      <w:r w:rsidRPr="00962821">
        <w:t>a</w:t>
      </w:r>
      <w:r w:rsidRPr="00962821">
        <w:rPr>
          <w:spacing w:val="-1"/>
        </w:rPr>
        <w:t>il</w:t>
      </w:r>
      <w:r w:rsidRPr="00962821">
        <w:t>s s</w:t>
      </w:r>
      <w:r w:rsidRPr="00962821">
        <w:rPr>
          <w:spacing w:val="-3"/>
        </w:rPr>
        <w:t>o</w:t>
      </w:r>
      <w:r w:rsidRPr="00962821">
        <w:t>ft</w:t>
      </w:r>
      <w:r w:rsidRPr="00962821">
        <w:rPr>
          <w:spacing w:val="-3"/>
        </w:rPr>
        <w:t>w</w:t>
      </w:r>
      <w:r w:rsidRPr="00962821">
        <w:t>are to</w:t>
      </w:r>
      <w:r w:rsidRPr="00962821">
        <w:rPr>
          <w:spacing w:val="-1"/>
        </w:rPr>
        <w:t xml:space="preserve"> </w:t>
      </w:r>
      <w:r w:rsidRPr="00962821">
        <w:t>read</w:t>
      </w:r>
      <w:r w:rsidRPr="00962821">
        <w:rPr>
          <w:spacing w:val="-1"/>
        </w:rPr>
        <w:t xml:space="preserve"> </w:t>
      </w:r>
      <w:r w:rsidRPr="00962821">
        <w:t>th</w:t>
      </w:r>
      <w:r w:rsidRPr="00962821">
        <w:rPr>
          <w:spacing w:val="-3"/>
        </w:rPr>
        <w:t>e</w:t>
      </w:r>
      <w:r w:rsidRPr="00962821">
        <w:t>m</w:t>
      </w:r>
      <w:r w:rsidRPr="00962821">
        <w:rPr>
          <w:spacing w:val="2"/>
        </w:rPr>
        <w:t xml:space="preserve"> </w:t>
      </w:r>
      <w:r w:rsidRPr="00962821">
        <w:rPr>
          <w:spacing w:val="-1"/>
        </w:rPr>
        <w:t>i</w:t>
      </w:r>
      <w:r w:rsidRPr="00962821">
        <w:t>nto</w:t>
      </w:r>
      <w:r w:rsidRPr="00962821">
        <w:rPr>
          <w:spacing w:val="-4"/>
        </w:rPr>
        <w:t xml:space="preserve"> </w:t>
      </w:r>
      <w:r w:rsidRPr="00962821">
        <w:t>the</w:t>
      </w:r>
      <w:r w:rsidRPr="00962821">
        <w:rPr>
          <w:spacing w:val="-1"/>
        </w:rPr>
        <w:t xml:space="preserve"> </w:t>
      </w:r>
      <w:r w:rsidRPr="00962821">
        <w:rPr>
          <w:spacing w:val="2"/>
        </w:rPr>
        <w:t>g</w:t>
      </w:r>
      <w:r w:rsidRPr="00962821">
        <w:rPr>
          <w:spacing w:val="-3"/>
        </w:rPr>
        <w:t>a</w:t>
      </w:r>
      <w:r w:rsidRPr="00962821">
        <w:t>me e</w:t>
      </w:r>
      <w:r w:rsidRPr="00962821">
        <w:rPr>
          <w:spacing w:val="-3"/>
        </w:rPr>
        <w:t>n</w:t>
      </w:r>
      <w:r w:rsidRPr="00962821">
        <w:rPr>
          <w:spacing w:val="2"/>
        </w:rPr>
        <w:t>g</w:t>
      </w:r>
      <w:r w:rsidRPr="00962821">
        <w:rPr>
          <w:spacing w:val="-3"/>
        </w:rPr>
        <w:t>i</w:t>
      </w:r>
      <w:r w:rsidRPr="00962821">
        <w:t>ne.</w:t>
      </w:r>
    </w:p>
    <w:p w:rsidR="009A3E20" w:rsidRPr="00962821" w:rsidRDefault="00C703EC" w:rsidP="000E361D">
      <w:pPr>
        <w:widowControl w:val="0"/>
        <w:autoSpaceDE w:val="0"/>
        <w:spacing w:line="264" w:lineRule="auto"/>
        <w:ind w:left="221" w:right="376" w:firstLine="31"/>
        <w:rPr>
          <w:rFonts w:cs="Calibri"/>
          <w:color w:val="000000"/>
          <w:sz w:val="28"/>
          <w:szCs w:val="28"/>
        </w:rPr>
      </w:pPr>
      <w:r w:rsidRPr="00962821">
        <w:rPr>
          <w:rFonts w:cs="Calibri"/>
          <w:noProof/>
          <w:color w:val="000000"/>
          <w:sz w:val="20"/>
          <w:szCs w:val="20"/>
          <w:lang w:val="en-GB" w:eastAsia="en-GB"/>
        </w:rPr>
        <w:drawing>
          <wp:inline distT="0" distB="0" distL="0" distR="0">
            <wp:extent cx="257175" cy="257175"/>
            <wp:effectExtent l="0" t="0" r="9525" b="952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solidFill>
                      <a:srgbClr val="FFFFFF"/>
                    </a:solidFill>
                    <a:ln>
                      <a:noFill/>
                    </a:ln>
                  </pic:spPr>
                </pic:pic>
              </a:graphicData>
            </a:graphic>
          </wp:inline>
        </w:drawing>
      </w:r>
      <w:r w:rsidR="009A3E20" w:rsidRPr="00962821">
        <w:rPr>
          <w:rFonts w:cs="Calibri"/>
          <w:b/>
          <w:bCs/>
          <w:i/>
          <w:iCs/>
          <w:color w:val="000000"/>
          <w:spacing w:val="1"/>
          <w:sz w:val="22"/>
          <w:szCs w:val="22"/>
        </w:rPr>
        <w:t>I</w:t>
      </w:r>
      <w:r w:rsidR="009A3E20" w:rsidRPr="00962821">
        <w:rPr>
          <w:rFonts w:cs="Calibri"/>
          <w:b/>
          <w:bCs/>
          <w:i/>
          <w:iCs/>
          <w:color w:val="000000"/>
          <w:sz w:val="22"/>
          <w:szCs w:val="22"/>
        </w:rPr>
        <w:t>ns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ll</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ti</w:t>
      </w:r>
      <w:r w:rsidR="009A3E20" w:rsidRPr="00962821">
        <w:rPr>
          <w:rFonts w:cs="Calibri"/>
          <w:b/>
          <w:bCs/>
          <w:i/>
          <w:iCs/>
          <w:color w:val="000000"/>
          <w:sz w:val="22"/>
          <w:szCs w:val="22"/>
        </w:rPr>
        <w:t>on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of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R</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tw</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u w:val="thick"/>
        </w:rPr>
        <w:t>does</w:t>
      </w:r>
      <w:r w:rsidR="00962821">
        <w:rPr>
          <w:rFonts w:cs="Calibri"/>
          <w:b/>
          <w:bCs/>
          <w:i/>
          <w:iCs/>
          <w:color w:val="000000"/>
          <w:sz w:val="22"/>
          <w:szCs w:val="22"/>
          <w:u w:val="thick"/>
        </w:rPr>
        <w:t xml:space="preserve"> </w:t>
      </w:r>
      <w:r w:rsidR="009A3E20" w:rsidRPr="00962821">
        <w:rPr>
          <w:rFonts w:cs="Calibri"/>
          <w:b/>
          <w:bCs/>
          <w:i/>
          <w:iCs/>
          <w:color w:val="000000"/>
          <w:spacing w:val="-51"/>
          <w:sz w:val="22"/>
          <w:szCs w:val="22"/>
          <w:u w:val="thick"/>
        </w:rPr>
        <w:t xml:space="preserve"> </w:t>
      </w:r>
      <w:r w:rsidR="00962821">
        <w:rPr>
          <w:rFonts w:cs="Calibri"/>
          <w:b/>
          <w:bCs/>
          <w:i/>
          <w:iCs/>
          <w:color w:val="000000"/>
          <w:spacing w:val="-51"/>
          <w:sz w:val="22"/>
          <w:szCs w:val="22"/>
          <w:u w:val="thick"/>
        </w:rPr>
        <w:t xml:space="preserve">  </w:t>
      </w:r>
      <w:r w:rsidR="009A3E20" w:rsidRPr="00962821">
        <w:rPr>
          <w:rFonts w:cs="Calibri"/>
          <w:b/>
          <w:bCs/>
          <w:i/>
          <w:iCs/>
          <w:color w:val="000000"/>
          <w:sz w:val="22"/>
          <w:szCs w:val="22"/>
          <w:u w:val="thick"/>
        </w:rPr>
        <w:t>not</w:t>
      </w:r>
      <w:r w:rsidR="00962821">
        <w:rPr>
          <w:rFonts w:cs="Calibri"/>
          <w:b/>
          <w:bCs/>
          <w:i/>
          <w:iCs/>
          <w:color w:val="000000"/>
          <w:sz w:val="22"/>
          <w:szCs w:val="22"/>
          <w:u w:val="thick"/>
        </w:rPr>
        <w:t xml:space="preserve"> </w:t>
      </w:r>
      <w:r w:rsidR="009A3E20" w:rsidRPr="00962821">
        <w:rPr>
          <w:rFonts w:cs="Calibri"/>
          <w:b/>
          <w:bCs/>
          <w:i/>
          <w:iCs/>
          <w:color w:val="000000"/>
          <w:spacing w:val="-49"/>
          <w:sz w:val="22"/>
          <w:szCs w:val="22"/>
          <w:u w:val="thick"/>
        </w:rPr>
        <w:t xml:space="preserve"> </w:t>
      </w:r>
      <w:r w:rsidR="009A3E20" w:rsidRPr="00962821">
        <w:rPr>
          <w:rFonts w:cs="Calibri"/>
          <w:b/>
          <w:bCs/>
          <w:i/>
          <w:iCs/>
          <w:color w:val="000000"/>
          <w:spacing w:val="-2"/>
          <w:sz w:val="22"/>
          <w:szCs w:val="22"/>
          <w:u w:val="thick"/>
        </w:rPr>
        <w:t>m</w:t>
      </w:r>
      <w:r w:rsidR="009A3E20" w:rsidRPr="00962821">
        <w:rPr>
          <w:rFonts w:cs="Calibri"/>
          <w:b/>
          <w:bCs/>
          <w:i/>
          <w:iCs/>
          <w:color w:val="000000"/>
          <w:sz w:val="22"/>
          <w:szCs w:val="22"/>
          <w:u w:val="thick"/>
        </w:rPr>
        <w:t>od</w:t>
      </w:r>
      <w:r w:rsidR="009A3E20" w:rsidRPr="00962821">
        <w:rPr>
          <w:rFonts w:cs="Calibri"/>
          <w:b/>
          <w:bCs/>
          <w:i/>
          <w:iCs/>
          <w:color w:val="000000"/>
          <w:spacing w:val="1"/>
          <w:sz w:val="22"/>
          <w:szCs w:val="22"/>
          <w:u w:val="thick"/>
        </w:rPr>
        <w:t>if</w:t>
      </w:r>
      <w:r w:rsidR="009A3E20" w:rsidRPr="00962821">
        <w:rPr>
          <w:rFonts w:cs="Calibri"/>
          <w:b/>
          <w:bCs/>
          <w:i/>
          <w:iCs/>
          <w:color w:val="000000"/>
          <w:sz w:val="22"/>
          <w:szCs w:val="22"/>
          <w:u w:val="thick"/>
        </w:rPr>
        <w:t>y</w:t>
      </w:r>
      <w:r w:rsidR="00962821">
        <w:rPr>
          <w:rFonts w:cs="Calibri"/>
          <w:b/>
          <w:bCs/>
          <w:i/>
          <w:iCs/>
          <w:color w:val="000000"/>
          <w:sz w:val="22"/>
          <w:szCs w:val="22"/>
          <w:u w:val="thick"/>
        </w:rPr>
        <w:t xml:space="preserve"> </w:t>
      </w:r>
      <w:r w:rsidR="009A3E20" w:rsidRPr="00962821">
        <w:rPr>
          <w:rFonts w:cs="Calibri"/>
          <w:b/>
          <w:bCs/>
          <w:i/>
          <w:iCs/>
          <w:color w:val="000000"/>
          <w:spacing w:val="-51"/>
          <w:sz w:val="22"/>
          <w:szCs w:val="22"/>
          <w:u w:val="thick"/>
        </w:rPr>
        <w:t xml:space="preserve"> </w:t>
      </w:r>
      <w:r w:rsidR="009A3E20" w:rsidRPr="00962821">
        <w:rPr>
          <w:rFonts w:cs="Calibri"/>
          <w:b/>
          <w:bCs/>
          <w:i/>
          <w:iCs/>
          <w:color w:val="000000"/>
          <w:sz w:val="22"/>
          <w:szCs w:val="22"/>
          <w:u w:val="thick"/>
        </w:rPr>
        <w:t>any</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TS</w:t>
      </w:r>
      <w:r w:rsidR="009A3E20" w:rsidRPr="00962821">
        <w:rPr>
          <w:rFonts w:cs="Calibri"/>
          <w:b/>
          <w:bCs/>
          <w:i/>
          <w:iCs/>
          <w:color w:val="000000"/>
          <w:spacing w:val="1"/>
          <w:sz w:val="22"/>
          <w:szCs w:val="22"/>
        </w:rPr>
        <w:t xml:space="preserve"> </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es. </w:t>
      </w:r>
      <w:r w:rsidR="009A3E20" w:rsidRPr="00962821">
        <w:rPr>
          <w:rFonts w:cs="Calibri"/>
          <w:b/>
          <w:bCs/>
          <w:i/>
          <w:iCs/>
          <w:color w:val="000000"/>
          <w:spacing w:val="-1"/>
          <w:sz w:val="22"/>
          <w:szCs w:val="22"/>
        </w:rPr>
        <w:t>N</w:t>
      </w:r>
      <w:r w:rsidR="009A3E20" w:rsidRPr="00962821">
        <w:rPr>
          <w:rFonts w:cs="Calibri"/>
          <w:b/>
          <w:bCs/>
          <w:i/>
          <w:iCs/>
          <w:color w:val="000000"/>
          <w:sz w:val="22"/>
          <w:szCs w:val="22"/>
        </w:rPr>
        <w:t>or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does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 xml:space="preserve">pen </w:t>
      </w:r>
      <w:r w:rsidR="009A3E20" w:rsidRPr="00962821">
        <w:rPr>
          <w:rFonts w:cs="Calibri"/>
          <w:b/>
          <w:bCs/>
          <w:i/>
          <w:iCs/>
          <w:color w:val="000000"/>
          <w:spacing w:val="-1"/>
          <w:sz w:val="22"/>
          <w:szCs w:val="22"/>
        </w:rPr>
        <w:t>R</w:t>
      </w:r>
      <w:r w:rsidR="009A3E20" w:rsidRPr="00962821">
        <w:rPr>
          <w:rFonts w:cs="Calibri"/>
          <w:b/>
          <w:bCs/>
          <w:i/>
          <w:iCs/>
          <w:color w:val="000000"/>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mo</w:t>
      </w:r>
      <w:r w:rsidR="009A3E20" w:rsidRPr="00962821">
        <w:rPr>
          <w:rFonts w:cs="Calibri"/>
          <w:b/>
          <w:bCs/>
          <w:i/>
          <w:iCs/>
          <w:color w:val="000000"/>
          <w:spacing w:val="-3"/>
          <w:sz w:val="22"/>
          <w:szCs w:val="22"/>
        </w:rPr>
        <w:t>d</w:t>
      </w:r>
      <w:r w:rsidR="009A3E20" w:rsidRPr="00962821">
        <w:rPr>
          <w:rFonts w:cs="Calibri"/>
          <w:b/>
          <w:bCs/>
          <w:i/>
          <w:iCs/>
          <w:color w:val="000000"/>
          <w:spacing w:val="1"/>
          <w:sz w:val="22"/>
          <w:szCs w:val="22"/>
        </w:rPr>
        <w:t>if</w:t>
      </w:r>
      <w:r w:rsidR="009A3E20" w:rsidRPr="00962821">
        <w:rPr>
          <w:rFonts w:cs="Calibri"/>
          <w:b/>
          <w:bCs/>
          <w:i/>
          <w:iCs/>
          <w:color w:val="000000"/>
          <w:sz w:val="22"/>
          <w:szCs w:val="22"/>
        </w:rPr>
        <w:t>y</w:t>
      </w:r>
      <w:r w:rsidR="009A3E20" w:rsidRPr="00962821">
        <w:rPr>
          <w:rFonts w:cs="Calibri"/>
          <w:b/>
          <w:bCs/>
          <w:i/>
          <w:iCs/>
          <w:color w:val="000000"/>
          <w:spacing w:val="-4"/>
          <w:sz w:val="22"/>
          <w:szCs w:val="22"/>
        </w:rPr>
        <w:t xml:space="preserve"> </w:t>
      </w:r>
      <w:r w:rsidR="009A3E20" w:rsidRPr="00962821">
        <w:rPr>
          <w:rFonts w:cs="Calibri"/>
          <w:b/>
          <w:bCs/>
          <w:i/>
          <w:iCs/>
          <w:color w:val="000000"/>
          <w:sz w:val="22"/>
          <w:szCs w:val="22"/>
        </w:rPr>
        <w:t>any</w:t>
      </w:r>
      <w:r w:rsidR="009A3E20" w:rsidRPr="00962821">
        <w:rPr>
          <w:rFonts w:cs="Calibri"/>
          <w:b/>
          <w:bCs/>
          <w:i/>
          <w:iCs/>
          <w:color w:val="000000"/>
          <w:spacing w:val="1"/>
          <w:sz w:val="22"/>
          <w:szCs w:val="22"/>
        </w:rPr>
        <w:t xml:space="preserve"> M</w:t>
      </w:r>
      <w:r w:rsidR="009A3E20" w:rsidRPr="00962821">
        <w:rPr>
          <w:rFonts w:cs="Calibri"/>
          <w:b/>
          <w:bCs/>
          <w:i/>
          <w:iCs/>
          <w:color w:val="000000"/>
          <w:spacing w:val="-1"/>
          <w:sz w:val="22"/>
          <w:szCs w:val="22"/>
        </w:rPr>
        <w:t>S</w:t>
      </w:r>
      <w:r w:rsidR="009A3E20" w:rsidRPr="00962821">
        <w:rPr>
          <w:rFonts w:cs="Calibri"/>
          <w:b/>
          <w:bCs/>
          <w:i/>
          <w:iCs/>
          <w:color w:val="000000"/>
          <w:sz w:val="22"/>
          <w:szCs w:val="22"/>
        </w:rPr>
        <w:t>TS</w:t>
      </w:r>
      <w:r w:rsidR="009A3E20" w:rsidRPr="00962821">
        <w:rPr>
          <w:rFonts w:cs="Calibri"/>
          <w:b/>
          <w:bCs/>
          <w:i/>
          <w:iCs/>
          <w:color w:val="000000"/>
          <w:spacing w:val="-2"/>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dur</w:t>
      </w:r>
      <w:r w:rsidR="009A3E20" w:rsidRPr="00962821">
        <w:rPr>
          <w:rFonts w:cs="Calibri"/>
          <w:b/>
          <w:bCs/>
          <w:i/>
          <w:iCs/>
          <w:color w:val="000000"/>
          <w:spacing w:val="1"/>
          <w:sz w:val="22"/>
          <w:szCs w:val="22"/>
        </w:rPr>
        <w:t>i</w:t>
      </w:r>
      <w:r w:rsidR="009A3E20" w:rsidRPr="00962821">
        <w:rPr>
          <w:rFonts w:cs="Calibri"/>
          <w:b/>
          <w:bCs/>
          <w:i/>
          <w:iCs/>
          <w:color w:val="000000"/>
          <w:sz w:val="22"/>
          <w:szCs w:val="22"/>
        </w:rPr>
        <w:t>ng</w:t>
      </w:r>
      <w:r w:rsidR="009A3E20" w:rsidRPr="00962821">
        <w:rPr>
          <w:rFonts w:cs="Calibri"/>
          <w:b/>
          <w:bCs/>
          <w:i/>
          <w:iCs/>
          <w:color w:val="000000"/>
          <w:spacing w:val="-4"/>
          <w:sz w:val="22"/>
          <w:szCs w:val="22"/>
        </w:rPr>
        <w:t xml:space="preserve"> </w:t>
      </w:r>
      <w:r w:rsidR="009A3E20" w:rsidRPr="00962821">
        <w:rPr>
          <w:rFonts w:cs="Calibri"/>
          <w:b/>
          <w:bCs/>
          <w:i/>
          <w:iCs/>
          <w:color w:val="000000"/>
          <w:sz w:val="22"/>
          <w:szCs w:val="22"/>
        </w:rPr>
        <w:t>game</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p</w:t>
      </w:r>
      <w:r w:rsidR="009A3E20" w:rsidRPr="00962821">
        <w:rPr>
          <w:rFonts w:cs="Calibri"/>
          <w:b/>
          <w:bCs/>
          <w:i/>
          <w:iCs/>
          <w:color w:val="000000"/>
          <w:spacing w:val="1"/>
          <w:sz w:val="22"/>
          <w:szCs w:val="22"/>
        </w:rPr>
        <w:t>l</w:t>
      </w:r>
      <w:r w:rsidR="009A3E20" w:rsidRPr="00962821">
        <w:rPr>
          <w:rFonts w:cs="Calibri"/>
          <w:b/>
          <w:bCs/>
          <w:i/>
          <w:iCs/>
          <w:color w:val="000000"/>
          <w:sz w:val="22"/>
          <w:szCs w:val="22"/>
        </w:rPr>
        <w:t>ay. The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R</w:t>
      </w:r>
      <w:r w:rsidR="009A3E20" w:rsidRPr="00962821">
        <w:rPr>
          <w:rFonts w:cs="Calibri"/>
          <w:b/>
          <w:bCs/>
          <w:i/>
          <w:iCs/>
          <w:color w:val="000000"/>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tw</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n</w:t>
      </w:r>
      <w:r w:rsidR="009A3E20" w:rsidRPr="00962821">
        <w:rPr>
          <w:rFonts w:cs="Calibri"/>
          <w:b/>
          <w:bCs/>
          <w:i/>
          <w:iCs/>
          <w:color w:val="000000"/>
          <w:spacing w:val="-3"/>
          <w:sz w:val="22"/>
          <w:szCs w:val="22"/>
        </w:rPr>
        <w:t>o</w:t>
      </w:r>
      <w:r w:rsidR="009A3E20" w:rsidRPr="00962821">
        <w:rPr>
          <w:rFonts w:cs="Calibri"/>
          <w:b/>
          <w:bCs/>
          <w:i/>
          <w:iCs/>
          <w:color w:val="000000"/>
          <w:sz w:val="22"/>
          <w:szCs w:val="22"/>
        </w:rPr>
        <w:t>t re</w:t>
      </w:r>
      <w:r w:rsidR="009A3E20" w:rsidRPr="00962821">
        <w:rPr>
          <w:rFonts w:cs="Calibri"/>
          <w:b/>
          <w:bCs/>
          <w:i/>
          <w:iCs/>
          <w:color w:val="000000"/>
          <w:spacing w:val="-1"/>
          <w:sz w:val="22"/>
          <w:szCs w:val="22"/>
        </w:rPr>
        <w:t>s</w:t>
      </w:r>
      <w:r w:rsidR="009A3E20" w:rsidRPr="00962821">
        <w:rPr>
          <w:rFonts w:cs="Calibri"/>
          <w:b/>
          <w:bCs/>
          <w:i/>
          <w:iCs/>
          <w:color w:val="000000"/>
          <w:sz w:val="22"/>
          <w:szCs w:val="22"/>
        </w:rPr>
        <w:t>pons</w:t>
      </w:r>
      <w:r w:rsidR="009A3E20" w:rsidRPr="00962821">
        <w:rPr>
          <w:rFonts w:cs="Calibri"/>
          <w:b/>
          <w:bCs/>
          <w:i/>
          <w:iCs/>
          <w:color w:val="000000"/>
          <w:spacing w:val="1"/>
          <w:sz w:val="22"/>
          <w:szCs w:val="22"/>
        </w:rPr>
        <w:t>i</w:t>
      </w:r>
      <w:r w:rsidR="009A3E20" w:rsidRPr="00962821">
        <w:rPr>
          <w:rFonts w:cs="Calibri"/>
          <w:b/>
          <w:bCs/>
          <w:i/>
          <w:iCs/>
          <w:color w:val="000000"/>
          <w:sz w:val="22"/>
          <w:szCs w:val="22"/>
        </w:rPr>
        <w:t>b</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3"/>
          <w:sz w:val="22"/>
          <w:szCs w:val="22"/>
        </w:rPr>
        <w:t>o</w:t>
      </w:r>
      <w:r w:rsidR="009A3E20" w:rsidRPr="00962821">
        <w:rPr>
          <w:rFonts w:cs="Calibri"/>
          <w:b/>
          <w:bCs/>
          <w:i/>
          <w:iCs/>
          <w:color w:val="000000"/>
          <w:sz w:val="22"/>
          <w:szCs w:val="22"/>
        </w:rPr>
        <w:t>r</w:t>
      </w:r>
      <w:r w:rsidR="009A3E20" w:rsidRPr="00962821">
        <w:rPr>
          <w:rFonts w:cs="Calibri"/>
          <w:b/>
          <w:bCs/>
          <w:i/>
          <w:iCs/>
          <w:color w:val="000000"/>
          <w:spacing w:val="2"/>
          <w:sz w:val="22"/>
          <w:szCs w:val="22"/>
        </w:rPr>
        <w:t xml:space="preserve"> your</w:t>
      </w:r>
      <w:r w:rsidR="009A3E20" w:rsidRPr="00962821">
        <w:rPr>
          <w:rFonts w:cs="Calibri"/>
          <w:b/>
          <w:bCs/>
          <w:i/>
          <w:iCs/>
          <w:color w:val="000000"/>
          <w:spacing w:val="-1"/>
          <w:sz w:val="22"/>
          <w:szCs w:val="22"/>
        </w:rPr>
        <w:t xml:space="preserve"> i</w:t>
      </w:r>
      <w:r w:rsidR="009A3E20" w:rsidRPr="00962821">
        <w:rPr>
          <w:rFonts w:cs="Calibri"/>
          <w:b/>
          <w:bCs/>
          <w:i/>
          <w:iCs/>
          <w:color w:val="000000"/>
          <w:sz w:val="22"/>
          <w:szCs w:val="22"/>
        </w:rPr>
        <w:t>nab</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pacing w:val="1"/>
          <w:sz w:val="22"/>
          <w:szCs w:val="22"/>
        </w:rPr>
        <w:t>it</w:t>
      </w:r>
      <w:r w:rsidR="009A3E20" w:rsidRPr="00962821">
        <w:rPr>
          <w:rFonts w:cs="Calibri"/>
          <w:b/>
          <w:bCs/>
          <w:i/>
          <w:iCs/>
          <w:color w:val="000000"/>
          <w:sz w:val="22"/>
          <w:szCs w:val="22"/>
        </w:rPr>
        <w:t>y</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access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any</w:t>
      </w:r>
      <w:r w:rsidR="009A3E20" w:rsidRPr="00962821">
        <w:rPr>
          <w:rFonts w:cs="Calibri"/>
          <w:b/>
          <w:bCs/>
          <w:i/>
          <w:iCs/>
          <w:color w:val="000000"/>
          <w:spacing w:val="-4"/>
          <w:sz w:val="22"/>
          <w:szCs w:val="22"/>
        </w:rPr>
        <w:t xml:space="preserve">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 xml:space="preserve">TS </w:t>
      </w:r>
      <w:r w:rsidR="009A3E20" w:rsidRPr="00962821">
        <w:rPr>
          <w:rFonts w:cs="Calibri"/>
          <w:b/>
          <w:bCs/>
          <w:i/>
          <w:iCs/>
          <w:color w:val="000000"/>
          <w:spacing w:val="-2"/>
          <w:sz w:val="22"/>
          <w:szCs w:val="22"/>
        </w:rPr>
        <w:t>t</w:t>
      </w:r>
      <w:r w:rsidR="009A3E20" w:rsidRPr="00962821">
        <w:rPr>
          <w:rFonts w:cs="Calibri"/>
          <w:b/>
          <w:bCs/>
          <w:i/>
          <w:iCs/>
          <w:color w:val="000000"/>
          <w:sz w:val="22"/>
          <w:szCs w:val="22"/>
        </w:rPr>
        <w:t>ra</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se</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s</w:t>
      </w:r>
      <w:r w:rsidR="009A3E20" w:rsidRPr="00962821">
        <w:rPr>
          <w:rFonts w:cs="Calibri"/>
          <w:b/>
          <w:bCs/>
          <w:i/>
          <w:iCs/>
          <w:color w:val="000000"/>
          <w:sz w:val="22"/>
          <w:szCs w:val="22"/>
        </w:rPr>
        <w:t>,</w:t>
      </w:r>
      <w:r w:rsidR="009A3E20" w:rsidRPr="00962821">
        <w:rPr>
          <w:rFonts w:cs="Calibri"/>
          <w:b/>
          <w:bCs/>
          <w:i/>
          <w:iCs/>
          <w:color w:val="000000"/>
          <w:spacing w:val="3"/>
          <w:sz w:val="22"/>
          <w:szCs w:val="22"/>
        </w:rPr>
        <w:t xml:space="preserve"> </w:t>
      </w:r>
      <w:r w:rsidR="009A3E20" w:rsidRPr="00962821">
        <w:rPr>
          <w:rFonts w:cs="Calibri"/>
          <w:b/>
          <w:bCs/>
          <w:i/>
          <w:iCs/>
          <w:color w:val="000000"/>
          <w:sz w:val="22"/>
          <w:szCs w:val="22"/>
        </w:rPr>
        <w:t>a</w:t>
      </w:r>
      <w:r w:rsidR="009A3E20" w:rsidRPr="00962821">
        <w:rPr>
          <w:rFonts w:cs="Calibri"/>
          <w:b/>
          <w:bCs/>
          <w:i/>
          <w:iCs/>
          <w:color w:val="000000"/>
          <w:spacing w:val="-3"/>
          <w:sz w:val="22"/>
          <w:szCs w:val="22"/>
        </w:rPr>
        <w:t>c</w:t>
      </w:r>
      <w:r w:rsidR="009A3E20" w:rsidRPr="00962821">
        <w:rPr>
          <w:rFonts w:cs="Calibri"/>
          <w:b/>
          <w:bCs/>
          <w:i/>
          <w:iCs/>
          <w:color w:val="000000"/>
          <w:spacing w:val="1"/>
          <w:sz w:val="22"/>
          <w:szCs w:val="22"/>
        </w:rPr>
        <w:t>ti</w:t>
      </w:r>
      <w:r w:rsidR="009A3E20" w:rsidRPr="00962821">
        <w:rPr>
          <w:rFonts w:cs="Calibri"/>
          <w:b/>
          <w:bCs/>
          <w:i/>
          <w:iCs/>
          <w:color w:val="000000"/>
          <w:spacing w:val="-3"/>
          <w:sz w:val="22"/>
          <w:szCs w:val="22"/>
        </w:rPr>
        <w:t>v</w:t>
      </w:r>
      <w:r w:rsidR="009A3E20" w:rsidRPr="00962821">
        <w:rPr>
          <w:rFonts w:cs="Calibri"/>
          <w:b/>
          <w:bCs/>
          <w:i/>
          <w:iCs/>
          <w:color w:val="000000"/>
          <w:spacing w:val="1"/>
          <w:sz w:val="22"/>
          <w:szCs w:val="22"/>
        </w:rPr>
        <w:t>i</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es, cons</w:t>
      </w:r>
      <w:r w:rsidR="009A3E20" w:rsidRPr="00962821">
        <w:rPr>
          <w:rFonts w:cs="Calibri"/>
          <w:b/>
          <w:bCs/>
          <w:i/>
          <w:iCs/>
          <w:color w:val="000000"/>
          <w:spacing w:val="1"/>
          <w:sz w:val="22"/>
          <w:szCs w:val="22"/>
        </w:rPr>
        <w:t>i</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s, serv</w:t>
      </w:r>
      <w:r w:rsidR="009A3E20" w:rsidRPr="00962821">
        <w:rPr>
          <w:rFonts w:cs="Calibri"/>
          <w:b/>
          <w:bCs/>
          <w:i/>
          <w:iCs/>
          <w:color w:val="000000"/>
          <w:spacing w:val="1"/>
          <w:sz w:val="22"/>
          <w:szCs w:val="22"/>
        </w:rPr>
        <w:t>i</w:t>
      </w:r>
      <w:r w:rsidR="009A3E20" w:rsidRPr="00962821">
        <w:rPr>
          <w:rFonts w:cs="Calibri"/>
          <w:b/>
          <w:bCs/>
          <w:i/>
          <w:iCs/>
          <w:color w:val="000000"/>
          <w:sz w:val="22"/>
          <w:szCs w:val="22"/>
        </w:rPr>
        <w:t>ces</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o</w:t>
      </w:r>
      <w:r w:rsidR="009A3E20" w:rsidRPr="00962821">
        <w:rPr>
          <w:rFonts w:cs="Calibri"/>
          <w:b/>
          <w:bCs/>
          <w:i/>
          <w:iCs/>
          <w:color w:val="000000"/>
          <w:sz w:val="22"/>
          <w:szCs w:val="22"/>
        </w:rPr>
        <w:t>r rou</w:t>
      </w:r>
      <w:r w:rsidR="009A3E20" w:rsidRPr="00962821">
        <w:rPr>
          <w:rFonts w:cs="Calibri"/>
          <w:b/>
          <w:bCs/>
          <w:i/>
          <w:iCs/>
          <w:color w:val="000000"/>
          <w:spacing w:val="1"/>
          <w:sz w:val="22"/>
          <w:szCs w:val="22"/>
        </w:rPr>
        <w:t>t</w:t>
      </w:r>
      <w:r w:rsidR="009A3E20" w:rsidRPr="00962821">
        <w:rPr>
          <w:rFonts w:cs="Calibri"/>
          <w:b/>
          <w:bCs/>
          <w:i/>
          <w:iCs/>
          <w:color w:val="000000"/>
          <w:sz w:val="22"/>
          <w:szCs w:val="22"/>
        </w:rPr>
        <w:t>e</w:t>
      </w:r>
      <w:r w:rsidR="009A3E20" w:rsidRPr="00962821">
        <w:rPr>
          <w:rFonts w:cs="Calibri"/>
          <w:b/>
          <w:bCs/>
          <w:i/>
          <w:iCs/>
          <w:color w:val="000000"/>
          <w:spacing w:val="-3"/>
          <w:sz w:val="22"/>
          <w:szCs w:val="22"/>
        </w:rPr>
        <w:t>s</w:t>
      </w:r>
      <w:r w:rsidR="009A3E20" w:rsidRPr="00962821">
        <w:rPr>
          <w:rFonts w:cs="Calibri"/>
          <w:b/>
          <w:bCs/>
          <w:i/>
          <w:iCs/>
          <w:color w:val="000000"/>
          <w:sz w:val="22"/>
          <w:szCs w:val="22"/>
        </w:rPr>
        <w:t>.</w:t>
      </w:r>
      <w:r w:rsidR="009A3E20" w:rsidRPr="00962821">
        <w:rPr>
          <w:rFonts w:cs="Calibri"/>
          <w:b/>
          <w:bCs/>
          <w:i/>
          <w:iCs/>
          <w:color w:val="000000"/>
          <w:spacing w:val="3"/>
          <w:sz w:val="22"/>
          <w:szCs w:val="22"/>
        </w:rPr>
        <w:t xml:space="preserve"> </w:t>
      </w:r>
      <w:r w:rsidR="009A3E20" w:rsidRPr="00962821">
        <w:rPr>
          <w:rFonts w:cs="Calibri"/>
          <w:b/>
          <w:bCs/>
          <w:i/>
          <w:iCs/>
          <w:color w:val="000000"/>
          <w:sz w:val="22"/>
          <w:szCs w:val="22"/>
        </w:rPr>
        <w:t>Th</w:t>
      </w:r>
      <w:r w:rsidR="009A3E20" w:rsidRPr="00962821">
        <w:rPr>
          <w:rFonts w:cs="Calibri"/>
          <w:b/>
          <w:bCs/>
          <w:i/>
          <w:iCs/>
          <w:color w:val="000000"/>
          <w:spacing w:val="-3"/>
          <w:sz w:val="22"/>
          <w:szCs w:val="22"/>
        </w:rPr>
        <w:t>o</w:t>
      </w:r>
      <w:r w:rsidR="009A3E20" w:rsidRPr="00962821">
        <w:rPr>
          <w:rFonts w:cs="Calibri"/>
          <w:b/>
          <w:bCs/>
          <w:i/>
          <w:iCs/>
          <w:color w:val="000000"/>
          <w:sz w:val="22"/>
          <w:szCs w:val="22"/>
        </w:rPr>
        <w:t>se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3"/>
          <w:sz w:val="22"/>
          <w:szCs w:val="22"/>
        </w:rPr>
        <w:t>e</w:t>
      </w:r>
      <w:r w:rsidR="009A3E20" w:rsidRPr="00962821">
        <w:rPr>
          <w:rFonts w:cs="Calibri"/>
          <w:b/>
          <w:bCs/>
          <w:i/>
          <w:iCs/>
          <w:color w:val="000000"/>
          <w:sz w:val="22"/>
          <w:szCs w:val="22"/>
        </w:rPr>
        <w:t>t</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by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your con</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z w:val="22"/>
          <w:szCs w:val="22"/>
        </w:rPr>
        <w:t>gura</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on</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o</w:t>
      </w:r>
      <w:r w:rsidR="009A3E20" w:rsidRPr="00962821">
        <w:rPr>
          <w:rFonts w:cs="Calibri"/>
          <w:b/>
          <w:bCs/>
          <w:i/>
          <w:iCs/>
          <w:color w:val="000000"/>
          <w:sz w:val="22"/>
          <w:szCs w:val="22"/>
        </w:rPr>
        <w:t xml:space="preserve">f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TS. The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w:t>
      </w:r>
      <w:r w:rsidR="009A3E20" w:rsidRPr="00962821">
        <w:rPr>
          <w:rFonts w:cs="Calibri"/>
          <w:b/>
          <w:bCs/>
          <w:i/>
          <w:iCs/>
          <w:color w:val="000000"/>
          <w:spacing w:val="-3"/>
          <w:sz w:val="22"/>
          <w:szCs w:val="22"/>
        </w:rPr>
        <w:t>n</w:t>
      </w:r>
      <w:r w:rsidR="009A3E20" w:rsidRPr="00962821">
        <w:rPr>
          <w:rFonts w:cs="Calibri"/>
          <w:b/>
          <w:bCs/>
          <w:i/>
          <w:iCs/>
          <w:color w:val="000000"/>
          <w:spacing w:val="1"/>
          <w:sz w:val="22"/>
          <w:szCs w:val="22"/>
        </w:rPr>
        <w:t>l</w:t>
      </w:r>
      <w:r w:rsidR="009A3E20" w:rsidRPr="00962821">
        <w:rPr>
          <w:rFonts w:cs="Calibri"/>
          <w:b/>
          <w:bCs/>
          <w:i/>
          <w:iCs/>
          <w:color w:val="000000"/>
          <w:sz w:val="22"/>
          <w:szCs w:val="22"/>
        </w:rPr>
        <w:t>y reason</w:t>
      </w:r>
      <w:r w:rsidR="009A3E20" w:rsidRPr="00962821">
        <w:rPr>
          <w:rFonts w:cs="Calibri"/>
          <w:b/>
          <w:bCs/>
          <w:i/>
          <w:iCs/>
          <w:color w:val="000000"/>
          <w:spacing w:val="1"/>
          <w:sz w:val="22"/>
          <w:szCs w:val="22"/>
        </w:rPr>
        <w:t xml:space="preserve"> t</w:t>
      </w:r>
      <w:r w:rsidR="009A3E20" w:rsidRPr="00962821">
        <w:rPr>
          <w:rFonts w:cs="Calibri"/>
          <w:b/>
          <w:bCs/>
          <w:i/>
          <w:iCs/>
          <w:color w:val="000000"/>
          <w:sz w:val="22"/>
          <w:szCs w:val="22"/>
        </w:rPr>
        <w:t>h</w:t>
      </w:r>
      <w:r w:rsidR="009A3E20" w:rsidRPr="00962821">
        <w:rPr>
          <w:rFonts w:cs="Calibri"/>
          <w:b/>
          <w:bCs/>
          <w:i/>
          <w:iCs/>
          <w:color w:val="000000"/>
          <w:spacing w:val="-3"/>
          <w:sz w:val="22"/>
          <w:szCs w:val="22"/>
        </w:rPr>
        <w:t>a</w:t>
      </w:r>
      <w:r w:rsidR="009A3E20" w:rsidRPr="00962821">
        <w:rPr>
          <w:rFonts w:cs="Calibri"/>
          <w:b/>
          <w:bCs/>
          <w:i/>
          <w:iCs/>
          <w:color w:val="000000"/>
          <w:sz w:val="22"/>
          <w:szCs w:val="22"/>
        </w:rPr>
        <w:t xml:space="preserve">t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mu</w:t>
      </w:r>
      <w:r w:rsidR="009A3E20" w:rsidRPr="00962821">
        <w:rPr>
          <w:rFonts w:cs="Calibri"/>
          <w:b/>
          <w:bCs/>
          <w:i/>
          <w:iCs/>
          <w:color w:val="000000"/>
          <w:spacing w:val="-3"/>
          <w:sz w:val="22"/>
          <w:szCs w:val="22"/>
        </w:rPr>
        <w:t>s</w:t>
      </w:r>
      <w:r w:rsidR="009A3E20" w:rsidRPr="00962821">
        <w:rPr>
          <w:rFonts w:cs="Calibri"/>
          <w:b/>
          <w:bCs/>
          <w:i/>
          <w:iCs/>
          <w:color w:val="000000"/>
          <w:sz w:val="22"/>
          <w:szCs w:val="22"/>
        </w:rPr>
        <w:t>t</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be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pacing w:val="1"/>
          <w:sz w:val="22"/>
          <w:szCs w:val="22"/>
        </w:rPr>
        <w:t>l</w:t>
      </w:r>
      <w:r w:rsidR="009A3E20" w:rsidRPr="00962821">
        <w:rPr>
          <w:rFonts w:cs="Calibri"/>
          <w:b/>
          <w:bCs/>
          <w:i/>
          <w:iCs/>
          <w:color w:val="000000"/>
          <w:sz w:val="22"/>
          <w:szCs w:val="22"/>
        </w:rPr>
        <w:t>ed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make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av</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a</w:t>
      </w:r>
      <w:r w:rsidR="009A3E20" w:rsidRPr="00962821">
        <w:rPr>
          <w:rFonts w:cs="Calibri"/>
          <w:b/>
          <w:bCs/>
          <w:i/>
          <w:iCs/>
          <w:color w:val="000000"/>
          <w:spacing w:val="-3"/>
          <w:sz w:val="22"/>
          <w:szCs w:val="22"/>
        </w:rPr>
        <w:t>b</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your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ro</w:t>
      </w:r>
      <w:r w:rsidR="009A3E20" w:rsidRPr="00962821">
        <w:rPr>
          <w:rFonts w:cs="Calibri"/>
          <w:b/>
          <w:bCs/>
          <w:i/>
          <w:iCs/>
          <w:color w:val="000000"/>
          <w:spacing w:val="-3"/>
          <w:sz w:val="22"/>
          <w:szCs w:val="22"/>
        </w:rPr>
        <w:t>u</w:t>
      </w:r>
      <w:r w:rsidR="009A3E20" w:rsidRPr="00962821">
        <w:rPr>
          <w:rFonts w:cs="Calibri"/>
          <w:b/>
          <w:bCs/>
          <w:i/>
          <w:iCs/>
          <w:color w:val="000000"/>
          <w:spacing w:val="1"/>
          <w:sz w:val="22"/>
          <w:szCs w:val="22"/>
        </w:rPr>
        <w:t>t</w:t>
      </w:r>
      <w:r w:rsidR="009A3E20" w:rsidRPr="00962821">
        <w:rPr>
          <w:rFonts w:cs="Calibri"/>
          <w:b/>
          <w:bCs/>
          <w:i/>
          <w:iCs/>
          <w:color w:val="000000"/>
          <w:sz w:val="22"/>
          <w:szCs w:val="22"/>
        </w:rPr>
        <w:t>es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c</w:t>
      </w:r>
      <w:r w:rsidR="009A3E20" w:rsidRPr="00962821">
        <w:rPr>
          <w:rFonts w:cs="Calibri"/>
          <w:b/>
          <w:bCs/>
          <w:i/>
          <w:iCs/>
          <w:color w:val="000000"/>
          <w:spacing w:val="-3"/>
          <w:sz w:val="22"/>
          <w:szCs w:val="22"/>
        </w:rPr>
        <w:t>e</w:t>
      </w:r>
      <w:r w:rsidR="009A3E20" w:rsidRPr="00962821">
        <w:rPr>
          <w:rFonts w:cs="Calibri"/>
          <w:b/>
          <w:bCs/>
          <w:i/>
          <w:iCs/>
          <w:color w:val="000000"/>
          <w:sz w:val="22"/>
          <w:szCs w:val="22"/>
        </w:rPr>
        <w:t>r</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i</w:t>
      </w:r>
      <w:r w:rsidR="009A3E20" w:rsidRPr="00962821">
        <w:rPr>
          <w:rFonts w:cs="Calibri"/>
          <w:b/>
          <w:bCs/>
          <w:i/>
          <w:iCs/>
          <w:color w:val="000000"/>
          <w:sz w:val="22"/>
          <w:szCs w:val="22"/>
        </w:rPr>
        <w:t>n or</w:t>
      </w:r>
      <w:r w:rsidR="009A3E20" w:rsidRPr="00962821">
        <w:rPr>
          <w:rFonts w:cs="Calibri"/>
          <w:b/>
          <w:bCs/>
          <w:i/>
          <w:iCs/>
          <w:color w:val="000000"/>
          <w:spacing w:val="1"/>
          <w:sz w:val="22"/>
          <w:szCs w:val="22"/>
        </w:rPr>
        <w:t>i</w:t>
      </w:r>
      <w:r w:rsidR="009A3E20" w:rsidRPr="00962821">
        <w:rPr>
          <w:rFonts w:cs="Calibri"/>
          <w:b/>
          <w:bCs/>
          <w:i/>
          <w:iCs/>
          <w:color w:val="000000"/>
          <w:sz w:val="22"/>
          <w:szCs w:val="22"/>
        </w:rPr>
        <w:t>g</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3"/>
          <w:sz w:val="22"/>
          <w:szCs w:val="22"/>
        </w:rPr>
        <w:t>a</w:t>
      </w:r>
      <w:r w:rsidR="009A3E20" w:rsidRPr="00962821">
        <w:rPr>
          <w:rFonts w:cs="Calibri"/>
          <w:b/>
          <w:bCs/>
          <w:i/>
          <w:iCs/>
          <w:color w:val="000000"/>
          <w:sz w:val="22"/>
          <w:szCs w:val="22"/>
        </w:rPr>
        <w:t>l</w:t>
      </w:r>
      <w:r w:rsidR="009A3E20" w:rsidRPr="00962821">
        <w:rPr>
          <w:rFonts w:cs="Calibri"/>
          <w:b/>
          <w:bCs/>
          <w:i/>
          <w:iCs/>
          <w:color w:val="000000"/>
          <w:spacing w:val="3"/>
          <w:sz w:val="22"/>
          <w:szCs w:val="22"/>
        </w:rPr>
        <w:t xml:space="preserve"> </w:t>
      </w:r>
      <w:r w:rsidR="009A3E20" w:rsidRPr="00962821">
        <w:rPr>
          <w:rFonts w:cs="Calibri"/>
          <w:b/>
          <w:bCs/>
          <w:i/>
          <w:iCs/>
          <w:color w:val="000000"/>
          <w:sz w:val="22"/>
          <w:szCs w:val="22"/>
        </w:rPr>
        <w:t>and</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d</w:t>
      </w:r>
      <w:r w:rsidR="009A3E20" w:rsidRPr="00962821">
        <w:rPr>
          <w:rFonts w:cs="Calibri"/>
          <w:b/>
          <w:bCs/>
          <w:i/>
          <w:iCs/>
          <w:color w:val="000000"/>
          <w:spacing w:val="-3"/>
          <w:sz w:val="22"/>
          <w:szCs w:val="22"/>
        </w:rPr>
        <w:t>e</w:t>
      </w:r>
      <w:r w:rsidR="009A3E20" w:rsidRPr="00962821">
        <w:rPr>
          <w:rFonts w:cs="Calibri"/>
          <w:b/>
          <w:bCs/>
          <w:i/>
          <w:iCs/>
          <w:color w:val="000000"/>
          <w:spacing w:val="1"/>
          <w:sz w:val="22"/>
          <w:szCs w:val="22"/>
        </w:rPr>
        <w:t>f</w:t>
      </w:r>
      <w:r w:rsidR="009A3E20" w:rsidRPr="00962821">
        <w:rPr>
          <w:rFonts w:cs="Calibri"/>
          <w:b/>
          <w:bCs/>
          <w:i/>
          <w:iCs/>
          <w:color w:val="000000"/>
          <w:sz w:val="22"/>
          <w:szCs w:val="22"/>
        </w:rPr>
        <w:t>au</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t </w:t>
      </w:r>
      <w:r w:rsidR="009A3E20" w:rsidRPr="00962821">
        <w:rPr>
          <w:rFonts w:cs="Calibri"/>
          <w:b/>
          <w:bCs/>
          <w:i/>
          <w:iCs/>
          <w:color w:val="000000"/>
          <w:spacing w:val="1"/>
          <w:sz w:val="22"/>
          <w:szCs w:val="22"/>
        </w:rPr>
        <w:t>M</w:t>
      </w:r>
      <w:r w:rsidR="009A3E20" w:rsidRPr="00962821">
        <w:rPr>
          <w:rFonts w:cs="Calibri"/>
          <w:b/>
          <w:bCs/>
          <w:i/>
          <w:iCs/>
          <w:color w:val="000000"/>
          <w:spacing w:val="-3"/>
          <w:sz w:val="22"/>
          <w:szCs w:val="22"/>
        </w:rPr>
        <w:t>S</w:t>
      </w:r>
      <w:r w:rsidR="009A3E20" w:rsidRPr="00962821">
        <w:rPr>
          <w:rFonts w:cs="Calibri"/>
          <w:b/>
          <w:bCs/>
          <w:i/>
          <w:iCs/>
          <w:color w:val="000000"/>
          <w:sz w:val="22"/>
          <w:szCs w:val="22"/>
        </w:rPr>
        <w:t>TS</w:t>
      </w:r>
      <w:r w:rsidR="009A3E20" w:rsidRPr="00962821">
        <w:rPr>
          <w:rFonts w:cs="Calibri"/>
          <w:b/>
          <w:bCs/>
          <w:i/>
          <w:iCs/>
          <w:color w:val="000000"/>
          <w:spacing w:val="1"/>
          <w:sz w:val="22"/>
          <w:szCs w:val="22"/>
        </w:rPr>
        <w:t xml:space="preserve"> 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w</w:t>
      </w:r>
      <w:r w:rsidR="009A3E20" w:rsidRPr="00962821">
        <w:rPr>
          <w:rFonts w:cs="Calibri"/>
          <w:b/>
          <w:bCs/>
          <w:i/>
          <w:iCs/>
          <w:color w:val="000000"/>
          <w:spacing w:val="-3"/>
          <w:sz w:val="22"/>
          <w:szCs w:val="22"/>
        </w:rPr>
        <w:t>h</w:t>
      </w:r>
      <w:r w:rsidR="009A3E20" w:rsidRPr="00962821">
        <w:rPr>
          <w:rFonts w:cs="Calibri"/>
          <w:b/>
          <w:bCs/>
          <w:i/>
          <w:iCs/>
          <w:color w:val="000000"/>
          <w:spacing w:val="1"/>
          <w:sz w:val="22"/>
          <w:szCs w:val="22"/>
        </w:rPr>
        <w:t>i</w:t>
      </w:r>
      <w:r w:rsidR="009A3E20" w:rsidRPr="00962821">
        <w:rPr>
          <w:rFonts w:cs="Calibri"/>
          <w:b/>
          <w:bCs/>
          <w:i/>
          <w:iCs/>
          <w:color w:val="000000"/>
          <w:sz w:val="22"/>
          <w:szCs w:val="22"/>
        </w:rPr>
        <w:t>ch</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hey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d</w:t>
      </w:r>
      <w:r w:rsidR="009A3E20" w:rsidRPr="00962821">
        <w:rPr>
          <w:rFonts w:cs="Calibri"/>
          <w:b/>
          <w:bCs/>
          <w:i/>
          <w:iCs/>
          <w:color w:val="000000"/>
          <w:spacing w:val="-1"/>
          <w:sz w:val="22"/>
          <w:szCs w:val="22"/>
        </w:rPr>
        <w:t>e</w:t>
      </w:r>
      <w:r w:rsidR="009A3E20" w:rsidRPr="00962821">
        <w:rPr>
          <w:rFonts w:cs="Calibri"/>
          <w:b/>
          <w:bCs/>
          <w:i/>
          <w:iCs/>
          <w:color w:val="000000"/>
          <w:spacing w:val="-3"/>
          <w:sz w:val="22"/>
          <w:szCs w:val="22"/>
        </w:rPr>
        <w:t>p</w:t>
      </w:r>
      <w:r w:rsidR="009A3E20" w:rsidRPr="00962821">
        <w:rPr>
          <w:rFonts w:cs="Calibri"/>
          <w:b/>
          <w:bCs/>
          <w:i/>
          <w:iCs/>
          <w:color w:val="000000"/>
          <w:sz w:val="22"/>
          <w:szCs w:val="22"/>
        </w:rPr>
        <w:t>end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u</w:t>
      </w:r>
      <w:r w:rsidR="009A3E20" w:rsidRPr="00962821">
        <w:rPr>
          <w:rFonts w:cs="Calibri"/>
          <w:b/>
          <w:bCs/>
          <w:i/>
          <w:iCs/>
          <w:color w:val="000000"/>
          <w:sz w:val="22"/>
          <w:szCs w:val="22"/>
        </w:rPr>
        <w:t>pon</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z w:val="22"/>
          <w:szCs w:val="22"/>
        </w:rPr>
        <w:t>or runn</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3"/>
          <w:sz w:val="22"/>
          <w:szCs w:val="22"/>
        </w:rPr>
        <w:t>g</w:t>
      </w:r>
      <w:r w:rsidR="009A3E20" w:rsidRPr="00962821">
        <w:rPr>
          <w:rFonts w:cs="Calibri"/>
          <w:b/>
          <w:bCs/>
          <w:i/>
          <w:iCs/>
          <w:color w:val="000000"/>
          <w:sz w:val="22"/>
          <w:szCs w:val="22"/>
        </w:rPr>
        <w:t>.</w:t>
      </w:r>
    </w:p>
    <w:p w:rsidR="009A3E20" w:rsidRPr="00962821" w:rsidRDefault="009A3E20" w:rsidP="002B6C1C">
      <w:pPr>
        <w:pStyle w:val="Heading2"/>
        <w:rPr>
          <w:color w:val="000000"/>
          <w:spacing w:val="-1"/>
        </w:rPr>
      </w:pPr>
      <w:bookmarkStart w:id="9" w:name="_Toc366865825"/>
      <w:r w:rsidRPr="00962821">
        <w:rPr>
          <w:spacing w:val="-1"/>
        </w:rPr>
        <w:t>V</w:t>
      </w:r>
      <w:r w:rsidRPr="00962821">
        <w:t>ideo card</w:t>
      </w:r>
      <w:r w:rsidRPr="00962821">
        <w:rPr>
          <w:spacing w:val="-1"/>
        </w:rPr>
        <w:t xml:space="preserve"> </w:t>
      </w:r>
      <w:r w:rsidRPr="00962821">
        <w:t>suppo</w:t>
      </w:r>
      <w:r w:rsidRPr="00962821">
        <w:rPr>
          <w:spacing w:val="-2"/>
        </w:rPr>
        <w:t>r</w:t>
      </w:r>
      <w:r w:rsidRPr="00962821">
        <w:t>ting</w:t>
      </w:r>
      <w:r w:rsidRPr="00962821">
        <w:rPr>
          <w:spacing w:val="-4"/>
        </w:rPr>
        <w:t xml:space="preserve"> </w:t>
      </w:r>
      <w:r w:rsidRPr="00962821">
        <w:rPr>
          <w:spacing w:val="-1"/>
        </w:rPr>
        <w:t>D</w:t>
      </w:r>
      <w:r w:rsidRPr="00962821">
        <w:t>irectX</w:t>
      </w:r>
      <w:r w:rsidRPr="00962821">
        <w:rPr>
          <w:spacing w:val="-2"/>
        </w:rPr>
        <w:t xml:space="preserve"> </w:t>
      </w:r>
      <w:r w:rsidRPr="00962821">
        <w:rPr>
          <w:spacing w:val="-3"/>
        </w:rPr>
        <w:t>v</w:t>
      </w:r>
      <w:r w:rsidRPr="00962821">
        <w:t>9.0c or great</w:t>
      </w:r>
      <w:r w:rsidRPr="00962821">
        <w:rPr>
          <w:spacing w:val="-3"/>
        </w:rPr>
        <w:t>e</w:t>
      </w:r>
      <w:r w:rsidRPr="00962821">
        <w:t>r</w:t>
      </w:r>
      <w:r w:rsidRPr="00962821">
        <w:rPr>
          <w:spacing w:val="-3"/>
        </w:rPr>
        <w:t xml:space="preserve"> </w:t>
      </w:r>
      <w:r w:rsidRPr="00962821">
        <w:rPr>
          <w:spacing w:val="3"/>
        </w:rPr>
        <w:t>w</w:t>
      </w:r>
      <w:r w:rsidRPr="00962821">
        <w:rPr>
          <w:spacing w:val="-1"/>
        </w:rPr>
        <w:t>i</w:t>
      </w:r>
      <w:r w:rsidRPr="00962821">
        <w:t xml:space="preserve">th </w:t>
      </w:r>
      <w:r w:rsidRPr="00962821">
        <w:rPr>
          <w:spacing w:val="-1"/>
        </w:rPr>
        <w:t>P</w:t>
      </w:r>
      <w:r w:rsidRPr="00962821">
        <w:t>ix</w:t>
      </w:r>
      <w:r w:rsidRPr="00962821">
        <w:rPr>
          <w:spacing w:val="-3"/>
        </w:rPr>
        <w:t>e</w:t>
      </w:r>
      <w:r w:rsidRPr="00962821">
        <w:t xml:space="preserve">l </w:t>
      </w:r>
      <w:r w:rsidRPr="00962821">
        <w:rPr>
          <w:spacing w:val="-1"/>
        </w:rPr>
        <w:t>S</w:t>
      </w:r>
      <w:r w:rsidRPr="00962821">
        <w:t>hader</w:t>
      </w:r>
      <w:r w:rsidRPr="00962821">
        <w:rPr>
          <w:spacing w:val="2"/>
        </w:rPr>
        <w:t xml:space="preserve"> </w:t>
      </w:r>
      <w:r w:rsidRPr="00962821">
        <w:rPr>
          <w:spacing w:val="-3"/>
        </w:rPr>
        <w:t>2</w:t>
      </w:r>
      <w:r w:rsidRPr="00962821">
        <w:t>.</w:t>
      </w:r>
      <w:r w:rsidRPr="00962821">
        <w:rPr>
          <w:spacing w:val="-3"/>
        </w:rPr>
        <w:t>0</w:t>
      </w:r>
      <w:r w:rsidRPr="00962821">
        <w:t>+</w:t>
      </w:r>
      <w:bookmarkEnd w:id="9"/>
    </w:p>
    <w:p w:rsidR="009A3E20" w:rsidRPr="00962821" w:rsidRDefault="009A3E20" w:rsidP="00AE6572">
      <w:r w:rsidRPr="00962821">
        <w:t>Pi</w:t>
      </w:r>
      <w:r w:rsidRPr="00962821">
        <w:rPr>
          <w:spacing w:val="-2"/>
        </w:rPr>
        <w:t>x</w:t>
      </w:r>
      <w:r w:rsidRPr="00962821">
        <w:rPr>
          <w:spacing w:val="2"/>
        </w:rPr>
        <w:t>e</w:t>
      </w:r>
      <w:r w:rsidRPr="00962821">
        <w:t>l Shader</w:t>
      </w:r>
      <w:r w:rsidRPr="00962821">
        <w:rPr>
          <w:spacing w:val="2"/>
        </w:rPr>
        <w:t xml:space="preserve"> </w:t>
      </w:r>
      <w:r w:rsidRPr="00962821">
        <w:t>3</w:t>
      </w:r>
      <w:r w:rsidRPr="00962821">
        <w:rPr>
          <w:spacing w:val="1"/>
        </w:rPr>
        <w:t>.</w:t>
      </w:r>
      <w:r w:rsidRPr="00962821">
        <w:t xml:space="preserve">0 is </w:t>
      </w:r>
      <w:r w:rsidRPr="00962821">
        <w:rPr>
          <w:spacing w:val="1"/>
        </w:rPr>
        <w:t>r</w:t>
      </w:r>
      <w:r w:rsidRPr="00962821">
        <w:rPr>
          <w:spacing w:val="-3"/>
        </w:rPr>
        <w:t>e</w:t>
      </w:r>
      <w:r w:rsidRPr="00962821">
        <w:rPr>
          <w:spacing w:val="2"/>
        </w:rPr>
        <w:t>q</w:t>
      </w:r>
      <w:r w:rsidRPr="00962821">
        <w:t>ui</w:t>
      </w:r>
      <w:r w:rsidRPr="00962821">
        <w:rPr>
          <w:spacing w:val="1"/>
        </w:rPr>
        <w:t>r</w:t>
      </w:r>
      <w:r w:rsidRPr="00962821">
        <w:t xml:space="preserve">ed </w:t>
      </w:r>
      <w:r w:rsidRPr="00962821">
        <w:rPr>
          <w:spacing w:val="1"/>
        </w:rPr>
        <w:t>f</w:t>
      </w:r>
      <w:r w:rsidRPr="00962821">
        <w:t xml:space="preserve">or a </w:t>
      </w:r>
      <w:r w:rsidRPr="00962821">
        <w:rPr>
          <w:spacing w:val="1"/>
        </w:rPr>
        <w:t>f</w:t>
      </w:r>
      <w:r w:rsidRPr="00962821">
        <w:t>ull i</w:t>
      </w:r>
      <w:r w:rsidRPr="00962821">
        <w:rPr>
          <w:spacing w:val="1"/>
        </w:rPr>
        <w:t>m</w:t>
      </w:r>
      <w:r w:rsidRPr="00962821">
        <w:t>ple</w:t>
      </w:r>
      <w:r w:rsidRPr="00962821">
        <w:rPr>
          <w:spacing w:val="1"/>
        </w:rPr>
        <w:t>m</w:t>
      </w:r>
      <w:r w:rsidRPr="00962821">
        <w:t>e</w:t>
      </w:r>
      <w:r w:rsidRPr="00962821">
        <w:rPr>
          <w:spacing w:val="-3"/>
        </w:rPr>
        <w:t>n</w:t>
      </w:r>
      <w:r w:rsidRPr="00962821">
        <w:rPr>
          <w:spacing w:val="1"/>
        </w:rPr>
        <w:t>t</w:t>
      </w:r>
      <w:r w:rsidRPr="00962821">
        <w:t>ation</w:t>
      </w:r>
      <w:r w:rsidRPr="00962821">
        <w:rPr>
          <w:spacing w:val="1"/>
        </w:rPr>
        <w:t xml:space="preserve"> </w:t>
      </w:r>
      <w:r w:rsidRPr="00962821">
        <w:rPr>
          <w:spacing w:val="-3"/>
        </w:rPr>
        <w:t>o</w:t>
      </w:r>
      <w:r w:rsidRPr="00962821">
        <w:t>f</w:t>
      </w:r>
      <w:r w:rsidRPr="00962821">
        <w:rPr>
          <w:spacing w:val="5"/>
        </w:rPr>
        <w:t xml:space="preserve"> the optional </w:t>
      </w:r>
      <w:r w:rsidRPr="00962821">
        <w:t>d</w:t>
      </w:r>
      <w:r w:rsidRPr="00962821">
        <w:rPr>
          <w:spacing w:val="-2"/>
        </w:rPr>
        <w:t>y</w:t>
      </w:r>
      <w:r w:rsidRPr="00962821">
        <w:t>na</w:t>
      </w:r>
      <w:r w:rsidRPr="00962821">
        <w:rPr>
          <w:spacing w:val="1"/>
        </w:rPr>
        <w:t>m</w:t>
      </w:r>
      <w:r w:rsidRPr="00962821">
        <w:t>ic</w:t>
      </w:r>
      <w:r w:rsidRPr="00962821">
        <w:rPr>
          <w:spacing w:val="1"/>
        </w:rPr>
        <w:t xml:space="preserve"> </w:t>
      </w:r>
      <w:r w:rsidRPr="00962821">
        <w:t>sha</w:t>
      </w:r>
      <w:r w:rsidRPr="00962821">
        <w:rPr>
          <w:spacing w:val="-3"/>
        </w:rPr>
        <w:t>d</w:t>
      </w:r>
      <w:r w:rsidRPr="00962821">
        <w:t>o</w:t>
      </w:r>
      <w:r w:rsidRPr="00962821">
        <w:rPr>
          <w:spacing w:val="-3"/>
        </w:rPr>
        <w:t>w</w:t>
      </w:r>
      <w:r w:rsidRPr="00962821">
        <w:t>s</w:t>
      </w:r>
      <w:r w:rsidRPr="00962821">
        <w:rPr>
          <w:spacing w:val="1"/>
        </w:rPr>
        <w:t xml:space="preserve"> </w:t>
      </w:r>
      <w:r w:rsidRPr="00962821">
        <w:rPr>
          <w:spacing w:val="3"/>
        </w:rPr>
        <w:t>f</w:t>
      </w:r>
      <w:r w:rsidRPr="00962821">
        <w:t>e</w:t>
      </w:r>
      <w:r w:rsidRPr="00962821">
        <w:rPr>
          <w:spacing w:val="-3"/>
        </w:rPr>
        <w:t>a</w:t>
      </w:r>
      <w:r w:rsidRPr="00962821">
        <w:rPr>
          <w:spacing w:val="1"/>
        </w:rPr>
        <w:t>t</w:t>
      </w:r>
      <w:r w:rsidRPr="00962821">
        <w:t>u</w:t>
      </w:r>
      <w:r w:rsidRPr="00962821">
        <w:rPr>
          <w:spacing w:val="1"/>
        </w:rPr>
        <w:t>r</w:t>
      </w:r>
      <w:r w:rsidRPr="00962821">
        <w:t>e</w:t>
      </w:r>
      <w:r w:rsidRPr="00962821">
        <w:rPr>
          <w:spacing w:val="-2"/>
        </w:rPr>
        <w:t>s</w:t>
      </w:r>
      <w:r w:rsidRPr="00962821">
        <w:t>.</w:t>
      </w:r>
    </w:p>
    <w:p w:rsidR="009A3E20" w:rsidRPr="00962821" w:rsidRDefault="009A3E20" w:rsidP="00AE6572">
      <w:r w:rsidRPr="00962821">
        <w:rPr>
          <w:spacing w:val="2"/>
        </w:rPr>
        <w:t>T</w:t>
      </w:r>
      <w:r w:rsidRPr="00962821">
        <w:t>o de</w:t>
      </w:r>
      <w:r w:rsidRPr="00962821">
        <w:rPr>
          <w:spacing w:val="1"/>
        </w:rPr>
        <w:t>t</w:t>
      </w:r>
      <w:r w:rsidRPr="00962821">
        <w:rPr>
          <w:spacing w:val="-3"/>
        </w:rPr>
        <w:t>e</w:t>
      </w:r>
      <w:r w:rsidRPr="00962821">
        <w:rPr>
          <w:spacing w:val="1"/>
        </w:rPr>
        <w:t>rm</w:t>
      </w:r>
      <w:r w:rsidRPr="00962821">
        <w:t>ine</w:t>
      </w:r>
      <w:r w:rsidRPr="00962821">
        <w:rPr>
          <w:spacing w:val="1"/>
        </w:rPr>
        <w:t xml:space="preserve"> </w:t>
      </w:r>
      <w:r w:rsidRPr="00962821">
        <w:rPr>
          <w:spacing w:val="-3"/>
        </w:rPr>
        <w:t>i</w:t>
      </w:r>
      <w:r w:rsidRPr="00962821">
        <w:t>f</w:t>
      </w:r>
      <w:r w:rsidRPr="00962821">
        <w:rPr>
          <w:spacing w:val="3"/>
        </w:rPr>
        <w:t xml:space="preserve"> </w:t>
      </w:r>
      <w:r w:rsidRPr="00962821">
        <w:rPr>
          <w:spacing w:val="-2"/>
        </w:rPr>
        <w:t>y</w:t>
      </w:r>
      <w:r w:rsidRPr="00962821">
        <w:t>our</w:t>
      </w:r>
      <w:r w:rsidRPr="00962821">
        <w:rPr>
          <w:spacing w:val="2"/>
        </w:rPr>
        <w:t xml:space="preserve"> </w:t>
      </w:r>
      <w:r w:rsidRPr="00962821">
        <w:t>s</w:t>
      </w:r>
      <w:r w:rsidRPr="00962821">
        <w:rPr>
          <w:spacing w:val="-2"/>
        </w:rPr>
        <w:t>y</w:t>
      </w:r>
      <w:r w:rsidRPr="00962821">
        <w:t>stem</w:t>
      </w:r>
      <w:r w:rsidRPr="00962821">
        <w:rPr>
          <w:spacing w:val="2"/>
        </w:rPr>
        <w:t xml:space="preserve"> </w:t>
      </w:r>
      <w:r w:rsidRPr="00962821">
        <w:t>has Di</w:t>
      </w:r>
      <w:r w:rsidRPr="00962821">
        <w:rPr>
          <w:spacing w:val="1"/>
        </w:rPr>
        <w:t>r</w:t>
      </w:r>
      <w:r w:rsidRPr="00962821">
        <w:t>e</w:t>
      </w:r>
      <w:r w:rsidRPr="00962821">
        <w:rPr>
          <w:spacing w:val="-2"/>
        </w:rPr>
        <w:t>c</w:t>
      </w:r>
      <w:r w:rsidRPr="00962821">
        <w:rPr>
          <w:spacing w:val="1"/>
        </w:rPr>
        <w:t>t</w:t>
      </w:r>
      <w:r w:rsidRPr="00962821">
        <w:t>X</w:t>
      </w:r>
      <w:r w:rsidRPr="00962821">
        <w:rPr>
          <w:spacing w:val="1"/>
        </w:rPr>
        <w:t xml:space="preserve"> </w:t>
      </w:r>
      <w:r w:rsidRPr="00962821">
        <w:rPr>
          <w:spacing w:val="-2"/>
        </w:rPr>
        <w:t>v</w:t>
      </w:r>
      <w:r w:rsidRPr="00962821">
        <w:t>9</w:t>
      </w:r>
      <w:r w:rsidRPr="00962821">
        <w:rPr>
          <w:spacing w:val="1"/>
        </w:rPr>
        <w:t>.</w:t>
      </w:r>
      <w:r w:rsidRPr="00962821">
        <w:t>0c</w:t>
      </w:r>
      <w:r w:rsidRPr="00962821">
        <w:rPr>
          <w:spacing w:val="1"/>
        </w:rPr>
        <w:t xml:space="preserve"> </w:t>
      </w:r>
      <w:r w:rsidRPr="00962821">
        <w:rPr>
          <w:spacing w:val="-3"/>
        </w:rPr>
        <w:t>o</w:t>
      </w:r>
      <w:r w:rsidRPr="00962821">
        <w:t xml:space="preserve">r </w:t>
      </w:r>
      <w:r w:rsidRPr="00962821">
        <w:rPr>
          <w:spacing w:val="2"/>
        </w:rPr>
        <w:t>g</w:t>
      </w:r>
      <w:r w:rsidRPr="00962821">
        <w:rPr>
          <w:spacing w:val="-2"/>
        </w:rPr>
        <w:t>r</w:t>
      </w:r>
      <w:r w:rsidRPr="00962821">
        <w:t>ea</w:t>
      </w:r>
      <w:r w:rsidRPr="00962821">
        <w:rPr>
          <w:spacing w:val="1"/>
        </w:rPr>
        <w:t>t</w:t>
      </w:r>
      <w:r w:rsidRPr="00962821">
        <w:rPr>
          <w:spacing w:val="-3"/>
        </w:rPr>
        <w:t>e</w:t>
      </w:r>
      <w:r w:rsidRPr="00962821">
        <w:t>r</w:t>
      </w:r>
      <w:r w:rsidRPr="00962821">
        <w:rPr>
          <w:spacing w:val="2"/>
        </w:rPr>
        <w:t xml:space="preserve"> </w:t>
      </w:r>
      <w:r w:rsidRPr="00962821">
        <w:t>ins</w:t>
      </w:r>
      <w:r w:rsidRPr="00962821">
        <w:rPr>
          <w:spacing w:val="1"/>
        </w:rPr>
        <w:t>t</w:t>
      </w:r>
      <w:r w:rsidRPr="00962821">
        <w:t>alled,</w:t>
      </w:r>
      <w:r w:rsidRPr="00962821">
        <w:rPr>
          <w:spacing w:val="-2"/>
        </w:rPr>
        <w:t xml:space="preserve"> </w:t>
      </w:r>
      <w:r w:rsidRPr="00962821">
        <w:rPr>
          <w:spacing w:val="3"/>
        </w:rPr>
        <w:t>f</w:t>
      </w:r>
      <w:r w:rsidRPr="00962821">
        <w:t>ollow</w:t>
      </w:r>
      <w:r w:rsidRPr="00962821">
        <w:rPr>
          <w:spacing w:val="-2"/>
        </w:rPr>
        <w:t xml:space="preserve"> </w:t>
      </w:r>
      <w:r w:rsidRPr="00962821">
        <w:rPr>
          <w:spacing w:val="1"/>
        </w:rPr>
        <w:t>t</w:t>
      </w:r>
      <w:r w:rsidRPr="00962821">
        <w:t>hese</w:t>
      </w:r>
      <w:r w:rsidRPr="00962821">
        <w:rPr>
          <w:spacing w:val="1"/>
        </w:rPr>
        <w:t xml:space="preserve"> </w:t>
      </w:r>
      <w:r w:rsidRPr="00962821">
        <w:t>inst</w:t>
      </w:r>
      <w:r w:rsidRPr="00962821">
        <w:rPr>
          <w:spacing w:val="1"/>
        </w:rPr>
        <w:t>r</w:t>
      </w:r>
      <w:r w:rsidRPr="00962821">
        <w:t>uc</w:t>
      </w:r>
      <w:r w:rsidRPr="00962821">
        <w:rPr>
          <w:spacing w:val="1"/>
        </w:rPr>
        <w:t>t</w:t>
      </w:r>
      <w:r w:rsidRPr="00962821">
        <w:t>ion</w:t>
      </w:r>
      <w:r w:rsidRPr="00962821">
        <w:rPr>
          <w:spacing w:val="-2"/>
        </w:rPr>
        <w:t>s</w:t>
      </w:r>
      <w:r w:rsidRPr="00962821">
        <w:t>:</w:t>
      </w:r>
    </w:p>
    <w:p w:rsidR="009A3E20" w:rsidRPr="00962821" w:rsidRDefault="009A3E20">
      <w:pPr>
        <w:widowControl w:val="0"/>
        <w:autoSpaceDE w:val="0"/>
        <w:ind w:left="581"/>
        <w:rPr>
          <w:rFonts w:cs="Calibri"/>
          <w:color w:val="000000"/>
          <w:sz w:val="22"/>
          <w:szCs w:val="22"/>
        </w:rPr>
      </w:pPr>
      <w:r w:rsidRPr="00962821">
        <w:rPr>
          <w:rFonts w:cs="Calibri"/>
          <w:color w:val="000000"/>
          <w:sz w:val="22"/>
          <w:szCs w:val="22"/>
        </w:rPr>
        <w:t xml:space="preserve">-   </w:t>
      </w:r>
      <w:r w:rsidRPr="00962821">
        <w:rPr>
          <w:rFonts w:cs="Calibri"/>
          <w:color w:val="000000"/>
          <w:spacing w:val="43"/>
          <w:sz w:val="22"/>
          <w:szCs w:val="22"/>
        </w:rPr>
        <w:t xml:space="preserve"> </w:t>
      </w:r>
      <w:r w:rsidRPr="00962821">
        <w:rPr>
          <w:rFonts w:cs="Calibri"/>
          <w:color w:val="000000"/>
          <w:spacing w:val="1"/>
          <w:sz w:val="22"/>
          <w:szCs w:val="22"/>
        </w:rPr>
        <w:t>G</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b/>
          <w:bCs/>
          <w:color w:val="000000"/>
          <w:spacing w:val="-1"/>
          <w:sz w:val="22"/>
          <w:szCs w:val="22"/>
        </w:rPr>
        <w:t>S</w:t>
      </w:r>
      <w:r w:rsidRPr="00962821">
        <w:rPr>
          <w:rFonts w:cs="Calibri"/>
          <w:b/>
          <w:bCs/>
          <w:color w:val="000000"/>
          <w:sz w:val="22"/>
          <w:szCs w:val="22"/>
        </w:rPr>
        <w:t>T</w:t>
      </w:r>
      <w:r w:rsidRPr="00962821">
        <w:rPr>
          <w:rFonts w:cs="Calibri"/>
          <w:b/>
          <w:bCs/>
          <w:color w:val="000000"/>
          <w:spacing w:val="-6"/>
          <w:sz w:val="22"/>
          <w:szCs w:val="22"/>
        </w:rPr>
        <w:t>A</w:t>
      </w:r>
      <w:r w:rsidRPr="00962821">
        <w:rPr>
          <w:rFonts w:cs="Calibri"/>
          <w:b/>
          <w:bCs/>
          <w:color w:val="000000"/>
          <w:spacing w:val="1"/>
          <w:sz w:val="22"/>
          <w:szCs w:val="22"/>
        </w:rPr>
        <w:t>R</w:t>
      </w:r>
      <w:r w:rsidRPr="00962821">
        <w:rPr>
          <w:rFonts w:cs="Calibri"/>
          <w:b/>
          <w:bCs/>
          <w:color w:val="000000"/>
          <w:sz w:val="22"/>
          <w:szCs w:val="22"/>
        </w:rPr>
        <w:t>T</w:t>
      </w:r>
      <w:r w:rsidRPr="00962821">
        <w:rPr>
          <w:rFonts w:cs="Calibri"/>
          <w:b/>
          <w:bCs/>
          <w:color w:val="000000"/>
          <w:spacing w:val="-1"/>
          <w:sz w:val="22"/>
          <w:szCs w:val="22"/>
        </w:rPr>
        <w:t xml:space="preserve"> </w:t>
      </w:r>
      <w:r w:rsidRPr="00962821">
        <w:rPr>
          <w:rFonts w:cs="Calibri"/>
          <w:color w:val="000000"/>
          <w:spacing w:val="1"/>
          <w:sz w:val="22"/>
          <w:szCs w:val="22"/>
        </w:rPr>
        <w:t>m</w:t>
      </w:r>
      <w:r w:rsidRPr="00962821">
        <w:rPr>
          <w:rFonts w:cs="Calibri"/>
          <w:color w:val="000000"/>
          <w:sz w:val="22"/>
          <w:szCs w:val="22"/>
        </w:rPr>
        <w:t>enu</w:t>
      </w:r>
    </w:p>
    <w:p w:rsidR="009A3E20" w:rsidRPr="00962821" w:rsidRDefault="009A3E20">
      <w:pPr>
        <w:widowControl w:val="0"/>
        <w:autoSpaceDE w:val="0"/>
        <w:ind w:left="581"/>
        <w:rPr>
          <w:rFonts w:cs="Calibri"/>
          <w:color w:val="000000"/>
        </w:rPr>
      </w:pPr>
      <w:r w:rsidRPr="00962821">
        <w:rPr>
          <w:rFonts w:cs="Calibri"/>
          <w:color w:val="000000"/>
          <w:sz w:val="22"/>
          <w:szCs w:val="22"/>
        </w:rPr>
        <w:t xml:space="preserve">-   </w:t>
      </w:r>
      <w:r w:rsidRPr="00962821">
        <w:rPr>
          <w:rFonts w:cs="Calibri"/>
          <w:color w:val="000000"/>
          <w:spacing w:val="43"/>
          <w:sz w:val="22"/>
          <w:szCs w:val="22"/>
        </w:rPr>
        <w:t xml:space="preserve"> </w:t>
      </w:r>
      <w:r w:rsidRPr="00962821">
        <w:rPr>
          <w:rFonts w:cs="Calibri"/>
          <w:color w:val="000000"/>
          <w:spacing w:val="-1"/>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3"/>
          <w:sz w:val="22"/>
          <w:szCs w:val="22"/>
        </w:rPr>
        <w:t xml:space="preserve"> </w:t>
      </w:r>
      <w:r w:rsidRPr="00962821">
        <w:rPr>
          <w:rFonts w:cs="Calibri"/>
          <w:b/>
          <w:bCs/>
          <w:color w:val="000000"/>
          <w:spacing w:val="-1"/>
          <w:sz w:val="22"/>
          <w:szCs w:val="22"/>
        </w:rPr>
        <w:t>RU</w:t>
      </w:r>
      <w:r w:rsidRPr="00962821">
        <w:rPr>
          <w:rFonts w:cs="Calibri"/>
          <w:b/>
          <w:bCs/>
          <w:color w:val="000000"/>
          <w:sz w:val="22"/>
          <w:szCs w:val="22"/>
        </w:rPr>
        <w:t xml:space="preserve">N </w:t>
      </w:r>
      <w:r w:rsidRPr="00962821">
        <w:rPr>
          <w:rFonts w:cs="Calibri"/>
          <w:color w:val="000000"/>
          <w:sz w:val="22"/>
          <w:szCs w:val="22"/>
        </w:rPr>
        <w:t>co</w:t>
      </w:r>
      <w:r w:rsidRPr="00962821">
        <w:rPr>
          <w:rFonts w:cs="Calibri"/>
          <w:color w:val="000000"/>
          <w:spacing w:val="-2"/>
          <w:sz w:val="22"/>
          <w:szCs w:val="22"/>
        </w:rPr>
        <w:t>m</w:t>
      </w:r>
      <w:r w:rsidRPr="00962821">
        <w:rPr>
          <w:rFonts w:cs="Calibri"/>
          <w:color w:val="000000"/>
          <w:spacing w:val="1"/>
          <w:sz w:val="22"/>
          <w:szCs w:val="22"/>
        </w:rPr>
        <w:t>m</w:t>
      </w:r>
      <w:r w:rsidRPr="00962821">
        <w:rPr>
          <w:rFonts w:cs="Calibri"/>
          <w:color w:val="000000"/>
          <w:sz w:val="22"/>
          <w:szCs w:val="22"/>
        </w:rPr>
        <w:t>an</w:t>
      </w:r>
      <w:r w:rsidRPr="00962821">
        <w:rPr>
          <w:rFonts w:cs="Calibri"/>
          <w:color w:val="000000"/>
          <w:spacing w:val="-3"/>
          <w:sz w:val="22"/>
          <w:szCs w:val="22"/>
        </w:rPr>
        <w:t>d</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d</w:t>
      </w:r>
      <w:r w:rsidRPr="00962821">
        <w:rPr>
          <w:rFonts w:cs="Calibri"/>
          <w:color w:val="000000"/>
          <w:spacing w:val="-1"/>
          <w:sz w:val="22"/>
          <w:szCs w:val="22"/>
        </w:rPr>
        <w:t>i</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og</w:t>
      </w:r>
      <w:r w:rsidRPr="00962821">
        <w:rPr>
          <w:rFonts w:cs="Calibri"/>
          <w:color w:val="000000"/>
          <w:spacing w:val="3"/>
          <w:sz w:val="22"/>
          <w:szCs w:val="22"/>
        </w:rPr>
        <w:t xml:space="preserve"> </w:t>
      </w:r>
      <w:r w:rsidRPr="00962821">
        <w:rPr>
          <w:rFonts w:cs="Calibri"/>
          <w:color w:val="000000"/>
          <w:sz w:val="22"/>
          <w:szCs w:val="22"/>
        </w:rPr>
        <w:t>box</w:t>
      </w:r>
      <w:r w:rsidRPr="00962821">
        <w:rPr>
          <w:rFonts w:cs="Calibri"/>
          <w:color w:val="000000"/>
          <w:spacing w:val="-1"/>
          <w:sz w:val="22"/>
          <w:szCs w:val="22"/>
        </w:rPr>
        <w:t xml:space="preserve"> </w:t>
      </w:r>
      <w:r w:rsidRPr="00962821">
        <w:rPr>
          <w:rFonts w:cs="Calibri"/>
          <w:color w:val="000000"/>
          <w:sz w:val="22"/>
          <w:szCs w:val="22"/>
        </w:rPr>
        <w:t>as</w:t>
      </w:r>
      <w:r w:rsidRPr="00962821">
        <w:rPr>
          <w:rFonts w:cs="Calibri"/>
          <w:color w:val="000000"/>
          <w:spacing w:val="-1"/>
          <w:sz w:val="22"/>
          <w:szCs w:val="22"/>
        </w:rPr>
        <w:t xml:space="preserve"> </w:t>
      </w:r>
      <w:r w:rsidRPr="00962821">
        <w:rPr>
          <w:rFonts w:cs="Calibri"/>
          <w:color w:val="000000"/>
          <w:sz w:val="22"/>
          <w:szCs w:val="22"/>
        </w:rPr>
        <w:t>sho</w:t>
      </w:r>
      <w:r w:rsidRPr="00962821">
        <w:rPr>
          <w:rFonts w:cs="Calibri"/>
          <w:color w:val="000000"/>
          <w:spacing w:val="-3"/>
          <w:sz w:val="22"/>
          <w:szCs w:val="22"/>
        </w:rPr>
        <w:t>w</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z w:val="22"/>
          <w:szCs w:val="22"/>
        </w:rPr>
        <w:t>be</w:t>
      </w:r>
      <w:r w:rsidRPr="00962821">
        <w:rPr>
          <w:rFonts w:cs="Calibri"/>
          <w:color w:val="000000"/>
          <w:spacing w:val="-1"/>
          <w:sz w:val="22"/>
          <w:szCs w:val="22"/>
        </w:rPr>
        <w:t>l</w:t>
      </w:r>
      <w:r w:rsidRPr="00962821">
        <w:rPr>
          <w:rFonts w:cs="Calibri"/>
          <w:color w:val="000000"/>
          <w:sz w:val="22"/>
          <w:szCs w:val="22"/>
        </w:rPr>
        <w:t>ow</w:t>
      </w:r>
      <w:r w:rsidRPr="00962821">
        <w:rPr>
          <w:rFonts w:cs="Calibri"/>
          <w:color w:val="000000"/>
          <w:spacing w:val="-2"/>
          <w:sz w:val="22"/>
          <w:szCs w:val="22"/>
        </w:rPr>
        <w:t xml:space="preserve"> </w:t>
      </w:r>
      <w:r w:rsidRPr="00962821">
        <w:rPr>
          <w:rFonts w:cs="Calibri"/>
          <w:color w:val="000000"/>
          <w:sz w:val="22"/>
          <w:szCs w:val="22"/>
        </w:rPr>
        <w:t>appea</w:t>
      </w:r>
      <w:r w:rsidRPr="00962821">
        <w:rPr>
          <w:rFonts w:cs="Calibri"/>
          <w:color w:val="000000"/>
          <w:spacing w:val="1"/>
          <w:sz w:val="22"/>
          <w:szCs w:val="22"/>
        </w:rPr>
        <w:t>r</w:t>
      </w:r>
      <w:r w:rsidRPr="00962821">
        <w:rPr>
          <w:rFonts w:cs="Calibri"/>
          <w:color w:val="000000"/>
          <w:sz w:val="22"/>
          <w:szCs w:val="22"/>
        </w:rPr>
        <w:t>s</w:t>
      </w:r>
    </w:p>
    <w:p w:rsidR="009A3E20" w:rsidRPr="00962821" w:rsidRDefault="00C703EC">
      <w:pPr>
        <w:widowControl w:val="0"/>
        <w:autoSpaceDE w:val="0"/>
        <w:ind w:left="612"/>
        <w:rPr>
          <w:rFonts w:cs="Calibri"/>
          <w:color w:val="000000"/>
          <w:sz w:val="22"/>
          <w:szCs w:val="22"/>
        </w:rPr>
      </w:pPr>
      <w:r w:rsidRPr="00962821">
        <w:rPr>
          <w:rFonts w:cs="Calibri"/>
          <w:noProof/>
          <w:color w:val="000000"/>
          <w:lang w:val="en-GB" w:eastAsia="en-GB"/>
        </w:rPr>
        <w:drawing>
          <wp:inline distT="0" distB="0" distL="0" distR="0">
            <wp:extent cx="2905125" cy="1533525"/>
            <wp:effectExtent l="0" t="0" r="952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125" cy="1533525"/>
                    </a:xfrm>
                    <a:prstGeom prst="rect">
                      <a:avLst/>
                    </a:prstGeom>
                    <a:solidFill>
                      <a:srgbClr val="FFFFFF"/>
                    </a:solidFill>
                    <a:ln>
                      <a:noFill/>
                    </a:ln>
                  </pic:spPr>
                </pic:pic>
              </a:graphicData>
            </a:graphic>
          </wp:inline>
        </w:drawing>
      </w:r>
    </w:p>
    <w:p w:rsidR="009A3E20" w:rsidRPr="00962821" w:rsidRDefault="009A3E20">
      <w:pPr>
        <w:widowControl w:val="0"/>
        <w:autoSpaceDE w:val="0"/>
        <w:ind w:left="581"/>
        <w:rPr>
          <w:rFonts w:cs="Calibri"/>
          <w:color w:val="000000"/>
        </w:rPr>
      </w:pPr>
      <w:r w:rsidRPr="00962821">
        <w:rPr>
          <w:rFonts w:cs="Calibri"/>
          <w:color w:val="000000"/>
          <w:sz w:val="22"/>
          <w:szCs w:val="22"/>
        </w:rPr>
        <w:t xml:space="preserve">-   </w:t>
      </w:r>
      <w:r w:rsidRPr="00962821">
        <w:rPr>
          <w:rFonts w:cs="Calibri"/>
          <w:color w:val="000000"/>
          <w:spacing w:val="43"/>
          <w:sz w:val="22"/>
          <w:szCs w:val="22"/>
        </w:rPr>
        <w:t xml:space="preserve"> </w:t>
      </w:r>
      <w:r w:rsidRPr="00962821">
        <w:rPr>
          <w:rFonts w:cs="Calibri"/>
          <w:color w:val="000000"/>
          <w:spacing w:val="2"/>
          <w:sz w:val="22"/>
          <w:szCs w:val="22"/>
        </w:rPr>
        <w:t>T</w:t>
      </w:r>
      <w:r w:rsidRPr="00962821">
        <w:rPr>
          <w:rFonts w:cs="Calibri"/>
          <w:color w:val="000000"/>
          <w:spacing w:val="-2"/>
          <w:sz w:val="22"/>
          <w:szCs w:val="22"/>
        </w:rPr>
        <w:t>y</w:t>
      </w:r>
      <w:r w:rsidRPr="00962821">
        <w:rPr>
          <w:rFonts w:cs="Calibri"/>
          <w:color w:val="000000"/>
          <w:sz w:val="22"/>
          <w:szCs w:val="22"/>
        </w:rPr>
        <w:t>pe</w:t>
      </w:r>
      <w:r w:rsidRPr="00962821">
        <w:rPr>
          <w:rFonts w:cs="Calibri"/>
          <w:color w:val="000000"/>
          <w:spacing w:val="1"/>
          <w:sz w:val="22"/>
          <w:szCs w:val="22"/>
        </w:rPr>
        <w:t xml:space="preserve"> </w:t>
      </w:r>
      <w:r w:rsidRPr="00962821">
        <w:rPr>
          <w:rFonts w:cs="Calibri"/>
          <w:i/>
          <w:iCs/>
          <w:color w:val="000000"/>
          <w:spacing w:val="-1"/>
          <w:sz w:val="22"/>
          <w:szCs w:val="22"/>
        </w:rPr>
        <w:t>d</w:t>
      </w:r>
      <w:r w:rsidRPr="00962821">
        <w:rPr>
          <w:rFonts w:cs="Calibri"/>
          <w:i/>
          <w:iCs/>
          <w:color w:val="000000"/>
          <w:sz w:val="22"/>
          <w:szCs w:val="22"/>
        </w:rPr>
        <w:t>xd</w:t>
      </w:r>
      <w:r w:rsidRPr="00962821">
        <w:rPr>
          <w:rFonts w:cs="Calibri"/>
          <w:i/>
          <w:iCs/>
          <w:color w:val="000000"/>
          <w:spacing w:val="-1"/>
          <w:sz w:val="22"/>
          <w:szCs w:val="22"/>
        </w:rPr>
        <w:t>i</w:t>
      </w:r>
      <w:r w:rsidRPr="00962821">
        <w:rPr>
          <w:rFonts w:cs="Calibri"/>
          <w:i/>
          <w:iCs/>
          <w:color w:val="000000"/>
          <w:sz w:val="22"/>
          <w:szCs w:val="22"/>
        </w:rPr>
        <w:t>ag</w:t>
      </w:r>
      <w:r w:rsidRPr="00962821">
        <w:rPr>
          <w:rFonts w:cs="Calibri"/>
          <w:i/>
          <w:iCs/>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d</w:t>
      </w:r>
      <w:r w:rsidRPr="00962821">
        <w:rPr>
          <w:rFonts w:cs="Calibri"/>
          <w:color w:val="000000"/>
          <w:spacing w:val="-1"/>
          <w:sz w:val="22"/>
          <w:szCs w:val="22"/>
        </w:rPr>
        <w:t>i</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og</w:t>
      </w:r>
      <w:r w:rsidRPr="00962821">
        <w:rPr>
          <w:rFonts w:cs="Calibri"/>
          <w:color w:val="000000"/>
          <w:spacing w:val="1"/>
          <w:sz w:val="22"/>
          <w:szCs w:val="22"/>
        </w:rPr>
        <w:t xml:space="preserve"> </w:t>
      </w:r>
      <w:r w:rsidRPr="00962821">
        <w:rPr>
          <w:rFonts w:cs="Calibri"/>
          <w:color w:val="000000"/>
          <w:sz w:val="22"/>
          <w:szCs w:val="22"/>
        </w:rPr>
        <w:t>bo</w:t>
      </w:r>
      <w:r w:rsidRPr="00962821">
        <w:rPr>
          <w:rFonts w:cs="Calibri"/>
          <w:color w:val="000000"/>
          <w:spacing w:val="-2"/>
          <w:sz w:val="22"/>
          <w:szCs w:val="22"/>
        </w:rPr>
        <w:t>x</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bCs/>
          <w:color w:val="000000"/>
          <w:spacing w:val="-1"/>
          <w:sz w:val="22"/>
          <w:szCs w:val="22"/>
        </w:rPr>
        <w:t>Cl</w:t>
      </w:r>
      <w:r w:rsidRPr="00962821">
        <w:rPr>
          <w:rFonts w:cs="Calibri"/>
          <w:bCs/>
          <w:color w:val="000000"/>
          <w:spacing w:val="1"/>
          <w:sz w:val="22"/>
          <w:szCs w:val="22"/>
        </w:rPr>
        <w:t>i</w:t>
      </w:r>
      <w:r w:rsidRPr="00962821">
        <w:rPr>
          <w:rFonts w:cs="Calibri"/>
          <w:bCs/>
          <w:color w:val="000000"/>
          <w:sz w:val="22"/>
          <w:szCs w:val="22"/>
        </w:rPr>
        <w:t>ck</w:t>
      </w:r>
      <w:r w:rsidRPr="00962821">
        <w:rPr>
          <w:rFonts w:cs="Calibri"/>
          <w:bCs/>
          <w:color w:val="000000"/>
          <w:spacing w:val="-1"/>
          <w:sz w:val="22"/>
          <w:szCs w:val="22"/>
        </w:rPr>
        <w:t xml:space="preserve"> </w:t>
      </w:r>
      <w:r w:rsidRPr="00962821">
        <w:rPr>
          <w:rFonts w:cs="Calibri"/>
          <w:b/>
          <w:color w:val="000000"/>
          <w:spacing w:val="1"/>
          <w:sz w:val="22"/>
          <w:szCs w:val="22"/>
        </w:rPr>
        <w:t>O</w:t>
      </w:r>
      <w:r w:rsidRPr="00962821">
        <w:rPr>
          <w:rFonts w:cs="Calibri"/>
          <w:b/>
          <w:color w:val="000000"/>
          <w:sz w:val="22"/>
          <w:szCs w:val="22"/>
        </w:rPr>
        <w:t>K</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3"/>
          <w:sz w:val="22"/>
          <w:szCs w:val="22"/>
        </w:rPr>
        <w:t>u</w:t>
      </w:r>
      <w:r w:rsidRPr="00962821">
        <w:rPr>
          <w:rFonts w:cs="Calibri"/>
          <w:color w:val="000000"/>
          <w:spacing w:val="1"/>
          <w:sz w:val="22"/>
          <w:szCs w:val="22"/>
        </w:rPr>
        <w:t>tt</w:t>
      </w:r>
      <w:r w:rsidRPr="00962821">
        <w:rPr>
          <w:rFonts w:cs="Calibri"/>
          <w:color w:val="000000"/>
          <w:sz w:val="22"/>
          <w:szCs w:val="22"/>
        </w:rPr>
        <w:t>on</w:t>
      </w:r>
    </w:p>
    <w:p w:rsidR="009A3E20" w:rsidRPr="00962821" w:rsidRDefault="009A3E20" w:rsidP="00AE6572">
      <w:r w:rsidRPr="00962821">
        <w:t>A</w:t>
      </w:r>
      <w:r w:rsidRPr="00962821">
        <w:rPr>
          <w:spacing w:val="1"/>
        </w:rPr>
        <w:t>ft</w:t>
      </w:r>
      <w:r w:rsidRPr="00962821">
        <w:t xml:space="preserve">er </w:t>
      </w:r>
      <w:r w:rsidRPr="00962821">
        <w:rPr>
          <w:spacing w:val="1"/>
        </w:rPr>
        <w:t>t</w:t>
      </w:r>
      <w:r w:rsidRPr="00962821">
        <w:t xml:space="preserve">he </w:t>
      </w:r>
      <w:r w:rsidRPr="00962821">
        <w:rPr>
          <w:spacing w:val="-3"/>
        </w:rPr>
        <w:t>w</w:t>
      </w:r>
      <w:r w:rsidRPr="00962821">
        <w:t>ind</w:t>
      </w:r>
      <w:r w:rsidRPr="00962821">
        <w:rPr>
          <w:spacing w:val="2"/>
        </w:rPr>
        <w:t>o</w:t>
      </w:r>
      <w:r w:rsidRPr="00962821">
        <w:t>w</w:t>
      </w:r>
      <w:r w:rsidRPr="00962821">
        <w:rPr>
          <w:spacing w:val="-2"/>
        </w:rPr>
        <w:t xml:space="preserve"> </w:t>
      </w:r>
      <w:r w:rsidRPr="00962821">
        <w:t>appea</w:t>
      </w:r>
      <w:r w:rsidRPr="00962821">
        <w:rPr>
          <w:spacing w:val="1"/>
        </w:rPr>
        <w:t>r</w:t>
      </w:r>
      <w:r w:rsidRPr="00962821">
        <w:t xml:space="preserve">s, </w:t>
      </w:r>
      <w:r w:rsidRPr="00962821">
        <w:rPr>
          <w:spacing w:val="1"/>
        </w:rPr>
        <w:t>t</w:t>
      </w:r>
      <w:r w:rsidRPr="00962821">
        <w:t>he</w:t>
      </w:r>
      <w:r w:rsidRPr="00962821">
        <w:rPr>
          <w:spacing w:val="1"/>
        </w:rPr>
        <w:t xml:space="preserve"> </w:t>
      </w:r>
      <w:r w:rsidRPr="00962821">
        <w:t>la</w:t>
      </w:r>
      <w:r w:rsidRPr="00962821">
        <w:rPr>
          <w:spacing w:val="-2"/>
        </w:rPr>
        <w:t>s</w:t>
      </w:r>
      <w:r w:rsidRPr="00962821">
        <w:t>t</w:t>
      </w:r>
      <w:r w:rsidRPr="00962821">
        <w:rPr>
          <w:spacing w:val="3"/>
        </w:rPr>
        <w:t xml:space="preserve"> </w:t>
      </w:r>
      <w:r w:rsidRPr="00962821">
        <w:t>line</w:t>
      </w:r>
      <w:r w:rsidRPr="00962821">
        <w:rPr>
          <w:spacing w:val="1"/>
        </w:rPr>
        <w:t xml:space="preserve"> (</w:t>
      </w:r>
      <w:r w:rsidRPr="00962821">
        <w:t xml:space="preserve">indicated by </w:t>
      </w:r>
      <w:r w:rsidRPr="00962821">
        <w:rPr>
          <w:spacing w:val="1"/>
        </w:rPr>
        <w:t>t</w:t>
      </w:r>
      <w:r w:rsidRPr="00962821">
        <w:t>he</w:t>
      </w:r>
      <w:r w:rsidRPr="00962821">
        <w:rPr>
          <w:spacing w:val="1"/>
        </w:rPr>
        <w:t xml:space="preserve"> </w:t>
      </w:r>
      <w:r w:rsidRPr="00962821">
        <w:t>a</w:t>
      </w:r>
      <w:r w:rsidRPr="00962821">
        <w:rPr>
          <w:spacing w:val="-2"/>
        </w:rPr>
        <w:t>r</w:t>
      </w:r>
      <w:r w:rsidRPr="00962821">
        <w:rPr>
          <w:spacing w:val="1"/>
        </w:rPr>
        <w:t>r</w:t>
      </w:r>
      <w:r w:rsidRPr="00962821">
        <w:t>o</w:t>
      </w:r>
      <w:r w:rsidRPr="00962821">
        <w:rPr>
          <w:spacing w:val="-3"/>
        </w:rPr>
        <w:t>w</w:t>
      </w:r>
      <w:r w:rsidRPr="00962821">
        <w:t>)</w:t>
      </w:r>
      <w:r w:rsidRPr="00962821">
        <w:rPr>
          <w:spacing w:val="2"/>
        </w:rPr>
        <w:t xml:space="preserve"> </w:t>
      </w:r>
      <w:r w:rsidRPr="00962821">
        <w:rPr>
          <w:spacing w:val="-3"/>
        </w:rPr>
        <w:t>w</w:t>
      </w:r>
      <w:r w:rsidRPr="00962821">
        <w:t>i</w:t>
      </w:r>
      <w:r w:rsidRPr="00962821">
        <w:rPr>
          <w:spacing w:val="1"/>
        </w:rPr>
        <w:t>l</w:t>
      </w:r>
      <w:r w:rsidRPr="00962821">
        <w:t>l show which</w:t>
      </w:r>
      <w:r w:rsidRPr="00962821">
        <w:rPr>
          <w:spacing w:val="1"/>
        </w:rPr>
        <w:t xml:space="preserve"> </w:t>
      </w:r>
      <w:r w:rsidRPr="00962821">
        <w:rPr>
          <w:spacing w:val="-2"/>
        </w:rPr>
        <w:t>v</w:t>
      </w:r>
      <w:r w:rsidRPr="00962821">
        <w:t>e</w:t>
      </w:r>
      <w:r w:rsidRPr="00962821">
        <w:rPr>
          <w:spacing w:val="1"/>
        </w:rPr>
        <w:t>r</w:t>
      </w:r>
      <w:r w:rsidRPr="00962821">
        <w:t xml:space="preserve">sion </w:t>
      </w:r>
      <w:r w:rsidRPr="00962821">
        <w:rPr>
          <w:spacing w:val="-3"/>
        </w:rPr>
        <w:t>o</w:t>
      </w:r>
      <w:r w:rsidRPr="00962821">
        <w:t>f</w:t>
      </w:r>
      <w:r w:rsidRPr="00962821">
        <w:rPr>
          <w:spacing w:val="5"/>
        </w:rPr>
        <w:t xml:space="preserve"> </w:t>
      </w:r>
      <w:r w:rsidRPr="00962821">
        <w:t>Di</w:t>
      </w:r>
      <w:r w:rsidRPr="00962821">
        <w:rPr>
          <w:spacing w:val="1"/>
        </w:rPr>
        <w:t>r</w:t>
      </w:r>
      <w:r w:rsidRPr="00962821">
        <w:t>e</w:t>
      </w:r>
      <w:r w:rsidRPr="00962821">
        <w:rPr>
          <w:spacing w:val="-2"/>
        </w:rPr>
        <w:t>c</w:t>
      </w:r>
      <w:r w:rsidRPr="00962821">
        <w:t>tX</w:t>
      </w:r>
      <w:r w:rsidRPr="00962821">
        <w:rPr>
          <w:spacing w:val="3"/>
        </w:rPr>
        <w:t xml:space="preserve"> </w:t>
      </w:r>
      <w:r w:rsidRPr="00962821">
        <w:t>is cu</w:t>
      </w:r>
      <w:r w:rsidRPr="00962821">
        <w:rPr>
          <w:spacing w:val="-2"/>
        </w:rPr>
        <w:t>r</w:t>
      </w:r>
      <w:r w:rsidRPr="00962821">
        <w:rPr>
          <w:spacing w:val="1"/>
        </w:rPr>
        <w:t>r</w:t>
      </w:r>
      <w:r w:rsidRPr="00962821">
        <w:t>en</w:t>
      </w:r>
      <w:r w:rsidRPr="00962821">
        <w:rPr>
          <w:spacing w:val="1"/>
        </w:rPr>
        <w:t>t</w:t>
      </w:r>
      <w:r w:rsidRPr="00962821">
        <w:t>ly ins</w:t>
      </w:r>
      <w:r w:rsidRPr="00962821">
        <w:rPr>
          <w:spacing w:val="1"/>
        </w:rPr>
        <w:t>t</w:t>
      </w:r>
      <w:r w:rsidRPr="00962821">
        <w:t>alled</w:t>
      </w:r>
      <w:r w:rsidRPr="00962821">
        <w:rPr>
          <w:spacing w:val="1"/>
        </w:rPr>
        <w:t xml:space="preserve"> </w:t>
      </w:r>
      <w:r w:rsidRPr="00962821">
        <w:t>on</w:t>
      </w:r>
      <w:r w:rsidRPr="00962821">
        <w:rPr>
          <w:spacing w:val="1"/>
        </w:rPr>
        <w:t xml:space="preserve"> </w:t>
      </w:r>
      <w:r w:rsidRPr="00962821">
        <w:rPr>
          <w:spacing w:val="-2"/>
        </w:rPr>
        <w:t>y</w:t>
      </w:r>
      <w:r w:rsidRPr="00962821">
        <w:t>our</w:t>
      </w:r>
      <w:r w:rsidRPr="00962821">
        <w:rPr>
          <w:spacing w:val="2"/>
        </w:rPr>
        <w:t xml:space="preserve"> </w:t>
      </w:r>
      <w:r w:rsidRPr="00962821">
        <w:t>c</w:t>
      </w:r>
      <w:r w:rsidRPr="00962821">
        <w:rPr>
          <w:spacing w:val="-3"/>
        </w:rPr>
        <w:t>o</w:t>
      </w:r>
      <w:r w:rsidRPr="00962821">
        <w:rPr>
          <w:spacing w:val="1"/>
        </w:rPr>
        <w:t>m</w:t>
      </w:r>
      <w:r w:rsidRPr="00962821">
        <w:t>p</w:t>
      </w:r>
      <w:r w:rsidRPr="00962821">
        <w:rPr>
          <w:spacing w:val="-3"/>
        </w:rPr>
        <w:t>u</w:t>
      </w:r>
      <w:r w:rsidRPr="00962821">
        <w:rPr>
          <w:spacing w:val="1"/>
        </w:rPr>
        <w:t>t</w:t>
      </w:r>
      <w:r w:rsidRPr="00962821">
        <w:t>e</w:t>
      </w:r>
      <w:r w:rsidRPr="00962821">
        <w:rPr>
          <w:spacing w:val="-2"/>
        </w:rPr>
        <w:t>r</w:t>
      </w:r>
      <w:r w:rsidRPr="00962821">
        <w:t>.</w:t>
      </w:r>
    </w:p>
    <w:p w:rsidR="009A3E20" w:rsidRPr="00962821" w:rsidRDefault="00C703EC">
      <w:pPr>
        <w:widowControl w:val="0"/>
        <w:autoSpaceDE w:val="0"/>
        <w:spacing w:before="100"/>
        <w:ind w:left="612"/>
        <w:rPr>
          <w:rFonts w:cs="Calibri"/>
          <w:color w:val="000000"/>
          <w:sz w:val="20"/>
          <w:szCs w:val="20"/>
        </w:rPr>
      </w:pPr>
      <w:r w:rsidRPr="00962821">
        <w:rPr>
          <w:rFonts w:cs="Calibri"/>
          <w:noProof/>
          <w:color w:val="000000"/>
          <w:sz w:val="22"/>
          <w:szCs w:val="22"/>
          <w:lang w:val="en-GB" w:eastAsia="en-GB"/>
        </w:rPr>
        <w:lastRenderedPageBreak/>
        <w:drawing>
          <wp:inline distT="0" distB="0" distL="0" distR="0">
            <wp:extent cx="2133600" cy="158115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1581150"/>
                    </a:xfrm>
                    <a:prstGeom prst="rect">
                      <a:avLst/>
                    </a:prstGeom>
                    <a:solidFill>
                      <a:srgbClr val="FFFFFF"/>
                    </a:solidFill>
                    <a:ln>
                      <a:noFill/>
                    </a:ln>
                  </pic:spPr>
                </pic:pic>
              </a:graphicData>
            </a:graphic>
          </wp:inline>
        </w:drawing>
      </w:r>
    </w:p>
    <w:p w:rsidR="009A3E20" w:rsidRPr="00962821" w:rsidRDefault="009A3E20" w:rsidP="00AE6572">
      <w:pPr>
        <w:rPr>
          <w:sz w:val="19"/>
          <w:szCs w:val="19"/>
        </w:rPr>
      </w:pPr>
      <w:r w:rsidRPr="00962821">
        <w:t>Al</w:t>
      </w:r>
      <w:r w:rsidRPr="00962821">
        <w:rPr>
          <w:spacing w:val="1"/>
        </w:rPr>
        <w:t>t</w:t>
      </w:r>
      <w:r w:rsidRPr="00962821">
        <w:t>hou</w:t>
      </w:r>
      <w:r w:rsidRPr="00962821">
        <w:rPr>
          <w:spacing w:val="2"/>
        </w:rPr>
        <w:t>g</w:t>
      </w:r>
      <w:r w:rsidRPr="00962821">
        <w:t xml:space="preserve">h </w:t>
      </w:r>
      <w:r w:rsidRPr="00962821">
        <w:rPr>
          <w:spacing w:val="1"/>
        </w:rPr>
        <w:t>t</w:t>
      </w:r>
      <w:r w:rsidRPr="00962821">
        <w:t>he cu</w:t>
      </w:r>
      <w:r w:rsidRPr="00962821">
        <w:rPr>
          <w:spacing w:val="-2"/>
        </w:rPr>
        <w:t>r</w:t>
      </w:r>
      <w:r w:rsidRPr="00962821">
        <w:rPr>
          <w:spacing w:val="1"/>
        </w:rPr>
        <w:t>r</w:t>
      </w:r>
      <w:r w:rsidRPr="00962821">
        <w:t xml:space="preserve">ent </w:t>
      </w:r>
      <w:r w:rsidRPr="00962821">
        <w:rPr>
          <w:spacing w:val="-2"/>
        </w:rPr>
        <w:t>v</w:t>
      </w:r>
      <w:r w:rsidRPr="00962821">
        <w:t>e</w:t>
      </w:r>
      <w:r w:rsidRPr="00962821">
        <w:rPr>
          <w:spacing w:val="-2"/>
        </w:rPr>
        <w:t>r</w:t>
      </w:r>
      <w:r w:rsidRPr="00962821">
        <w:t>sion</w:t>
      </w:r>
      <w:r w:rsidRPr="00962821">
        <w:rPr>
          <w:spacing w:val="1"/>
        </w:rPr>
        <w:t xml:space="preserve"> </w:t>
      </w:r>
      <w:r w:rsidRPr="00962821">
        <w:rPr>
          <w:spacing w:val="-3"/>
        </w:rPr>
        <w:t>o</w:t>
      </w:r>
      <w:r w:rsidRPr="00962821">
        <w:t>f</w:t>
      </w:r>
      <w:r w:rsidRPr="00962821">
        <w:rPr>
          <w:spacing w:val="5"/>
        </w:rPr>
        <w:t xml:space="preserve"> </w:t>
      </w:r>
      <w:r w:rsidRPr="00962821">
        <w:t>Di</w:t>
      </w:r>
      <w:r w:rsidRPr="00962821">
        <w:rPr>
          <w:spacing w:val="1"/>
        </w:rPr>
        <w:t>r</w:t>
      </w:r>
      <w:r w:rsidRPr="00962821">
        <w:rPr>
          <w:spacing w:val="-3"/>
        </w:rPr>
        <w:t>e</w:t>
      </w:r>
      <w:r w:rsidRPr="00962821">
        <w:t>ctX</w:t>
      </w:r>
      <w:r w:rsidRPr="00962821">
        <w:rPr>
          <w:spacing w:val="3"/>
        </w:rPr>
        <w:t xml:space="preserve"> </w:t>
      </w:r>
      <w:r w:rsidRPr="00962821">
        <w:t xml:space="preserve">is </w:t>
      </w:r>
      <w:r w:rsidRPr="00962821">
        <w:rPr>
          <w:spacing w:val="-2"/>
        </w:rPr>
        <w:t>v</w:t>
      </w:r>
      <w:r w:rsidRPr="00962821">
        <w:t>e</w:t>
      </w:r>
      <w:r w:rsidRPr="00962821">
        <w:rPr>
          <w:spacing w:val="1"/>
        </w:rPr>
        <w:t>r</w:t>
      </w:r>
      <w:r w:rsidRPr="00962821">
        <w:t xml:space="preserve">11, </w:t>
      </w:r>
      <w:r w:rsidRPr="00962821">
        <w:rPr>
          <w:spacing w:val="-2"/>
        </w:rPr>
        <w:t>y</w:t>
      </w:r>
      <w:r w:rsidRPr="00962821">
        <w:t>ou</w:t>
      </w:r>
      <w:r w:rsidRPr="00962821">
        <w:rPr>
          <w:spacing w:val="1"/>
        </w:rPr>
        <w:t xml:space="preserve"> </w:t>
      </w:r>
      <w:r w:rsidRPr="00962821">
        <w:t>only need</w:t>
      </w:r>
      <w:r w:rsidRPr="00962821">
        <w:rPr>
          <w:spacing w:val="1"/>
        </w:rPr>
        <w:t xml:space="preserve"> </w:t>
      </w:r>
      <w:r w:rsidRPr="00962821">
        <w:rPr>
          <w:spacing w:val="-2"/>
        </w:rPr>
        <w:t>v</w:t>
      </w:r>
      <w:r w:rsidRPr="00962821">
        <w:t>e</w:t>
      </w:r>
      <w:r w:rsidRPr="00962821">
        <w:rPr>
          <w:spacing w:val="1"/>
        </w:rPr>
        <w:t>r</w:t>
      </w:r>
      <w:r w:rsidRPr="00962821">
        <w:t>9</w:t>
      </w:r>
      <w:r w:rsidRPr="00962821">
        <w:rPr>
          <w:spacing w:val="1"/>
        </w:rPr>
        <w:t>.</w:t>
      </w:r>
      <w:r w:rsidRPr="00962821">
        <w:t>0c</w:t>
      </w:r>
      <w:r w:rsidRPr="00962821">
        <w:rPr>
          <w:spacing w:val="1"/>
        </w:rPr>
        <w:t xml:space="preserve"> </w:t>
      </w:r>
      <w:r w:rsidRPr="00962821">
        <w:t>in o</w:t>
      </w:r>
      <w:r w:rsidRPr="00962821">
        <w:rPr>
          <w:spacing w:val="1"/>
        </w:rPr>
        <w:t>r</w:t>
      </w:r>
      <w:r w:rsidRPr="00962821">
        <w:t xml:space="preserve">der </w:t>
      </w:r>
      <w:r w:rsidRPr="00962821">
        <w:rPr>
          <w:spacing w:val="1"/>
        </w:rPr>
        <w:t>t</w:t>
      </w:r>
      <w:r w:rsidRPr="00962821">
        <w:t xml:space="preserve">o </w:t>
      </w:r>
      <w:r w:rsidRPr="00962821">
        <w:rPr>
          <w:spacing w:val="1"/>
        </w:rPr>
        <w:t>r</w:t>
      </w:r>
      <w:r w:rsidRPr="00962821">
        <w:t xml:space="preserve">un </w:t>
      </w:r>
      <w:r w:rsidRPr="00962821">
        <w:rPr>
          <w:spacing w:val="1"/>
        </w:rPr>
        <w:t>O</w:t>
      </w:r>
      <w:r w:rsidRPr="00962821">
        <w:t>pen Rails.</w:t>
      </w:r>
      <w:r w:rsidRPr="00962821">
        <w:rPr>
          <w:spacing w:val="3"/>
        </w:rPr>
        <w:t xml:space="preserve"> </w:t>
      </w:r>
      <w:r w:rsidRPr="00962821">
        <w:t>If</w:t>
      </w:r>
      <w:r w:rsidRPr="00962821">
        <w:rPr>
          <w:spacing w:val="3"/>
        </w:rPr>
        <w:t xml:space="preserve"> </w:t>
      </w:r>
      <w:r w:rsidRPr="00962821">
        <w:rPr>
          <w:spacing w:val="1"/>
        </w:rPr>
        <w:t>t</w:t>
      </w:r>
      <w:r w:rsidRPr="00962821">
        <w:t xml:space="preserve">his </w:t>
      </w:r>
      <w:r w:rsidRPr="00962821">
        <w:rPr>
          <w:spacing w:val="1"/>
        </w:rPr>
        <w:t>t</w:t>
      </w:r>
      <w:r w:rsidRPr="00962821">
        <w:t>e</w:t>
      </w:r>
      <w:r w:rsidRPr="00962821">
        <w:rPr>
          <w:spacing w:val="-2"/>
        </w:rPr>
        <w:t>s</w:t>
      </w:r>
      <w:r w:rsidRPr="00962821">
        <w:t>t sho</w:t>
      </w:r>
      <w:r w:rsidRPr="00962821">
        <w:rPr>
          <w:spacing w:val="-3"/>
        </w:rPr>
        <w:t>w</w:t>
      </w:r>
      <w:r w:rsidRPr="00962821">
        <w:t>s</w:t>
      </w:r>
      <w:r w:rsidRPr="00962821">
        <w:rPr>
          <w:spacing w:val="1"/>
        </w:rPr>
        <w:t xml:space="preserve"> </w:t>
      </w:r>
      <w:r w:rsidRPr="00962821">
        <w:t>that</w:t>
      </w:r>
      <w:r w:rsidRPr="00962821">
        <w:rPr>
          <w:spacing w:val="3"/>
        </w:rPr>
        <w:t xml:space="preserve"> </w:t>
      </w:r>
      <w:r w:rsidRPr="00962821">
        <w:rPr>
          <w:spacing w:val="-2"/>
        </w:rPr>
        <w:t>y</w:t>
      </w:r>
      <w:r w:rsidRPr="00962821">
        <w:t>ou</w:t>
      </w:r>
      <w:r w:rsidRPr="00962821">
        <w:rPr>
          <w:spacing w:val="1"/>
        </w:rPr>
        <w:t xml:space="preserve"> </w:t>
      </w:r>
      <w:r w:rsidRPr="00962821">
        <w:t>al</w:t>
      </w:r>
      <w:r w:rsidRPr="00962821">
        <w:rPr>
          <w:spacing w:val="1"/>
        </w:rPr>
        <w:t>r</w:t>
      </w:r>
      <w:r w:rsidRPr="00962821">
        <w:t>eady ha</w:t>
      </w:r>
      <w:r w:rsidRPr="00962821">
        <w:rPr>
          <w:spacing w:val="-2"/>
        </w:rPr>
        <w:t>v</w:t>
      </w:r>
      <w:r w:rsidRPr="00962821">
        <w:t>e</w:t>
      </w:r>
      <w:r w:rsidRPr="00962821">
        <w:rPr>
          <w:spacing w:val="1"/>
        </w:rPr>
        <w:t xml:space="preserve"> </w:t>
      </w:r>
      <w:r w:rsidRPr="00962821">
        <w:rPr>
          <w:spacing w:val="-2"/>
        </w:rPr>
        <w:t>v</w:t>
      </w:r>
      <w:r w:rsidRPr="00962821">
        <w:t>9</w:t>
      </w:r>
      <w:r w:rsidRPr="00962821">
        <w:rPr>
          <w:spacing w:val="1"/>
        </w:rPr>
        <w:t>.</w:t>
      </w:r>
      <w:r w:rsidRPr="00962821">
        <w:t xml:space="preserve">0c, </w:t>
      </w:r>
      <w:r w:rsidRPr="00962821">
        <w:rPr>
          <w:spacing w:val="1"/>
        </w:rPr>
        <w:t>t</w:t>
      </w:r>
      <w:r w:rsidRPr="00962821">
        <w:t>hen</w:t>
      </w:r>
      <w:r w:rsidRPr="00962821">
        <w:rPr>
          <w:spacing w:val="1"/>
        </w:rPr>
        <w:t xml:space="preserve"> </w:t>
      </w:r>
      <w:r w:rsidRPr="00962821">
        <w:t>u</w:t>
      </w:r>
      <w:r w:rsidRPr="00962821">
        <w:rPr>
          <w:spacing w:val="-3"/>
        </w:rPr>
        <w:t>p</w:t>
      </w:r>
      <w:r w:rsidRPr="00962821">
        <w:t>g</w:t>
      </w:r>
      <w:r w:rsidRPr="00962821">
        <w:rPr>
          <w:spacing w:val="1"/>
        </w:rPr>
        <w:t>r</w:t>
      </w:r>
      <w:r w:rsidRPr="00962821">
        <w:t>adi</w:t>
      </w:r>
      <w:r w:rsidRPr="00962821">
        <w:rPr>
          <w:spacing w:val="-3"/>
        </w:rPr>
        <w:t>n</w:t>
      </w:r>
      <w:r w:rsidRPr="00962821">
        <w:t>g</w:t>
      </w:r>
      <w:r w:rsidRPr="00962821">
        <w:rPr>
          <w:spacing w:val="1"/>
        </w:rPr>
        <w:t xml:space="preserve"> t</w:t>
      </w:r>
      <w:r w:rsidRPr="00962821">
        <w:t>o</w:t>
      </w:r>
      <w:r w:rsidRPr="00962821">
        <w:rPr>
          <w:spacing w:val="1"/>
        </w:rPr>
        <w:t xml:space="preserve"> </w:t>
      </w:r>
      <w:r w:rsidRPr="00962821">
        <w:t xml:space="preserve">a </w:t>
      </w:r>
      <w:r w:rsidRPr="00962821">
        <w:rPr>
          <w:spacing w:val="-3"/>
        </w:rPr>
        <w:t>h</w:t>
      </w:r>
      <w:r w:rsidRPr="00962821">
        <w:t>i</w:t>
      </w:r>
      <w:r w:rsidRPr="00962821">
        <w:rPr>
          <w:spacing w:val="2"/>
        </w:rPr>
        <w:t>g</w:t>
      </w:r>
      <w:r w:rsidRPr="00962821">
        <w:t xml:space="preserve">her </w:t>
      </w:r>
      <w:r w:rsidRPr="00962821">
        <w:rPr>
          <w:spacing w:val="-2"/>
        </w:rPr>
        <w:t>v</w:t>
      </w:r>
      <w:r w:rsidRPr="00962821">
        <w:t>e</w:t>
      </w:r>
      <w:r w:rsidRPr="00962821">
        <w:rPr>
          <w:spacing w:val="1"/>
        </w:rPr>
        <w:t>r</w:t>
      </w:r>
      <w:r w:rsidRPr="00962821">
        <w:t>sion</w:t>
      </w:r>
      <w:r w:rsidRPr="00962821">
        <w:rPr>
          <w:spacing w:val="1"/>
        </w:rPr>
        <w:t xml:space="preserve"> </w:t>
      </w:r>
      <w:r w:rsidRPr="00962821">
        <w:t>is not</w:t>
      </w:r>
      <w:r w:rsidRPr="00962821">
        <w:rPr>
          <w:spacing w:val="3"/>
        </w:rPr>
        <w:t xml:space="preserve"> </w:t>
      </w:r>
      <w:r w:rsidRPr="00962821">
        <w:t>neede</w:t>
      </w:r>
      <w:r w:rsidRPr="00962821">
        <w:rPr>
          <w:spacing w:val="-3"/>
        </w:rPr>
        <w:t>d</w:t>
      </w:r>
      <w:r w:rsidRPr="00962821">
        <w:t>,</w:t>
      </w:r>
      <w:r w:rsidRPr="00962821">
        <w:rPr>
          <w:spacing w:val="3"/>
        </w:rPr>
        <w:t xml:space="preserve"> </w:t>
      </w:r>
      <w:r w:rsidRPr="00962821">
        <w:t xml:space="preserve">and it </w:t>
      </w:r>
      <w:r w:rsidRPr="00962821">
        <w:rPr>
          <w:spacing w:val="1"/>
        </w:rPr>
        <w:t>m</w:t>
      </w:r>
      <w:r w:rsidRPr="00962821">
        <w:t xml:space="preserve">ay </w:t>
      </w:r>
      <w:r w:rsidRPr="00962821">
        <w:rPr>
          <w:spacing w:val="-3"/>
        </w:rPr>
        <w:t>n</w:t>
      </w:r>
      <w:r w:rsidRPr="00962821">
        <w:t>ot</w:t>
      </w:r>
      <w:r w:rsidRPr="00962821">
        <w:rPr>
          <w:spacing w:val="3"/>
        </w:rPr>
        <w:t xml:space="preserve"> </w:t>
      </w:r>
      <w:r w:rsidRPr="00962821">
        <w:t>be suppo</w:t>
      </w:r>
      <w:r w:rsidRPr="00962821">
        <w:rPr>
          <w:spacing w:val="-2"/>
        </w:rPr>
        <w:t>r</w:t>
      </w:r>
      <w:r w:rsidRPr="00962821">
        <w:rPr>
          <w:spacing w:val="1"/>
        </w:rPr>
        <w:t>t</w:t>
      </w:r>
      <w:r w:rsidRPr="00962821">
        <w:t>ed</w:t>
      </w:r>
      <w:r w:rsidRPr="00962821">
        <w:rPr>
          <w:spacing w:val="1"/>
        </w:rPr>
        <w:t xml:space="preserve"> </w:t>
      </w:r>
      <w:r w:rsidRPr="00962821">
        <w:t xml:space="preserve">by </w:t>
      </w:r>
      <w:r w:rsidRPr="00962821">
        <w:rPr>
          <w:spacing w:val="-2"/>
        </w:rPr>
        <w:t>y</w:t>
      </w:r>
      <w:r w:rsidRPr="00962821">
        <w:t xml:space="preserve">our </w:t>
      </w:r>
      <w:r w:rsidRPr="00962821">
        <w:rPr>
          <w:spacing w:val="-2"/>
        </w:rPr>
        <w:t>v</w:t>
      </w:r>
      <w:r w:rsidRPr="00962821">
        <w:t>ideo</w:t>
      </w:r>
      <w:r w:rsidRPr="00962821">
        <w:rPr>
          <w:spacing w:val="1"/>
        </w:rPr>
        <w:t xml:space="preserve"> </w:t>
      </w:r>
      <w:r w:rsidRPr="00962821">
        <w:t>ca</w:t>
      </w:r>
      <w:r w:rsidRPr="00962821">
        <w:rPr>
          <w:spacing w:val="1"/>
        </w:rPr>
        <w:t>r</w:t>
      </w:r>
      <w:r w:rsidRPr="00962821">
        <w:t xml:space="preserve">d. </w:t>
      </w:r>
      <w:r w:rsidRPr="00962821">
        <w:rPr>
          <w:spacing w:val="1"/>
        </w:rPr>
        <w:t>I</w:t>
      </w:r>
      <w:r w:rsidRPr="00962821">
        <w:t>n</w:t>
      </w:r>
      <w:r w:rsidRPr="00962821">
        <w:rPr>
          <w:spacing w:val="1"/>
        </w:rPr>
        <w:t xml:space="preserve"> </w:t>
      </w:r>
      <w:r w:rsidRPr="00962821">
        <w:t>addi</w:t>
      </w:r>
      <w:r w:rsidRPr="00962821">
        <w:rPr>
          <w:spacing w:val="1"/>
        </w:rPr>
        <w:t>t</w:t>
      </w:r>
      <w:r w:rsidRPr="00962821">
        <w:t>io</w:t>
      </w:r>
      <w:r w:rsidRPr="00962821">
        <w:rPr>
          <w:spacing w:val="-3"/>
        </w:rPr>
        <w:t>n</w:t>
      </w:r>
      <w:r w:rsidRPr="00962821">
        <w:t>,</w:t>
      </w:r>
      <w:r w:rsidRPr="00962821">
        <w:rPr>
          <w:spacing w:val="3"/>
        </w:rPr>
        <w:t xml:space="preserve"> </w:t>
      </w:r>
      <w:r w:rsidRPr="00962821">
        <w:rPr>
          <w:spacing w:val="-3"/>
        </w:rPr>
        <w:t>i</w:t>
      </w:r>
      <w:r w:rsidRPr="00962821">
        <w:t xml:space="preserve">f </w:t>
      </w:r>
      <w:r w:rsidRPr="00962821">
        <w:rPr>
          <w:spacing w:val="-2"/>
        </w:rPr>
        <w:t>y</w:t>
      </w:r>
      <w:r w:rsidRPr="00962821">
        <w:t>our</w:t>
      </w:r>
      <w:r w:rsidRPr="00962821">
        <w:rPr>
          <w:spacing w:val="2"/>
        </w:rPr>
        <w:t xml:space="preserve"> </w:t>
      </w:r>
      <w:r w:rsidRPr="00962821">
        <w:rPr>
          <w:spacing w:val="-2"/>
        </w:rPr>
        <w:t>v</w:t>
      </w:r>
      <w:r w:rsidRPr="00962821">
        <w:t>e</w:t>
      </w:r>
      <w:r w:rsidRPr="00962821">
        <w:rPr>
          <w:spacing w:val="1"/>
        </w:rPr>
        <w:t>r</w:t>
      </w:r>
      <w:r w:rsidRPr="00962821">
        <w:t>sion</w:t>
      </w:r>
      <w:r w:rsidRPr="00962821">
        <w:rPr>
          <w:spacing w:val="1"/>
        </w:rPr>
        <w:t xml:space="preserve"> </w:t>
      </w:r>
      <w:r w:rsidRPr="00962821">
        <w:rPr>
          <w:spacing w:val="-3"/>
        </w:rPr>
        <w:t>o</w:t>
      </w:r>
      <w:r w:rsidRPr="00962821">
        <w:t>f Di</w:t>
      </w:r>
      <w:r w:rsidRPr="00962821">
        <w:rPr>
          <w:spacing w:val="1"/>
        </w:rPr>
        <w:t>r</w:t>
      </w:r>
      <w:r w:rsidRPr="00962821">
        <w:t>ec</w:t>
      </w:r>
      <w:r w:rsidRPr="00962821">
        <w:rPr>
          <w:spacing w:val="1"/>
        </w:rPr>
        <w:t>t</w:t>
      </w:r>
      <w:r w:rsidRPr="00962821">
        <w:t>X</w:t>
      </w:r>
      <w:r w:rsidRPr="00962821">
        <w:rPr>
          <w:spacing w:val="1"/>
        </w:rPr>
        <w:t xml:space="preserve"> </w:t>
      </w:r>
      <w:r w:rsidRPr="00962821">
        <w:t>is</w:t>
      </w:r>
      <w:r w:rsidRPr="00962821">
        <w:rPr>
          <w:spacing w:val="1"/>
        </w:rPr>
        <w:t xml:space="preserve"> </w:t>
      </w:r>
      <w:r w:rsidRPr="00962821">
        <w:t xml:space="preserve">less </w:t>
      </w:r>
      <w:r w:rsidRPr="00962821">
        <w:rPr>
          <w:spacing w:val="1"/>
        </w:rPr>
        <w:t>t</w:t>
      </w:r>
      <w:r w:rsidRPr="00962821">
        <w:t xml:space="preserve">han </w:t>
      </w:r>
      <w:r w:rsidRPr="00962821">
        <w:rPr>
          <w:spacing w:val="-2"/>
        </w:rPr>
        <w:t>v</w:t>
      </w:r>
      <w:r w:rsidRPr="00962821">
        <w:t>9</w:t>
      </w:r>
      <w:r w:rsidRPr="00962821">
        <w:rPr>
          <w:spacing w:val="1"/>
        </w:rPr>
        <w:t>.</w:t>
      </w:r>
      <w:r w:rsidRPr="00962821">
        <w:rPr>
          <w:spacing w:val="-3"/>
        </w:rPr>
        <w:t>0</w:t>
      </w:r>
      <w:r w:rsidRPr="00962821">
        <w:t>c,</w:t>
      </w:r>
      <w:r w:rsidRPr="00962821">
        <w:rPr>
          <w:spacing w:val="3"/>
        </w:rPr>
        <w:t xml:space="preserve"> </w:t>
      </w:r>
      <w:r w:rsidRPr="00962821">
        <w:rPr>
          <w:spacing w:val="-2"/>
        </w:rPr>
        <w:t>y</w:t>
      </w:r>
      <w:r w:rsidRPr="00962821">
        <w:t>our</w:t>
      </w:r>
      <w:r w:rsidRPr="00962821">
        <w:rPr>
          <w:spacing w:val="2"/>
        </w:rPr>
        <w:t xml:space="preserve"> </w:t>
      </w:r>
      <w:r w:rsidRPr="00962821">
        <w:rPr>
          <w:spacing w:val="-2"/>
        </w:rPr>
        <w:t>v</w:t>
      </w:r>
      <w:r w:rsidRPr="00962821">
        <w:t>ideo</w:t>
      </w:r>
      <w:r w:rsidRPr="00962821">
        <w:rPr>
          <w:spacing w:val="1"/>
        </w:rPr>
        <w:t xml:space="preserve"> </w:t>
      </w:r>
      <w:r w:rsidRPr="00962821">
        <w:t>ca</w:t>
      </w:r>
      <w:r w:rsidRPr="00962821">
        <w:rPr>
          <w:spacing w:val="1"/>
        </w:rPr>
        <w:t>r</w:t>
      </w:r>
      <w:r w:rsidRPr="00962821">
        <w:t>d</w:t>
      </w:r>
      <w:r w:rsidRPr="00962821">
        <w:rPr>
          <w:spacing w:val="-4"/>
        </w:rPr>
        <w:t xml:space="preserve"> </w:t>
      </w:r>
      <w:r w:rsidRPr="00962821">
        <w:rPr>
          <w:spacing w:val="1"/>
        </w:rPr>
        <w:t>m</w:t>
      </w:r>
      <w:r w:rsidRPr="00962821">
        <w:t>ay not</w:t>
      </w:r>
      <w:r w:rsidRPr="00962821">
        <w:rPr>
          <w:spacing w:val="3"/>
        </w:rPr>
        <w:t xml:space="preserve"> </w:t>
      </w:r>
      <w:r w:rsidRPr="00962821">
        <w:t>supp</w:t>
      </w:r>
      <w:r w:rsidRPr="00962821">
        <w:rPr>
          <w:spacing w:val="-2"/>
        </w:rPr>
        <w:t>o</w:t>
      </w:r>
      <w:r w:rsidRPr="00962821">
        <w:rPr>
          <w:spacing w:val="1"/>
        </w:rPr>
        <w:t>r</w:t>
      </w:r>
      <w:r w:rsidRPr="00962821">
        <w:t>t a</w:t>
      </w:r>
      <w:r w:rsidRPr="00962821">
        <w:rPr>
          <w:spacing w:val="1"/>
        </w:rPr>
        <w:t xml:space="preserve"> </w:t>
      </w:r>
      <w:r w:rsidRPr="00962821">
        <w:t>h</w:t>
      </w:r>
      <w:r w:rsidRPr="00962821">
        <w:rPr>
          <w:spacing w:val="-3"/>
        </w:rPr>
        <w:t>i</w:t>
      </w:r>
      <w:r w:rsidRPr="00962821">
        <w:rPr>
          <w:spacing w:val="2"/>
        </w:rPr>
        <w:t>g</w:t>
      </w:r>
      <w:r w:rsidRPr="00962821">
        <w:t>h</w:t>
      </w:r>
      <w:r w:rsidRPr="00962821">
        <w:rPr>
          <w:spacing w:val="-3"/>
        </w:rPr>
        <w:t>e</w:t>
      </w:r>
      <w:r w:rsidRPr="00962821">
        <w:t>r</w:t>
      </w:r>
      <w:r w:rsidRPr="00962821">
        <w:rPr>
          <w:spacing w:val="2"/>
        </w:rPr>
        <w:t xml:space="preserve"> </w:t>
      </w:r>
      <w:r w:rsidRPr="00962821">
        <w:rPr>
          <w:spacing w:val="-2"/>
        </w:rPr>
        <w:t>v</w:t>
      </w:r>
      <w:r w:rsidRPr="00962821">
        <w:t>e</w:t>
      </w:r>
      <w:r w:rsidRPr="00962821">
        <w:rPr>
          <w:spacing w:val="1"/>
        </w:rPr>
        <w:t>r</w:t>
      </w:r>
      <w:r w:rsidRPr="00962821">
        <w:t>s</w:t>
      </w:r>
      <w:r w:rsidRPr="00962821">
        <w:rPr>
          <w:spacing w:val="-3"/>
        </w:rPr>
        <w:t>i</w:t>
      </w:r>
      <w:r w:rsidRPr="00962821">
        <w:t>on. If</w:t>
      </w:r>
      <w:r w:rsidRPr="00962821">
        <w:rPr>
          <w:spacing w:val="3"/>
        </w:rPr>
        <w:t xml:space="preserve"> </w:t>
      </w:r>
      <w:r w:rsidRPr="00962821">
        <w:t>indeed</w:t>
      </w:r>
      <w:r w:rsidRPr="00962821">
        <w:rPr>
          <w:spacing w:val="1"/>
        </w:rPr>
        <w:t xml:space="preserve"> </w:t>
      </w:r>
      <w:r w:rsidRPr="00962821">
        <w:rPr>
          <w:spacing w:val="-2"/>
        </w:rPr>
        <w:t>y</w:t>
      </w:r>
      <w:r w:rsidRPr="00962821">
        <w:t>ou ha</w:t>
      </w:r>
      <w:r w:rsidRPr="00962821">
        <w:rPr>
          <w:spacing w:val="-2"/>
        </w:rPr>
        <w:t>v</w:t>
      </w:r>
      <w:r w:rsidRPr="00962821">
        <w:t>e</w:t>
      </w:r>
      <w:r w:rsidRPr="00962821">
        <w:rPr>
          <w:spacing w:val="1"/>
        </w:rPr>
        <w:t xml:space="preserve"> </w:t>
      </w:r>
      <w:r w:rsidRPr="00962821">
        <w:t>a</w:t>
      </w:r>
      <w:r w:rsidRPr="00962821">
        <w:rPr>
          <w:spacing w:val="1"/>
        </w:rPr>
        <w:t xml:space="preserve"> </w:t>
      </w:r>
      <w:r w:rsidRPr="00962821">
        <w:rPr>
          <w:spacing w:val="-2"/>
        </w:rPr>
        <w:t>v</w:t>
      </w:r>
      <w:r w:rsidRPr="00962821">
        <w:t>e</w:t>
      </w:r>
      <w:r w:rsidRPr="00962821">
        <w:rPr>
          <w:spacing w:val="1"/>
        </w:rPr>
        <w:t>r</w:t>
      </w:r>
      <w:r w:rsidRPr="00962821">
        <w:t>sion</w:t>
      </w:r>
      <w:r w:rsidRPr="00962821">
        <w:rPr>
          <w:spacing w:val="1"/>
        </w:rPr>
        <w:t xml:space="preserve"> </w:t>
      </w:r>
      <w:r w:rsidRPr="00962821">
        <w:t>less</w:t>
      </w:r>
      <w:r w:rsidRPr="00962821">
        <w:rPr>
          <w:spacing w:val="1"/>
        </w:rPr>
        <w:t xml:space="preserve"> t</w:t>
      </w:r>
      <w:r w:rsidRPr="00962821">
        <w:t>han</w:t>
      </w:r>
      <w:r w:rsidRPr="00962821">
        <w:rPr>
          <w:spacing w:val="-4"/>
        </w:rPr>
        <w:t xml:space="preserve"> </w:t>
      </w:r>
      <w:r w:rsidRPr="00962821">
        <w:rPr>
          <w:spacing w:val="-2"/>
        </w:rPr>
        <w:t>v</w:t>
      </w:r>
      <w:r w:rsidRPr="00962821">
        <w:t>9</w:t>
      </w:r>
      <w:r w:rsidRPr="00962821">
        <w:rPr>
          <w:spacing w:val="1"/>
        </w:rPr>
        <w:t>.</w:t>
      </w:r>
      <w:r w:rsidRPr="00962821">
        <w:t>0c,</w:t>
      </w:r>
      <w:r w:rsidRPr="00962821">
        <w:rPr>
          <w:spacing w:val="3"/>
        </w:rPr>
        <w:t xml:space="preserve"> </w:t>
      </w:r>
      <w:r w:rsidRPr="00962821">
        <w:rPr>
          <w:spacing w:val="-2"/>
        </w:rPr>
        <w:t>y</w:t>
      </w:r>
      <w:r w:rsidRPr="00962821">
        <w:t>ou</w:t>
      </w:r>
      <w:r w:rsidRPr="00962821">
        <w:rPr>
          <w:spacing w:val="1"/>
        </w:rPr>
        <w:t xml:space="preserve"> </w:t>
      </w:r>
      <w:r w:rsidRPr="00962821">
        <w:t>a</w:t>
      </w:r>
      <w:r w:rsidRPr="00962821">
        <w:rPr>
          <w:spacing w:val="1"/>
        </w:rPr>
        <w:t>r</w:t>
      </w:r>
      <w:r w:rsidRPr="00962821">
        <w:t>e *</w:t>
      </w:r>
      <w:r w:rsidRPr="00962821">
        <w:rPr>
          <w:spacing w:val="-2"/>
        </w:rPr>
        <w:t>s</w:t>
      </w:r>
      <w:r w:rsidRPr="00962821">
        <w:rPr>
          <w:spacing w:val="1"/>
        </w:rPr>
        <w:t>tr</w:t>
      </w:r>
      <w:r w:rsidRPr="00962821">
        <w:t>o</w:t>
      </w:r>
      <w:r w:rsidRPr="00962821">
        <w:rPr>
          <w:spacing w:val="-3"/>
        </w:rPr>
        <w:t>n</w:t>
      </w:r>
      <w:r w:rsidRPr="00962821">
        <w:rPr>
          <w:spacing w:val="2"/>
        </w:rPr>
        <w:t>g</w:t>
      </w:r>
      <w:r w:rsidRPr="00962821">
        <w:t>l</w:t>
      </w:r>
      <w:r w:rsidRPr="00962821">
        <w:rPr>
          <w:spacing w:val="-2"/>
        </w:rPr>
        <w:t>y</w:t>
      </w:r>
      <w:r w:rsidRPr="00962821">
        <w:t>* u</w:t>
      </w:r>
      <w:r w:rsidRPr="00962821">
        <w:rPr>
          <w:spacing w:val="-2"/>
        </w:rPr>
        <w:t>r</w:t>
      </w:r>
      <w:r w:rsidRPr="00962821">
        <w:rPr>
          <w:spacing w:val="2"/>
        </w:rPr>
        <w:t>g</w:t>
      </w:r>
      <w:r w:rsidRPr="00962821">
        <w:t xml:space="preserve">ed </w:t>
      </w:r>
      <w:r w:rsidRPr="00962821">
        <w:rPr>
          <w:spacing w:val="1"/>
        </w:rPr>
        <w:t>t</w:t>
      </w:r>
      <w:r w:rsidRPr="00962821">
        <w:t>o</w:t>
      </w:r>
      <w:r w:rsidRPr="00962821">
        <w:rPr>
          <w:spacing w:val="1"/>
        </w:rPr>
        <w:t xml:space="preserve"> </w:t>
      </w:r>
      <w:r w:rsidRPr="00962821">
        <w:t>upd</w:t>
      </w:r>
      <w:r w:rsidRPr="00962821">
        <w:rPr>
          <w:spacing w:val="-3"/>
        </w:rPr>
        <w:t>a</w:t>
      </w:r>
      <w:r w:rsidRPr="00962821">
        <w:rPr>
          <w:spacing w:val="1"/>
        </w:rPr>
        <w:t>t</w:t>
      </w:r>
      <w:r w:rsidRPr="00962821">
        <w:t>e</w:t>
      </w:r>
      <w:r w:rsidRPr="00962821">
        <w:rPr>
          <w:spacing w:val="1"/>
        </w:rPr>
        <w:t xml:space="preserve"> </w:t>
      </w:r>
      <w:r w:rsidRPr="00962821">
        <w:rPr>
          <w:spacing w:val="-2"/>
        </w:rPr>
        <w:t>y</w:t>
      </w:r>
      <w:r w:rsidRPr="00962821">
        <w:t>our s</w:t>
      </w:r>
      <w:r w:rsidRPr="00962821">
        <w:rPr>
          <w:spacing w:val="-2"/>
        </w:rPr>
        <w:t>y</w:t>
      </w:r>
      <w:r w:rsidRPr="00962821">
        <w:t>s</w:t>
      </w:r>
      <w:r w:rsidRPr="00962821">
        <w:rPr>
          <w:spacing w:val="1"/>
        </w:rPr>
        <w:t>t</w:t>
      </w:r>
      <w:r w:rsidRPr="00962821">
        <w:t xml:space="preserve">em </w:t>
      </w:r>
      <w:r w:rsidRPr="00962821">
        <w:rPr>
          <w:spacing w:val="-3"/>
        </w:rPr>
        <w:t>w</w:t>
      </w:r>
      <w:r w:rsidRPr="00962821">
        <w:t>i</w:t>
      </w:r>
      <w:r w:rsidRPr="00962821">
        <w:rPr>
          <w:spacing w:val="1"/>
        </w:rPr>
        <w:t>t</w:t>
      </w:r>
      <w:r w:rsidRPr="00962821">
        <w:t>h</w:t>
      </w:r>
      <w:r w:rsidRPr="00962821">
        <w:rPr>
          <w:spacing w:val="1"/>
        </w:rPr>
        <w:t xml:space="preserve"> </w:t>
      </w:r>
      <w:r w:rsidRPr="00962821">
        <w:t>a</w:t>
      </w:r>
      <w:r w:rsidRPr="00962821">
        <w:rPr>
          <w:spacing w:val="1"/>
        </w:rPr>
        <w:t xml:space="preserve"> </w:t>
      </w:r>
      <w:r w:rsidRPr="00962821">
        <w:t xml:space="preserve">new </w:t>
      </w:r>
      <w:r w:rsidRPr="00962821">
        <w:rPr>
          <w:spacing w:val="-2"/>
        </w:rPr>
        <w:t>v</w:t>
      </w:r>
      <w:r w:rsidRPr="00962821">
        <w:t>ideo</w:t>
      </w:r>
      <w:r w:rsidRPr="00962821">
        <w:rPr>
          <w:spacing w:val="1"/>
        </w:rPr>
        <w:t xml:space="preserve"> </w:t>
      </w:r>
      <w:r w:rsidRPr="00962821">
        <w:t>ca</w:t>
      </w:r>
      <w:r w:rsidRPr="00962821">
        <w:rPr>
          <w:spacing w:val="1"/>
        </w:rPr>
        <w:t>r</w:t>
      </w:r>
      <w:r w:rsidRPr="00962821">
        <w:t>d</w:t>
      </w:r>
      <w:r w:rsidRPr="00962821">
        <w:rPr>
          <w:spacing w:val="1"/>
        </w:rPr>
        <w:t xml:space="preserve"> r</w:t>
      </w:r>
      <w:r w:rsidRPr="00962821">
        <w:rPr>
          <w:spacing w:val="-3"/>
        </w:rPr>
        <w:t>a</w:t>
      </w:r>
      <w:r w:rsidRPr="00962821">
        <w:rPr>
          <w:spacing w:val="1"/>
        </w:rPr>
        <w:t>t</w:t>
      </w:r>
      <w:r w:rsidRPr="00962821">
        <w:t xml:space="preserve">her </w:t>
      </w:r>
      <w:r w:rsidRPr="00962821">
        <w:rPr>
          <w:spacing w:val="1"/>
        </w:rPr>
        <w:t>t</w:t>
      </w:r>
      <w:r w:rsidRPr="00962821">
        <w:t xml:space="preserve">han </w:t>
      </w:r>
      <w:r w:rsidRPr="00962821">
        <w:rPr>
          <w:spacing w:val="1"/>
        </w:rPr>
        <w:t>r</w:t>
      </w:r>
      <w:r w:rsidRPr="00962821">
        <w:t>i</w:t>
      </w:r>
      <w:r w:rsidRPr="00962821">
        <w:rPr>
          <w:spacing w:val="-2"/>
        </w:rPr>
        <w:t>s</w:t>
      </w:r>
      <w:r w:rsidRPr="00962821">
        <w:t>k</w:t>
      </w:r>
      <w:r w:rsidRPr="00962821">
        <w:rPr>
          <w:spacing w:val="1"/>
        </w:rPr>
        <w:t xml:space="preserve"> </w:t>
      </w:r>
      <w:r w:rsidRPr="00962821">
        <w:t>upda</w:t>
      </w:r>
      <w:r w:rsidRPr="00962821">
        <w:rPr>
          <w:spacing w:val="1"/>
        </w:rPr>
        <w:t>t</w:t>
      </w:r>
      <w:r w:rsidRPr="00962821">
        <w:t>i</w:t>
      </w:r>
      <w:r w:rsidRPr="00962821">
        <w:rPr>
          <w:spacing w:val="-3"/>
        </w:rPr>
        <w:t>n</w:t>
      </w:r>
      <w:r w:rsidRPr="00962821">
        <w:t>g</w:t>
      </w:r>
      <w:r w:rsidRPr="00962821">
        <w:rPr>
          <w:spacing w:val="3"/>
        </w:rPr>
        <w:t xml:space="preserve"> </w:t>
      </w:r>
      <w:r w:rsidRPr="00962821">
        <w:rPr>
          <w:spacing w:val="-2"/>
        </w:rPr>
        <w:t>y</w:t>
      </w:r>
      <w:r w:rsidRPr="00962821">
        <w:t>our old</w:t>
      </w:r>
      <w:r w:rsidRPr="00962821">
        <w:rPr>
          <w:spacing w:val="1"/>
        </w:rPr>
        <w:t xml:space="preserve"> </w:t>
      </w:r>
      <w:r w:rsidRPr="00962821">
        <w:t>c</w:t>
      </w:r>
      <w:r w:rsidRPr="00962821">
        <w:rPr>
          <w:spacing w:val="-3"/>
        </w:rPr>
        <w:t>a</w:t>
      </w:r>
      <w:r w:rsidRPr="00962821">
        <w:rPr>
          <w:spacing w:val="1"/>
        </w:rPr>
        <w:t>r</w:t>
      </w:r>
      <w:r w:rsidRPr="00962821">
        <w:t>d wi</w:t>
      </w:r>
      <w:r w:rsidRPr="00962821">
        <w:rPr>
          <w:spacing w:val="2"/>
        </w:rPr>
        <w:t>t</w:t>
      </w:r>
      <w:r w:rsidRPr="00962821">
        <w:t>h</w:t>
      </w:r>
      <w:r w:rsidRPr="00962821">
        <w:rPr>
          <w:spacing w:val="1"/>
        </w:rPr>
        <w:t xml:space="preserve"> </w:t>
      </w:r>
      <w:r w:rsidRPr="00962821">
        <w:t>a</w:t>
      </w:r>
      <w:r w:rsidRPr="00962821">
        <w:rPr>
          <w:spacing w:val="1"/>
        </w:rPr>
        <w:t xml:space="preserve"> </w:t>
      </w:r>
      <w:r w:rsidRPr="00962821">
        <w:t>new</w:t>
      </w:r>
      <w:r w:rsidRPr="00962821">
        <w:rPr>
          <w:spacing w:val="-2"/>
        </w:rPr>
        <w:t xml:space="preserve"> v</w:t>
      </w:r>
      <w:r w:rsidRPr="00962821">
        <w:t>e</w:t>
      </w:r>
      <w:r w:rsidRPr="00962821">
        <w:rPr>
          <w:spacing w:val="1"/>
        </w:rPr>
        <w:t>r</w:t>
      </w:r>
      <w:r w:rsidRPr="00962821">
        <w:t>sion</w:t>
      </w:r>
      <w:r w:rsidRPr="00962821">
        <w:rPr>
          <w:spacing w:val="1"/>
        </w:rPr>
        <w:t xml:space="preserve"> </w:t>
      </w:r>
      <w:r w:rsidRPr="00962821">
        <w:rPr>
          <w:spacing w:val="-3"/>
        </w:rPr>
        <w:t>o</w:t>
      </w:r>
      <w:r w:rsidRPr="00962821">
        <w:t>f</w:t>
      </w:r>
      <w:r w:rsidRPr="00962821">
        <w:rPr>
          <w:spacing w:val="5"/>
        </w:rPr>
        <w:t xml:space="preserve"> </w:t>
      </w:r>
      <w:r w:rsidRPr="00962821">
        <w:t>Di</w:t>
      </w:r>
      <w:r w:rsidRPr="00962821">
        <w:rPr>
          <w:spacing w:val="-2"/>
        </w:rPr>
        <w:t>r</w:t>
      </w:r>
      <w:r w:rsidRPr="00962821">
        <w:t>ect</w:t>
      </w:r>
      <w:r w:rsidRPr="00962821">
        <w:rPr>
          <w:spacing w:val="2"/>
        </w:rPr>
        <w:t>X</w:t>
      </w:r>
      <w:r w:rsidRPr="00962821">
        <w:t>.</w:t>
      </w:r>
    </w:p>
    <w:p w:rsidR="009A3E20" w:rsidRPr="00962821" w:rsidRDefault="009A3E20" w:rsidP="00AE6572">
      <w:pPr>
        <w:rPr>
          <w:sz w:val="20"/>
          <w:szCs w:val="20"/>
        </w:rPr>
      </w:pPr>
      <w:r w:rsidRPr="00962821">
        <w:rPr>
          <w:spacing w:val="2"/>
        </w:rPr>
        <w:t>T</w:t>
      </w:r>
      <w:r w:rsidRPr="00962821">
        <w:t>o u</w:t>
      </w:r>
      <w:r w:rsidRPr="00962821">
        <w:rPr>
          <w:spacing w:val="-3"/>
        </w:rPr>
        <w:t>p</w:t>
      </w:r>
      <w:r w:rsidRPr="00962821">
        <w:rPr>
          <w:spacing w:val="2"/>
        </w:rPr>
        <w:t>g</w:t>
      </w:r>
      <w:r w:rsidRPr="00962821">
        <w:rPr>
          <w:spacing w:val="1"/>
        </w:rPr>
        <w:t>r</w:t>
      </w:r>
      <w:r w:rsidRPr="00962821">
        <w:t xml:space="preserve">ade </w:t>
      </w:r>
      <w:r w:rsidRPr="00962821">
        <w:rPr>
          <w:spacing w:val="-2"/>
        </w:rPr>
        <w:t>y</w:t>
      </w:r>
      <w:r w:rsidRPr="00962821">
        <w:t>our</w:t>
      </w:r>
      <w:r w:rsidRPr="00962821">
        <w:rPr>
          <w:spacing w:val="2"/>
        </w:rPr>
        <w:t xml:space="preserve"> </w:t>
      </w:r>
      <w:r w:rsidRPr="00962821">
        <w:t>s</w:t>
      </w:r>
      <w:r w:rsidRPr="00962821">
        <w:rPr>
          <w:spacing w:val="-2"/>
        </w:rPr>
        <w:t>y</w:t>
      </w:r>
      <w:r w:rsidRPr="00962821">
        <w:t>s</w:t>
      </w:r>
      <w:r w:rsidRPr="00962821">
        <w:rPr>
          <w:spacing w:val="1"/>
        </w:rPr>
        <w:t>t</w:t>
      </w:r>
      <w:r w:rsidRPr="00962821">
        <w:rPr>
          <w:spacing w:val="-3"/>
        </w:rPr>
        <w:t>e</w:t>
      </w:r>
      <w:r w:rsidRPr="00962821">
        <w:rPr>
          <w:spacing w:val="1"/>
        </w:rPr>
        <w:t>m</w:t>
      </w:r>
      <w:r w:rsidRPr="00962821">
        <w:t xml:space="preserve">, please </w:t>
      </w:r>
      <w:r w:rsidR="00733D49" w:rsidRPr="00962821">
        <w:t xml:space="preserve">go </w:t>
      </w:r>
      <w:r w:rsidRPr="00962821">
        <w:t xml:space="preserve">to </w:t>
      </w:r>
      <w:hyperlink r:id="rId14" w:history="1">
        <w:r w:rsidRPr="00962821">
          <w:rPr>
            <w:rStyle w:val="Hyperlink"/>
            <w:rFonts w:cs="Calibri"/>
            <w:color w:val="000000"/>
            <w:spacing w:val="-1"/>
            <w:sz w:val="22"/>
            <w:szCs w:val="22"/>
          </w:rPr>
          <w:t>http://www.microsoft.com/downloads/en/details.aspx?FamilyID=2da43d38-db71-4c1b-bc6a-9b6652cd92a3</w:t>
        </w:r>
      </w:hyperlink>
      <w:r w:rsidRPr="00962821">
        <w:t xml:space="preserve"> to</w:t>
      </w:r>
      <w:r w:rsidRPr="00962821">
        <w:rPr>
          <w:spacing w:val="1"/>
        </w:rPr>
        <w:t xml:space="preserve"> </w:t>
      </w:r>
      <w:r w:rsidRPr="00962821">
        <w:t>do</w:t>
      </w:r>
      <w:r w:rsidRPr="00962821">
        <w:rPr>
          <w:spacing w:val="-3"/>
        </w:rPr>
        <w:t>w</w:t>
      </w:r>
      <w:r w:rsidRPr="00962821">
        <w:t>nload</w:t>
      </w:r>
      <w:r w:rsidRPr="00962821">
        <w:rPr>
          <w:spacing w:val="1"/>
        </w:rPr>
        <w:t xml:space="preserve"> t</w:t>
      </w:r>
      <w:r w:rsidRPr="00962821">
        <w:t>he</w:t>
      </w:r>
      <w:r w:rsidRPr="00962821">
        <w:rPr>
          <w:spacing w:val="1"/>
        </w:rPr>
        <w:t xml:space="preserve"> </w:t>
      </w:r>
      <w:r w:rsidRPr="00962821">
        <w:t>c</w:t>
      </w:r>
      <w:r w:rsidRPr="00962821">
        <w:rPr>
          <w:spacing w:val="-3"/>
        </w:rPr>
        <w:t>o</w:t>
      </w:r>
      <w:r w:rsidRPr="00962821">
        <w:rPr>
          <w:spacing w:val="1"/>
        </w:rPr>
        <w:t>rr</w:t>
      </w:r>
      <w:r w:rsidRPr="00962821">
        <w:rPr>
          <w:spacing w:val="-3"/>
        </w:rPr>
        <w:t>e</w:t>
      </w:r>
      <w:r w:rsidRPr="00962821">
        <w:t xml:space="preserve">ct </w:t>
      </w:r>
      <w:r w:rsidRPr="00962821">
        <w:rPr>
          <w:spacing w:val="-2"/>
        </w:rPr>
        <w:t>v</w:t>
      </w:r>
      <w:r w:rsidRPr="00962821">
        <w:t>e</w:t>
      </w:r>
      <w:r w:rsidRPr="00962821">
        <w:rPr>
          <w:spacing w:val="1"/>
        </w:rPr>
        <w:t>r</w:t>
      </w:r>
      <w:r w:rsidRPr="00962821">
        <w:t xml:space="preserve">sion </w:t>
      </w:r>
      <w:r w:rsidRPr="00962821">
        <w:rPr>
          <w:spacing w:val="-3"/>
        </w:rPr>
        <w:t>o</w:t>
      </w:r>
      <w:r w:rsidRPr="00962821">
        <w:t>f</w:t>
      </w:r>
      <w:r w:rsidRPr="00962821">
        <w:rPr>
          <w:spacing w:val="5"/>
        </w:rPr>
        <w:t xml:space="preserve"> </w:t>
      </w:r>
      <w:r w:rsidRPr="00962821">
        <w:t>Di</w:t>
      </w:r>
      <w:r w:rsidRPr="00962821">
        <w:rPr>
          <w:spacing w:val="1"/>
        </w:rPr>
        <w:t>r</w:t>
      </w:r>
      <w:r w:rsidRPr="00962821">
        <w:t>e</w:t>
      </w:r>
      <w:r w:rsidRPr="00962821">
        <w:rPr>
          <w:spacing w:val="-2"/>
        </w:rPr>
        <w:t>c</w:t>
      </w:r>
      <w:r w:rsidRPr="00962821">
        <w:t>t</w:t>
      </w:r>
      <w:r w:rsidRPr="00962821">
        <w:rPr>
          <w:spacing w:val="2"/>
        </w:rPr>
        <w:t>X</w:t>
      </w:r>
      <w:r w:rsidRPr="00962821">
        <w:t xml:space="preserve">. </w:t>
      </w:r>
      <w:r w:rsidRPr="00962821">
        <w:rPr>
          <w:spacing w:val="-4"/>
        </w:rPr>
        <w:t>M</w:t>
      </w:r>
      <w:r w:rsidRPr="00962821">
        <w:t>a</w:t>
      </w:r>
      <w:r w:rsidRPr="00962821">
        <w:rPr>
          <w:spacing w:val="2"/>
        </w:rPr>
        <w:t>n</w:t>
      </w:r>
      <w:r w:rsidRPr="00962821">
        <w:t xml:space="preserve">y </w:t>
      </w:r>
      <w:r w:rsidRPr="00962821">
        <w:rPr>
          <w:spacing w:val="1"/>
        </w:rPr>
        <w:t>m</w:t>
      </w:r>
      <w:r w:rsidRPr="00962821">
        <w:t>a</w:t>
      </w:r>
      <w:r w:rsidRPr="00962821">
        <w:rPr>
          <w:spacing w:val="1"/>
        </w:rPr>
        <w:t>j</w:t>
      </w:r>
      <w:r w:rsidRPr="00962821">
        <w:rPr>
          <w:spacing w:val="-3"/>
        </w:rPr>
        <w:t>o</w:t>
      </w:r>
      <w:r w:rsidRPr="00962821">
        <w:t>r</w:t>
      </w:r>
      <w:r w:rsidRPr="00962821">
        <w:rPr>
          <w:spacing w:val="2"/>
        </w:rPr>
        <w:t xml:space="preserve"> </w:t>
      </w:r>
      <w:r w:rsidRPr="00962821">
        <w:rPr>
          <w:spacing w:val="-2"/>
        </w:rPr>
        <w:t>v</w:t>
      </w:r>
      <w:r w:rsidRPr="00962821">
        <w:t>ideo</w:t>
      </w:r>
      <w:r w:rsidRPr="00962821">
        <w:rPr>
          <w:spacing w:val="1"/>
        </w:rPr>
        <w:t xml:space="preserve"> </w:t>
      </w:r>
      <w:r w:rsidRPr="00962821">
        <w:t>ca</w:t>
      </w:r>
      <w:r w:rsidRPr="00962821">
        <w:rPr>
          <w:spacing w:val="1"/>
        </w:rPr>
        <w:t>r</w:t>
      </w:r>
      <w:r w:rsidRPr="00962821">
        <w:t>d</w:t>
      </w:r>
      <w:r w:rsidRPr="00962821">
        <w:rPr>
          <w:spacing w:val="-4"/>
        </w:rPr>
        <w:t xml:space="preserve"> </w:t>
      </w:r>
      <w:r w:rsidRPr="00962821">
        <w:rPr>
          <w:spacing w:val="1"/>
        </w:rPr>
        <w:t>m</w:t>
      </w:r>
      <w:r w:rsidRPr="00962821">
        <w:t>an</w:t>
      </w:r>
      <w:r w:rsidRPr="00962821">
        <w:rPr>
          <w:spacing w:val="-3"/>
        </w:rPr>
        <w:t>u</w:t>
      </w:r>
      <w:r w:rsidRPr="00962821">
        <w:rPr>
          <w:spacing w:val="3"/>
        </w:rPr>
        <w:t>f</w:t>
      </w:r>
      <w:r w:rsidRPr="00962821">
        <w:rPr>
          <w:spacing w:val="-3"/>
        </w:rPr>
        <w:t>a</w:t>
      </w:r>
      <w:r w:rsidRPr="00962821">
        <w:t>c</w:t>
      </w:r>
      <w:r w:rsidRPr="00962821">
        <w:rPr>
          <w:spacing w:val="1"/>
        </w:rPr>
        <w:t>t</w:t>
      </w:r>
      <w:r w:rsidRPr="00962821">
        <w:t>u</w:t>
      </w:r>
      <w:r w:rsidRPr="00962821">
        <w:rPr>
          <w:spacing w:val="1"/>
        </w:rPr>
        <w:t>r</w:t>
      </w:r>
      <w:r w:rsidRPr="00962821">
        <w:rPr>
          <w:spacing w:val="-3"/>
        </w:rPr>
        <w:t>e</w:t>
      </w:r>
      <w:r w:rsidRPr="00962821">
        <w:rPr>
          <w:spacing w:val="1"/>
        </w:rPr>
        <w:t>r</w:t>
      </w:r>
      <w:r w:rsidRPr="00962821">
        <w:t>s</w:t>
      </w:r>
      <w:r w:rsidRPr="00962821">
        <w:rPr>
          <w:spacing w:val="1"/>
        </w:rPr>
        <w:t xml:space="preserve"> </w:t>
      </w:r>
      <w:r w:rsidRPr="00962821">
        <w:rPr>
          <w:spacing w:val="-3"/>
        </w:rPr>
        <w:t>w</w:t>
      </w:r>
      <w:r w:rsidRPr="00962821">
        <w:t>ill ins</w:t>
      </w:r>
      <w:r w:rsidRPr="00962821">
        <w:rPr>
          <w:spacing w:val="1"/>
        </w:rPr>
        <w:t>t</w:t>
      </w:r>
      <w:r w:rsidRPr="00962821">
        <w:t xml:space="preserve">all </w:t>
      </w:r>
      <w:r w:rsidRPr="00962821">
        <w:rPr>
          <w:spacing w:val="1"/>
        </w:rPr>
        <w:t>t</w:t>
      </w:r>
      <w:r w:rsidRPr="00962821">
        <w:t>he</w:t>
      </w:r>
      <w:r w:rsidRPr="00962821">
        <w:rPr>
          <w:spacing w:val="1"/>
        </w:rPr>
        <w:t xml:space="preserve"> </w:t>
      </w:r>
      <w:r w:rsidRPr="00962821">
        <w:t>op</w:t>
      </w:r>
      <w:r w:rsidRPr="00962821">
        <w:rPr>
          <w:spacing w:val="1"/>
        </w:rPr>
        <w:t>t</w:t>
      </w:r>
      <w:r w:rsidRPr="00962821">
        <w:rPr>
          <w:spacing w:val="-3"/>
        </w:rPr>
        <w:t>i</w:t>
      </w:r>
      <w:r w:rsidRPr="00962821">
        <w:rPr>
          <w:spacing w:val="1"/>
        </w:rPr>
        <w:t>m</w:t>
      </w:r>
      <w:r w:rsidRPr="00962821">
        <w:t>al</w:t>
      </w:r>
      <w:r w:rsidRPr="00962821">
        <w:rPr>
          <w:spacing w:val="1"/>
        </w:rPr>
        <w:t xml:space="preserve"> </w:t>
      </w:r>
      <w:r w:rsidRPr="00962821">
        <w:rPr>
          <w:spacing w:val="-2"/>
        </w:rPr>
        <w:t>v</w:t>
      </w:r>
      <w:r w:rsidRPr="00962821">
        <w:t>e</w:t>
      </w:r>
      <w:r w:rsidRPr="00962821">
        <w:rPr>
          <w:spacing w:val="1"/>
        </w:rPr>
        <w:t>r</w:t>
      </w:r>
      <w:r w:rsidRPr="00962821">
        <w:t>sion</w:t>
      </w:r>
      <w:r w:rsidRPr="00962821">
        <w:rPr>
          <w:spacing w:val="1"/>
        </w:rPr>
        <w:t xml:space="preserve"> </w:t>
      </w:r>
      <w:r w:rsidRPr="00962821">
        <w:rPr>
          <w:spacing w:val="-3"/>
        </w:rPr>
        <w:t>o</w:t>
      </w:r>
      <w:r w:rsidRPr="00962821">
        <w:t>f</w:t>
      </w:r>
      <w:r w:rsidRPr="00962821">
        <w:rPr>
          <w:spacing w:val="3"/>
        </w:rPr>
        <w:t xml:space="preserve"> </w:t>
      </w:r>
      <w:r w:rsidRPr="00962821">
        <w:t>Di</w:t>
      </w:r>
      <w:r w:rsidRPr="00962821">
        <w:rPr>
          <w:spacing w:val="1"/>
        </w:rPr>
        <w:t>r</w:t>
      </w:r>
      <w:r w:rsidRPr="00962821">
        <w:t>e</w:t>
      </w:r>
      <w:r w:rsidRPr="00962821">
        <w:rPr>
          <w:spacing w:val="-2"/>
        </w:rPr>
        <w:t>c</w:t>
      </w:r>
      <w:r w:rsidRPr="00962821">
        <w:rPr>
          <w:spacing w:val="1"/>
        </w:rPr>
        <w:t>t</w:t>
      </w:r>
      <w:r w:rsidRPr="00962821">
        <w:t>X</w:t>
      </w:r>
      <w:r w:rsidRPr="00962821">
        <w:rPr>
          <w:spacing w:val="1"/>
        </w:rPr>
        <w:t xml:space="preserve"> </w:t>
      </w:r>
      <w:r w:rsidRPr="00962821">
        <w:t>as pa</w:t>
      </w:r>
      <w:r w:rsidRPr="00962821">
        <w:rPr>
          <w:spacing w:val="-2"/>
        </w:rPr>
        <w:t>r</w:t>
      </w:r>
      <w:r w:rsidRPr="00962821">
        <w:t>t</w:t>
      </w:r>
      <w:r w:rsidRPr="00962821">
        <w:rPr>
          <w:spacing w:val="3"/>
        </w:rPr>
        <w:t xml:space="preserve"> </w:t>
      </w:r>
      <w:r w:rsidRPr="00962821">
        <w:rPr>
          <w:spacing w:val="-3"/>
        </w:rPr>
        <w:t>o</w:t>
      </w:r>
      <w:r w:rsidRPr="00962821">
        <w:t xml:space="preserve">f </w:t>
      </w:r>
      <w:r w:rsidRPr="00962821">
        <w:rPr>
          <w:spacing w:val="1"/>
        </w:rPr>
        <w:t>t</w:t>
      </w:r>
      <w:r w:rsidRPr="00962821">
        <w:t>he ins</w:t>
      </w:r>
      <w:r w:rsidRPr="00962821">
        <w:rPr>
          <w:spacing w:val="1"/>
        </w:rPr>
        <w:t>t</w:t>
      </w:r>
      <w:r w:rsidRPr="00962821">
        <w:t>alla</w:t>
      </w:r>
      <w:r w:rsidRPr="00962821">
        <w:rPr>
          <w:spacing w:val="1"/>
        </w:rPr>
        <w:t>t</w:t>
      </w:r>
      <w:r w:rsidRPr="00962821">
        <w:t>ion</w:t>
      </w:r>
      <w:r w:rsidRPr="00962821">
        <w:rPr>
          <w:spacing w:val="1"/>
        </w:rPr>
        <w:t xml:space="preserve"> </w:t>
      </w:r>
      <w:r w:rsidRPr="00962821">
        <w:rPr>
          <w:spacing w:val="-3"/>
        </w:rPr>
        <w:t>o</w:t>
      </w:r>
      <w:r w:rsidRPr="00962821">
        <w:t>f</w:t>
      </w:r>
      <w:r w:rsidRPr="00962821">
        <w:rPr>
          <w:spacing w:val="3"/>
        </w:rPr>
        <w:t xml:space="preserve"> </w:t>
      </w:r>
      <w:r w:rsidRPr="00962821">
        <w:rPr>
          <w:spacing w:val="1"/>
        </w:rPr>
        <w:t>t</w:t>
      </w:r>
      <w:r w:rsidRPr="00962821">
        <w:t xml:space="preserve">he </w:t>
      </w:r>
      <w:r w:rsidRPr="00962821">
        <w:rPr>
          <w:spacing w:val="-2"/>
        </w:rPr>
        <w:t>v</w:t>
      </w:r>
      <w:r w:rsidRPr="00962821">
        <w:t>ideo</w:t>
      </w:r>
      <w:r w:rsidRPr="00962821">
        <w:rPr>
          <w:spacing w:val="1"/>
        </w:rPr>
        <w:t xml:space="preserve"> </w:t>
      </w:r>
      <w:r w:rsidRPr="00962821">
        <w:t>ca</w:t>
      </w:r>
      <w:r w:rsidRPr="00962821">
        <w:rPr>
          <w:spacing w:val="1"/>
        </w:rPr>
        <w:t>r</w:t>
      </w:r>
      <w:r w:rsidRPr="00962821">
        <w:t>d</w:t>
      </w:r>
      <w:r w:rsidRPr="00962821">
        <w:rPr>
          <w:spacing w:val="1"/>
        </w:rPr>
        <w:t xml:space="preserve"> </w:t>
      </w:r>
      <w:r w:rsidRPr="00962821">
        <w:rPr>
          <w:spacing w:val="-3"/>
        </w:rPr>
        <w:t>d</w:t>
      </w:r>
      <w:r w:rsidRPr="00962821">
        <w:rPr>
          <w:spacing w:val="1"/>
        </w:rPr>
        <w:t>r</w:t>
      </w:r>
      <w:r w:rsidRPr="00962821">
        <w:t>i</w:t>
      </w:r>
      <w:r w:rsidRPr="00962821">
        <w:rPr>
          <w:spacing w:val="-2"/>
        </w:rPr>
        <w:t>v</w:t>
      </w:r>
      <w:r w:rsidRPr="00962821">
        <w:t>e</w:t>
      </w:r>
      <w:r w:rsidRPr="00962821">
        <w:rPr>
          <w:spacing w:val="1"/>
        </w:rPr>
        <w:t>r</w:t>
      </w:r>
      <w:r w:rsidRPr="00962821">
        <w:t>s.</w:t>
      </w:r>
    </w:p>
    <w:p w:rsidR="009A3E20" w:rsidRDefault="00C703EC">
      <w:pPr>
        <w:widowControl w:val="0"/>
        <w:autoSpaceDE w:val="0"/>
        <w:spacing w:line="264" w:lineRule="auto"/>
        <w:ind w:left="581" w:right="453" w:firstLine="31"/>
        <w:jc w:val="both"/>
        <w:rPr>
          <w:rFonts w:cs="Calibri"/>
          <w:b/>
          <w:bCs/>
          <w:i/>
          <w:iCs/>
          <w:color w:val="000000"/>
          <w:sz w:val="22"/>
          <w:szCs w:val="22"/>
        </w:rPr>
      </w:pPr>
      <w:r w:rsidRPr="00962821">
        <w:rPr>
          <w:rFonts w:cs="Calibri"/>
          <w:noProof/>
          <w:color w:val="000000"/>
          <w:sz w:val="20"/>
          <w:szCs w:val="20"/>
          <w:lang w:val="en-GB" w:eastAsia="en-GB"/>
        </w:rPr>
        <w:drawing>
          <wp:inline distT="0" distB="0" distL="0" distR="0">
            <wp:extent cx="295275" cy="295275"/>
            <wp:effectExtent l="0" t="0" r="9525"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solidFill>
                      <a:srgbClr val="FFFFFF"/>
                    </a:solidFill>
                    <a:ln>
                      <a:noFill/>
                    </a:ln>
                  </pic:spPr>
                </pic:pic>
              </a:graphicData>
            </a:graphic>
          </wp:inline>
        </w:drawing>
      </w:r>
      <w:r w:rsidR="009A3E20" w:rsidRPr="00962821">
        <w:rPr>
          <w:rFonts w:cs="Calibri"/>
          <w:color w:val="000000"/>
          <w:sz w:val="20"/>
          <w:szCs w:val="20"/>
        </w:rPr>
        <w:t xml:space="preserve"> </w:t>
      </w:r>
      <w:r w:rsidR="009A3E20" w:rsidRPr="00962821">
        <w:rPr>
          <w:rFonts w:cs="Calibri"/>
          <w:b/>
          <w:bCs/>
          <w:i/>
          <w:iCs/>
          <w:color w:val="000000"/>
          <w:spacing w:val="-1"/>
          <w:sz w:val="22"/>
          <w:szCs w:val="22"/>
        </w:rPr>
        <w:t>B</w:t>
      </w:r>
      <w:r w:rsidR="009A3E20" w:rsidRPr="00962821">
        <w:rPr>
          <w:rFonts w:cs="Calibri"/>
          <w:b/>
          <w:bCs/>
          <w:i/>
          <w:iCs/>
          <w:color w:val="000000"/>
          <w:sz w:val="22"/>
          <w:szCs w:val="22"/>
        </w:rPr>
        <w:t>e</w:t>
      </w:r>
      <w:r w:rsidR="009A3E20" w:rsidRPr="00962821">
        <w:rPr>
          <w:rFonts w:cs="Calibri"/>
          <w:b/>
          <w:bCs/>
          <w:i/>
          <w:iCs/>
          <w:color w:val="000000"/>
          <w:spacing w:val="1"/>
          <w:sz w:val="22"/>
          <w:szCs w:val="22"/>
        </w:rPr>
        <w:t>f</w:t>
      </w:r>
      <w:r w:rsidR="009A3E20" w:rsidRPr="00962821">
        <w:rPr>
          <w:rFonts w:cs="Calibri"/>
          <w:b/>
          <w:bCs/>
          <w:i/>
          <w:iCs/>
          <w:color w:val="000000"/>
          <w:sz w:val="22"/>
          <w:szCs w:val="22"/>
        </w:rPr>
        <w:t>ore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chang</w:t>
      </w:r>
      <w:r w:rsidR="009A3E20" w:rsidRPr="00962821">
        <w:rPr>
          <w:rFonts w:cs="Calibri"/>
          <w:b/>
          <w:bCs/>
          <w:i/>
          <w:iCs/>
          <w:color w:val="000000"/>
          <w:spacing w:val="1"/>
          <w:sz w:val="22"/>
          <w:szCs w:val="22"/>
        </w:rPr>
        <w:t>i</w:t>
      </w:r>
      <w:r w:rsidR="009A3E20" w:rsidRPr="00962821">
        <w:rPr>
          <w:rFonts w:cs="Calibri"/>
          <w:b/>
          <w:bCs/>
          <w:i/>
          <w:iCs/>
          <w:color w:val="000000"/>
          <w:sz w:val="22"/>
          <w:szCs w:val="22"/>
        </w:rPr>
        <w:t>ng</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or </w:t>
      </w:r>
      <w:r w:rsidR="009A3E20" w:rsidRPr="00962821">
        <w:rPr>
          <w:rFonts w:cs="Calibri"/>
          <w:b/>
          <w:bCs/>
          <w:i/>
          <w:iCs/>
          <w:color w:val="000000"/>
          <w:spacing w:val="-1"/>
          <w:sz w:val="22"/>
          <w:szCs w:val="22"/>
        </w:rPr>
        <w:t>u</w:t>
      </w:r>
      <w:r w:rsidR="009A3E20" w:rsidRPr="00962821">
        <w:rPr>
          <w:rFonts w:cs="Calibri"/>
          <w:b/>
          <w:bCs/>
          <w:i/>
          <w:iCs/>
          <w:color w:val="000000"/>
          <w:spacing w:val="-3"/>
          <w:sz w:val="22"/>
          <w:szCs w:val="22"/>
        </w:rPr>
        <w:t>p</w:t>
      </w:r>
      <w:r w:rsidR="009A3E20" w:rsidRPr="00962821">
        <w:rPr>
          <w:rFonts w:cs="Calibri"/>
          <w:b/>
          <w:bCs/>
          <w:i/>
          <w:iCs/>
          <w:color w:val="000000"/>
          <w:sz w:val="22"/>
          <w:szCs w:val="22"/>
        </w:rPr>
        <w:t>grad</w:t>
      </w:r>
      <w:r w:rsidR="009A3E20" w:rsidRPr="00962821">
        <w:rPr>
          <w:rFonts w:cs="Calibri"/>
          <w:b/>
          <w:bCs/>
          <w:i/>
          <w:iCs/>
          <w:color w:val="000000"/>
          <w:spacing w:val="1"/>
          <w:sz w:val="22"/>
          <w:szCs w:val="22"/>
        </w:rPr>
        <w:t>i</w:t>
      </w:r>
      <w:r w:rsidR="009A3E20" w:rsidRPr="00962821">
        <w:rPr>
          <w:rFonts w:cs="Calibri"/>
          <w:b/>
          <w:bCs/>
          <w:i/>
          <w:iCs/>
          <w:color w:val="000000"/>
          <w:sz w:val="22"/>
          <w:szCs w:val="22"/>
        </w:rPr>
        <w:t>ng</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w:t>
      </w:r>
      <w:r w:rsidR="009A3E20" w:rsidRPr="00962821">
        <w:rPr>
          <w:rFonts w:cs="Calibri"/>
          <w:b/>
          <w:bCs/>
          <w:i/>
          <w:iCs/>
          <w:color w:val="000000"/>
          <w:spacing w:val="-3"/>
          <w:sz w:val="22"/>
          <w:szCs w:val="22"/>
        </w:rPr>
        <w:t>u</w:t>
      </w:r>
      <w:r w:rsidR="009A3E20" w:rsidRPr="00962821">
        <w:rPr>
          <w:rFonts w:cs="Calibri"/>
          <w:b/>
          <w:bCs/>
          <w:i/>
          <w:iCs/>
          <w:color w:val="000000"/>
          <w:sz w:val="22"/>
          <w:szCs w:val="22"/>
        </w:rPr>
        <w:t>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sy</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e</w:t>
      </w:r>
      <w:r w:rsidR="009A3E20" w:rsidRPr="00962821">
        <w:rPr>
          <w:rFonts w:cs="Calibri"/>
          <w:b/>
          <w:bCs/>
          <w:i/>
          <w:iCs/>
          <w:color w:val="000000"/>
          <w:spacing w:val="-2"/>
          <w:sz w:val="22"/>
          <w:szCs w:val="22"/>
        </w:rPr>
        <w:t>m</w:t>
      </w:r>
      <w:r w:rsidR="009A3E20" w:rsidRPr="00962821">
        <w:rPr>
          <w:rFonts w:cs="Calibri"/>
          <w:b/>
          <w:bCs/>
          <w:i/>
          <w:iCs/>
          <w:color w:val="000000"/>
          <w:sz w:val="22"/>
          <w:szCs w:val="22"/>
        </w:rPr>
        <w:t>,</w:t>
      </w:r>
      <w:r w:rsidR="009A3E20" w:rsidRPr="00962821">
        <w:rPr>
          <w:rFonts w:cs="Calibri"/>
          <w:b/>
          <w:bCs/>
          <w:i/>
          <w:iCs/>
          <w:color w:val="000000"/>
          <w:spacing w:val="3"/>
          <w:sz w:val="22"/>
          <w:szCs w:val="22"/>
        </w:rPr>
        <w:t xml:space="preserve"> </w:t>
      </w:r>
      <w:r w:rsidR="009A3E20" w:rsidRPr="00962821">
        <w:rPr>
          <w:rFonts w:cs="Calibri"/>
          <w:b/>
          <w:bCs/>
          <w:i/>
          <w:iCs/>
          <w:color w:val="000000"/>
          <w:spacing w:val="-3"/>
          <w:sz w:val="22"/>
          <w:szCs w:val="22"/>
        </w:rPr>
        <w:t>y</w:t>
      </w:r>
      <w:r w:rsidR="009A3E20" w:rsidRPr="00962821">
        <w:rPr>
          <w:rFonts w:cs="Calibri"/>
          <w:b/>
          <w:bCs/>
          <w:i/>
          <w:iCs/>
          <w:color w:val="000000"/>
          <w:sz w:val="22"/>
          <w:szCs w:val="22"/>
        </w:rPr>
        <w:t>ou</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mu</w:t>
      </w:r>
      <w:r w:rsidR="009A3E20" w:rsidRPr="00962821">
        <w:rPr>
          <w:rFonts w:cs="Calibri"/>
          <w:b/>
          <w:bCs/>
          <w:i/>
          <w:iCs/>
          <w:color w:val="000000"/>
          <w:spacing w:val="-3"/>
          <w:sz w:val="22"/>
          <w:szCs w:val="22"/>
        </w:rPr>
        <w:t>s</w:t>
      </w:r>
      <w:r w:rsidR="009A3E20" w:rsidRPr="00962821">
        <w:rPr>
          <w:rFonts w:cs="Calibri"/>
          <w:b/>
          <w:bCs/>
          <w:i/>
          <w:iCs/>
          <w:color w:val="000000"/>
          <w:sz w:val="22"/>
          <w:szCs w:val="22"/>
        </w:rPr>
        <w:t>t make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sure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w:t>
      </w:r>
      <w:r w:rsidR="009A3E20" w:rsidRPr="00962821">
        <w:rPr>
          <w:rFonts w:cs="Calibri"/>
          <w:b/>
          <w:bCs/>
          <w:i/>
          <w:iCs/>
          <w:color w:val="000000"/>
          <w:spacing w:val="-3"/>
          <w:sz w:val="22"/>
          <w:szCs w:val="22"/>
        </w:rPr>
        <w:t>o</w:t>
      </w:r>
      <w:r w:rsidR="009A3E20" w:rsidRPr="00962821">
        <w:rPr>
          <w:rFonts w:cs="Calibri"/>
          <w:b/>
          <w:bCs/>
          <w:i/>
          <w:iCs/>
          <w:color w:val="000000"/>
          <w:sz w:val="22"/>
          <w:szCs w:val="22"/>
        </w:rPr>
        <w:t>ur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sys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e</w:t>
      </w:r>
      <w:r w:rsidR="009A3E20" w:rsidRPr="00962821">
        <w:rPr>
          <w:rFonts w:cs="Calibri"/>
          <w:b/>
          <w:bCs/>
          <w:i/>
          <w:iCs/>
          <w:color w:val="000000"/>
          <w:sz w:val="22"/>
          <w:szCs w:val="22"/>
        </w:rPr>
        <w:t>m hard</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1"/>
          <w:sz w:val="22"/>
          <w:szCs w:val="22"/>
        </w:rPr>
        <w:t>u</w:t>
      </w:r>
      <w:r w:rsidR="009A3E20" w:rsidRPr="00962821">
        <w:rPr>
          <w:rFonts w:cs="Calibri"/>
          <w:b/>
          <w:bCs/>
          <w:i/>
          <w:iCs/>
          <w:color w:val="000000"/>
          <w:sz w:val="22"/>
          <w:szCs w:val="22"/>
        </w:rPr>
        <w:t>ppo</w:t>
      </w:r>
      <w:r w:rsidR="009A3E20" w:rsidRPr="00962821">
        <w:rPr>
          <w:rFonts w:cs="Calibri"/>
          <w:b/>
          <w:bCs/>
          <w:i/>
          <w:iCs/>
          <w:color w:val="000000"/>
          <w:spacing w:val="-2"/>
          <w:sz w:val="22"/>
          <w:szCs w:val="22"/>
        </w:rPr>
        <w:t>r</w:t>
      </w:r>
      <w:r w:rsidR="009A3E20" w:rsidRPr="00962821">
        <w:rPr>
          <w:rFonts w:cs="Calibri"/>
          <w:b/>
          <w:bCs/>
          <w:i/>
          <w:iCs/>
          <w:color w:val="000000"/>
          <w:spacing w:val="1"/>
          <w:sz w:val="22"/>
          <w:szCs w:val="22"/>
        </w:rPr>
        <w:t>t</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D</w:t>
      </w:r>
      <w:r w:rsidR="009A3E20" w:rsidRPr="00962821">
        <w:rPr>
          <w:rFonts w:cs="Calibri"/>
          <w:b/>
          <w:bCs/>
          <w:i/>
          <w:iCs/>
          <w:color w:val="000000"/>
          <w:spacing w:val="1"/>
          <w:sz w:val="22"/>
          <w:szCs w:val="22"/>
        </w:rPr>
        <w:t>i</w:t>
      </w:r>
      <w:r w:rsidR="009A3E20" w:rsidRPr="00962821">
        <w:rPr>
          <w:rFonts w:cs="Calibri"/>
          <w:b/>
          <w:bCs/>
          <w:i/>
          <w:iCs/>
          <w:color w:val="000000"/>
          <w:spacing w:val="-2"/>
          <w:sz w:val="22"/>
          <w:szCs w:val="22"/>
        </w:rPr>
        <w:t>r</w:t>
      </w:r>
      <w:r w:rsidR="009A3E20" w:rsidRPr="00962821">
        <w:rPr>
          <w:rFonts w:cs="Calibri"/>
          <w:b/>
          <w:bCs/>
          <w:i/>
          <w:iCs/>
          <w:color w:val="000000"/>
          <w:sz w:val="22"/>
          <w:szCs w:val="22"/>
        </w:rPr>
        <w:t>ec</w:t>
      </w:r>
      <w:r w:rsidR="009A3E20" w:rsidRPr="00962821">
        <w:rPr>
          <w:rFonts w:cs="Calibri"/>
          <w:b/>
          <w:bCs/>
          <w:i/>
          <w:iCs/>
          <w:color w:val="000000"/>
          <w:spacing w:val="1"/>
          <w:sz w:val="22"/>
          <w:szCs w:val="22"/>
        </w:rPr>
        <w:t>t</w:t>
      </w:r>
      <w:r w:rsidR="009A3E20" w:rsidRPr="00962821">
        <w:rPr>
          <w:rFonts w:cs="Calibri"/>
          <w:b/>
          <w:bCs/>
          <w:i/>
          <w:iCs/>
          <w:color w:val="000000"/>
          <w:sz w:val="22"/>
          <w:szCs w:val="22"/>
        </w:rPr>
        <w:t>X</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v9</w:t>
      </w:r>
      <w:r w:rsidR="009A3E20" w:rsidRPr="00962821">
        <w:rPr>
          <w:rFonts w:cs="Calibri"/>
          <w:b/>
          <w:bCs/>
          <w:i/>
          <w:iCs/>
          <w:color w:val="000000"/>
          <w:spacing w:val="1"/>
          <w:sz w:val="22"/>
          <w:szCs w:val="22"/>
        </w:rPr>
        <w:t>.</w:t>
      </w:r>
      <w:r w:rsidR="009A3E20" w:rsidRPr="00962821">
        <w:rPr>
          <w:rFonts w:cs="Calibri"/>
          <w:b/>
          <w:bCs/>
          <w:i/>
          <w:iCs/>
          <w:color w:val="000000"/>
          <w:sz w:val="22"/>
          <w:szCs w:val="22"/>
        </w:rPr>
        <w:t>0c</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or h</w:t>
      </w:r>
      <w:r w:rsidR="009A3E20" w:rsidRPr="00962821">
        <w:rPr>
          <w:rFonts w:cs="Calibri"/>
          <w:b/>
          <w:bCs/>
          <w:i/>
          <w:iCs/>
          <w:color w:val="000000"/>
          <w:spacing w:val="1"/>
          <w:sz w:val="22"/>
          <w:szCs w:val="22"/>
        </w:rPr>
        <w:t>i</w:t>
      </w:r>
      <w:r w:rsidR="009A3E20" w:rsidRPr="00962821">
        <w:rPr>
          <w:rFonts w:cs="Calibri"/>
          <w:b/>
          <w:bCs/>
          <w:i/>
          <w:iCs/>
          <w:color w:val="000000"/>
          <w:sz w:val="22"/>
          <w:szCs w:val="22"/>
        </w:rPr>
        <w:t>gh</w:t>
      </w:r>
      <w:r w:rsidR="009A3E20" w:rsidRPr="00962821">
        <w:rPr>
          <w:rFonts w:cs="Calibri"/>
          <w:b/>
          <w:bCs/>
          <w:i/>
          <w:iCs/>
          <w:color w:val="000000"/>
          <w:spacing w:val="-3"/>
          <w:sz w:val="22"/>
          <w:szCs w:val="22"/>
        </w:rPr>
        <w:t>e</w:t>
      </w:r>
      <w:r w:rsidR="009A3E20" w:rsidRPr="00962821">
        <w:rPr>
          <w:rFonts w:cs="Calibri"/>
          <w:b/>
          <w:bCs/>
          <w:i/>
          <w:iCs/>
          <w:color w:val="000000"/>
          <w:sz w:val="22"/>
          <w:szCs w:val="22"/>
        </w:rPr>
        <w:t>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a</w:t>
      </w:r>
      <w:r w:rsidR="009A3E20" w:rsidRPr="00962821">
        <w:rPr>
          <w:rFonts w:cs="Calibri"/>
          <w:b/>
          <w:bCs/>
          <w:i/>
          <w:iCs/>
          <w:color w:val="000000"/>
          <w:spacing w:val="-3"/>
          <w:sz w:val="22"/>
          <w:szCs w:val="22"/>
        </w:rPr>
        <w:t>n</w:t>
      </w:r>
      <w:r w:rsidR="009A3E20" w:rsidRPr="00962821">
        <w:rPr>
          <w:rFonts w:cs="Calibri"/>
          <w:b/>
          <w:bCs/>
          <w:i/>
          <w:iCs/>
          <w:color w:val="000000"/>
          <w:sz w:val="22"/>
          <w:szCs w:val="22"/>
        </w:rPr>
        <w:t>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P</w:t>
      </w:r>
      <w:r w:rsidR="009A3E20" w:rsidRPr="00962821">
        <w:rPr>
          <w:rFonts w:cs="Calibri"/>
          <w:b/>
          <w:bCs/>
          <w:i/>
          <w:iCs/>
          <w:color w:val="000000"/>
          <w:spacing w:val="1"/>
          <w:sz w:val="22"/>
          <w:szCs w:val="22"/>
        </w:rPr>
        <w:t>i</w:t>
      </w:r>
      <w:r w:rsidR="009A3E20" w:rsidRPr="00962821">
        <w:rPr>
          <w:rFonts w:cs="Calibri"/>
          <w:b/>
          <w:bCs/>
          <w:i/>
          <w:iCs/>
          <w:color w:val="000000"/>
          <w:sz w:val="22"/>
          <w:szCs w:val="22"/>
        </w:rPr>
        <w:t xml:space="preserve">xel </w:t>
      </w:r>
      <w:r w:rsidR="009A3E20" w:rsidRPr="00962821">
        <w:rPr>
          <w:rFonts w:cs="Calibri"/>
          <w:b/>
          <w:bCs/>
          <w:i/>
          <w:iCs/>
          <w:color w:val="000000"/>
          <w:spacing w:val="-1"/>
          <w:sz w:val="22"/>
          <w:szCs w:val="22"/>
        </w:rPr>
        <w:t>S</w:t>
      </w:r>
      <w:r w:rsidR="009A3E20" w:rsidRPr="00962821">
        <w:rPr>
          <w:rFonts w:cs="Calibri"/>
          <w:b/>
          <w:bCs/>
          <w:i/>
          <w:iCs/>
          <w:color w:val="000000"/>
          <w:sz w:val="22"/>
          <w:szCs w:val="22"/>
        </w:rPr>
        <w:t>hader 2</w:t>
      </w:r>
      <w:r w:rsidR="009A3E20" w:rsidRPr="00962821">
        <w:rPr>
          <w:rFonts w:cs="Calibri"/>
          <w:b/>
          <w:bCs/>
          <w:i/>
          <w:iCs/>
          <w:color w:val="000000"/>
          <w:spacing w:val="1"/>
          <w:sz w:val="22"/>
          <w:szCs w:val="22"/>
        </w:rPr>
        <w:t>.</w:t>
      </w:r>
      <w:r w:rsidR="009A3E20" w:rsidRPr="00962821">
        <w:rPr>
          <w:rFonts w:cs="Calibri"/>
          <w:b/>
          <w:bCs/>
          <w:i/>
          <w:iCs/>
          <w:color w:val="000000"/>
          <w:spacing w:val="-3"/>
          <w:sz w:val="22"/>
          <w:szCs w:val="22"/>
        </w:rPr>
        <w:t>0</w:t>
      </w:r>
      <w:r w:rsidR="009A3E20" w:rsidRPr="00962821">
        <w:rPr>
          <w:rFonts w:cs="Calibri"/>
          <w:b/>
          <w:bCs/>
          <w:i/>
          <w:iCs/>
          <w:color w:val="000000"/>
          <w:sz w:val="22"/>
          <w:szCs w:val="22"/>
        </w:rPr>
        <w:t>.</w:t>
      </w:r>
      <w:r w:rsidR="009A3E20" w:rsidRPr="00962821">
        <w:rPr>
          <w:rFonts w:cs="Calibri"/>
          <w:b/>
          <w:bCs/>
          <w:i/>
          <w:iCs/>
          <w:color w:val="000000"/>
          <w:spacing w:val="3"/>
          <w:sz w:val="22"/>
          <w:szCs w:val="22"/>
        </w:rPr>
        <w:t xml:space="preserve"> </w:t>
      </w:r>
      <w:r w:rsidR="009A3E20" w:rsidRPr="00962821">
        <w:rPr>
          <w:rFonts w:cs="Calibri"/>
          <w:b/>
          <w:bCs/>
          <w:i/>
          <w:iCs/>
          <w:color w:val="000000"/>
          <w:spacing w:val="-1"/>
          <w:sz w:val="22"/>
          <w:szCs w:val="22"/>
        </w:rPr>
        <w:t>D</w:t>
      </w:r>
      <w:r w:rsidR="009A3E20" w:rsidRPr="00962821">
        <w:rPr>
          <w:rFonts w:cs="Calibri"/>
          <w:b/>
          <w:bCs/>
          <w:i/>
          <w:iCs/>
          <w:color w:val="000000"/>
          <w:sz w:val="22"/>
          <w:szCs w:val="22"/>
        </w:rPr>
        <w:t>o</w:t>
      </w:r>
      <w:r w:rsidR="009A3E20" w:rsidRPr="00962821">
        <w:rPr>
          <w:rFonts w:cs="Calibri"/>
          <w:b/>
          <w:bCs/>
          <w:i/>
          <w:iCs/>
          <w:color w:val="000000"/>
          <w:spacing w:val="-4"/>
          <w:sz w:val="22"/>
          <w:szCs w:val="22"/>
        </w:rPr>
        <w:t xml:space="preserve"> </w:t>
      </w:r>
      <w:r w:rsidR="009A3E20" w:rsidRPr="00962821">
        <w:rPr>
          <w:rFonts w:cs="Calibri"/>
          <w:b/>
          <w:bCs/>
          <w:i/>
          <w:iCs/>
          <w:color w:val="000000"/>
          <w:sz w:val="22"/>
          <w:szCs w:val="22"/>
        </w:rPr>
        <w:t>not</w:t>
      </w:r>
      <w:r w:rsidR="009A3E20" w:rsidRPr="00962821">
        <w:rPr>
          <w:rFonts w:cs="Calibri"/>
          <w:b/>
          <w:bCs/>
          <w:i/>
          <w:iCs/>
          <w:color w:val="000000"/>
          <w:spacing w:val="2"/>
          <w:sz w:val="22"/>
          <w:szCs w:val="22"/>
        </w:rPr>
        <w:t xml:space="preserve"> </w:t>
      </w:r>
      <w:r w:rsidR="009A3E20" w:rsidRPr="00962821">
        <w:rPr>
          <w:rFonts w:cs="Calibri"/>
          <w:b/>
          <w:bCs/>
          <w:i/>
          <w:iCs/>
          <w:color w:val="000000"/>
          <w:spacing w:val="-1"/>
          <w:sz w:val="22"/>
          <w:szCs w:val="22"/>
        </w:rPr>
        <w:t>u</w:t>
      </w:r>
      <w:r w:rsidR="009A3E20" w:rsidRPr="00962821">
        <w:rPr>
          <w:rFonts w:cs="Calibri"/>
          <w:b/>
          <w:bCs/>
          <w:i/>
          <w:iCs/>
          <w:color w:val="000000"/>
          <w:sz w:val="22"/>
          <w:szCs w:val="22"/>
        </w:rPr>
        <w:t>pgrade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or change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your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3"/>
          <w:sz w:val="22"/>
          <w:szCs w:val="22"/>
        </w:rPr>
        <w:t>y</w:t>
      </w:r>
      <w:r w:rsidR="009A3E20" w:rsidRPr="00962821">
        <w:rPr>
          <w:rFonts w:cs="Calibri"/>
          <w:b/>
          <w:bCs/>
          <w:i/>
          <w:iCs/>
          <w:color w:val="000000"/>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em s</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un</w:t>
      </w:r>
      <w:r w:rsidR="009A3E20" w:rsidRPr="00962821">
        <w:rPr>
          <w:rFonts w:cs="Calibri"/>
          <w:b/>
          <w:bCs/>
          <w:i/>
          <w:iCs/>
          <w:color w:val="000000"/>
          <w:spacing w:val="1"/>
          <w:sz w:val="22"/>
          <w:szCs w:val="22"/>
        </w:rPr>
        <w:t>l</w:t>
      </w:r>
      <w:r w:rsidR="009A3E20" w:rsidRPr="00962821">
        <w:rPr>
          <w:rFonts w:cs="Calibri"/>
          <w:b/>
          <w:bCs/>
          <w:i/>
          <w:iCs/>
          <w:color w:val="000000"/>
          <w:sz w:val="22"/>
          <w:szCs w:val="22"/>
        </w:rPr>
        <w:t>ess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you</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k</w:t>
      </w:r>
      <w:r w:rsidR="009A3E20" w:rsidRPr="00962821">
        <w:rPr>
          <w:rFonts w:cs="Calibri"/>
          <w:b/>
          <w:bCs/>
          <w:i/>
          <w:iCs/>
          <w:color w:val="000000"/>
          <w:sz w:val="22"/>
          <w:szCs w:val="22"/>
        </w:rPr>
        <w:t>no</w:t>
      </w:r>
      <w:r w:rsidR="009A3E20" w:rsidRPr="00962821">
        <w:rPr>
          <w:rFonts w:cs="Calibri"/>
          <w:b/>
          <w:bCs/>
          <w:i/>
          <w:iCs/>
          <w:color w:val="000000"/>
          <w:spacing w:val="1"/>
          <w:sz w:val="22"/>
          <w:szCs w:val="22"/>
        </w:rPr>
        <w:t>wl</w:t>
      </w:r>
      <w:r w:rsidR="009A3E20" w:rsidRPr="00962821">
        <w:rPr>
          <w:rFonts w:cs="Calibri"/>
          <w:b/>
          <w:bCs/>
          <w:i/>
          <w:iCs/>
          <w:color w:val="000000"/>
          <w:sz w:val="22"/>
          <w:szCs w:val="22"/>
        </w:rPr>
        <w:t>ed</w:t>
      </w:r>
      <w:r w:rsidR="009A3E20" w:rsidRPr="00962821">
        <w:rPr>
          <w:rFonts w:cs="Calibri"/>
          <w:b/>
          <w:bCs/>
          <w:i/>
          <w:iCs/>
          <w:color w:val="000000"/>
          <w:spacing w:val="-1"/>
          <w:sz w:val="22"/>
          <w:szCs w:val="22"/>
        </w:rPr>
        <w:t>g</w:t>
      </w:r>
      <w:r w:rsidR="009A3E20" w:rsidRPr="00962821">
        <w:rPr>
          <w:rFonts w:cs="Calibri"/>
          <w:b/>
          <w:bCs/>
          <w:i/>
          <w:iCs/>
          <w:color w:val="000000"/>
          <w:sz w:val="22"/>
          <w:szCs w:val="22"/>
        </w:rPr>
        <w:t>ea</w:t>
      </w:r>
      <w:r w:rsidR="009A3E20" w:rsidRPr="00962821">
        <w:rPr>
          <w:rFonts w:cs="Calibri"/>
          <w:b/>
          <w:bCs/>
          <w:i/>
          <w:iCs/>
          <w:color w:val="000000"/>
          <w:spacing w:val="-3"/>
          <w:sz w:val="22"/>
          <w:szCs w:val="22"/>
        </w:rPr>
        <w:t>b</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h</w:t>
      </w:r>
      <w:r w:rsidR="009A3E20" w:rsidRPr="00962821">
        <w:rPr>
          <w:rFonts w:cs="Calibri"/>
          <w:b/>
          <w:bCs/>
          <w:i/>
          <w:iCs/>
          <w:color w:val="000000"/>
          <w:spacing w:val="-3"/>
          <w:sz w:val="22"/>
          <w:szCs w:val="22"/>
        </w:rPr>
        <w:t>o</w:t>
      </w:r>
      <w:r w:rsidR="009A3E20" w:rsidRPr="00962821">
        <w:rPr>
          <w:rFonts w:cs="Calibri"/>
          <w:b/>
          <w:bCs/>
          <w:i/>
          <w:iCs/>
          <w:color w:val="000000"/>
          <w:sz w:val="22"/>
          <w:szCs w:val="22"/>
        </w:rPr>
        <w:t xml:space="preserve">w </w:t>
      </w:r>
      <w:r w:rsidR="009A3E20" w:rsidRPr="00962821">
        <w:rPr>
          <w:rFonts w:cs="Calibri"/>
          <w:b/>
          <w:bCs/>
          <w:i/>
          <w:iCs/>
          <w:color w:val="000000"/>
          <w:spacing w:val="-2"/>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do</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pacing w:val="-2"/>
          <w:sz w:val="22"/>
          <w:szCs w:val="22"/>
        </w:rPr>
        <w:t>t</w:t>
      </w:r>
      <w:r w:rsidR="009A3E20" w:rsidRPr="00962821">
        <w:rPr>
          <w:rFonts w:cs="Calibri"/>
          <w:b/>
          <w:bCs/>
          <w:i/>
          <w:iCs/>
          <w:color w:val="000000"/>
          <w:sz w:val="22"/>
          <w:szCs w:val="22"/>
        </w:rPr>
        <w:t>.</w:t>
      </w:r>
    </w:p>
    <w:p w:rsidR="009A3E20" w:rsidRPr="00962821" w:rsidRDefault="009A3E20" w:rsidP="00AE6572">
      <w:r w:rsidRPr="00962821">
        <w:rPr>
          <w:spacing w:val="-1"/>
        </w:rPr>
        <w:t>Y</w:t>
      </w:r>
      <w:r w:rsidRPr="00962821">
        <w:t>our</w:t>
      </w:r>
      <w:r w:rsidRPr="00962821">
        <w:rPr>
          <w:spacing w:val="2"/>
        </w:rPr>
        <w:t xml:space="preserve"> </w:t>
      </w:r>
      <w:r w:rsidRPr="00962821">
        <w:rPr>
          <w:spacing w:val="-2"/>
        </w:rPr>
        <w:t>v</w:t>
      </w:r>
      <w:r w:rsidRPr="00962821">
        <w:rPr>
          <w:spacing w:val="-1"/>
        </w:rPr>
        <w:t>i</w:t>
      </w:r>
      <w:r w:rsidRPr="00962821">
        <w:t>deo</w:t>
      </w:r>
      <w:r w:rsidRPr="00962821">
        <w:rPr>
          <w:spacing w:val="1"/>
        </w:rPr>
        <w:t xml:space="preserve"> </w:t>
      </w:r>
      <w:r w:rsidRPr="00962821">
        <w:t>ca</w:t>
      </w:r>
      <w:r w:rsidRPr="00962821">
        <w:rPr>
          <w:spacing w:val="1"/>
        </w:rPr>
        <w:t>r</w:t>
      </w:r>
      <w:r w:rsidRPr="00962821">
        <w:t>d</w:t>
      </w:r>
      <w:r w:rsidRPr="00962821">
        <w:rPr>
          <w:spacing w:val="-1"/>
        </w:rPr>
        <w:t xml:space="preserve"> </w:t>
      </w:r>
      <w:r w:rsidRPr="00962821">
        <w:rPr>
          <w:spacing w:val="1"/>
        </w:rPr>
        <w:t>m</w:t>
      </w:r>
      <w:r w:rsidRPr="00962821">
        <w:t>u</w:t>
      </w:r>
      <w:r w:rsidRPr="00962821">
        <w:rPr>
          <w:spacing w:val="-2"/>
        </w:rPr>
        <w:t>s</w:t>
      </w:r>
      <w:r w:rsidRPr="00962821">
        <w:t>t</w:t>
      </w:r>
      <w:r w:rsidRPr="00962821">
        <w:rPr>
          <w:spacing w:val="3"/>
        </w:rPr>
        <w:t xml:space="preserve"> </w:t>
      </w:r>
      <w:r w:rsidRPr="00962821">
        <w:t>a</w:t>
      </w:r>
      <w:r w:rsidRPr="00962821">
        <w:rPr>
          <w:spacing w:val="-1"/>
        </w:rPr>
        <w:t>l</w:t>
      </w:r>
      <w:r w:rsidRPr="00962821">
        <w:rPr>
          <w:spacing w:val="-2"/>
        </w:rPr>
        <w:t>s</w:t>
      </w:r>
      <w:r w:rsidRPr="00962821">
        <w:t>o</w:t>
      </w:r>
      <w:r w:rsidRPr="00962821">
        <w:rPr>
          <w:spacing w:val="1"/>
        </w:rPr>
        <w:t xml:space="preserve"> </w:t>
      </w:r>
      <w:r w:rsidRPr="00962821">
        <w:t>suppo</w:t>
      </w:r>
      <w:r w:rsidRPr="00962821">
        <w:rPr>
          <w:spacing w:val="-2"/>
        </w:rPr>
        <w:t>r</w:t>
      </w:r>
      <w:r w:rsidRPr="00962821">
        <w:t>t</w:t>
      </w:r>
      <w:r w:rsidRPr="00962821">
        <w:rPr>
          <w:spacing w:val="3"/>
        </w:rPr>
        <w:t xml:space="preserve"> </w:t>
      </w:r>
      <w:r w:rsidRPr="00962821">
        <w:rPr>
          <w:spacing w:val="-1"/>
        </w:rPr>
        <w:t>Pi</w:t>
      </w:r>
      <w:r w:rsidRPr="00962821">
        <w:rPr>
          <w:spacing w:val="-2"/>
        </w:rPr>
        <w:t>x</w:t>
      </w:r>
      <w:r w:rsidRPr="00962821">
        <w:t xml:space="preserve">el </w:t>
      </w:r>
      <w:r w:rsidRPr="00962821">
        <w:rPr>
          <w:spacing w:val="-1"/>
        </w:rPr>
        <w:t>S</w:t>
      </w:r>
      <w:r w:rsidRPr="00962821">
        <w:t>hader 2</w:t>
      </w:r>
      <w:r w:rsidRPr="00962821">
        <w:rPr>
          <w:spacing w:val="1"/>
        </w:rPr>
        <w:t>.</w:t>
      </w:r>
      <w:r w:rsidRPr="00962821">
        <w:t>0</w:t>
      </w:r>
      <w:r w:rsidRPr="00962821">
        <w:rPr>
          <w:spacing w:val="1"/>
        </w:rPr>
        <w:t xml:space="preserve"> </w:t>
      </w:r>
      <w:r w:rsidRPr="00962821">
        <w:t>or b</w:t>
      </w:r>
      <w:r w:rsidRPr="00962821">
        <w:rPr>
          <w:spacing w:val="-3"/>
        </w:rPr>
        <w:t>e</w:t>
      </w:r>
      <w:r w:rsidRPr="00962821">
        <w:rPr>
          <w:spacing w:val="1"/>
        </w:rPr>
        <w:t>tt</w:t>
      </w:r>
      <w:r w:rsidRPr="00962821">
        <w:rPr>
          <w:spacing w:val="-3"/>
        </w:rPr>
        <w:t>e</w:t>
      </w:r>
      <w:r w:rsidRPr="00962821">
        <w:rPr>
          <w:spacing w:val="1"/>
        </w:rPr>
        <w:t>r</w:t>
      </w:r>
      <w:r w:rsidRPr="00962821">
        <w:t xml:space="preserve">. </w:t>
      </w:r>
      <w:r w:rsidRPr="00962821">
        <w:rPr>
          <w:spacing w:val="-1"/>
        </w:rPr>
        <w:t>Vi</w:t>
      </w:r>
      <w:r w:rsidRPr="00962821">
        <w:t>deo</w:t>
      </w:r>
      <w:r w:rsidRPr="00962821">
        <w:rPr>
          <w:spacing w:val="1"/>
        </w:rPr>
        <w:t xml:space="preserve"> </w:t>
      </w:r>
      <w:r w:rsidRPr="00962821">
        <w:t>ca</w:t>
      </w:r>
      <w:r w:rsidRPr="00962821">
        <w:rPr>
          <w:spacing w:val="1"/>
        </w:rPr>
        <w:t>r</w:t>
      </w:r>
      <w:r w:rsidRPr="00962821">
        <w:t>ds</w:t>
      </w:r>
      <w:r w:rsidRPr="00962821">
        <w:rPr>
          <w:spacing w:val="-1"/>
        </w:rPr>
        <w:t xml:space="preserve"> </w:t>
      </w:r>
      <w:r w:rsidRPr="00962821">
        <w:t>bu</w:t>
      </w:r>
      <w:r w:rsidRPr="00962821">
        <w:rPr>
          <w:spacing w:val="-1"/>
        </w:rPr>
        <w:t>il</w:t>
      </w:r>
      <w:r w:rsidRPr="00962821">
        <w:t>t</w:t>
      </w:r>
      <w:r w:rsidRPr="00962821">
        <w:rPr>
          <w:spacing w:val="3"/>
        </w:rPr>
        <w:t xml:space="preserve"> </w:t>
      </w:r>
      <w:r w:rsidRPr="00962821">
        <w:rPr>
          <w:spacing w:val="-1"/>
        </w:rPr>
        <w:t>i</w:t>
      </w:r>
      <w:r w:rsidRPr="00962821">
        <w:t>n</w:t>
      </w:r>
      <w:r w:rsidRPr="00962821">
        <w:rPr>
          <w:spacing w:val="1"/>
        </w:rPr>
        <w:t xml:space="preserve"> </w:t>
      </w:r>
      <w:r w:rsidRPr="00962821">
        <w:t>20</w:t>
      </w:r>
      <w:r w:rsidRPr="00962821">
        <w:rPr>
          <w:spacing w:val="-3"/>
        </w:rPr>
        <w:t>0</w:t>
      </w:r>
      <w:r w:rsidRPr="00962821">
        <w:t>5</w:t>
      </w:r>
      <w:r w:rsidRPr="00962821">
        <w:rPr>
          <w:spacing w:val="1"/>
        </w:rPr>
        <w:t xml:space="preserve"> </w:t>
      </w:r>
      <w:r w:rsidRPr="00962821">
        <w:rPr>
          <w:spacing w:val="-3"/>
        </w:rPr>
        <w:t>o</w:t>
      </w:r>
      <w:r w:rsidRPr="00962821">
        <w:t xml:space="preserve">r </w:t>
      </w:r>
      <w:r w:rsidRPr="00962821">
        <w:rPr>
          <w:spacing w:val="-1"/>
        </w:rPr>
        <w:t>l</w:t>
      </w:r>
      <w:r w:rsidRPr="00962821">
        <w:t>a</w:t>
      </w:r>
      <w:r w:rsidRPr="00962821">
        <w:rPr>
          <w:spacing w:val="1"/>
        </w:rPr>
        <w:t>t</w:t>
      </w:r>
      <w:r w:rsidRPr="00962821">
        <w:t>er</w:t>
      </w:r>
      <w:r w:rsidRPr="00962821">
        <w:rPr>
          <w:spacing w:val="2"/>
        </w:rPr>
        <w:t xml:space="preserve"> </w:t>
      </w:r>
      <w:r w:rsidRPr="00962821">
        <w:t>shou</w:t>
      </w:r>
      <w:r w:rsidRPr="00962821">
        <w:rPr>
          <w:spacing w:val="-1"/>
        </w:rPr>
        <w:t>l</w:t>
      </w:r>
      <w:r w:rsidRPr="00962821">
        <w:t>d</w:t>
      </w:r>
      <w:r w:rsidRPr="00962821">
        <w:rPr>
          <w:spacing w:val="-1"/>
        </w:rPr>
        <w:t xml:space="preserve"> </w:t>
      </w:r>
      <w:r w:rsidRPr="00962821">
        <w:t>be</w:t>
      </w:r>
      <w:r w:rsidRPr="00962821">
        <w:rPr>
          <w:spacing w:val="1"/>
        </w:rPr>
        <w:t xml:space="preserve"> </w:t>
      </w:r>
      <w:r w:rsidRPr="00962821">
        <w:t>c</w:t>
      </w:r>
      <w:r w:rsidRPr="00962821">
        <w:rPr>
          <w:spacing w:val="-3"/>
        </w:rPr>
        <w:t>o</w:t>
      </w:r>
      <w:r w:rsidRPr="00962821">
        <w:rPr>
          <w:spacing w:val="1"/>
        </w:rPr>
        <w:t>m</w:t>
      </w:r>
      <w:r w:rsidRPr="00962821">
        <w:t>p</w:t>
      </w:r>
      <w:r w:rsidRPr="00962821">
        <w:rPr>
          <w:spacing w:val="-3"/>
        </w:rPr>
        <w:t>a</w:t>
      </w:r>
      <w:r w:rsidRPr="00962821">
        <w:rPr>
          <w:spacing w:val="1"/>
        </w:rPr>
        <w:t>t</w:t>
      </w:r>
      <w:r w:rsidRPr="00962821">
        <w:rPr>
          <w:spacing w:val="-1"/>
        </w:rPr>
        <w:t>i</w:t>
      </w:r>
      <w:r w:rsidRPr="00962821">
        <w:t>b</w:t>
      </w:r>
      <w:r w:rsidRPr="00962821">
        <w:rPr>
          <w:spacing w:val="-1"/>
        </w:rPr>
        <w:t>l</w:t>
      </w:r>
      <w:r w:rsidRPr="00962821">
        <w:t>e,</w:t>
      </w:r>
      <w:r w:rsidRPr="00962821">
        <w:rPr>
          <w:spacing w:val="3"/>
        </w:rPr>
        <w:t xml:space="preserve"> </w:t>
      </w:r>
      <w:r w:rsidRPr="00962821">
        <w:t>b</w:t>
      </w:r>
      <w:r w:rsidRPr="00962821">
        <w:rPr>
          <w:spacing w:val="-3"/>
        </w:rPr>
        <w:t>u</w:t>
      </w:r>
      <w:r w:rsidRPr="00962821">
        <w:t>t</w:t>
      </w:r>
      <w:r w:rsidRPr="00962821">
        <w:rPr>
          <w:spacing w:val="3"/>
        </w:rPr>
        <w:t xml:space="preserve"> </w:t>
      </w:r>
      <w:r w:rsidRPr="00962821">
        <w:t>p</w:t>
      </w:r>
      <w:r w:rsidRPr="00962821">
        <w:rPr>
          <w:spacing w:val="-1"/>
        </w:rPr>
        <w:t>l</w:t>
      </w:r>
      <w:r w:rsidRPr="00962821">
        <w:t>ease</w:t>
      </w:r>
      <w:r w:rsidRPr="00962821">
        <w:rPr>
          <w:spacing w:val="-1"/>
        </w:rPr>
        <w:t xml:space="preserve"> </w:t>
      </w:r>
      <w:r w:rsidRPr="00962821">
        <w:t>che</w:t>
      </w:r>
      <w:r w:rsidRPr="00962821">
        <w:rPr>
          <w:spacing w:val="-2"/>
        </w:rPr>
        <w:t>c</w:t>
      </w:r>
      <w:r w:rsidRPr="00962821">
        <w:t>k</w:t>
      </w:r>
      <w:r w:rsidRPr="00962821">
        <w:rPr>
          <w:spacing w:val="1"/>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t</w:t>
      </w:r>
      <w:r w:rsidRPr="00962821">
        <w:t>he</w:t>
      </w:r>
      <w:r w:rsidRPr="00962821">
        <w:rPr>
          <w:spacing w:val="-1"/>
        </w:rPr>
        <w:t xml:space="preserve"> </w:t>
      </w:r>
      <w:r w:rsidRPr="00962821">
        <w:rPr>
          <w:spacing w:val="1"/>
        </w:rPr>
        <w:t>m</w:t>
      </w:r>
      <w:r w:rsidRPr="00962821">
        <w:t>an</w:t>
      </w:r>
      <w:r w:rsidRPr="00962821">
        <w:rPr>
          <w:spacing w:val="-3"/>
        </w:rPr>
        <w:t>u</w:t>
      </w:r>
      <w:r w:rsidRPr="00962821">
        <w:rPr>
          <w:spacing w:val="3"/>
        </w:rPr>
        <w:t>f</w:t>
      </w:r>
      <w:r w:rsidRPr="00962821">
        <w:t>a</w:t>
      </w:r>
      <w:r w:rsidRPr="00962821">
        <w:rPr>
          <w:spacing w:val="-2"/>
        </w:rPr>
        <w:t>c</w:t>
      </w:r>
      <w:r w:rsidRPr="00962821">
        <w:rPr>
          <w:spacing w:val="1"/>
        </w:rPr>
        <w:t>t</w:t>
      </w:r>
      <w:r w:rsidRPr="00962821">
        <w:t>u</w:t>
      </w:r>
      <w:r w:rsidRPr="00962821">
        <w:rPr>
          <w:spacing w:val="-2"/>
        </w:rPr>
        <w:t>r</w:t>
      </w:r>
      <w:r w:rsidRPr="00962821">
        <w:t xml:space="preserve">er </w:t>
      </w:r>
      <w:r w:rsidRPr="00962821">
        <w:rPr>
          <w:spacing w:val="1"/>
        </w:rPr>
        <w:t>t</w:t>
      </w:r>
      <w:r w:rsidRPr="00962821">
        <w:t>o</w:t>
      </w:r>
      <w:r w:rsidRPr="00962821">
        <w:rPr>
          <w:spacing w:val="-1"/>
        </w:rPr>
        <w:t xml:space="preserve"> </w:t>
      </w:r>
      <w:r w:rsidRPr="00962821">
        <w:t>be</w:t>
      </w:r>
      <w:r w:rsidRPr="00962821">
        <w:rPr>
          <w:spacing w:val="1"/>
        </w:rPr>
        <w:t xml:space="preserve"> </w:t>
      </w:r>
      <w:r w:rsidRPr="00962821">
        <w:rPr>
          <w:spacing w:val="-2"/>
        </w:rPr>
        <w:t>c</w:t>
      </w:r>
      <w:r w:rsidRPr="00962821">
        <w:t>e</w:t>
      </w:r>
      <w:r w:rsidRPr="00962821">
        <w:rPr>
          <w:spacing w:val="1"/>
        </w:rPr>
        <w:t>rt</w:t>
      </w:r>
      <w:r w:rsidRPr="00962821">
        <w:t>a</w:t>
      </w:r>
      <w:r w:rsidRPr="00962821">
        <w:rPr>
          <w:spacing w:val="-1"/>
        </w:rPr>
        <w:t>i</w:t>
      </w:r>
      <w:r w:rsidRPr="00962821">
        <w:t>n.</w:t>
      </w:r>
      <w:r w:rsidRPr="00962821">
        <w:rPr>
          <w:spacing w:val="55"/>
        </w:rPr>
        <w:t xml:space="preserve"> </w:t>
      </w:r>
      <w:r w:rsidRPr="00962821">
        <w:rPr>
          <w:spacing w:val="8"/>
        </w:rPr>
        <w:t>W</w:t>
      </w:r>
      <w:r w:rsidRPr="00962821">
        <w:t>e</w:t>
      </w:r>
      <w:r w:rsidRPr="00962821">
        <w:rPr>
          <w:spacing w:val="-1"/>
        </w:rPr>
        <w:t xml:space="preserve"> </w:t>
      </w:r>
      <w:r w:rsidRPr="00962821">
        <w:t>do</w:t>
      </w:r>
      <w:r w:rsidRPr="00962821">
        <w:rPr>
          <w:spacing w:val="-1"/>
        </w:rPr>
        <w:t xml:space="preserve"> </w:t>
      </w:r>
      <w:r w:rsidRPr="00962821">
        <w:t>not ha</w:t>
      </w:r>
      <w:r w:rsidRPr="00962821">
        <w:rPr>
          <w:spacing w:val="-2"/>
        </w:rPr>
        <w:t>v</w:t>
      </w:r>
      <w:r w:rsidRPr="00962821">
        <w:t>e</w:t>
      </w:r>
      <w:r w:rsidRPr="00962821">
        <w:rPr>
          <w:spacing w:val="1"/>
        </w:rPr>
        <w:t xml:space="preserve"> </w:t>
      </w:r>
      <w:r w:rsidRPr="00962821">
        <w:t>a</w:t>
      </w:r>
      <w:r w:rsidRPr="00962821">
        <w:rPr>
          <w:spacing w:val="1"/>
        </w:rPr>
        <w:t xml:space="preserve"> </w:t>
      </w:r>
      <w:r w:rsidRPr="00962821">
        <w:t>sugges</w:t>
      </w:r>
      <w:r w:rsidRPr="00962821">
        <w:rPr>
          <w:spacing w:val="1"/>
        </w:rPr>
        <w:t>t</w:t>
      </w:r>
      <w:r w:rsidRPr="00962821">
        <w:rPr>
          <w:spacing w:val="-1"/>
        </w:rPr>
        <w:t>i</w:t>
      </w:r>
      <w:r w:rsidRPr="00962821">
        <w:t>on</w:t>
      </w:r>
      <w:r w:rsidRPr="00962821">
        <w:rPr>
          <w:spacing w:val="1"/>
        </w:rPr>
        <w:t xml:space="preserve"> </w:t>
      </w:r>
      <w:r w:rsidRPr="00962821">
        <w:t>on</w:t>
      </w:r>
      <w:r w:rsidRPr="00962821">
        <w:rPr>
          <w:spacing w:val="-1"/>
        </w:rPr>
        <w:t xml:space="preserve"> </w:t>
      </w:r>
      <w:r w:rsidRPr="00962821">
        <w:t>h</w:t>
      </w:r>
      <w:r w:rsidRPr="00962821">
        <w:rPr>
          <w:spacing w:val="-3"/>
        </w:rPr>
        <w:t>o</w:t>
      </w:r>
      <w:r w:rsidRPr="00962821">
        <w:t xml:space="preserve">w </w:t>
      </w:r>
      <w:r w:rsidRPr="00962821">
        <w:rPr>
          <w:spacing w:val="-2"/>
        </w:rPr>
        <w:t>y</w:t>
      </w:r>
      <w:r w:rsidRPr="00962821">
        <w:t>ou</w:t>
      </w:r>
      <w:r w:rsidRPr="00962821">
        <w:rPr>
          <w:spacing w:val="1"/>
        </w:rPr>
        <w:t xml:space="preserve"> </w:t>
      </w:r>
      <w:r w:rsidRPr="00962821">
        <w:t>can</w:t>
      </w:r>
      <w:r w:rsidRPr="00962821">
        <w:rPr>
          <w:spacing w:val="1"/>
        </w:rPr>
        <w:t xml:space="preserve"> </w:t>
      </w:r>
      <w:r w:rsidRPr="00962821">
        <w:t>de</w:t>
      </w:r>
      <w:r w:rsidRPr="00962821">
        <w:rPr>
          <w:spacing w:val="1"/>
        </w:rPr>
        <w:t>t</w:t>
      </w:r>
      <w:r w:rsidRPr="00962821">
        <w:rPr>
          <w:spacing w:val="-3"/>
        </w:rPr>
        <w:t>e</w:t>
      </w:r>
      <w:r w:rsidRPr="00962821">
        <w:rPr>
          <w:spacing w:val="1"/>
        </w:rPr>
        <w:t>rm</w:t>
      </w:r>
      <w:r w:rsidRPr="00962821">
        <w:rPr>
          <w:spacing w:val="-1"/>
        </w:rPr>
        <w:t>i</w:t>
      </w:r>
      <w:r w:rsidRPr="00962821">
        <w:t>ne</w:t>
      </w:r>
      <w:r w:rsidRPr="00962821">
        <w:rPr>
          <w:spacing w:val="-1"/>
        </w:rPr>
        <w:t xml:space="preserve"> </w:t>
      </w:r>
      <w:r w:rsidRPr="00962821">
        <w:rPr>
          <w:spacing w:val="1"/>
        </w:rPr>
        <w:t>t</w:t>
      </w:r>
      <w:r w:rsidRPr="00962821">
        <w:t>h</w:t>
      </w:r>
      <w:r w:rsidRPr="00962821">
        <w:rPr>
          <w:spacing w:val="-1"/>
        </w:rPr>
        <w:t>i</w:t>
      </w:r>
      <w:r w:rsidRPr="00962821">
        <w:t>s</w:t>
      </w:r>
      <w:r w:rsidRPr="00962821">
        <w:rPr>
          <w:spacing w:val="-1"/>
        </w:rPr>
        <w:t xml:space="preserve"> </w:t>
      </w:r>
      <w:r w:rsidRPr="00962821">
        <w:rPr>
          <w:spacing w:val="-2"/>
        </w:rPr>
        <w:t>y</w:t>
      </w:r>
      <w:r w:rsidRPr="00962821">
        <w:t>ou</w:t>
      </w:r>
      <w:r w:rsidRPr="00962821">
        <w:rPr>
          <w:spacing w:val="1"/>
        </w:rPr>
        <w:t>r</w:t>
      </w:r>
      <w:r w:rsidRPr="00962821">
        <w:t>se</w:t>
      </w:r>
      <w:r w:rsidRPr="00962821">
        <w:rPr>
          <w:spacing w:val="-3"/>
        </w:rPr>
        <w:t>l</w:t>
      </w:r>
      <w:r w:rsidRPr="00962821">
        <w:rPr>
          <w:spacing w:val="3"/>
        </w:rPr>
        <w:t>f</w:t>
      </w:r>
      <w:r w:rsidRPr="00962821">
        <w:t>.</w:t>
      </w:r>
      <w:r w:rsidRPr="00962821">
        <w:rPr>
          <w:spacing w:val="-2"/>
        </w:rPr>
        <w:t xml:space="preserve"> </w:t>
      </w:r>
      <w:r w:rsidRPr="00962821">
        <w:rPr>
          <w:spacing w:val="2"/>
        </w:rPr>
        <w:t>T</w:t>
      </w:r>
      <w:r w:rsidRPr="00962821">
        <w:t>he</w:t>
      </w:r>
      <w:r w:rsidRPr="00962821">
        <w:rPr>
          <w:spacing w:val="1"/>
        </w:rPr>
        <w:t xml:space="preserve"> </w:t>
      </w:r>
      <w:r w:rsidRPr="00962821">
        <w:t>be</w:t>
      </w:r>
      <w:r w:rsidRPr="00962821">
        <w:rPr>
          <w:spacing w:val="-2"/>
        </w:rPr>
        <w:t>s</w:t>
      </w:r>
      <w:r w:rsidRPr="00962821">
        <w:t>t</w:t>
      </w:r>
      <w:r w:rsidRPr="00962821">
        <w:rPr>
          <w:spacing w:val="3"/>
        </w:rPr>
        <w:t xml:space="preserve"> </w:t>
      </w:r>
      <w:r w:rsidRPr="00962821">
        <w:rPr>
          <w:spacing w:val="-3"/>
        </w:rPr>
        <w:t>w</w:t>
      </w:r>
      <w:r w:rsidRPr="00962821">
        <w:t>ay</w:t>
      </w:r>
      <w:r w:rsidRPr="00962821">
        <w:rPr>
          <w:spacing w:val="-1"/>
        </w:rPr>
        <w:t xml:space="preserve"> </w:t>
      </w:r>
      <w:r w:rsidRPr="00962821">
        <w:rPr>
          <w:spacing w:val="1"/>
        </w:rPr>
        <w:t>t</w:t>
      </w:r>
      <w:r w:rsidRPr="00962821">
        <w:t>o</w:t>
      </w:r>
      <w:r w:rsidRPr="00962821">
        <w:rPr>
          <w:spacing w:val="-1"/>
        </w:rPr>
        <w:t xml:space="preserve"> </w:t>
      </w:r>
      <w:r w:rsidRPr="00962821">
        <w:rPr>
          <w:spacing w:val="3"/>
        </w:rPr>
        <w:t>f</w:t>
      </w:r>
      <w:r w:rsidRPr="00962821">
        <w:rPr>
          <w:spacing w:val="-1"/>
        </w:rPr>
        <w:t>i</w:t>
      </w:r>
      <w:r w:rsidRPr="00962821">
        <w:t>nd</w:t>
      </w:r>
      <w:r w:rsidRPr="00962821">
        <w:rPr>
          <w:spacing w:val="-1"/>
        </w:rPr>
        <w:t xml:space="preserve"> </w:t>
      </w:r>
      <w:r w:rsidRPr="00962821">
        <w:rPr>
          <w:spacing w:val="1"/>
        </w:rPr>
        <w:t>t</w:t>
      </w:r>
      <w:r w:rsidRPr="00962821">
        <w:t>h</w:t>
      </w:r>
      <w:r w:rsidRPr="00962821">
        <w:rPr>
          <w:spacing w:val="-1"/>
        </w:rPr>
        <w:t>i</w:t>
      </w:r>
      <w:r w:rsidRPr="00962821">
        <w:t>s</w:t>
      </w:r>
      <w:r w:rsidRPr="00962821">
        <w:rPr>
          <w:spacing w:val="1"/>
        </w:rPr>
        <w:t xml:space="preserve"> </w:t>
      </w:r>
      <w:r w:rsidRPr="00962821">
        <w:t>o</w:t>
      </w:r>
      <w:r w:rsidRPr="00962821">
        <w:rPr>
          <w:spacing w:val="-3"/>
        </w:rPr>
        <w:t>u</w:t>
      </w:r>
      <w:r w:rsidRPr="00962821">
        <w:t>t</w:t>
      </w:r>
      <w:r w:rsidRPr="00962821">
        <w:rPr>
          <w:spacing w:val="3"/>
        </w:rPr>
        <w:t xml:space="preserve"> </w:t>
      </w:r>
      <w:r w:rsidRPr="00962821">
        <w:rPr>
          <w:spacing w:val="-1"/>
        </w:rPr>
        <w:t>i</w:t>
      </w:r>
      <w:r w:rsidRPr="00962821">
        <w:t>s</w:t>
      </w:r>
      <w:r w:rsidRPr="00962821">
        <w:rPr>
          <w:spacing w:val="-1"/>
        </w:rPr>
        <w:t xml:space="preserve"> </w:t>
      </w:r>
      <w:r w:rsidRPr="00962821">
        <w:rPr>
          <w:spacing w:val="1"/>
        </w:rPr>
        <w:t>t</w:t>
      </w:r>
      <w:r w:rsidRPr="00962821">
        <w:t>o</w:t>
      </w:r>
      <w:r w:rsidRPr="00962821">
        <w:rPr>
          <w:spacing w:val="1"/>
        </w:rPr>
        <w:t>r</w:t>
      </w:r>
      <w:r w:rsidRPr="00962821">
        <w:t>un</w:t>
      </w:r>
      <w:r w:rsidRPr="00962821">
        <w:rPr>
          <w:spacing w:val="-1"/>
        </w:rPr>
        <w:t xml:space="preserve"> </w:t>
      </w:r>
      <w:r w:rsidRPr="00962821">
        <w:rPr>
          <w:spacing w:val="1"/>
        </w:rPr>
        <w:t>t</w:t>
      </w:r>
      <w:r w:rsidRPr="00962821">
        <w:t>he</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t>and</w:t>
      </w:r>
      <w:r w:rsidRPr="00962821">
        <w:rPr>
          <w:spacing w:val="-1"/>
        </w:rPr>
        <w:t xml:space="preserve"> </w:t>
      </w:r>
      <w:r w:rsidRPr="00962821">
        <w:t>see</w:t>
      </w:r>
      <w:r w:rsidRPr="00962821">
        <w:rPr>
          <w:spacing w:val="-1"/>
        </w:rPr>
        <w:t xml:space="preserve"> </w:t>
      </w:r>
      <w:r w:rsidRPr="00962821">
        <w:rPr>
          <w:spacing w:val="-3"/>
        </w:rPr>
        <w:t>i</w:t>
      </w:r>
      <w:r w:rsidRPr="00962821">
        <w:t>f</w:t>
      </w:r>
      <w:r w:rsidRPr="00962821">
        <w:rPr>
          <w:spacing w:val="5"/>
        </w:rPr>
        <w:t xml:space="preserve"> </w:t>
      </w:r>
      <w:r w:rsidRPr="00962821">
        <w:rPr>
          <w:spacing w:val="-1"/>
        </w:rPr>
        <w:t>i</w:t>
      </w:r>
      <w:r w:rsidRPr="00962821">
        <w:t xml:space="preserve">t </w:t>
      </w:r>
      <w:r w:rsidRPr="00962821">
        <w:rPr>
          <w:spacing w:val="-3"/>
        </w:rPr>
        <w:t>w</w:t>
      </w:r>
      <w:r w:rsidRPr="00962821">
        <w:t>o</w:t>
      </w:r>
      <w:r w:rsidRPr="00962821">
        <w:rPr>
          <w:spacing w:val="1"/>
        </w:rPr>
        <w:t>r</w:t>
      </w:r>
      <w:r w:rsidRPr="00962821">
        <w:t xml:space="preserve">ks. </w:t>
      </w:r>
      <w:r w:rsidRPr="00962821">
        <w:rPr>
          <w:spacing w:val="-4"/>
        </w:rPr>
        <w:t>M</w:t>
      </w:r>
      <w:r w:rsidRPr="00962821">
        <w:t>ost</w:t>
      </w:r>
      <w:r w:rsidRPr="00962821">
        <w:rPr>
          <w:spacing w:val="3"/>
        </w:rPr>
        <w:t xml:space="preserve"> </w:t>
      </w:r>
      <w:r w:rsidRPr="00962821">
        <w:rPr>
          <w:spacing w:val="1"/>
        </w:rPr>
        <w:t>r</w:t>
      </w:r>
      <w:r w:rsidRPr="00962821">
        <w:t>eason</w:t>
      </w:r>
      <w:r w:rsidRPr="00962821">
        <w:rPr>
          <w:spacing w:val="-3"/>
        </w:rPr>
        <w:t>a</w:t>
      </w:r>
      <w:r w:rsidRPr="00962821">
        <w:t>b</w:t>
      </w:r>
      <w:r w:rsidRPr="00962821">
        <w:rPr>
          <w:spacing w:val="-1"/>
        </w:rPr>
        <w:t>l</w:t>
      </w:r>
      <w:r w:rsidRPr="00962821">
        <w:t>y</w:t>
      </w:r>
      <w:r w:rsidRPr="00962821">
        <w:rPr>
          <w:spacing w:val="-1"/>
        </w:rPr>
        <w:t xml:space="preserve"> </w:t>
      </w:r>
      <w:r w:rsidRPr="00962821">
        <w:rPr>
          <w:spacing w:val="1"/>
        </w:rPr>
        <w:t>m</w:t>
      </w:r>
      <w:r w:rsidRPr="00962821">
        <w:t>ode</w:t>
      </w:r>
      <w:r w:rsidRPr="00962821">
        <w:rPr>
          <w:spacing w:val="1"/>
        </w:rPr>
        <w:t>r</w:t>
      </w:r>
      <w:r w:rsidRPr="00962821">
        <w:t>n</w:t>
      </w:r>
      <w:r w:rsidRPr="00962821">
        <w:rPr>
          <w:spacing w:val="1"/>
        </w:rPr>
        <w:t xml:space="preserve"> </w:t>
      </w:r>
      <w:r w:rsidRPr="00962821">
        <w:rPr>
          <w:spacing w:val="-2"/>
        </w:rPr>
        <w:t>v</w:t>
      </w:r>
      <w:r w:rsidRPr="00962821">
        <w:rPr>
          <w:spacing w:val="-1"/>
        </w:rPr>
        <w:t>i</w:t>
      </w:r>
      <w:r w:rsidRPr="00962821">
        <w:t>deo</w:t>
      </w:r>
      <w:r w:rsidRPr="00962821">
        <w:rPr>
          <w:spacing w:val="1"/>
        </w:rPr>
        <w:t xml:space="preserve"> </w:t>
      </w:r>
      <w:r w:rsidRPr="00962821">
        <w:t>ca</w:t>
      </w:r>
      <w:r w:rsidRPr="00962821">
        <w:rPr>
          <w:spacing w:val="1"/>
        </w:rPr>
        <w:t>r</w:t>
      </w:r>
      <w:r w:rsidRPr="00962821">
        <w:t>ds</w:t>
      </w:r>
      <w:r w:rsidRPr="00962821">
        <w:rPr>
          <w:spacing w:val="-1"/>
        </w:rPr>
        <w:t xml:space="preserve"> </w:t>
      </w:r>
      <w:r w:rsidRPr="00962821">
        <w:rPr>
          <w:spacing w:val="-2"/>
        </w:rPr>
        <w:t>s</w:t>
      </w:r>
      <w:r w:rsidRPr="00962821">
        <w:t>uppo</w:t>
      </w:r>
      <w:r w:rsidRPr="00962821">
        <w:rPr>
          <w:spacing w:val="1"/>
        </w:rPr>
        <w:t>r</w:t>
      </w:r>
      <w:r w:rsidRPr="00962821">
        <w:t xml:space="preserve">t </w:t>
      </w:r>
      <w:r w:rsidRPr="00962821">
        <w:rPr>
          <w:spacing w:val="-1"/>
        </w:rPr>
        <w:t>Pi</w:t>
      </w:r>
      <w:r w:rsidRPr="00962821">
        <w:rPr>
          <w:spacing w:val="-2"/>
        </w:rPr>
        <w:t>x</w:t>
      </w:r>
      <w:r w:rsidRPr="00962821">
        <w:t xml:space="preserve">el </w:t>
      </w:r>
      <w:r w:rsidRPr="00962821">
        <w:rPr>
          <w:spacing w:val="-1"/>
        </w:rPr>
        <w:t>S</w:t>
      </w:r>
      <w:r w:rsidRPr="00962821">
        <w:t>hader</w:t>
      </w:r>
      <w:r w:rsidR="00AE6572">
        <w:t xml:space="preserve"> </w:t>
      </w:r>
      <w:r w:rsidRPr="00962821">
        <w:t>2</w:t>
      </w:r>
      <w:r w:rsidRPr="00962821">
        <w:rPr>
          <w:spacing w:val="1"/>
        </w:rPr>
        <w:t>.</w:t>
      </w:r>
      <w:r w:rsidRPr="00962821">
        <w:t>0.</w:t>
      </w:r>
    </w:p>
    <w:p w:rsidR="009A3E20" w:rsidRPr="00962821" w:rsidRDefault="009A3E20" w:rsidP="002B6C1C">
      <w:pPr>
        <w:pStyle w:val="Heading2"/>
        <w:rPr>
          <w:color w:val="000000"/>
          <w:spacing w:val="2"/>
        </w:rPr>
      </w:pPr>
      <w:bookmarkStart w:id="10" w:name="_Toc366865826"/>
      <w:r w:rsidRPr="00962821">
        <w:t>Mi</w:t>
      </w:r>
      <w:r w:rsidRPr="00962821">
        <w:rPr>
          <w:spacing w:val="-3"/>
        </w:rPr>
        <w:t>c</w:t>
      </w:r>
      <w:r w:rsidRPr="00962821">
        <w:t xml:space="preserve">rosoft </w:t>
      </w:r>
      <w:r w:rsidRPr="00962821">
        <w:rPr>
          <w:spacing w:val="-1"/>
        </w:rPr>
        <w:t>X</w:t>
      </w:r>
      <w:r w:rsidRPr="00962821">
        <w:t>NA</w:t>
      </w:r>
      <w:r w:rsidRPr="00962821">
        <w:rPr>
          <w:spacing w:val="-7"/>
        </w:rPr>
        <w:t xml:space="preserve"> </w:t>
      </w:r>
      <w:r w:rsidRPr="00962821">
        <w:t>Fram</w:t>
      </w:r>
      <w:r w:rsidRPr="00962821">
        <w:rPr>
          <w:spacing w:val="-3"/>
        </w:rPr>
        <w:t>e</w:t>
      </w:r>
      <w:r w:rsidRPr="00962821">
        <w:t xml:space="preserve">work </w:t>
      </w:r>
      <w:r w:rsidRPr="00962821">
        <w:rPr>
          <w:spacing w:val="-1"/>
        </w:rPr>
        <w:t>R</w:t>
      </w:r>
      <w:r w:rsidRPr="00962821">
        <w:t>equ</w:t>
      </w:r>
      <w:r w:rsidRPr="00962821">
        <w:rPr>
          <w:spacing w:val="-1"/>
        </w:rPr>
        <w:t>i</w:t>
      </w:r>
      <w:r w:rsidRPr="00962821">
        <w:t>reme</w:t>
      </w:r>
      <w:r w:rsidRPr="00962821">
        <w:rPr>
          <w:spacing w:val="-3"/>
        </w:rPr>
        <w:t>n</w:t>
      </w:r>
      <w:r w:rsidRPr="00962821">
        <w:t>ts</w:t>
      </w:r>
      <w:bookmarkEnd w:id="10"/>
    </w:p>
    <w:p w:rsidR="009A3E20" w:rsidRPr="00962821" w:rsidRDefault="009A3E20" w:rsidP="00AE6572">
      <w:pPr>
        <w:rPr>
          <w:sz w:val="20"/>
          <w:szCs w:val="20"/>
        </w:rPr>
      </w:pPr>
      <w:r w:rsidRPr="00962821">
        <w:rPr>
          <w:spacing w:val="2"/>
        </w:rPr>
        <w:t>T</w:t>
      </w:r>
      <w:r w:rsidRPr="00962821">
        <w:t>h</w:t>
      </w:r>
      <w:r w:rsidRPr="00962821">
        <w:rPr>
          <w:spacing w:val="-3"/>
        </w:rPr>
        <w:t>e</w:t>
      </w:r>
      <w:r w:rsidRPr="00962821">
        <w:rPr>
          <w:spacing w:val="1"/>
        </w:rPr>
        <w:t>r</w:t>
      </w:r>
      <w:r w:rsidRPr="00962821">
        <w:t>e</w:t>
      </w:r>
      <w:r w:rsidRPr="00962821">
        <w:rPr>
          <w:spacing w:val="1"/>
        </w:rPr>
        <w:t xml:space="preserve"> </w:t>
      </w:r>
      <w:r w:rsidRPr="00962821">
        <w:rPr>
          <w:spacing w:val="-3"/>
        </w:rPr>
        <w:t>a</w:t>
      </w:r>
      <w:r w:rsidRPr="00962821">
        <w:rPr>
          <w:spacing w:val="1"/>
        </w:rPr>
        <w:t>r</w:t>
      </w:r>
      <w:r w:rsidRPr="00962821">
        <w:t>e</w:t>
      </w:r>
      <w:r w:rsidRPr="00962821">
        <w:rPr>
          <w:spacing w:val="1"/>
        </w:rPr>
        <w:t xml:space="preserve"> </w:t>
      </w:r>
      <w:r w:rsidRPr="00962821">
        <w:t>c</w:t>
      </w:r>
      <w:r w:rsidRPr="00962821">
        <w:rPr>
          <w:spacing w:val="-3"/>
        </w:rPr>
        <w:t>e</w:t>
      </w:r>
      <w:r w:rsidRPr="00962821">
        <w:rPr>
          <w:spacing w:val="1"/>
        </w:rPr>
        <w:t>rt</w:t>
      </w:r>
      <w:r w:rsidRPr="00962821">
        <w:t>a</w:t>
      </w:r>
      <w:r w:rsidRPr="00962821">
        <w:rPr>
          <w:spacing w:val="-1"/>
        </w:rPr>
        <w:t>i</w:t>
      </w:r>
      <w:r w:rsidRPr="00962821">
        <w:t>n</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w:t>
      </w:r>
      <w:r w:rsidRPr="00962821">
        <w:rPr>
          <w:spacing w:val="-2"/>
        </w:rPr>
        <w:t>s</w:t>
      </w:r>
      <w:r w:rsidRPr="00962821">
        <w:rPr>
          <w:spacing w:val="-3"/>
        </w:rPr>
        <w:t>o</w:t>
      </w:r>
      <w:r w:rsidRPr="00962821">
        <w:rPr>
          <w:spacing w:val="3"/>
        </w:rPr>
        <w:t>f</w:t>
      </w:r>
      <w:r w:rsidRPr="00962821">
        <w:t xml:space="preserve">t </w:t>
      </w:r>
      <w:r w:rsidRPr="00962821">
        <w:rPr>
          <w:spacing w:val="1"/>
        </w:rPr>
        <w:t>r</w:t>
      </w:r>
      <w:r w:rsidRPr="00962821">
        <w:t>u</w:t>
      </w:r>
      <w:r w:rsidRPr="00962821">
        <w:rPr>
          <w:spacing w:val="-3"/>
        </w:rPr>
        <w:t>n</w:t>
      </w:r>
      <w:r w:rsidRPr="00962821">
        <w:rPr>
          <w:spacing w:val="1"/>
        </w:rPr>
        <w:t>t</w:t>
      </w:r>
      <w:r w:rsidRPr="00962821">
        <w:rPr>
          <w:spacing w:val="-1"/>
        </w:rPr>
        <w:t>i</w:t>
      </w:r>
      <w:r w:rsidRPr="00962821">
        <w:rPr>
          <w:spacing w:val="1"/>
        </w:rPr>
        <w:t>m</w:t>
      </w:r>
      <w:r w:rsidRPr="00962821">
        <w:t>e</w:t>
      </w:r>
      <w:r w:rsidRPr="00962821">
        <w:rPr>
          <w:spacing w:val="1"/>
        </w:rPr>
        <w:t xml:space="preserve"> </w:t>
      </w:r>
      <w:r w:rsidRPr="00962821">
        <w:rPr>
          <w:spacing w:val="-1"/>
        </w:rPr>
        <w:t>li</w:t>
      </w:r>
      <w:r w:rsidRPr="00962821">
        <w:t>b</w:t>
      </w:r>
      <w:r w:rsidRPr="00962821">
        <w:rPr>
          <w:spacing w:val="1"/>
        </w:rPr>
        <w:t>r</w:t>
      </w:r>
      <w:r w:rsidRPr="00962821">
        <w:rPr>
          <w:spacing w:val="-3"/>
        </w:rPr>
        <w:t>a</w:t>
      </w:r>
      <w:r w:rsidRPr="00962821">
        <w:rPr>
          <w:spacing w:val="1"/>
        </w:rPr>
        <w:t>r</w:t>
      </w:r>
      <w:r w:rsidRPr="00962821">
        <w:rPr>
          <w:spacing w:val="-1"/>
        </w:rPr>
        <w:t>i</w:t>
      </w:r>
      <w:r w:rsidRPr="00962821">
        <w:t>es</w:t>
      </w:r>
      <w:r w:rsidRPr="00962821">
        <w:rPr>
          <w:spacing w:val="-1"/>
        </w:rPr>
        <w:t xml:space="preserve"> </w:t>
      </w:r>
      <w:r w:rsidRPr="00962821">
        <w:rPr>
          <w:spacing w:val="1"/>
        </w:rPr>
        <w:t>t</w:t>
      </w:r>
      <w:r w:rsidRPr="00962821">
        <w:t>hat</w:t>
      </w:r>
      <w:r w:rsidRPr="00962821">
        <w:rPr>
          <w:spacing w:val="-2"/>
        </w:rPr>
        <w:t xml:space="preserve"> </w:t>
      </w:r>
      <w:r w:rsidRPr="00962821">
        <w:rPr>
          <w:spacing w:val="1"/>
        </w:rPr>
        <w:t>m</w:t>
      </w:r>
      <w:r w:rsidRPr="00962821">
        <w:t>ust be</w:t>
      </w:r>
      <w:r w:rsidRPr="00962821">
        <w:rPr>
          <w:spacing w:val="1"/>
        </w:rPr>
        <w:t xml:space="preserve"> </w:t>
      </w:r>
      <w:r w:rsidRPr="00962821">
        <w:rPr>
          <w:spacing w:val="-1"/>
        </w:rPr>
        <w:t>i</w:t>
      </w:r>
      <w:r w:rsidRPr="00962821">
        <w:t>n</w:t>
      </w:r>
      <w:r w:rsidRPr="00962821">
        <w:rPr>
          <w:spacing w:val="-2"/>
        </w:rPr>
        <w:t>s</w:t>
      </w:r>
      <w:r w:rsidRPr="00962821">
        <w:rPr>
          <w:spacing w:val="1"/>
        </w:rPr>
        <w:t>t</w:t>
      </w:r>
      <w:r w:rsidRPr="00962821">
        <w:t>a</w:t>
      </w:r>
      <w:r w:rsidRPr="00962821">
        <w:rPr>
          <w:spacing w:val="-1"/>
        </w:rPr>
        <w:t>ll</w:t>
      </w:r>
      <w:r w:rsidRPr="00962821">
        <w:t xml:space="preserve">ed </w:t>
      </w:r>
      <w:r w:rsidRPr="00962821">
        <w:rPr>
          <w:spacing w:val="3"/>
        </w:rPr>
        <w:t>f</w:t>
      </w:r>
      <w:r w:rsidRPr="00962821">
        <w:rPr>
          <w:spacing w:val="-3"/>
        </w:rPr>
        <w:t>o</w:t>
      </w:r>
      <w:r w:rsidRPr="00962821">
        <w:t xml:space="preserve">r </w:t>
      </w:r>
      <w:r w:rsidRPr="00962821">
        <w:rPr>
          <w:spacing w:val="1"/>
        </w:rPr>
        <w:t>t</w:t>
      </w:r>
      <w:r w:rsidRPr="00962821">
        <w:t>he</w:t>
      </w:r>
      <w:r w:rsidRPr="00962821">
        <w:rPr>
          <w:spacing w:val="-1"/>
        </w:rPr>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 xml:space="preserve">e </w:t>
      </w:r>
      <w:r w:rsidRPr="00962821">
        <w:rPr>
          <w:spacing w:val="1"/>
        </w:rPr>
        <w:t>t</w:t>
      </w:r>
      <w:r w:rsidRPr="00962821">
        <w:t>o</w:t>
      </w:r>
      <w:r w:rsidRPr="00962821">
        <w:rPr>
          <w:spacing w:val="-1"/>
        </w:rPr>
        <w:t xml:space="preserve"> </w:t>
      </w:r>
      <w:r w:rsidRPr="00962821">
        <w:rPr>
          <w:spacing w:val="1"/>
        </w:rPr>
        <w:t>f</w:t>
      </w:r>
      <w:r w:rsidRPr="00962821">
        <w:t>unc</w:t>
      </w:r>
      <w:r w:rsidRPr="00962821">
        <w:rPr>
          <w:spacing w:val="1"/>
        </w:rPr>
        <w:t>t</w:t>
      </w:r>
      <w:r w:rsidRPr="00962821">
        <w:rPr>
          <w:spacing w:val="-1"/>
        </w:rPr>
        <w:t>i</w:t>
      </w:r>
      <w:r w:rsidRPr="00962821">
        <w:t>on</w:t>
      </w:r>
      <w:r w:rsidRPr="00962821">
        <w:rPr>
          <w:spacing w:val="-1"/>
        </w:rPr>
        <w:t xml:space="preserve"> </w:t>
      </w:r>
      <w:r w:rsidRPr="00962821">
        <w:t>p</w:t>
      </w:r>
      <w:r w:rsidRPr="00962821">
        <w:rPr>
          <w:spacing w:val="1"/>
        </w:rPr>
        <w:t>r</w:t>
      </w:r>
      <w:r w:rsidRPr="00962821">
        <w:t>op</w:t>
      </w:r>
      <w:r w:rsidRPr="00962821">
        <w:rPr>
          <w:spacing w:val="-3"/>
        </w:rPr>
        <w:t>e</w:t>
      </w:r>
      <w:r w:rsidRPr="00962821">
        <w:rPr>
          <w:spacing w:val="1"/>
        </w:rPr>
        <w:t>r</w:t>
      </w:r>
      <w:r w:rsidRPr="00962821">
        <w:rPr>
          <w:spacing w:val="-1"/>
        </w:rPr>
        <w:t>l</w:t>
      </w:r>
      <w:r w:rsidRPr="00962821">
        <w:rPr>
          <w:spacing w:val="-2"/>
        </w:rPr>
        <w:t>y</w:t>
      </w:r>
      <w:r w:rsidRPr="00962821">
        <w:t>.</w:t>
      </w:r>
      <w:r w:rsidRPr="00962821">
        <w:rPr>
          <w:spacing w:val="3"/>
        </w:rPr>
        <w:t xml:space="preserve"> </w:t>
      </w:r>
      <w:r w:rsidRPr="00962821">
        <w:rPr>
          <w:spacing w:val="2"/>
        </w:rPr>
        <w:t>T</w:t>
      </w:r>
      <w:r w:rsidRPr="00962821">
        <w:t>h</w:t>
      </w:r>
      <w:r w:rsidRPr="00962821">
        <w:rPr>
          <w:spacing w:val="-3"/>
        </w:rPr>
        <w:t>e</w:t>
      </w:r>
      <w:r w:rsidRPr="00962821">
        <w:t>se</w:t>
      </w:r>
      <w:r w:rsidRPr="00962821">
        <w:rPr>
          <w:spacing w:val="1"/>
        </w:rPr>
        <w:t xml:space="preserve"> r</w:t>
      </w:r>
      <w:r w:rsidRPr="00962821">
        <w:t>u</w:t>
      </w:r>
      <w:r w:rsidRPr="00962821">
        <w:rPr>
          <w:spacing w:val="-3"/>
        </w:rPr>
        <w:t>n</w:t>
      </w:r>
      <w:r w:rsidRPr="00962821">
        <w:rPr>
          <w:spacing w:val="1"/>
        </w:rPr>
        <w:t>t</w:t>
      </w:r>
      <w:r w:rsidRPr="00962821">
        <w:rPr>
          <w:spacing w:val="-1"/>
        </w:rPr>
        <w:t>i</w:t>
      </w:r>
      <w:r w:rsidRPr="00962821">
        <w:rPr>
          <w:spacing w:val="1"/>
        </w:rPr>
        <w:t>m</w:t>
      </w:r>
      <w:r w:rsidRPr="00962821">
        <w:t>e</w:t>
      </w:r>
      <w:r w:rsidRPr="00962821">
        <w:rPr>
          <w:spacing w:val="-1"/>
        </w:rPr>
        <w:t xml:space="preserve"> li</w:t>
      </w:r>
      <w:r w:rsidRPr="00962821">
        <w:t>b</w:t>
      </w:r>
      <w:r w:rsidRPr="00962821">
        <w:rPr>
          <w:spacing w:val="1"/>
        </w:rPr>
        <w:t>r</w:t>
      </w:r>
      <w:r w:rsidRPr="00962821">
        <w:t>a</w:t>
      </w:r>
      <w:r w:rsidRPr="00962821">
        <w:rPr>
          <w:spacing w:val="1"/>
        </w:rPr>
        <w:t>r</w:t>
      </w:r>
      <w:r w:rsidRPr="00962821">
        <w:rPr>
          <w:spacing w:val="-1"/>
        </w:rPr>
        <w:t>i</w:t>
      </w:r>
      <w:r w:rsidRPr="00962821">
        <w:t>es</w:t>
      </w:r>
      <w:r w:rsidRPr="00962821">
        <w:rPr>
          <w:spacing w:val="1"/>
        </w:rPr>
        <w:t xml:space="preserve"> </w:t>
      </w:r>
      <w:r w:rsidRPr="00962821">
        <w:rPr>
          <w:spacing w:val="-3"/>
        </w:rPr>
        <w:t>a</w:t>
      </w:r>
      <w:r w:rsidRPr="00962821">
        <w:rPr>
          <w:spacing w:val="1"/>
        </w:rPr>
        <w:t>r</w:t>
      </w:r>
      <w:r w:rsidRPr="00962821">
        <w:t>e</w:t>
      </w:r>
      <w:r w:rsidRPr="00962821">
        <w:rPr>
          <w:spacing w:val="1"/>
        </w:rPr>
        <w:t xml:space="preserve"> </w:t>
      </w:r>
      <w:r w:rsidRPr="00962821">
        <w:rPr>
          <w:spacing w:val="-3"/>
        </w:rPr>
        <w:t>i</w:t>
      </w:r>
      <w:r w:rsidRPr="00962821">
        <w:t>nc</w:t>
      </w:r>
      <w:r w:rsidRPr="00962821">
        <w:rPr>
          <w:spacing w:val="-1"/>
        </w:rPr>
        <w:t>l</w:t>
      </w:r>
      <w:r w:rsidRPr="00962821">
        <w:t>uded</w:t>
      </w:r>
      <w:r w:rsidRPr="00962821">
        <w:rPr>
          <w:spacing w:val="1"/>
        </w:rPr>
        <w:t xml:space="preserve"> </w:t>
      </w:r>
      <w:r w:rsidRPr="00962821">
        <w:rPr>
          <w:spacing w:val="-1"/>
        </w:rPr>
        <w:t>i</w:t>
      </w:r>
      <w:r w:rsidRPr="00962821">
        <w:t>n</w:t>
      </w:r>
      <w:r w:rsidRPr="00962821">
        <w:rPr>
          <w:spacing w:val="1"/>
        </w:rPr>
        <w:t xml:space="preserve"> t</w:t>
      </w:r>
      <w:r w:rsidRPr="00962821">
        <w:t>he</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oso</w:t>
      </w:r>
      <w:r w:rsidRPr="00962821">
        <w:rPr>
          <w:spacing w:val="1"/>
        </w:rPr>
        <w:t>f</w:t>
      </w:r>
      <w:r w:rsidRPr="00962821">
        <w:t xml:space="preserve">t </w:t>
      </w:r>
      <w:r w:rsidRPr="00962821">
        <w:rPr>
          <w:spacing w:val="2"/>
        </w:rPr>
        <w:t>X</w:t>
      </w:r>
      <w:r w:rsidRPr="00962821">
        <w:rPr>
          <w:spacing w:val="-1"/>
        </w:rPr>
        <w:t>N</w:t>
      </w:r>
      <w:r w:rsidRPr="00962821">
        <w:t>A</w:t>
      </w:r>
      <w:r w:rsidRPr="00962821">
        <w:rPr>
          <w:spacing w:val="1"/>
        </w:rPr>
        <w:t xml:space="preserve"> </w:t>
      </w:r>
      <w:r w:rsidRPr="00962821">
        <w:rPr>
          <w:spacing w:val="-3"/>
        </w:rPr>
        <w:t>F</w:t>
      </w:r>
      <w:r w:rsidRPr="00962821">
        <w:rPr>
          <w:spacing w:val="1"/>
        </w:rPr>
        <w:t>r</w:t>
      </w:r>
      <w:r w:rsidRPr="00962821">
        <w:t>a</w:t>
      </w:r>
      <w:r w:rsidRPr="00962821">
        <w:rPr>
          <w:spacing w:val="1"/>
        </w:rPr>
        <w:t>m</w:t>
      </w:r>
      <w:r w:rsidRPr="00962821">
        <w:t>e</w:t>
      </w:r>
      <w:r w:rsidRPr="00962821">
        <w:rPr>
          <w:spacing w:val="-3"/>
        </w:rPr>
        <w:t>w</w:t>
      </w:r>
      <w:r w:rsidRPr="00962821">
        <w:t>o</w:t>
      </w:r>
      <w:r w:rsidRPr="00962821">
        <w:rPr>
          <w:spacing w:val="-2"/>
        </w:rPr>
        <w:t>r</w:t>
      </w:r>
      <w:r w:rsidRPr="00962821">
        <w:t xml:space="preserve">k </w:t>
      </w:r>
      <w:r w:rsidRPr="00962821">
        <w:rPr>
          <w:spacing w:val="-1"/>
        </w:rPr>
        <w:t>R</w:t>
      </w:r>
      <w:r w:rsidRPr="00962821">
        <w:t>ed</w:t>
      </w:r>
      <w:r w:rsidRPr="00962821">
        <w:rPr>
          <w:spacing w:val="-1"/>
        </w:rPr>
        <w:t>i</w:t>
      </w:r>
      <w:r w:rsidRPr="00962821">
        <w:t>s</w:t>
      </w:r>
      <w:r w:rsidRPr="00962821">
        <w:rPr>
          <w:spacing w:val="1"/>
        </w:rPr>
        <w:t>tr</w:t>
      </w:r>
      <w:r w:rsidRPr="00962821">
        <w:rPr>
          <w:spacing w:val="-1"/>
        </w:rPr>
        <w:t>i</w:t>
      </w:r>
      <w:r w:rsidRPr="00962821">
        <w:t>bu</w:t>
      </w:r>
      <w:r w:rsidRPr="00962821">
        <w:rPr>
          <w:spacing w:val="1"/>
        </w:rPr>
        <w:t>t</w:t>
      </w:r>
      <w:r w:rsidRPr="00962821">
        <w:t>ab</w:t>
      </w:r>
      <w:r w:rsidRPr="00962821">
        <w:rPr>
          <w:spacing w:val="-1"/>
        </w:rPr>
        <w:t>l</w:t>
      </w:r>
      <w:r w:rsidRPr="00962821">
        <w:t>e</w:t>
      </w:r>
      <w:r w:rsidRPr="00962821">
        <w:rPr>
          <w:spacing w:val="1"/>
        </w:rPr>
        <w:t xml:space="preserve"> </w:t>
      </w:r>
      <w:r w:rsidRPr="00962821">
        <w:rPr>
          <w:spacing w:val="-3"/>
        </w:rPr>
        <w:t>3</w:t>
      </w:r>
      <w:r w:rsidRPr="00962821">
        <w:rPr>
          <w:spacing w:val="1"/>
        </w:rPr>
        <w:t>.</w:t>
      </w:r>
      <w:r w:rsidRPr="00962821">
        <w:t>1.</w:t>
      </w:r>
      <w:r w:rsidRPr="00962821">
        <w:rPr>
          <w:spacing w:val="-2"/>
        </w:rPr>
        <w:t xml:space="preserve"> </w:t>
      </w:r>
      <w:r w:rsidRPr="00962821">
        <w:rPr>
          <w:spacing w:val="2"/>
        </w:rPr>
        <w:t>X</w:t>
      </w:r>
      <w:r w:rsidRPr="00962821">
        <w:rPr>
          <w:spacing w:val="-1"/>
        </w:rPr>
        <w:t>N</w:t>
      </w:r>
      <w:r w:rsidRPr="00962821">
        <w:t>A</w:t>
      </w:r>
      <w:r w:rsidRPr="00962821">
        <w:rPr>
          <w:spacing w:val="1"/>
        </w:rPr>
        <w:t xml:space="preserve"> </w:t>
      </w:r>
      <w:r w:rsidRPr="00962821">
        <w:t>F</w:t>
      </w:r>
      <w:r w:rsidRPr="00962821">
        <w:rPr>
          <w:spacing w:val="1"/>
        </w:rPr>
        <w:t>r</w:t>
      </w:r>
      <w:r w:rsidRPr="00962821">
        <w:rPr>
          <w:spacing w:val="-3"/>
        </w:rPr>
        <w:t>a</w:t>
      </w:r>
      <w:r w:rsidRPr="00962821">
        <w:rPr>
          <w:spacing w:val="1"/>
        </w:rPr>
        <w:t>m</w:t>
      </w:r>
      <w:r w:rsidRPr="00962821">
        <w:t>e</w:t>
      </w:r>
      <w:r w:rsidRPr="00962821">
        <w:rPr>
          <w:spacing w:val="-3"/>
        </w:rPr>
        <w:t>w</w:t>
      </w:r>
      <w:r w:rsidRPr="00962821">
        <w:t>o</w:t>
      </w:r>
      <w:r w:rsidRPr="00962821">
        <w:rPr>
          <w:spacing w:val="1"/>
        </w:rPr>
        <w:t>r</w:t>
      </w:r>
      <w:r w:rsidRPr="00962821">
        <w:t>k</w:t>
      </w:r>
      <w:r w:rsidRPr="00962821">
        <w:rPr>
          <w:spacing w:val="1"/>
        </w:rPr>
        <w:t xml:space="preserve"> </w:t>
      </w:r>
      <w:r w:rsidRPr="00962821">
        <w:rPr>
          <w:spacing w:val="-1"/>
        </w:rPr>
        <w:t>R</w:t>
      </w:r>
      <w:r w:rsidRPr="00962821">
        <w:t>ed</w:t>
      </w:r>
      <w:r w:rsidRPr="00962821">
        <w:rPr>
          <w:spacing w:val="-1"/>
        </w:rPr>
        <w:t>i</w:t>
      </w:r>
      <w:r w:rsidRPr="00962821">
        <w:t>s</w:t>
      </w:r>
      <w:r w:rsidRPr="00962821">
        <w:rPr>
          <w:spacing w:val="1"/>
        </w:rPr>
        <w:t>tr</w:t>
      </w:r>
      <w:r w:rsidRPr="00962821">
        <w:rPr>
          <w:spacing w:val="-1"/>
        </w:rPr>
        <w:t>i</w:t>
      </w:r>
      <w:r w:rsidRPr="00962821">
        <w:t>bu</w:t>
      </w:r>
      <w:r w:rsidRPr="00962821">
        <w:rPr>
          <w:spacing w:val="1"/>
        </w:rPr>
        <w:t>t</w:t>
      </w:r>
      <w:r w:rsidRPr="00962821">
        <w:rPr>
          <w:spacing w:val="-3"/>
        </w:rPr>
        <w:t>a</w:t>
      </w:r>
      <w:r w:rsidRPr="00962821">
        <w:t>b</w:t>
      </w:r>
      <w:r w:rsidRPr="00962821">
        <w:rPr>
          <w:spacing w:val="-1"/>
        </w:rPr>
        <w:t>l</w:t>
      </w:r>
      <w:r w:rsidRPr="00962821">
        <w:t>e</w:t>
      </w:r>
      <w:r w:rsidRPr="00962821">
        <w:rPr>
          <w:spacing w:val="1"/>
        </w:rPr>
        <w:t xml:space="preserve"> </w:t>
      </w:r>
      <w:r w:rsidRPr="00962821">
        <w:t>4</w:t>
      </w:r>
      <w:r w:rsidRPr="00962821">
        <w:rPr>
          <w:spacing w:val="1"/>
        </w:rPr>
        <w:t>.</w:t>
      </w:r>
      <w:r w:rsidRPr="00962821">
        <w:t>0</w:t>
      </w:r>
      <w:r w:rsidRPr="00962821">
        <w:rPr>
          <w:spacing w:val="2"/>
        </w:rPr>
        <w:t xml:space="preserve"> </w:t>
      </w:r>
      <w:r w:rsidRPr="00962821">
        <w:rPr>
          <w:spacing w:val="-1"/>
        </w:rPr>
        <w:t>i</w:t>
      </w:r>
      <w:r w:rsidRPr="00962821">
        <w:t>s</w:t>
      </w:r>
      <w:r w:rsidRPr="00962821">
        <w:rPr>
          <w:spacing w:val="-1"/>
        </w:rPr>
        <w:t xml:space="preserve"> NO</w:t>
      </w:r>
      <w:r w:rsidRPr="00962821">
        <w:t>T</w:t>
      </w:r>
      <w:r w:rsidRPr="00962821">
        <w:rPr>
          <w:spacing w:val="1"/>
        </w:rPr>
        <w:t xml:space="preserve"> </w:t>
      </w:r>
      <w:r w:rsidRPr="00962821">
        <w:t>co</w:t>
      </w:r>
      <w:r w:rsidRPr="00962821">
        <w:rPr>
          <w:spacing w:val="1"/>
        </w:rPr>
        <w:t>m</w:t>
      </w:r>
      <w:r w:rsidRPr="00962821">
        <w:t>p</w:t>
      </w:r>
      <w:r w:rsidRPr="00962821">
        <w:rPr>
          <w:spacing w:val="-3"/>
        </w:rPr>
        <w:t>a</w:t>
      </w:r>
      <w:r w:rsidRPr="00962821">
        <w:rPr>
          <w:spacing w:val="1"/>
        </w:rPr>
        <w:t>t</w:t>
      </w:r>
      <w:r w:rsidRPr="00962821">
        <w:rPr>
          <w:spacing w:val="-1"/>
        </w:rPr>
        <w:t>i</w:t>
      </w:r>
      <w:r w:rsidRPr="00962821">
        <w:t>b</w:t>
      </w:r>
      <w:r w:rsidRPr="00962821">
        <w:rPr>
          <w:spacing w:val="-1"/>
        </w:rPr>
        <w:t>l</w:t>
      </w:r>
      <w:r w:rsidRPr="00962821">
        <w:t>e</w:t>
      </w:r>
      <w:r w:rsidRPr="00962821">
        <w:rPr>
          <w:spacing w:val="1"/>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O</w:t>
      </w:r>
      <w:r w:rsidRPr="00962821">
        <w:t>pen</w:t>
      </w:r>
      <w:r w:rsidRPr="00962821">
        <w:rPr>
          <w:spacing w:val="1"/>
        </w:rPr>
        <w:t xml:space="preserve"> </w:t>
      </w:r>
      <w:r w:rsidRPr="00962821">
        <w:rPr>
          <w:spacing w:val="-1"/>
        </w:rPr>
        <w:t>R</w:t>
      </w:r>
      <w:r w:rsidRPr="00962821">
        <w:t>a</w:t>
      </w:r>
      <w:r w:rsidRPr="00962821">
        <w:rPr>
          <w:spacing w:val="-1"/>
        </w:rPr>
        <w:t>il</w:t>
      </w:r>
      <w:r w:rsidRPr="00962821">
        <w:t>s s</w:t>
      </w:r>
      <w:r w:rsidRPr="00962821">
        <w:rPr>
          <w:spacing w:val="-3"/>
        </w:rPr>
        <w:t>o</w:t>
      </w:r>
      <w:r w:rsidRPr="00962821">
        <w:rPr>
          <w:spacing w:val="3"/>
        </w:rPr>
        <w:t>f</w:t>
      </w:r>
      <w:r w:rsidRPr="00962821">
        <w:rPr>
          <w:spacing w:val="1"/>
        </w:rPr>
        <w:t>t</w:t>
      </w:r>
      <w:r w:rsidRPr="00962821">
        <w:rPr>
          <w:spacing w:val="-3"/>
        </w:rPr>
        <w:t>w</w:t>
      </w:r>
      <w:r w:rsidRPr="00962821">
        <w:t>a</w:t>
      </w:r>
      <w:r w:rsidRPr="00962821">
        <w:rPr>
          <w:spacing w:val="1"/>
        </w:rPr>
        <w:t>r</w:t>
      </w:r>
      <w:r w:rsidRPr="00962821">
        <w:t>e.</w:t>
      </w:r>
    </w:p>
    <w:p w:rsidR="009A3E20" w:rsidRPr="00962821" w:rsidRDefault="009A3E20" w:rsidP="002B6C1C">
      <w:pPr>
        <w:pStyle w:val="Heading3"/>
        <w:rPr>
          <w:color w:val="000000"/>
          <w:spacing w:val="-1"/>
        </w:rPr>
      </w:pPr>
      <w:bookmarkStart w:id="11" w:name="_Toc366865827"/>
      <w:r w:rsidRPr="00962821">
        <w:rPr>
          <w:spacing w:val="1"/>
        </w:rPr>
        <w:lastRenderedPageBreak/>
        <w:t>I</w:t>
      </w:r>
      <w:r w:rsidRPr="00962821">
        <w:t>ns</w:t>
      </w:r>
      <w:r w:rsidRPr="00962821">
        <w:rPr>
          <w:spacing w:val="1"/>
        </w:rPr>
        <w:t>t</w:t>
      </w:r>
      <w:r w:rsidRPr="00962821">
        <w:rPr>
          <w:spacing w:val="-3"/>
        </w:rPr>
        <w:t>a</w:t>
      </w:r>
      <w:r w:rsidRPr="00962821">
        <w:rPr>
          <w:spacing w:val="1"/>
        </w:rPr>
        <w:t>l</w:t>
      </w:r>
      <w:r w:rsidRPr="00962821">
        <w:rPr>
          <w:spacing w:val="-1"/>
        </w:rPr>
        <w:t>l</w:t>
      </w:r>
      <w:r w:rsidRPr="00962821">
        <w:rPr>
          <w:spacing w:val="1"/>
        </w:rPr>
        <w:t>i</w:t>
      </w:r>
      <w:r w:rsidRPr="00962821">
        <w:t>ng</w:t>
      </w:r>
      <w:r w:rsidRPr="00962821">
        <w:rPr>
          <w:spacing w:val="-1"/>
        </w:rPr>
        <w:t xml:space="preserve"> </w:t>
      </w:r>
      <w:r w:rsidRPr="00962821">
        <w:rPr>
          <w:spacing w:val="1"/>
        </w:rPr>
        <w:t>Mi</w:t>
      </w:r>
      <w:r w:rsidRPr="00962821">
        <w:rPr>
          <w:spacing w:val="-3"/>
        </w:rPr>
        <w:t>c</w:t>
      </w:r>
      <w:r w:rsidRPr="00962821">
        <w:t>roso</w:t>
      </w:r>
      <w:r w:rsidRPr="00962821">
        <w:rPr>
          <w:spacing w:val="-2"/>
        </w:rPr>
        <w:t>f</w:t>
      </w:r>
      <w:r w:rsidRPr="00962821">
        <w:t>t</w:t>
      </w:r>
      <w:r w:rsidRPr="00962821">
        <w:rPr>
          <w:spacing w:val="2"/>
        </w:rPr>
        <w:t xml:space="preserve"> </w:t>
      </w:r>
      <w:r w:rsidRPr="00962821">
        <w:rPr>
          <w:spacing w:val="-1"/>
        </w:rPr>
        <w:t>X</w:t>
      </w:r>
      <w:r w:rsidRPr="00962821">
        <w:rPr>
          <w:spacing w:val="-3"/>
        </w:rPr>
        <w:t>N</w:t>
      </w:r>
      <w:r w:rsidRPr="00962821">
        <w:t>A</w:t>
      </w:r>
      <w:r w:rsidRPr="00962821">
        <w:rPr>
          <w:spacing w:val="-2"/>
        </w:rPr>
        <w:t xml:space="preserve"> </w:t>
      </w:r>
      <w:r w:rsidRPr="00962821">
        <w:t>Fram</w:t>
      </w:r>
      <w:r w:rsidRPr="00962821">
        <w:rPr>
          <w:spacing w:val="-3"/>
        </w:rPr>
        <w:t>e</w:t>
      </w:r>
      <w:r w:rsidRPr="00962821">
        <w:rPr>
          <w:spacing w:val="3"/>
        </w:rPr>
        <w:t>w</w:t>
      </w:r>
      <w:r w:rsidRPr="00962821">
        <w:t>ork</w:t>
      </w:r>
      <w:r w:rsidRPr="00962821">
        <w:rPr>
          <w:spacing w:val="-1"/>
        </w:rPr>
        <w:t xml:space="preserve"> R</w:t>
      </w:r>
      <w:r w:rsidRPr="00962821">
        <w:t>ed</w:t>
      </w:r>
      <w:r w:rsidRPr="00962821">
        <w:rPr>
          <w:spacing w:val="1"/>
        </w:rPr>
        <w:t>i</w:t>
      </w:r>
      <w:r w:rsidRPr="00962821">
        <w:rPr>
          <w:spacing w:val="-3"/>
        </w:rPr>
        <w:t>s</w:t>
      </w:r>
      <w:r w:rsidRPr="00962821">
        <w:rPr>
          <w:spacing w:val="1"/>
        </w:rPr>
        <w:t>t</w:t>
      </w:r>
      <w:r w:rsidRPr="00962821">
        <w:t>r</w:t>
      </w:r>
      <w:r w:rsidRPr="00962821">
        <w:rPr>
          <w:spacing w:val="1"/>
        </w:rPr>
        <w:t>i</w:t>
      </w:r>
      <w:r w:rsidRPr="00962821">
        <w:rPr>
          <w:spacing w:val="-3"/>
        </w:rPr>
        <w:t>b</w:t>
      </w:r>
      <w:r w:rsidRPr="00962821">
        <w:t>u</w:t>
      </w:r>
      <w:r w:rsidRPr="00962821">
        <w:rPr>
          <w:spacing w:val="1"/>
        </w:rPr>
        <w:t>t</w:t>
      </w:r>
      <w:r w:rsidRPr="00962821">
        <w:t>ab</w:t>
      </w:r>
      <w:r w:rsidRPr="00962821">
        <w:rPr>
          <w:spacing w:val="1"/>
        </w:rPr>
        <w:t>l</w:t>
      </w:r>
      <w:r w:rsidRPr="00962821">
        <w:t>e</w:t>
      </w:r>
      <w:r w:rsidRPr="00962821">
        <w:rPr>
          <w:spacing w:val="-2"/>
        </w:rPr>
        <w:t xml:space="preserve"> </w:t>
      </w:r>
      <w:r w:rsidRPr="00962821">
        <w:t>3</w:t>
      </w:r>
      <w:r w:rsidRPr="00962821">
        <w:rPr>
          <w:spacing w:val="1"/>
        </w:rPr>
        <w:t>.</w:t>
      </w:r>
      <w:r w:rsidRPr="00962821">
        <w:t>1</w:t>
      </w:r>
      <w:bookmarkEnd w:id="11"/>
    </w:p>
    <w:p w:rsidR="009A3E20" w:rsidRPr="00962821" w:rsidRDefault="009A3E20" w:rsidP="00AE6572">
      <w:pPr>
        <w:rPr>
          <w:color w:val="000000"/>
          <w:spacing w:val="-1"/>
        </w:rPr>
      </w:pPr>
      <w:r w:rsidRPr="00962821">
        <w:rPr>
          <w:color w:val="000000"/>
          <w:spacing w:val="-1"/>
        </w:rPr>
        <w:t>Pl</w:t>
      </w:r>
      <w:r w:rsidRPr="00962821">
        <w:rPr>
          <w:color w:val="000000"/>
        </w:rPr>
        <w:t>ease</w:t>
      </w:r>
      <w:r w:rsidRPr="00962821">
        <w:rPr>
          <w:color w:val="000000"/>
          <w:spacing w:val="1"/>
        </w:rPr>
        <w:t xml:space="preserve"> </w:t>
      </w:r>
      <w:r w:rsidRPr="00962821">
        <w:rPr>
          <w:color w:val="000000"/>
        </w:rPr>
        <w:t>do</w:t>
      </w:r>
      <w:r w:rsidRPr="00962821">
        <w:rPr>
          <w:color w:val="000000"/>
          <w:spacing w:val="-3"/>
        </w:rPr>
        <w:t>w</w:t>
      </w:r>
      <w:r w:rsidRPr="00962821">
        <w:rPr>
          <w:color w:val="000000"/>
        </w:rPr>
        <w:t>n</w:t>
      </w:r>
      <w:r w:rsidRPr="00962821">
        <w:rPr>
          <w:color w:val="000000"/>
          <w:spacing w:val="-1"/>
        </w:rPr>
        <w:t>l</w:t>
      </w:r>
      <w:r w:rsidRPr="00962821">
        <w:rPr>
          <w:color w:val="000000"/>
        </w:rPr>
        <w:t>oad</w:t>
      </w:r>
      <w:r w:rsidRPr="00962821">
        <w:rPr>
          <w:color w:val="000000"/>
          <w:spacing w:val="1"/>
        </w:rPr>
        <w:t xml:space="preserve"> </w:t>
      </w:r>
      <w:r w:rsidRPr="00962821">
        <w:rPr>
          <w:color w:val="000000"/>
        </w:rPr>
        <w:t>and</w:t>
      </w:r>
      <w:r w:rsidRPr="00962821">
        <w:rPr>
          <w:color w:val="000000"/>
          <w:spacing w:val="1"/>
        </w:rPr>
        <w:t xml:space="preserve"> </w:t>
      </w:r>
      <w:r w:rsidRPr="00962821">
        <w:rPr>
          <w:color w:val="000000"/>
          <w:spacing w:val="-1"/>
        </w:rPr>
        <w:t>i</w:t>
      </w:r>
      <w:r w:rsidRPr="00962821">
        <w:rPr>
          <w:color w:val="000000"/>
        </w:rPr>
        <w:t>ns</w:t>
      </w:r>
      <w:r w:rsidRPr="00962821">
        <w:rPr>
          <w:color w:val="000000"/>
          <w:spacing w:val="1"/>
        </w:rPr>
        <w:t>t</w:t>
      </w:r>
      <w:r w:rsidRPr="00962821">
        <w:rPr>
          <w:color w:val="000000"/>
        </w:rPr>
        <w:t>a</w:t>
      </w:r>
      <w:r w:rsidRPr="00962821">
        <w:rPr>
          <w:color w:val="000000"/>
          <w:spacing w:val="-1"/>
        </w:rPr>
        <w:t>l</w:t>
      </w:r>
      <w:r w:rsidRPr="00962821">
        <w:rPr>
          <w:color w:val="000000"/>
        </w:rPr>
        <w:t xml:space="preserve">l </w:t>
      </w:r>
      <w:r w:rsidRPr="00962821">
        <w:rPr>
          <w:color w:val="000000"/>
          <w:spacing w:val="1"/>
        </w:rPr>
        <w:t>t</w:t>
      </w:r>
      <w:r w:rsidRPr="00962821">
        <w:rPr>
          <w:color w:val="000000"/>
        </w:rPr>
        <w:t>h</w:t>
      </w:r>
      <w:r w:rsidRPr="00962821">
        <w:rPr>
          <w:color w:val="000000"/>
          <w:spacing w:val="-1"/>
        </w:rPr>
        <w:t>i</w:t>
      </w:r>
      <w:r w:rsidRPr="00962821">
        <w:rPr>
          <w:color w:val="000000"/>
        </w:rPr>
        <w:t>s</w:t>
      </w:r>
      <w:r w:rsidRPr="00962821">
        <w:rPr>
          <w:color w:val="000000"/>
          <w:spacing w:val="1"/>
        </w:rPr>
        <w:t xml:space="preserve"> </w:t>
      </w:r>
      <w:r w:rsidRPr="00962821">
        <w:rPr>
          <w:color w:val="000000"/>
        </w:rPr>
        <w:t>s</w:t>
      </w:r>
      <w:r w:rsidRPr="00962821">
        <w:rPr>
          <w:color w:val="000000"/>
          <w:spacing w:val="-3"/>
        </w:rPr>
        <w:t>o</w:t>
      </w:r>
      <w:r w:rsidRPr="00962821">
        <w:rPr>
          <w:color w:val="000000"/>
          <w:spacing w:val="1"/>
        </w:rPr>
        <w:t>ft</w:t>
      </w:r>
      <w:r w:rsidRPr="00962821">
        <w:rPr>
          <w:color w:val="000000"/>
          <w:spacing w:val="-3"/>
        </w:rPr>
        <w:t>w</w:t>
      </w:r>
      <w:r w:rsidRPr="00962821">
        <w:rPr>
          <w:color w:val="000000"/>
        </w:rPr>
        <w:t>a</w:t>
      </w:r>
      <w:r w:rsidRPr="00962821">
        <w:rPr>
          <w:color w:val="000000"/>
          <w:spacing w:val="1"/>
        </w:rPr>
        <w:t>r</w:t>
      </w:r>
      <w:r w:rsidRPr="00962821">
        <w:rPr>
          <w:color w:val="000000"/>
        </w:rPr>
        <w:t>e</w:t>
      </w:r>
      <w:r w:rsidRPr="00962821">
        <w:rPr>
          <w:color w:val="000000"/>
          <w:spacing w:val="-1"/>
        </w:rPr>
        <w:t xml:space="preserve"> </w:t>
      </w:r>
      <w:r w:rsidRPr="00962821">
        <w:rPr>
          <w:color w:val="000000"/>
          <w:spacing w:val="1"/>
        </w:rPr>
        <w:t>fr</w:t>
      </w:r>
      <w:r w:rsidRPr="00962821">
        <w:rPr>
          <w:color w:val="000000"/>
          <w:spacing w:val="-3"/>
        </w:rPr>
        <w:t>o</w:t>
      </w:r>
      <w:r w:rsidRPr="00962821">
        <w:rPr>
          <w:color w:val="000000"/>
        </w:rPr>
        <w:t xml:space="preserve">m </w:t>
      </w:r>
      <w:r w:rsidRPr="00962821">
        <w:rPr>
          <w:color w:val="000000"/>
          <w:spacing w:val="1"/>
        </w:rPr>
        <w:t>t</w:t>
      </w:r>
      <w:r w:rsidRPr="00962821">
        <w:rPr>
          <w:color w:val="000000"/>
        </w:rPr>
        <w:t>he</w:t>
      </w:r>
      <w:r w:rsidRPr="00962821">
        <w:rPr>
          <w:color w:val="000000"/>
          <w:spacing w:val="-1"/>
        </w:rPr>
        <w:t xml:space="preserve"> </w:t>
      </w:r>
      <w:r w:rsidRPr="00962821">
        <w:rPr>
          <w:color w:val="000000"/>
          <w:spacing w:val="-4"/>
        </w:rPr>
        <w:t>M</w:t>
      </w:r>
      <w:r w:rsidRPr="00962821">
        <w:rPr>
          <w:color w:val="000000"/>
          <w:spacing w:val="-1"/>
        </w:rPr>
        <w:t>i</w:t>
      </w:r>
      <w:r w:rsidRPr="00962821">
        <w:rPr>
          <w:color w:val="000000"/>
        </w:rPr>
        <w:t>c</w:t>
      </w:r>
      <w:r w:rsidRPr="00962821">
        <w:rPr>
          <w:color w:val="000000"/>
          <w:spacing w:val="1"/>
        </w:rPr>
        <w:t>r</w:t>
      </w:r>
      <w:r w:rsidRPr="00962821">
        <w:rPr>
          <w:color w:val="000000"/>
        </w:rPr>
        <w:t>oso</w:t>
      </w:r>
      <w:r w:rsidRPr="00962821">
        <w:rPr>
          <w:color w:val="000000"/>
          <w:spacing w:val="1"/>
        </w:rPr>
        <w:t>f</w:t>
      </w:r>
      <w:r w:rsidRPr="00962821">
        <w:rPr>
          <w:color w:val="000000"/>
        </w:rPr>
        <w:t>t</w:t>
      </w:r>
      <w:r w:rsidRPr="00962821">
        <w:rPr>
          <w:color w:val="000000"/>
          <w:spacing w:val="3"/>
        </w:rPr>
        <w:t xml:space="preserve"> </w:t>
      </w:r>
      <w:r w:rsidRPr="00962821">
        <w:rPr>
          <w:color w:val="000000"/>
          <w:spacing w:val="-3"/>
        </w:rPr>
        <w:t>w</w:t>
      </w:r>
      <w:r w:rsidRPr="00962821">
        <w:rPr>
          <w:color w:val="000000"/>
        </w:rPr>
        <w:t xml:space="preserve">ebsite </w:t>
      </w:r>
      <w:r w:rsidR="00733D49" w:rsidRPr="00962821">
        <w:rPr>
          <w:color w:val="000000"/>
        </w:rPr>
        <w:t xml:space="preserve">at </w:t>
      </w:r>
      <w:hyperlink r:id="rId16" w:history="1">
        <w:r w:rsidRPr="00962821">
          <w:rPr>
            <w:rStyle w:val="Hyperlink"/>
            <w:rFonts w:cs="Calibri"/>
            <w:spacing w:val="-3"/>
            <w:sz w:val="22"/>
            <w:szCs w:val="22"/>
            <w:u w:val="none"/>
          </w:rPr>
          <w:t>http://www.microsoft.com/downloads/en/details.aspx?FamilyID=53867a2a-e249-4560-8011-98eb3e799ef2&amp;displaylang=en</w:t>
        </w:r>
      </w:hyperlink>
    </w:p>
    <w:p w:rsidR="009A3E20" w:rsidRPr="00962821" w:rsidRDefault="009A3E20" w:rsidP="00AE6572">
      <w:pPr>
        <w:rPr>
          <w:color w:val="000000"/>
          <w:spacing w:val="-1"/>
        </w:rPr>
      </w:pPr>
      <w:r w:rsidRPr="00962821">
        <w:rPr>
          <w:color w:val="000000"/>
          <w:spacing w:val="-1"/>
        </w:rPr>
        <w:t>S</w:t>
      </w:r>
      <w:r w:rsidRPr="00962821">
        <w:rPr>
          <w:color w:val="000000"/>
        </w:rPr>
        <w:t>e</w:t>
      </w:r>
      <w:r w:rsidRPr="00962821">
        <w:rPr>
          <w:color w:val="000000"/>
          <w:spacing w:val="-1"/>
        </w:rPr>
        <w:t>l</w:t>
      </w:r>
      <w:r w:rsidRPr="00962821">
        <w:rPr>
          <w:color w:val="000000"/>
        </w:rPr>
        <w:t>ect</w:t>
      </w:r>
      <w:r w:rsidRPr="00962821">
        <w:rPr>
          <w:color w:val="000000"/>
          <w:spacing w:val="3"/>
        </w:rPr>
        <w:t xml:space="preserve"> </w:t>
      </w:r>
      <w:r w:rsidRPr="00962821">
        <w:rPr>
          <w:color w:val="000000"/>
          <w:spacing w:val="1"/>
        </w:rPr>
        <w:t>t</w:t>
      </w:r>
      <w:r w:rsidRPr="00962821">
        <w:rPr>
          <w:color w:val="000000"/>
        </w:rPr>
        <w:t>he</w:t>
      </w:r>
      <w:r w:rsidRPr="00962821">
        <w:rPr>
          <w:color w:val="000000"/>
          <w:spacing w:val="-1"/>
        </w:rPr>
        <w:t xml:space="preserve"> </w:t>
      </w:r>
      <w:r w:rsidRPr="00962821">
        <w:rPr>
          <w:b/>
          <w:bCs/>
          <w:i/>
          <w:iCs/>
          <w:color w:val="000000"/>
          <w:spacing w:val="-1"/>
        </w:rPr>
        <w:t>D</w:t>
      </w:r>
      <w:r w:rsidRPr="00962821">
        <w:rPr>
          <w:b/>
          <w:bCs/>
          <w:i/>
          <w:iCs/>
          <w:color w:val="000000"/>
        </w:rPr>
        <w:t>o</w:t>
      </w:r>
      <w:r w:rsidRPr="00962821">
        <w:rPr>
          <w:b/>
          <w:bCs/>
          <w:i/>
          <w:iCs/>
          <w:color w:val="000000"/>
          <w:spacing w:val="1"/>
        </w:rPr>
        <w:t>w</w:t>
      </w:r>
      <w:r w:rsidRPr="00962821">
        <w:rPr>
          <w:b/>
          <w:bCs/>
          <w:i/>
          <w:iCs/>
          <w:color w:val="000000"/>
          <w:spacing w:val="-3"/>
        </w:rPr>
        <w:t>n</w:t>
      </w:r>
      <w:r w:rsidRPr="00962821">
        <w:rPr>
          <w:b/>
          <w:bCs/>
          <w:i/>
          <w:iCs/>
          <w:color w:val="000000"/>
          <w:spacing w:val="1"/>
        </w:rPr>
        <w:t>l</w:t>
      </w:r>
      <w:r w:rsidRPr="00962821">
        <w:rPr>
          <w:b/>
          <w:bCs/>
          <w:i/>
          <w:iCs/>
          <w:color w:val="000000"/>
        </w:rPr>
        <w:t>oad</w:t>
      </w:r>
      <w:r w:rsidRPr="00962821">
        <w:rPr>
          <w:b/>
          <w:bCs/>
          <w:i/>
          <w:iCs/>
          <w:color w:val="000000"/>
          <w:spacing w:val="1"/>
        </w:rPr>
        <w:t xml:space="preserve"> </w:t>
      </w:r>
      <w:r w:rsidRPr="00962821">
        <w:rPr>
          <w:color w:val="000000"/>
        </w:rPr>
        <w:t>b</w:t>
      </w:r>
      <w:r w:rsidRPr="00962821">
        <w:rPr>
          <w:color w:val="000000"/>
          <w:spacing w:val="-3"/>
        </w:rPr>
        <w:t>u</w:t>
      </w:r>
      <w:r w:rsidRPr="00962821">
        <w:rPr>
          <w:color w:val="000000"/>
          <w:spacing w:val="1"/>
        </w:rPr>
        <w:t>tt</w:t>
      </w:r>
      <w:r w:rsidRPr="00962821">
        <w:rPr>
          <w:color w:val="000000"/>
        </w:rPr>
        <w:t>on</w:t>
      </w:r>
      <w:r w:rsidRPr="00962821">
        <w:rPr>
          <w:color w:val="000000"/>
          <w:spacing w:val="-1"/>
        </w:rPr>
        <w:t xml:space="preserve"> </w:t>
      </w:r>
      <w:r w:rsidRPr="00962821">
        <w:rPr>
          <w:color w:val="000000"/>
          <w:spacing w:val="1"/>
        </w:rPr>
        <w:t>t</w:t>
      </w:r>
      <w:r w:rsidRPr="00962821">
        <w:rPr>
          <w:color w:val="000000"/>
        </w:rPr>
        <w:t>o</w:t>
      </w:r>
      <w:r w:rsidRPr="00962821">
        <w:rPr>
          <w:color w:val="000000"/>
          <w:spacing w:val="-1"/>
        </w:rPr>
        <w:t xml:space="preserve"> </w:t>
      </w:r>
      <w:r w:rsidRPr="00962821">
        <w:rPr>
          <w:color w:val="000000"/>
        </w:rPr>
        <w:t>do</w:t>
      </w:r>
      <w:r w:rsidRPr="00962821">
        <w:rPr>
          <w:color w:val="000000"/>
          <w:spacing w:val="-3"/>
        </w:rPr>
        <w:t>w</w:t>
      </w:r>
      <w:r w:rsidRPr="00962821">
        <w:rPr>
          <w:color w:val="000000"/>
        </w:rPr>
        <w:t>n</w:t>
      </w:r>
      <w:r w:rsidRPr="00962821">
        <w:rPr>
          <w:color w:val="000000"/>
          <w:spacing w:val="-1"/>
        </w:rPr>
        <w:t>l</w:t>
      </w:r>
      <w:r w:rsidRPr="00962821">
        <w:rPr>
          <w:color w:val="000000"/>
        </w:rPr>
        <w:t>oad</w:t>
      </w:r>
      <w:r w:rsidRPr="00962821">
        <w:rPr>
          <w:color w:val="000000"/>
          <w:spacing w:val="1"/>
        </w:rPr>
        <w:t xml:space="preserve"> t</w:t>
      </w:r>
      <w:r w:rsidRPr="00962821">
        <w:rPr>
          <w:color w:val="000000"/>
        </w:rPr>
        <w:t>he</w:t>
      </w:r>
      <w:r w:rsidRPr="00962821">
        <w:rPr>
          <w:color w:val="000000"/>
          <w:spacing w:val="1"/>
        </w:rPr>
        <w:t xml:space="preserve"> </w:t>
      </w:r>
      <w:r w:rsidRPr="00962821">
        <w:rPr>
          <w:color w:val="000000"/>
        </w:rPr>
        <w:t>s</w:t>
      </w:r>
      <w:r w:rsidRPr="00962821">
        <w:rPr>
          <w:color w:val="000000"/>
          <w:spacing w:val="-3"/>
        </w:rPr>
        <w:t>o</w:t>
      </w:r>
      <w:r w:rsidRPr="00962821">
        <w:rPr>
          <w:color w:val="000000"/>
          <w:spacing w:val="1"/>
        </w:rPr>
        <w:t>f</w:t>
      </w:r>
      <w:r w:rsidRPr="00962821">
        <w:rPr>
          <w:color w:val="000000"/>
          <w:spacing w:val="-1"/>
        </w:rPr>
        <w:t>t</w:t>
      </w:r>
      <w:r w:rsidRPr="00962821">
        <w:rPr>
          <w:color w:val="000000"/>
          <w:spacing w:val="-3"/>
        </w:rPr>
        <w:t>w</w:t>
      </w:r>
      <w:r w:rsidRPr="00962821">
        <w:rPr>
          <w:color w:val="000000"/>
        </w:rPr>
        <w:t>a</w:t>
      </w:r>
      <w:r w:rsidRPr="00962821">
        <w:rPr>
          <w:color w:val="000000"/>
          <w:spacing w:val="1"/>
        </w:rPr>
        <w:t>r</w:t>
      </w:r>
      <w:r w:rsidRPr="00962821">
        <w:rPr>
          <w:color w:val="000000"/>
        </w:rPr>
        <w:t>e</w:t>
      </w:r>
      <w:r w:rsidRPr="00962821">
        <w:rPr>
          <w:color w:val="000000"/>
          <w:spacing w:val="1"/>
        </w:rPr>
        <w:t xml:space="preserve"> fr</w:t>
      </w:r>
      <w:r w:rsidRPr="00962821">
        <w:rPr>
          <w:color w:val="000000"/>
        </w:rPr>
        <w:t>om</w:t>
      </w:r>
      <w:r w:rsidRPr="00962821">
        <w:rPr>
          <w:color w:val="000000"/>
          <w:spacing w:val="-2"/>
        </w:rPr>
        <w:t xml:space="preserve"> </w:t>
      </w:r>
      <w:r w:rsidRPr="00962821">
        <w:rPr>
          <w:color w:val="000000"/>
          <w:spacing w:val="1"/>
        </w:rPr>
        <w:t>t</w:t>
      </w:r>
      <w:r w:rsidRPr="00962821">
        <w:rPr>
          <w:color w:val="000000"/>
        </w:rPr>
        <w:t>he</w:t>
      </w:r>
      <w:r w:rsidRPr="00962821">
        <w:rPr>
          <w:color w:val="000000"/>
          <w:spacing w:val="1"/>
        </w:rPr>
        <w:t xml:space="preserve"> </w:t>
      </w:r>
      <w:r w:rsidRPr="00962821">
        <w:rPr>
          <w:color w:val="000000"/>
          <w:spacing w:val="-3"/>
        </w:rPr>
        <w:t>w</w:t>
      </w:r>
      <w:r w:rsidRPr="00962821">
        <w:rPr>
          <w:color w:val="000000"/>
        </w:rPr>
        <w:t>ebs</w:t>
      </w:r>
      <w:r w:rsidRPr="00962821">
        <w:rPr>
          <w:color w:val="000000"/>
          <w:spacing w:val="-1"/>
        </w:rPr>
        <w:t>i</w:t>
      </w:r>
      <w:r w:rsidRPr="00962821">
        <w:rPr>
          <w:color w:val="000000"/>
          <w:spacing w:val="1"/>
        </w:rPr>
        <w:t>t</w:t>
      </w:r>
      <w:r w:rsidRPr="00962821">
        <w:rPr>
          <w:color w:val="000000"/>
        </w:rPr>
        <w:t>e.</w:t>
      </w:r>
    </w:p>
    <w:p w:rsidR="009A3E20" w:rsidRPr="00962821" w:rsidRDefault="009A3E20" w:rsidP="00AE6572">
      <w:pPr>
        <w:rPr>
          <w:color w:val="000000"/>
          <w:sz w:val="20"/>
          <w:szCs w:val="20"/>
        </w:rPr>
      </w:pPr>
      <w:r w:rsidRPr="00962821">
        <w:rPr>
          <w:color w:val="000000"/>
          <w:spacing w:val="-1"/>
        </w:rPr>
        <w:t>S</w:t>
      </w:r>
      <w:r w:rsidRPr="00962821">
        <w:rPr>
          <w:color w:val="000000"/>
        </w:rPr>
        <w:t>e</w:t>
      </w:r>
      <w:r w:rsidRPr="00962821">
        <w:rPr>
          <w:color w:val="000000"/>
          <w:spacing w:val="-1"/>
        </w:rPr>
        <w:t>l</w:t>
      </w:r>
      <w:r w:rsidRPr="00962821">
        <w:rPr>
          <w:color w:val="000000"/>
        </w:rPr>
        <w:t>ect</w:t>
      </w:r>
      <w:r w:rsidRPr="00962821">
        <w:rPr>
          <w:color w:val="000000"/>
          <w:spacing w:val="3"/>
        </w:rPr>
        <w:t xml:space="preserve"> </w:t>
      </w:r>
      <w:r w:rsidRPr="00962821">
        <w:rPr>
          <w:b/>
          <w:bCs/>
          <w:i/>
          <w:iCs/>
          <w:color w:val="000000"/>
          <w:spacing w:val="-1"/>
        </w:rPr>
        <w:t>S</w:t>
      </w:r>
      <w:r w:rsidRPr="00962821">
        <w:rPr>
          <w:b/>
          <w:bCs/>
          <w:i/>
          <w:iCs/>
          <w:color w:val="000000"/>
        </w:rPr>
        <w:t>ave</w:t>
      </w:r>
      <w:r w:rsidRPr="00962821">
        <w:rPr>
          <w:b/>
          <w:bCs/>
          <w:i/>
          <w:iCs/>
          <w:color w:val="000000"/>
          <w:spacing w:val="-1"/>
        </w:rPr>
        <w:t xml:space="preserve"> </w:t>
      </w:r>
      <w:r w:rsidRPr="00962821">
        <w:rPr>
          <w:color w:val="000000"/>
          <w:spacing w:val="1"/>
        </w:rPr>
        <w:t>t</w:t>
      </w:r>
      <w:r w:rsidRPr="00962821">
        <w:rPr>
          <w:color w:val="000000"/>
        </w:rPr>
        <w:t>o</w:t>
      </w:r>
      <w:r w:rsidRPr="00962821">
        <w:rPr>
          <w:color w:val="000000"/>
          <w:spacing w:val="1"/>
        </w:rPr>
        <w:t xml:space="preserve"> </w:t>
      </w:r>
      <w:r w:rsidRPr="00962821">
        <w:rPr>
          <w:color w:val="000000"/>
        </w:rPr>
        <w:t>cho</w:t>
      </w:r>
      <w:r w:rsidRPr="00962821">
        <w:rPr>
          <w:color w:val="000000"/>
          <w:spacing w:val="-3"/>
        </w:rPr>
        <w:t>o</w:t>
      </w:r>
      <w:r w:rsidRPr="00962821">
        <w:rPr>
          <w:color w:val="000000"/>
        </w:rPr>
        <w:t>se</w:t>
      </w:r>
      <w:r w:rsidRPr="00962821">
        <w:rPr>
          <w:color w:val="000000"/>
          <w:spacing w:val="1"/>
        </w:rPr>
        <w:t xml:space="preserve"> </w:t>
      </w:r>
      <w:r w:rsidRPr="00962821">
        <w:rPr>
          <w:color w:val="000000"/>
          <w:spacing w:val="-3"/>
        </w:rPr>
        <w:t>w</w:t>
      </w:r>
      <w:r w:rsidRPr="00962821">
        <w:rPr>
          <w:color w:val="000000"/>
        </w:rPr>
        <w:t>he</w:t>
      </w:r>
      <w:r w:rsidRPr="00962821">
        <w:rPr>
          <w:color w:val="000000"/>
          <w:spacing w:val="1"/>
        </w:rPr>
        <w:t>r</w:t>
      </w:r>
      <w:r w:rsidRPr="00962821">
        <w:rPr>
          <w:color w:val="000000"/>
        </w:rPr>
        <w:t>e</w:t>
      </w:r>
      <w:r w:rsidRPr="00962821">
        <w:rPr>
          <w:color w:val="000000"/>
          <w:spacing w:val="-1"/>
        </w:rPr>
        <w:t xml:space="preserve"> </w:t>
      </w:r>
      <w:r w:rsidRPr="00962821">
        <w:rPr>
          <w:color w:val="000000"/>
          <w:spacing w:val="1"/>
        </w:rPr>
        <w:t>t</w:t>
      </w:r>
      <w:r w:rsidRPr="00962821">
        <w:rPr>
          <w:color w:val="000000"/>
        </w:rPr>
        <w:t>he</w:t>
      </w:r>
      <w:r w:rsidRPr="00962821">
        <w:rPr>
          <w:color w:val="000000"/>
          <w:spacing w:val="1"/>
        </w:rPr>
        <w:t xml:space="preserve"> </w:t>
      </w:r>
      <w:r w:rsidRPr="00962821">
        <w:rPr>
          <w:color w:val="000000"/>
          <w:spacing w:val="-4"/>
        </w:rPr>
        <w:t>M</w:t>
      </w:r>
      <w:r w:rsidRPr="00962821">
        <w:rPr>
          <w:color w:val="000000"/>
          <w:spacing w:val="-1"/>
        </w:rPr>
        <w:t>i</w:t>
      </w:r>
      <w:r w:rsidRPr="00962821">
        <w:rPr>
          <w:color w:val="000000"/>
        </w:rPr>
        <w:t>c</w:t>
      </w:r>
      <w:r w:rsidRPr="00962821">
        <w:rPr>
          <w:color w:val="000000"/>
          <w:spacing w:val="1"/>
        </w:rPr>
        <w:t>r</w:t>
      </w:r>
      <w:r w:rsidRPr="00962821">
        <w:rPr>
          <w:color w:val="000000"/>
        </w:rPr>
        <w:t>os</w:t>
      </w:r>
      <w:r w:rsidRPr="00962821">
        <w:rPr>
          <w:color w:val="000000"/>
          <w:spacing w:val="-3"/>
        </w:rPr>
        <w:t>o</w:t>
      </w:r>
      <w:r w:rsidRPr="00962821">
        <w:rPr>
          <w:color w:val="000000"/>
          <w:spacing w:val="3"/>
        </w:rPr>
        <w:t>f</w:t>
      </w:r>
      <w:r w:rsidRPr="00962821">
        <w:rPr>
          <w:color w:val="000000"/>
        </w:rPr>
        <w:t>t</w:t>
      </w:r>
      <w:r w:rsidRPr="00962821">
        <w:rPr>
          <w:color w:val="000000"/>
          <w:spacing w:val="-2"/>
        </w:rPr>
        <w:t xml:space="preserve"> </w:t>
      </w:r>
      <w:r w:rsidRPr="00962821">
        <w:rPr>
          <w:color w:val="000000"/>
          <w:spacing w:val="2"/>
        </w:rPr>
        <w:t>X</w:t>
      </w:r>
      <w:r w:rsidRPr="00962821">
        <w:rPr>
          <w:color w:val="000000"/>
          <w:spacing w:val="-1"/>
        </w:rPr>
        <w:t>N</w:t>
      </w:r>
      <w:r w:rsidRPr="00962821">
        <w:rPr>
          <w:color w:val="000000"/>
        </w:rPr>
        <w:t>A</w:t>
      </w:r>
      <w:r w:rsidRPr="00962821">
        <w:rPr>
          <w:color w:val="000000"/>
          <w:spacing w:val="-2"/>
        </w:rPr>
        <w:t xml:space="preserve"> </w:t>
      </w:r>
      <w:r w:rsidRPr="00962821">
        <w:rPr>
          <w:color w:val="000000"/>
        </w:rPr>
        <w:t>F</w:t>
      </w:r>
      <w:r w:rsidRPr="00962821">
        <w:rPr>
          <w:color w:val="000000"/>
          <w:spacing w:val="1"/>
        </w:rPr>
        <w:t>r</w:t>
      </w:r>
      <w:r w:rsidRPr="00962821">
        <w:rPr>
          <w:color w:val="000000"/>
        </w:rPr>
        <w:t>a</w:t>
      </w:r>
      <w:r w:rsidRPr="00962821">
        <w:rPr>
          <w:color w:val="000000"/>
          <w:spacing w:val="1"/>
        </w:rPr>
        <w:t>m</w:t>
      </w:r>
      <w:r w:rsidRPr="00962821">
        <w:rPr>
          <w:color w:val="000000"/>
        </w:rPr>
        <w:t>e</w:t>
      </w:r>
      <w:r w:rsidRPr="00962821">
        <w:rPr>
          <w:color w:val="000000"/>
          <w:spacing w:val="-3"/>
        </w:rPr>
        <w:t>w</w:t>
      </w:r>
      <w:r w:rsidRPr="00962821">
        <w:rPr>
          <w:color w:val="000000"/>
        </w:rPr>
        <w:t>o</w:t>
      </w:r>
      <w:r w:rsidRPr="00962821">
        <w:rPr>
          <w:color w:val="000000"/>
          <w:spacing w:val="-2"/>
        </w:rPr>
        <w:t>r</w:t>
      </w:r>
      <w:r w:rsidRPr="00962821">
        <w:rPr>
          <w:color w:val="000000"/>
        </w:rPr>
        <w:t>k</w:t>
      </w:r>
      <w:r w:rsidRPr="00962821">
        <w:rPr>
          <w:color w:val="000000"/>
          <w:spacing w:val="4"/>
        </w:rPr>
        <w:t xml:space="preserve"> </w:t>
      </w:r>
      <w:r w:rsidRPr="00962821">
        <w:rPr>
          <w:color w:val="000000"/>
          <w:spacing w:val="-1"/>
        </w:rPr>
        <w:t>R</w:t>
      </w:r>
      <w:r w:rsidRPr="00962821">
        <w:rPr>
          <w:color w:val="000000"/>
        </w:rPr>
        <w:t>ed</w:t>
      </w:r>
      <w:r w:rsidRPr="00962821">
        <w:rPr>
          <w:color w:val="000000"/>
          <w:spacing w:val="-1"/>
        </w:rPr>
        <w:t>i</w:t>
      </w:r>
      <w:r w:rsidRPr="00962821">
        <w:rPr>
          <w:color w:val="000000"/>
        </w:rPr>
        <w:t>s</w:t>
      </w:r>
      <w:r w:rsidRPr="00962821">
        <w:rPr>
          <w:color w:val="000000"/>
          <w:spacing w:val="-1"/>
        </w:rPr>
        <w:t>t</w:t>
      </w:r>
      <w:r w:rsidRPr="00962821">
        <w:rPr>
          <w:color w:val="000000"/>
          <w:spacing w:val="1"/>
        </w:rPr>
        <w:t>r</w:t>
      </w:r>
      <w:r w:rsidRPr="00962821">
        <w:rPr>
          <w:color w:val="000000"/>
          <w:spacing w:val="-1"/>
        </w:rPr>
        <w:t>i</w:t>
      </w:r>
      <w:r w:rsidRPr="00962821">
        <w:rPr>
          <w:color w:val="000000"/>
        </w:rPr>
        <w:t>bu</w:t>
      </w:r>
      <w:r w:rsidRPr="00962821">
        <w:rPr>
          <w:color w:val="000000"/>
          <w:spacing w:val="1"/>
        </w:rPr>
        <w:t>t</w:t>
      </w:r>
      <w:r w:rsidRPr="00962821">
        <w:rPr>
          <w:color w:val="000000"/>
          <w:spacing w:val="-2"/>
        </w:rPr>
        <w:t>a</w:t>
      </w:r>
      <w:r w:rsidRPr="00962821">
        <w:rPr>
          <w:color w:val="000000"/>
        </w:rPr>
        <w:t>b</w:t>
      </w:r>
      <w:r w:rsidRPr="00962821">
        <w:rPr>
          <w:color w:val="000000"/>
          <w:spacing w:val="-1"/>
        </w:rPr>
        <w:t>l</w:t>
      </w:r>
      <w:r w:rsidRPr="00962821">
        <w:rPr>
          <w:color w:val="000000"/>
        </w:rPr>
        <w:t>e</w:t>
      </w:r>
      <w:r w:rsidRPr="00962821">
        <w:rPr>
          <w:color w:val="000000"/>
          <w:spacing w:val="1"/>
        </w:rPr>
        <w:t xml:space="preserve"> </w:t>
      </w:r>
      <w:r w:rsidRPr="00962821">
        <w:rPr>
          <w:color w:val="000000"/>
        </w:rPr>
        <w:t>3</w:t>
      </w:r>
      <w:r w:rsidRPr="00962821">
        <w:rPr>
          <w:color w:val="000000"/>
          <w:spacing w:val="1"/>
        </w:rPr>
        <w:t>.</w:t>
      </w:r>
      <w:r w:rsidRPr="00962821">
        <w:rPr>
          <w:color w:val="000000"/>
        </w:rPr>
        <w:t>1</w:t>
      </w:r>
      <w:r w:rsidRPr="00962821">
        <w:rPr>
          <w:color w:val="000000"/>
          <w:spacing w:val="-1"/>
        </w:rPr>
        <w:t xml:space="preserve"> </w:t>
      </w:r>
      <w:r w:rsidRPr="00962821">
        <w:rPr>
          <w:color w:val="000000"/>
          <w:spacing w:val="1"/>
        </w:rPr>
        <w:t>.</w:t>
      </w:r>
      <w:r w:rsidRPr="00962821">
        <w:rPr>
          <w:color w:val="000000"/>
          <w:spacing w:val="-2"/>
        </w:rPr>
        <w:t>m</w:t>
      </w:r>
      <w:r w:rsidRPr="00962821">
        <w:rPr>
          <w:color w:val="000000"/>
        </w:rPr>
        <w:t>si</w:t>
      </w:r>
      <w:r w:rsidRPr="00962821">
        <w:rPr>
          <w:color w:val="000000"/>
          <w:spacing w:val="-2"/>
        </w:rPr>
        <w:t xml:space="preserve"> </w:t>
      </w:r>
      <w:r w:rsidRPr="00962821">
        <w:rPr>
          <w:color w:val="000000"/>
          <w:spacing w:val="3"/>
        </w:rPr>
        <w:t>f</w:t>
      </w:r>
      <w:r w:rsidRPr="00962821">
        <w:rPr>
          <w:color w:val="000000"/>
          <w:spacing w:val="-1"/>
        </w:rPr>
        <w:t>il</w:t>
      </w:r>
      <w:r w:rsidRPr="00962821">
        <w:rPr>
          <w:color w:val="000000"/>
        </w:rPr>
        <w:t>e</w:t>
      </w:r>
      <w:r w:rsidRPr="00962821">
        <w:rPr>
          <w:color w:val="000000"/>
          <w:spacing w:val="1"/>
        </w:rPr>
        <w:t xml:space="preserve"> </w:t>
      </w:r>
      <w:r w:rsidRPr="00962821">
        <w:rPr>
          <w:color w:val="000000"/>
          <w:spacing w:val="-3"/>
        </w:rPr>
        <w:t>w</w:t>
      </w:r>
      <w:r w:rsidRPr="00962821">
        <w:rPr>
          <w:color w:val="000000"/>
          <w:spacing w:val="-1"/>
        </w:rPr>
        <w:t>il</w:t>
      </w:r>
      <w:r w:rsidRPr="00962821">
        <w:rPr>
          <w:color w:val="000000"/>
        </w:rPr>
        <w:t xml:space="preserve">l </w:t>
      </w:r>
      <w:r w:rsidRPr="00962821">
        <w:rPr>
          <w:color w:val="000000"/>
          <w:spacing w:val="1"/>
        </w:rPr>
        <w:t>t</w:t>
      </w:r>
      <w:r w:rsidRPr="00962821">
        <w:rPr>
          <w:color w:val="000000"/>
        </w:rPr>
        <w:t>e</w:t>
      </w:r>
      <w:r w:rsidRPr="00962821">
        <w:rPr>
          <w:color w:val="000000"/>
          <w:spacing w:val="1"/>
        </w:rPr>
        <w:t>m</w:t>
      </w:r>
      <w:r w:rsidRPr="00962821">
        <w:rPr>
          <w:color w:val="000000"/>
        </w:rPr>
        <w:t>p</w:t>
      </w:r>
      <w:r w:rsidRPr="00962821">
        <w:rPr>
          <w:color w:val="000000"/>
          <w:spacing w:val="-3"/>
        </w:rPr>
        <w:t>o</w:t>
      </w:r>
      <w:r w:rsidRPr="00962821">
        <w:rPr>
          <w:color w:val="000000"/>
          <w:spacing w:val="1"/>
        </w:rPr>
        <w:t>r</w:t>
      </w:r>
      <w:r w:rsidRPr="00962821">
        <w:rPr>
          <w:color w:val="000000"/>
        </w:rPr>
        <w:t>a</w:t>
      </w:r>
      <w:r w:rsidRPr="00962821">
        <w:rPr>
          <w:color w:val="000000"/>
          <w:spacing w:val="1"/>
        </w:rPr>
        <w:t>r</w:t>
      </w:r>
      <w:r w:rsidRPr="00962821">
        <w:rPr>
          <w:color w:val="000000"/>
          <w:spacing w:val="-1"/>
        </w:rPr>
        <w:t>il</w:t>
      </w:r>
      <w:r w:rsidRPr="00962821">
        <w:rPr>
          <w:color w:val="000000"/>
        </w:rPr>
        <w:t>y</w:t>
      </w:r>
      <w:r w:rsidRPr="00962821">
        <w:rPr>
          <w:color w:val="000000"/>
          <w:spacing w:val="-1"/>
        </w:rPr>
        <w:t xml:space="preserve"> </w:t>
      </w:r>
      <w:r w:rsidRPr="00962821">
        <w:rPr>
          <w:color w:val="000000"/>
        </w:rPr>
        <w:t>be</w:t>
      </w:r>
      <w:r w:rsidRPr="00962821">
        <w:rPr>
          <w:color w:val="000000"/>
          <w:spacing w:val="1"/>
        </w:rPr>
        <w:t xml:space="preserve"> </w:t>
      </w:r>
      <w:r w:rsidRPr="00962821">
        <w:rPr>
          <w:color w:val="000000"/>
        </w:rPr>
        <w:t>s</w:t>
      </w:r>
      <w:r w:rsidRPr="00962821">
        <w:rPr>
          <w:color w:val="000000"/>
          <w:spacing w:val="1"/>
        </w:rPr>
        <w:t>t</w:t>
      </w:r>
      <w:r w:rsidRPr="00962821">
        <w:rPr>
          <w:color w:val="000000"/>
          <w:spacing w:val="-3"/>
        </w:rPr>
        <w:t>o</w:t>
      </w:r>
      <w:r w:rsidRPr="00962821">
        <w:rPr>
          <w:color w:val="000000"/>
          <w:spacing w:val="1"/>
        </w:rPr>
        <w:t>r</w:t>
      </w:r>
      <w:r w:rsidRPr="00962821">
        <w:rPr>
          <w:color w:val="000000"/>
        </w:rPr>
        <w:t>ed</w:t>
      </w:r>
      <w:r w:rsidRPr="00962821">
        <w:rPr>
          <w:color w:val="000000"/>
          <w:spacing w:val="1"/>
        </w:rPr>
        <w:t xml:space="preserve"> </w:t>
      </w:r>
      <w:r w:rsidRPr="00962821">
        <w:rPr>
          <w:color w:val="000000"/>
        </w:rPr>
        <w:t>on</w:t>
      </w:r>
      <w:r w:rsidRPr="00962821">
        <w:rPr>
          <w:color w:val="000000"/>
          <w:spacing w:val="-4"/>
        </w:rPr>
        <w:t xml:space="preserve"> </w:t>
      </w:r>
      <w:r w:rsidRPr="00962821">
        <w:rPr>
          <w:color w:val="000000"/>
          <w:spacing w:val="-2"/>
        </w:rPr>
        <w:t>y</w:t>
      </w:r>
      <w:r w:rsidRPr="00962821">
        <w:rPr>
          <w:color w:val="000000"/>
        </w:rPr>
        <w:t>our</w:t>
      </w:r>
      <w:r w:rsidRPr="00962821">
        <w:rPr>
          <w:color w:val="000000"/>
          <w:spacing w:val="2"/>
        </w:rPr>
        <w:t xml:space="preserve"> </w:t>
      </w:r>
      <w:r w:rsidRPr="00962821">
        <w:rPr>
          <w:color w:val="000000"/>
        </w:rPr>
        <w:t>co</w:t>
      </w:r>
      <w:r w:rsidRPr="00962821">
        <w:rPr>
          <w:color w:val="000000"/>
          <w:spacing w:val="1"/>
        </w:rPr>
        <w:t>m</w:t>
      </w:r>
      <w:r w:rsidRPr="00962821">
        <w:rPr>
          <w:color w:val="000000"/>
        </w:rPr>
        <w:t>p</w:t>
      </w:r>
      <w:r w:rsidRPr="00962821">
        <w:rPr>
          <w:color w:val="000000"/>
          <w:spacing w:val="-3"/>
        </w:rPr>
        <w:t>u</w:t>
      </w:r>
      <w:r w:rsidRPr="00962821">
        <w:rPr>
          <w:color w:val="000000"/>
          <w:spacing w:val="1"/>
        </w:rPr>
        <w:t>t</w:t>
      </w:r>
      <w:r w:rsidRPr="00962821">
        <w:rPr>
          <w:color w:val="000000"/>
        </w:rPr>
        <w:t>e</w:t>
      </w:r>
      <w:r w:rsidRPr="00962821">
        <w:rPr>
          <w:color w:val="000000"/>
          <w:spacing w:val="-2"/>
        </w:rPr>
        <w:t>r</w:t>
      </w:r>
      <w:r w:rsidRPr="00962821">
        <w:rPr>
          <w:color w:val="000000"/>
        </w:rPr>
        <w:t>.</w:t>
      </w:r>
    </w:p>
    <w:p w:rsidR="009A3E20" w:rsidRPr="00962821" w:rsidRDefault="00C703EC">
      <w:pPr>
        <w:widowControl w:val="0"/>
        <w:autoSpaceDE w:val="0"/>
        <w:ind w:left="252"/>
        <w:rPr>
          <w:rFonts w:cs="Calibri"/>
          <w:color w:val="000000"/>
          <w:sz w:val="22"/>
          <w:szCs w:val="22"/>
        </w:rPr>
      </w:pPr>
      <w:r w:rsidRPr="00962821">
        <w:rPr>
          <w:rFonts w:cs="Calibri"/>
          <w:noProof/>
          <w:color w:val="000000"/>
          <w:sz w:val="20"/>
          <w:szCs w:val="20"/>
          <w:lang w:val="en-GB" w:eastAsia="en-GB"/>
        </w:rPr>
        <w:drawing>
          <wp:inline distT="0" distB="0" distL="0" distR="0">
            <wp:extent cx="2266950" cy="156210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0" cy="1562100"/>
                    </a:xfrm>
                    <a:prstGeom prst="rect">
                      <a:avLst/>
                    </a:prstGeom>
                    <a:solidFill>
                      <a:srgbClr val="FFFFFF"/>
                    </a:solidFill>
                    <a:ln>
                      <a:noFill/>
                    </a:ln>
                  </pic:spPr>
                </pic:pic>
              </a:graphicData>
            </a:graphic>
          </wp:inline>
        </w:drawing>
      </w:r>
    </w:p>
    <w:p w:rsidR="009A3E20" w:rsidRPr="00962821" w:rsidRDefault="009A3E20">
      <w:pPr>
        <w:widowControl w:val="0"/>
        <w:autoSpaceDE w:val="0"/>
        <w:spacing w:before="20" w:line="220" w:lineRule="exact"/>
        <w:rPr>
          <w:rFonts w:cs="Calibri"/>
          <w:color w:val="000000"/>
          <w:sz w:val="22"/>
          <w:szCs w:val="22"/>
        </w:rPr>
      </w:pPr>
    </w:p>
    <w:p w:rsidR="009A3E20" w:rsidRPr="00962821" w:rsidRDefault="00C703EC">
      <w:pPr>
        <w:widowControl w:val="0"/>
        <w:autoSpaceDE w:val="0"/>
        <w:spacing w:line="264" w:lineRule="auto"/>
        <w:ind w:left="221" w:right="407" w:firstLine="31"/>
        <w:rPr>
          <w:rFonts w:cs="Calibri"/>
          <w:color w:val="000000"/>
          <w:sz w:val="20"/>
          <w:szCs w:val="20"/>
        </w:rPr>
      </w:pPr>
      <w:r w:rsidRPr="00962821">
        <w:rPr>
          <w:rFonts w:cs="Calibri"/>
          <w:noProof/>
          <w:color w:val="000000"/>
          <w:sz w:val="22"/>
          <w:szCs w:val="22"/>
          <w:lang w:val="en-GB" w:eastAsia="en-GB"/>
        </w:rPr>
        <w:drawing>
          <wp:inline distT="0" distB="0" distL="0" distR="0">
            <wp:extent cx="209550" cy="20955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solidFill>
                      <a:srgbClr val="FFFFFF"/>
                    </a:solidFill>
                    <a:ln>
                      <a:noFill/>
                    </a:ln>
                  </pic:spPr>
                </pic:pic>
              </a:graphicData>
            </a:graphic>
          </wp:inline>
        </w:drawing>
      </w:r>
      <w:r w:rsidR="009A3E20" w:rsidRPr="00962821">
        <w:rPr>
          <w:rFonts w:cs="Calibri"/>
          <w:b/>
          <w:bCs/>
          <w:i/>
          <w:iCs/>
          <w:color w:val="000000"/>
          <w:spacing w:val="-1"/>
          <w:sz w:val="22"/>
          <w:szCs w:val="22"/>
        </w:rPr>
        <w:t>S</w:t>
      </w:r>
      <w:r w:rsidR="009A3E20" w:rsidRPr="00962821">
        <w:rPr>
          <w:rFonts w:cs="Calibri"/>
          <w:b/>
          <w:bCs/>
          <w:i/>
          <w:iCs/>
          <w:color w:val="000000"/>
          <w:spacing w:val="1"/>
          <w:sz w:val="22"/>
          <w:szCs w:val="22"/>
        </w:rPr>
        <w:t>i</w:t>
      </w:r>
      <w:r w:rsidR="009A3E20" w:rsidRPr="00962821">
        <w:rPr>
          <w:rFonts w:cs="Calibri"/>
          <w:b/>
          <w:bCs/>
          <w:i/>
          <w:iCs/>
          <w:color w:val="000000"/>
          <w:sz w:val="22"/>
          <w:szCs w:val="22"/>
        </w:rPr>
        <w:t>nce</w:t>
      </w:r>
      <w:r w:rsidR="009A3E20" w:rsidRPr="00962821">
        <w:rPr>
          <w:rFonts w:cs="Calibri"/>
          <w:b/>
          <w:bCs/>
          <w:i/>
          <w:iCs/>
          <w:color w:val="000000"/>
          <w:spacing w:val="1"/>
          <w:sz w:val="22"/>
          <w:szCs w:val="22"/>
        </w:rPr>
        <w:t xml:space="preserve"> t</w:t>
      </w:r>
      <w:r w:rsidR="009A3E20" w:rsidRPr="00962821">
        <w:rPr>
          <w:rFonts w:cs="Calibri"/>
          <w:b/>
          <w:bCs/>
          <w:i/>
          <w:iCs/>
          <w:color w:val="000000"/>
          <w:spacing w:val="-3"/>
          <w:sz w:val="22"/>
          <w:szCs w:val="22"/>
        </w:rPr>
        <w:t>h</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l</w:t>
      </w:r>
      <w:r w:rsidR="009A3E20" w:rsidRPr="00962821">
        <w:rPr>
          <w:rFonts w:cs="Calibri"/>
          <w:b/>
          <w:bCs/>
          <w:i/>
          <w:iCs/>
          <w:color w:val="000000"/>
          <w:spacing w:val="3"/>
          <w:sz w:val="22"/>
          <w:szCs w:val="22"/>
        </w:rPr>
        <w:t xml:space="preserve"> </w:t>
      </w:r>
      <w:r w:rsidR="009A3E20" w:rsidRPr="00962821">
        <w:rPr>
          <w:rFonts w:cs="Calibri"/>
          <w:b/>
          <w:bCs/>
          <w:i/>
          <w:iCs/>
          <w:color w:val="000000"/>
          <w:sz w:val="22"/>
          <w:szCs w:val="22"/>
        </w:rPr>
        <w:t>o</w:t>
      </w:r>
      <w:r w:rsidR="009A3E20" w:rsidRPr="00962821">
        <w:rPr>
          <w:rFonts w:cs="Calibri"/>
          <w:b/>
          <w:bCs/>
          <w:i/>
          <w:iCs/>
          <w:color w:val="000000"/>
          <w:spacing w:val="-3"/>
          <w:sz w:val="22"/>
          <w:szCs w:val="22"/>
        </w:rPr>
        <w:t>n</w:t>
      </w:r>
      <w:r w:rsidR="009A3E20" w:rsidRPr="00962821">
        <w:rPr>
          <w:rFonts w:cs="Calibri"/>
          <w:b/>
          <w:bCs/>
          <w:i/>
          <w:iCs/>
          <w:color w:val="000000"/>
          <w:spacing w:val="1"/>
          <w:sz w:val="22"/>
          <w:szCs w:val="22"/>
        </w:rPr>
        <w:t>l</w:t>
      </w:r>
      <w:r w:rsidR="009A3E20" w:rsidRPr="00962821">
        <w:rPr>
          <w:rFonts w:cs="Calibri"/>
          <w:b/>
          <w:bCs/>
          <w:i/>
          <w:iCs/>
          <w:color w:val="000000"/>
          <w:sz w:val="22"/>
          <w:szCs w:val="22"/>
        </w:rPr>
        <w:t>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be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used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l </w:t>
      </w:r>
      <w:r w:rsidR="009A3E20" w:rsidRPr="00962821">
        <w:rPr>
          <w:rFonts w:cs="Calibri"/>
          <w:b/>
          <w:bCs/>
          <w:i/>
          <w:iCs/>
          <w:color w:val="000000"/>
          <w:spacing w:val="1"/>
          <w:sz w:val="22"/>
          <w:szCs w:val="22"/>
        </w:rPr>
        <w:t>t</w:t>
      </w:r>
      <w:r w:rsidR="009A3E20" w:rsidRPr="00962821">
        <w:rPr>
          <w:rFonts w:cs="Calibri"/>
          <w:b/>
          <w:bCs/>
          <w:i/>
          <w:iCs/>
          <w:color w:val="000000"/>
          <w:sz w:val="22"/>
          <w:szCs w:val="22"/>
        </w:rPr>
        <w:t>he</w:t>
      </w:r>
      <w:r w:rsidR="009A3E20" w:rsidRPr="00962821">
        <w:rPr>
          <w:rFonts w:cs="Calibri"/>
          <w:b/>
          <w:bCs/>
          <w:i/>
          <w:iCs/>
          <w:color w:val="000000"/>
          <w:spacing w:val="-1"/>
          <w:sz w:val="22"/>
          <w:szCs w:val="22"/>
        </w:rPr>
        <w:t xml:space="preserve"> </w:t>
      </w:r>
      <w:r w:rsidR="009A3E20" w:rsidRPr="00962821">
        <w:rPr>
          <w:rFonts w:cs="Calibri"/>
          <w:b/>
          <w:bCs/>
          <w:i/>
          <w:iCs/>
          <w:color w:val="000000"/>
          <w:spacing w:val="-2"/>
          <w:sz w:val="22"/>
          <w:szCs w:val="22"/>
        </w:rPr>
        <w:t>M</w:t>
      </w:r>
      <w:r w:rsidR="009A3E20" w:rsidRPr="00962821">
        <w:rPr>
          <w:rFonts w:cs="Calibri"/>
          <w:b/>
          <w:bCs/>
          <w:i/>
          <w:iCs/>
          <w:color w:val="000000"/>
          <w:sz w:val="22"/>
          <w:szCs w:val="22"/>
        </w:rPr>
        <w:t>icroso</w:t>
      </w:r>
      <w:r w:rsidR="009A3E20" w:rsidRPr="00962821">
        <w:rPr>
          <w:rFonts w:cs="Calibri"/>
          <w:b/>
          <w:bCs/>
          <w:i/>
          <w:iCs/>
          <w:color w:val="000000"/>
          <w:spacing w:val="-2"/>
          <w:sz w:val="22"/>
          <w:szCs w:val="22"/>
        </w:rPr>
        <w:t>f</w:t>
      </w:r>
      <w:r w:rsidR="009A3E20" w:rsidRPr="00962821">
        <w:rPr>
          <w:rFonts w:cs="Calibri"/>
          <w:b/>
          <w:bCs/>
          <w:i/>
          <w:iCs/>
          <w:color w:val="000000"/>
          <w:sz w:val="22"/>
          <w:szCs w:val="22"/>
        </w:rPr>
        <w:t>t</w:t>
      </w:r>
      <w:r w:rsidR="009A3E20" w:rsidRPr="00962821">
        <w:rPr>
          <w:rFonts w:cs="Calibri"/>
          <w:b/>
          <w:bCs/>
          <w:i/>
          <w:iCs/>
          <w:color w:val="000000"/>
          <w:spacing w:val="2"/>
          <w:sz w:val="22"/>
          <w:szCs w:val="22"/>
        </w:rPr>
        <w:t xml:space="preserve"> </w:t>
      </w:r>
      <w:r w:rsidR="009A3E20" w:rsidRPr="00962821">
        <w:rPr>
          <w:rFonts w:cs="Calibri"/>
          <w:b/>
          <w:bCs/>
          <w:i/>
          <w:iCs/>
          <w:color w:val="000000"/>
          <w:spacing w:val="-1"/>
          <w:sz w:val="22"/>
          <w:szCs w:val="22"/>
        </w:rPr>
        <w:t>XN</w:t>
      </w:r>
      <w:r w:rsidR="009A3E20" w:rsidRPr="00962821">
        <w:rPr>
          <w:rFonts w:cs="Calibri"/>
          <w:b/>
          <w:bCs/>
          <w:i/>
          <w:iCs/>
          <w:color w:val="000000"/>
          <w:sz w:val="22"/>
          <w:szCs w:val="22"/>
        </w:rPr>
        <w:t xml:space="preserve">A </w:t>
      </w:r>
      <w:r w:rsidR="009A3E20" w:rsidRPr="00962821">
        <w:rPr>
          <w:rFonts w:cs="Calibri"/>
          <w:b/>
          <w:bCs/>
          <w:i/>
          <w:iCs/>
          <w:color w:val="000000"/>
          <w:spacing w:val="-3"/>
          <w:sz w:val="22"/>
          <w:szCs w:val="22"/>
        </w:rPr>
        <w:t>F</w:t>
      </w:r>
      <w:r w:rsidR="009A3E20" w:rsidRPr="00962821">
        <w:rPr>
          <w:rFonts w:cs="Calibri"/>
          <w:b/>
          <w:bCs/>
          <w:i/>
          <w:iCs/>
          <w:color w:val="000000"/>
          <w:sz w:val="22"/>
          <w:szCs w:val="22"/>
        </w:rPr>
        <w:t>ram</w:t>
      </w:r>
      <w:r w:rsidR="009A3E20" w:rsidRPr="00962821">
        <w:rPr>
          <w:rFonts w:cs="Calibri"/>
          <w:b/>
          <w:bCs/>
          <w:i/>
          <w:iCs/>
          <w:color w:val="000000"/>
          <w:spacing w:val="-3"/>
          <w:sz w:val="22"/>
          <w:szCs w:val="22"/>
        </w:rPr>
        <w:t>e</w:t>
      </w:r>
      <w:r w:rsidR="009A3E20" w:rsidRPr="00962821">
        <w:rPr>
          <w:rFonts w:cs="Calibri"/>
          <w:b/>
          <w:bCs/>
          <w:i/>
          <w:iCs/>
          <w:color w:val="000000"/>
          <w:spacing w:val="1"/>
          <w:sz w:val="22"/>
          <w:szCs w:val="22"/>
        </w:rPr>
        <w:t>w</w:t>
      </w:r>
      <w:r w:rsidR="009A3E20" w:rsidRPr="00962821">
        <w:rPr>
          <w:rFonts w:cs="Calibri"/>
          <w:b/>
          <w:bCs/>
          <w:i/>
          <w:iCs/>
          <w:color w:val="000000"/>
          <w:sz w:val="22"/>
          <w:szCs w:val="22"/>
        </w:rPr>
        <w:t>o</w:t>
      </w:r>
      <w:r w:rsidR="009A3E20" w:rsidRPr="00962821">
        <w:rPr>
          <w:rFonts w:cs="Calibri"/>
          <w:b/>
          <w:bCs/>
          <w:i/>
          <w:iCs/>
          <w:color w:val="000000"/>
          <w:spacing w:val="-2"/>
          <w:sz w:val="22"/>
          <w:szCs w:val="22"/>
        </w:rPr>
        <w:t>r</w:t>
      </w:r>
      <w:r w:rsidR="009A3E20" w:rsidRPr="00962821">
        <w:rPr>
          <w:rFonts w:cs="Calibri"/>
          <w:b/>
          <w:bCs/>
          <w:i/>
          <w:iCs/>
          <w:color w:val="000000"/>
          <w:sz w:val="22"/>
          <w:szCs w:val="22"/>
        </w:rPr>
        <w:t>k</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one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me, an easy</w:t>
      </w:r>
      <w:r w:rsidR="009A3E20" w:rsidRPr="00962821">
        <w:rPr>
          <w:rFonts w:cs="Calibri"/>
          <w:b/>
          <w:bCs/>
          <w:i/>
          <w:iCs/>
          <w:color w:val="000000"/>
          <w:spacing w:val="1"/>
          <w:sz w:val="22"/>
          <w:szCs w:val="22"/>
        </w:rPr>
        <w:t xml:space="preserve"> l</w:t>
      </w:r>
      <w:r w:rsidR="009A3E20" w:rsidRPr="00962821">
        <w:rPr>
          <w:rFonts w:cs="Calibri"/>
          <w:b/>
          <w:bCs/>
          <w:i/>
          <w:iCs/>
          <w:color w:val="000000"/>
          <w:sz w:val="22"/>
          <w:szCs w:val="22"/>
        </w:rPr>
        <w:t>oc</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ti</w:t>
      </w:r>
      <w:r w:rsidR="009A3E20" w:rsidRPr="00962821">
        <w:rPr>
          <w:rFonts w:cs="Calibri"/>
          <w:b/>
          <w:bCs/>
          <w:i/>
          <w:iCs/>
          <w:color w:val="000000"/>
          <w:sz w:val="22"/>
          <w:szCs w:val="22"/>
        </w:rPr>
        <w:t>on</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save</w:t>
      </w:r>
      <w:r w:rsidR="009A3E20" w:rsidRPr="00962821">
        <w:rPr>
          <w:rFonts w:cs="Calibri"/>
          <w:b/>
          <w:bCs/>
          <w:i/>
          <w:iCs/>
          <w:color w:val="000000"/>
          <w:spacing w:val="-1"/>
          <w:sz w:val="22"/>
          <w:szCs w:val="22"/>
        </w:rPr>
        <w:t xml:space="preserve"> </w:t>
      </w:r>
      <w:r w:rsidR="009A3E20" w:rsidRPr="00962821">
        <w:rPr>
          <w:rFonts w:cs="Calibri"/>
          <w:b/>
          <w:bCs/>
          <w:i/>
          <w:iCs/>
          <w:color w:val="000000"/>
          <w:spacing w:val="-2"/>
          <w:sz w:val="22"/>
          <w:szCs w:val="22"/>
        </w:rPr>
        <w:t>t</w:t>
      </w:r>
      <w:r w:rsidR="009A3E20" w:rsidRPr="00962821">
        <w:rPr>
          <w:rFonts w:cs="Calibri"/>
          <w:b/>
          <w:bCs/>
          <w:i/>
          <w:iCs/>
          <w:color w:val="000000"/>
          <w:sz w:val="22"/>
          <w:szCs w:val="22"/>
        </w:rPr>
        <w:t>h</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w:t>
      </w:r>
      <w:r w:rsidR="009A3E20" w:rsidRPr="00962821">
        <w:rPr>
          <w:rFonts w:cs="Calibri"/>
          <w:b/>
          <w:bCs/>
          <w:i/>
          <w:iCs/>
          <w:color w:val="000000"/>
          <w:spacing w:val="-3"/>
          <w:sz w:val="22"/>
          <w:szCs w:val="22"/>
        </w:rPr>
        <w:t>u</w:t>
      </w:r>
      <w:r w:rsidR="009A3E20" w:rsidRPr="00962821">
        <w:rPr>
          <w:rFonts w:cs="Calibri"/>
          <w:b/>
          <w:bCs/>
          <w:i/>
          <w:iCs/>
          <w:color w:val="000000"/>
          <w:sz w:val="22"/>
          <w:szCs w:val="22"/>
        </w:rPr>
        <w:t>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des</w:t>
      </w:r>
      <w:r w:rsidR="009A3E20" w:rsidRPr="00962821">
        <w:rPr>
          <w:rFonts w:cs="Calibri"/>
          <w:b/>
          <w:bCs/>
          <w:i/>
          <w:iCs/>
          <w:color w:val="000000"/>
          <w:spacing w:val="-3"/>
          <w:sz w:val="22"/>
          <w:szCs w:val="22"/>
        </w:rPr>
        <w:t>k</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o</w:t>
      </w:r>
      <w:r w:rsidR="009A3E20" w:rsidRPr="00962821">
        <w:rPr>
          <w:rFonts w:cs="Calibri"/>
          <w:b/>
          <w:bCs/>
          <w:i/>
          <w:iCs/>
          <w:color w:val="000000"/>
          <w:sz w:val="22"/>
          <w:szCs w:val="22"/>
        </w:rPr>
        <w:t>p.</w:t>
      </w:r>
    </w:p>
    <w:p w:rsidR="009A3E20" w:rsidRPr="00962821" w:rsidRDefault="009A3E20" w:rsidP="00AE6572">
      <w:r w:rsidRPr="00962821">
        <w:rPr>
          <w:spacing w:val="1"/>
          <w:sz w:val="22"/>
          <w:szCs w:val="22"/>
        </w:rPr>
        <w:t>O</w:t>
      </w:r>
      <w:r w:rsidRPr="00962821">
        <w:rPr>
          <w:sz w:val="22"/>
          <w:szCs w:val="22"/>
        </w:rPr>
        <w:t>nce</w:t>
      </w:r>
      <w:r w:rsidRPr="00962821">
        <w:rPr>
          <w:spacing w:val="-1"/>
          <w:sz w:val="22"/>
          <w:szCs w:val="22"/>
        </w:rPr>
        <w:t xml:space="preserve"> </w:t>
      </w:r>
      <w:r w:rsidRPr="00962821">
        <w:rPr>
          <w:spacing w:val="1"/>
          <w:sz w:val="22"/>
          <w:szCs w:val="22"/>
        </w:rPr>
        <w:t>t</w:t>
      </w:r>
      <w:r w:rsidRPr="00962821">
        <w:rPr>
          <w:sz w:val="22"/>
          <w:szCs w:val="22"/>
        </w:rPr>
        <w:t>he</w:t>
      </w:r>
      <w:r w:rsidRPr="00962821">
        <w:rPr>
          <w:spacing w:val="-1"/>
          <w:sz w:val="22"/>
          <w:szCs w:val="22"/>
        </w:rPr>
        <w:t xml:space="preserve"> </w:t>
      </w:r>
      <w:r w:rsidRPr="00962821">
        <w:rPr>
          <w:sz w:val="22"/>
          <w:szCs w:val="22"/>
        </w:rPr>
        <w:t>do</w:t>
      </w:r>
      <w:r w:rsidRPr="00962821">
        <w:rPr>
          <w:spacing w:val="-3"/>
          <w:sz w:val="22"/>
          <w:szCs w:val="22"/>
        </w:rPr>
        <w:t>w</w:t>
      </w:r>
      <w:r w:rsidRPr="00962821">
        <w:rPr>
          <w:sz w:val="22"/>
          <w:szCs w:val="22"/>
        </w:rPr>
        <w:t>n</w:t>
      </w:r>
      <w:r w:rsidRPr="00962821">
        <w:rPr>
          <w:spacing w:val="-1"/>
          <w:sz w:val="22"/>
          <w:szCs w:val="22"/>
        </w:rPr>
        <w:t>l</w:t>
      </w:r>
      <w:r w:rsidRPr="00962821">
        <w:rPr>
          <w:sz w:val="22"/>
          <w:szCs w:val="22"/>
        </w:rPr>
        <w:t>oad</w:t>
      </w:r>
      <w:r w:rsidRPr="00962821">
        <w:rPr>
          <w:spacing w:val="1"/>
          <w:sz w:val="22"/>
          <w:szCs w:val="22"/>
        </w:rPr>
        <w:t xml:space="preserve"> </w:t>
      </w:r>
      <w:r w:rsidRPr="00962821">
        <w:rPr>
          <w:spacing w:val="-1"/>
          <w:sz w:val="22"/>
          <w:szCs w:val="22"/>
        </w:rPr>
        <w:t>i</w:t>
      </w:r>
      <w:r w:rsidRPr="00962821">
        <w:rPr>
          <w:sz w:val="22"/>
          <w:szCs w:val="22"/>
        </w:rPr>
        <w:t>s</w:t>
      </w:r>
      <w:r w:rsidRPr="00962821">
        <w:rPr>
          <w:spacing w:val="1"/>
          <w:sz w:val="22"/>
          <w:szCs w:val="22"/>
        </w:rPr>
        <w:t xml:space="preserve"> </w:t>
      </w:r>
      <w:r w:rsidRPr="00962821">
        <w:rPr>
          <w:sz w:val="22"/>
          <w:szCs w:val="22"/>
        </w:rPr>
        <w:t>co</w:t>
      </w:r>
      <w:r w:rsidRPr="00962821">
        <w:rPr>
          <w:spacing w:val="1"/>
          <w:sz w:val="22"/>
          <w:szCs w:val="22"/>
        </w:rPr>
        <w:t>m</w:t>
      </w:r>
      <w:r w:rsidRPr="00962821">
        <w:rPr>
          <w:sz w:val="22"/>
          <w:szCs w:val="22"/>
        </w:rPr>
        <w:t>p</w:t>
      </w:r>
      <w:r w:rsidRPr="00962821">
        <w:rPr>
          <w:spacing w:val="-1"/>
          <w:sz w:val="22"/>
          <w:szCs w:val="22"/>
        </w:rPr>
        <w:t>l</w:t>
      </w:r>
      <w:r w:rsidRPr="00962821">
        <w:rPr>
          <w:sz w:val="22"/>
          <w:szCs w:val="22"/>
        </w:rPr>
        <w:t>e</w:t>
      </w:r>
      <w:r w:rsidRPr="00962821">
        <w:rPr>
          <w:spacing w:val="1"/>
          <w:sz w:val="22"/>
          <w:szCs w:val="22"/>
        </w:rPr>
        <w:t>t</w:t>
      </w:r>
      <w:r w:rsidRPr="00962821">
        <w:rPr>
          <w:sz w:val="22"/>
          <w:szCs w:val="22"/>
        </w:rPr>
        <w:t xml:space="preserve">e, </w:t>
      </w:r>
      <w:r w:rsidRPr="00962821">
        <w:rPr>
          <w:spacing w:val="1"/>
          <w:sz w:val="22"/>
          <w:szCs w:val="22"/>
        </w:rPr>
        <w:t>t</w:t>
      </w:r>
      <w:r w:rsidRPr="00962821">
        <w:rPr>
          <w:sz w:val="22"/>
          <w:szCs w:val="22"/>
        </w:rPr>
        <w:t>he</w:t>
      </w:r>
      <w:r w:rsidRPr="00962821">
        <w:rPr>
          <w:spacing w:val="-4"/>
          <w:sz w:val="22"/>
          <w:szCs w:val="22"/>
        </w:rPr>
        <w:t xml:space="preserve"> </w:t>
      </w:r>
      <w:r w:rsidRPr="00962821">
        <w:rPr>
          <w:spacing w:val="1"/>
          <w:sz w:val="22"/>
          <w:szCs w:val="22"/>
        </w:rPr>
        <w:t>f</w:t>
      </w:r>
      <w:r w:rsidRPr="00962821">
        <w:rPr>
          <w:sz w:val="22"/>
          <w:szCs w:val="22"/>
        </w:rPr>
        <w:t>o</w:t>
      </w:r>
      <w:r w:rsidRPr="00962821">
        <w:rPr>
          <w:spacing w:val="-1"/>
          <w:sz w:val="22"/>
          <w:szCs w:val="22"/>
        </w:rPr>
        <w:t>ll</w:t>
      </w:r>
      <w:r w:rsidRPr="00962821">
        <w:rPr>
          <w:sz w:val="22"/>
          <w:szCs w:val="22"/>
        </w:rPr>
        <w:t>o</w:t>
      </w:r>
      <w:r w:rsidRPr="00962821">
        <w:rPr>
          <w:spacing w:val="-1"/>
          <w:sz w:val="22"/>
          <w:szCs w:val="22"/>
        </w:rPr>
        <w:t>wi</w:t>
      </w:r>
      <w:r w:rsidRPr="00962821">
        <w:rPr>
          <w:sz w:val="22"/>
          <w:szCs w:val="22"/>
        </w:rPr>
        <w:t>ng</w:t>
      </w:r>
      <w:r w:rsidRPr="00962821">
        <w:rPr>
          <w:spacing w:val="3"/>
          <w:sz w:val="22"/>
          <w:szCs w:val="22"/>
        </w:rPr>
        <w:t xml:space="preserve"> </w:t>
      </w:r>
      <w:r w:rsidRPr="00962821">
        <w:rPr>
          <w:spacing w:val="-1"/>
          <w:sz w:val="22"/>
          <w:szCs w:val="22"/>
        </w:rPr>
        <w:t>i</w:t>
      </w:r>
      <w:r w:rsidRPr="00962821">
        <w:rPr>
          <w:sz w:val="22"/>
          <w:szCs w:val="22"/>
        </w:rPr>
        <w:t>c</w:t>
      </w:r>
      <w:r w:rsidRPr="00962821">
        <w:rPr>
          <w:spacing w:val="-3"/>
          <w:sz w:val="22"/>
          <w:szCs w:val="22"/>
        </w:rPr>
        <w:t>o</w:t>
      </w:r>
      <w:r w:rsidRPr="00962821">
        <w:rPr>
          <w:sz w:val="22"/>
          <w:szCs w:val="22"/>
        </w:rPr>
        <w:t>n</w:t>
      </w:r>
      <w:r w:rsidRPr="00962821">
        <w:rPr>
          <w:spacing w:val="1"/>
          <w:sz w:val="22"/>
          <w:szCs w:val="22"/>
        </w:rPr>
        <w:t xml:space="preserve"> </w:t>
      </w:r>
      <w:r w:rsidRPr="00962821">
        <w:rPr>
          <w:spacing w:val="-3"/>
          <w:sz w:val="22"/>
          <w:szCs w:val="22"/>
        </w:rPr>
        <w:t>w</w:t>
      </w:r>
      <w:r w:rsidRPr="00962821">
        <w:rPr>
          <w:spacing w:val="-1"/>
          <w:sz w:val="22"/>
          <w:szCs w:val="22"/>
        </w:rPr>
        <w:t>i</w:t>
      </w:r>
      <w:r w:rsidRPr="00962821">
        <w:rPr>
          <w:spacing w:val="1"/>
          <w:sz w:val="22"/>
          <w:szCs w:val="22"/>
        </w:rPr>
        <w:t>l</w:t>
      </w:r>
      <w:r w:rsidRPr="00962821">
        <w:rPr>
          <w:sz w:val="22"/>
          <w:szCs w:val="22"/>
        </w:rPr>
        <w:t>l</w:t>
      </w:r>
      <w:r w:rsidRPr="00962821">
        <w:rPr>
          <w:spacing w:val="1"/>
          <w:sz w:val="22"/>
          <w:szCs w:val="22"/>
        </w:rPr>
        <w:t xml:space="preserve"> </w:t>
      </w:r>
      <w:r w:rsidRPr="00962821">
        <w:rPr>
          <w:sz w:val="22"/>
          <w:szCs w:val="22"/>
        </w:rPr>
        <w:t>be</w:t>
      </w:r>
      <w:r w:rsidRPr="00962821">
        <w:rPr>
          <w:spacing w:val="1"/>
          <w:sz w:val="22"/>
          <w:szCs w:val="22"/>
        </w:rPr>
        <w:t xml:space="preserve"> </w:t>
      </w:r>
      <w:r w:rsidRPr="00962821">
        <w:rPr>
          <w:sz w:val="22"/>
          <w:szCs w:val="22"/>
        </w:rPr>
        <w:t>on</w:t>
      </w:r>
      <w:r w:rsidRPr="00962821">
        <w:rPr>
          <w:spacing w:val="1"/>
          <w:sz w:val="22"/>
          <w:szCs w:val="22"/>
        </w:rPr>
        <w:t xml:space="preserve"> </w:t>
      </w:r>
      <w:r w:rsidRPr="00962821">
        <w:rPr>
          <w:spacing w:val="-2"/>
          <w:sz w:val="22"/>
          <w:szCs w:val="22"/>
        </w:rPr>
        <w:t>y</w:t>
      </w:r>
      <w:r w:rsidRPr="00962821">
        <w:rPr>
          <w:sz w:val="22"/>
          <w:szCs w:val="22"/>
        </w:rPr>
        <w:t>our</w:t>
      </w:r>
      <w:r w:rsidRPr="00962821">
        <w:rPr>
          <w:spacing w:val="-5"/>
          <w:sz w:val="22"/>
          <w:szCs w:val="22"/>
        </w:rPr>
        <w:t xml:space="preserve"> </w:t>
      </w:r>
      <w:r w:rsidRPr="00962821">
        <w:rPr>
          <w:spacing w:val="8"/>
          <w:sz w:val="22"/>
          <w:szCs w:val="22"/>
        </w:rPr>
        <w:t>W</w:t>
      </w:r>
      <w:r w:rsidRPr="00962821">
        <w:rPr>
          <w:spacing w:val="-1"/>
          <w:sz w:val="22"/>
          <w:szCs w:val="22"/>
        </w:rPr>
        <w:t>i</w:t>
      </w:r>
      <w:r w:rsidRPr="00962821">
        <w:rPr>
          <w:sz w:val="22"/>
          <w:szCs w:val="22"/>
        </w:rPr>
        <w:t>ndo</w:t>
      </w:r>
      <w:r w:rsidRPr="00962821">
        <w:rPr>
          <w:spacing w:val="-3"/>
          <w:sz w:val="22"/>
          <w:szCs w:val="22"/>
        </w:rPr>
        <w:t>w</w:t>
      </w:r>
      <w:r w:rsidRPr="00962821">
        <w:rPr>
          <w:sz w:val="22"/>
          <w:szCs w:val="22"/>
        </w:rPr>
        <w:t>s</w:t>
      </w:r>
      <w:r w:rsidRPr="00962821">
        <w:rPr>
          <w:spacing w:val="1"/>
          <w:sz w:val="22"/>
          <w:szCs w:val="22"/>
        </w:rPr>
        <w:t xml:space="preserve"> </w:t>
      </w:r>
      <w:r w:rsidRPr="00962821">
        <w:rPr>
          <w:sz w:val="22"/>
          <w:szCs w:val="22"/>
        </w:rPr>
        <w:t>de</w:t>
      </w:r>
      <w:r w:rsidRPr="00962821">
        <w:rPr>
          <w:spacing w:val="-2"/>
          <w:sz w:val="22"/>
          <w:szCs w:val="22"/>
        </w:rPr>
        <w:t>s</w:t>
      </w:r>
      <w:r w:rsidRPr="00962821">
        <w:rPr>
          <w:sz w:val="22"/>
          <w:szCs w:val="22"/>
        </w:rPr>
        <w:t>k</w:t>
      </w:r>
      <w:r w:rsidRPr="00962821">
        <w:rPr>
          <w:spacing w:val="1"/>
          <w:sz w:val="22"/>
          <w:szCs w:val="22"/>
        </w:rPr>
        <w:t>t</w:t>
      </w:r>
      <w:r w:rsidRPr="00962821">
        <w:rPr>
          <w:sz w:val="22"/>
          <w:szCs w:val="22"/>
        </w:rPr>
        <w:t xml:space="preserve">op. </w:t>
      </w:r>
      <w:r w:rsidRPr="00962821">
        <w:rPr>
          <w:spacing w:val="-1"/>
          <w:sz w:val="22"/>
          <w:szCs w:val="22"/>
        </w:rPr>
        <w:t>D</w:t>
      </w:r>
      <w:r w:rsidRPr="00962821">
        <w:rPr>
          <w:sz w:val="22"/>
          <w:szCs w:val="22"/>
        </w:rPr>
        <w:t>oub</w:t>
      </w:r>
      <w:r w:rsidRPr="00962821">
        <w:rPr>
          <w:spacing w:val="-1"/>
          <w:sz w:val="22"/>
          <w:szCs w:val="22"/>
        </w:rPr>
        <w:t>l</w:t>
      </w:r>
      <w:r w:rsidRPr="00962821">
        <w:rPr>
          <w:sz w:val="22"/>
          <w:szCs w:val="22"/>
        </w:rPr>
        <w:t>e c</w:t>
      </w:r>
      <w:r w:rsidRPr="00962821">
        <w:rPr>
          <w:spacing w:val="-1"/>
          <w:sz w:val="22"/>
          <w:szCs w:val="22"/>
        </w:rPr>
        <w:t>li</w:t>
      </w:r>
      <w:r w:rsidRPr="00962821">
        <w:rPr>
          <w:sz w:val="22"/>
          <w:szCs w:val="22"/>
        </w:rPr>
        <w:t>ck</w:t>
      </w:r>
      <w:r w:rsidRPr="00962821">
        <w:rPr>
          <w:spacing w:val="4"/>
          <w:sz w:val="22"/>
          <w:szCs w:val="22"/>
        </w:rPr>
        <w:t xml:space="preserve"> </w:t>
      </w:r>
      <w:r w:rsidRPr="00962821">
        <w:rPr>
          <w:sz w:val="22"/>
          <w:szCs w:val="22"/>
        </w:rPr>
        <w:t>on</w:t>
      </w:r>
      <w:r w:rsidRPr="00962821">
        <w:rPr>
          <w:spacing w:val="-1"/>
          <w:sz w:val="22"/>
          <w:szCs w:val="22"/>
        </w:rPr>
        <w:t xml:space="preserve"> </w:t>
      </w:r>
      <w:r w:rsidRPr="00962821">
        <w:rPr>
          <w:spacing w:val="1"/>
          <w:sz w:val="22"/>
          <w:szCs w:val="22"/>
        </w:rPr>
        <w:t>t</w:t>
      </w:r>
      <w:r w:rsidRPr="00962821">
        <w:rPr>
          <w:sz w:val="22"/>
          <w:szCs w:val="22"/>
        </w:rPr>
        <w:t>he</w:t>
      </w:r>
      <w:r w:rsidRPr="00962821">
        <w:rPr>
          <w:spacing w:val="-1"/>
          <w:sz w:val="22"/>
          <w:szCs w:val="22"/>
        </w:rPr>
        <w:t xml:space="preserve"> i</w:t>
      </w:r>
      <w:r w:rsidRPr="00962821">
        <w:rPr>
          <w:sz w:val="22"/>
          <w:szCs w:val="22"/>
        </w:rPr>
        <w:t>con</w:t>
      </w:r>
      <w:r w:rsidRPr="00962821">
        <w:rPr>
          <w:spacing w:val="-1"/>
          <w:sz w:val="22"/>
          <w:szCs w:val="22"/>
        </w:rPr>
        <w:t xml:space="preserve"> </w:t>
      </w:r>
      <w:r w:rsidRPr="00962821">
        <w:rPr>
          <w:spacing w:val="1"/>
          <w:sz w:val="22"/>
          <w:szCs w:val="22"/>
        </w:rPr>
        <w:t>t</w:t>
      </w:r>
      <w:r w:rsidRPr="00962821">
        <w:rPr>
          <w:sz w:val="22"/>
          <w:szCs w:val="22"/>
        </w:rPr>
        <w:t>o</w:t>
      </w:r>
      <w:r w:rsidRPr="00962821">
        <w:rPr>
          <w:spacing w:val="1"/>
          <w:sz w:val="22"/>
          <w:szCs w:val="22"/>
        </w:rPr>
        <w:t xml:space="preserve"> </w:t>
      </w:r>
      <w:r w:rsidRPr="00962821">
        <w:rPr>
          <w:sz w:val="22"/>
          <w:szCs w:val="22"/>
        </w:rPr>
        <w:t>b</w:t>
      </w:r>
      <w:r w:rsidRPr="00962821">
        <w:rPr>
          <w:spacing w:val="-3"/>
          <w:sz w:val="22"/>
          <w:szCs w:val="22"/>
        </w:rPr>
        <w:t>e</w:t>
      </w:r>
      <w:r w:rsidRPr="00962821">
        <w:rPr>
          <w:spacing w:val="2"/>
          <w:sz w:val="22"/>
          <w:szCs w:val="22"/>
        </w:rPr>
        <w:t>g</w:t>
      </w:r>
      <w:r w:rsidRPr="00962821">
        <w:rPr>
          <w:spacing w:val="-1"/>
          <w:sz w:val="22"/>
          <w:szCs w:val="22"/>
        </w:rPr>
        <w:t>i</w:t>
      </w:r>
      <w:r w:rsidRPr="00962821">
        <w:rPr>
          <w:sz w:val="22"/>
          <w:szCs w:val="22"/>
        </w:rPr>
        <w:t>n</w:t>
      </w:r>
      <w:r w:rsidRPr="00962821">
        <w:rPr>
          <w:spacing w:val="-1"/>
          <w:sz w:val="22"/>
          <w:szCs w:val="22"/>
        </w:rPr>
        <w:t xml:space="preserve"> </w:t>
      </w:r>
      <w:r w:rsidRPr="00962821">
        <w:rPr>
          <w:spacing w:val="1"/>
          <w:sz w:val="22"/>
          <w:szCs w:val="22"/>
        </w:rPr>
        <w:t>t</w:t>
      </w:r>
      <w:r w:rsidRPr="00962821">
        <w:rPr>
          <w:sz w:val="22"/>
          <w:szCs w:val="22"/>
        </w:rPr>
        <w:t>he</w:t>
      </w:r>
      <w:r w:rsidRPr="00962821">
        <w:rPr>
          <w:spacing w:val="-1"/>
          <w:sz w:val="22"/>
          <w:szCs w:val="22"/>
        </w:rPr>
        <w:t xml:space="preserve"> i</w:t>
      </w:r>
      <w:r w:rsidRPr="00962821">
        <w:rPr>
          <w:sz w:val="22"/>
          <w:szCs w:val="22"/>
        </w:rPr>
        <w:t>ns</w:t>
      </w:r>
      <w:r w:rsidRPr="00962821">
        <w:rPr>
          <w:spacing w:val="1"/>
          <w:sz w:val="22"/>
          <w:szCs w:val="22"/>
        </w:rPr>
        <w:t>t</w:t>
      </w:r>
      <w:r w:rsidRPr="00962821">
        <w:rPr>
          <w:sz w:val="22"/>
          <w:szCs w:val="22"/>
        </w:rPr>
        <w:t>a</w:t>
      </w:r>
      <w:r w:rsidRPr="00962821">
        <w:rPr>
          <w:spacing w:val="-1"/>
          <w:sz w:val="22"/>
          <w:szCs w:val="22"/>
        </w:rPr>
        <w:t>ll</w:t>
      </w:r>
      <w:r w:rsidRPr="00962821">
        <w:rPr>
          <w:sz w:val="22"/>
          <w:szCs w:val="22"/>
        </w:rPr>
        <w:t>a</w:t>
      </w:r>
      <w:r w:rsidRPr="00962821">
        <w:rPr>
          <w:spacing w:val="1"/>
          <w:sz w:val="22"/>
          <w:szCs w:val="22"/>
        </w:rPr>
        <w:t>t</w:t>
      </w:r>
      <w:r w:rsidRPr="00962821">
        <w:rPr>
          <w:spacing w:val="-1"/>
          <w:sz w:val="22"/>
          <w:szCs w:val="22"/>
        </w:rPr>
        <w:t>i</w:t>
      </w:r>
      <w:r w:rsidRPr="00962821">
        <w:rPr>
          <w:sz w:val="22"/>
          <w:szCs w:val="22"/>
        </w:rPr>
        <w:t>on</w:t>
      </w:r>
      <w:r w:rsidRPr="00962821">
        <w:rPr>
          <w:spacing w:val="1"/>
          <w:sz w:val="22"/>
          <w:szCs w:val="22"/>
        </w:rPr>
        <w:t xml:space="preserve"> </w:t>
      </w:r>
      <w:r w:rsidRPr="00962821">
        <w:rPr>
          <w:sz w:val="22"/>
          <w:szCs w:val="22"/>
        </w:rPr>
        <w:t>p</w:t>
      </w:r>
      <w:r w:rsidRPr="00962821">
        <w:rPr>
          <w:spacing w:val="1"/>
          <w:sz w:val="22"/>
          <w:szCs w:val="22"/>
        </w:rPr>
        <w:t>r</w:t>
      </w:r>
      <w:r w:rsidRPr="00962821">
        <w:rPr>
          <w:spacing w:val="-3"/>
          <w:sz w:val="22"/>
          <w:szCs w:val="22"/>
        </w:rPr>
        <w:t>o</w:t>
      </w:r>
      <w:r w:rsidRPr="00962821">
        <w:rPr>
          <w:sz w:val="22"/>
          <w:szCs w:val="22"/>
        </w:rPr>
        <w:t>cess</w:t>
      </w:r>
      <w:r w:rsidRPr="00962821">
        <w:rPr>
          <w:spacing w:val="-3"/>
          <w:sz w:val="22"/>
          <w:szCs w:val="22"/>
        </w:rPr>
        <w:t xml:space="preserve"> </w:t>
      </w:r>
      <w:r w:rsidRPr="00962821">
        <w:rPr>
          <w:spacing w:val="1"/>
          <w:sz w:val="22"/>
          <w:szCs w:val="22"/>
        </w:rPr>
        <w:t>f</w:t>
      </w:r>
      <w:r w:rsidRPr="00962821">
        <w:rPr>
          <w:sz w:val="22"/>
          <w:szCs w:val="22"/>
        </w:rPr>
        <w:t xml:space="preserve">or </w:t>
      </w:r>
      <w:r w:rsidRPr="00962821">
        <w:rPr>
          <w:spacing w:val="2"/>
          <w:sz w:val="22"/>
          <w:szCs w:val="22"/>
        </w:rPr>
        <w:t>t</w:t>
      </w:r>
      <w:r w:rsidRPr="00962821">
        <w:rPr>
          <w:sz w:val="22"/>
          <w:szCs w:val="22"/>
        </w:rPr>
        <w:t>he</w:t>
      </w:r>
      <w:r w:rsidRPr="00962821">
        <w:rPr>
          <w:spacing w:val="1"/>
          <w:sz w:val="22"/>
          <w:szCs w:val="22"/>
        </w:rPr>
        <w:t xml:space="preserve"> </w:t>
      </w:r>
      <w:r w:rsidRPr="00962821">
        <w:rPr>
          <w:spacing w:val="-4"/>
          <w:sz w:val="22"/>
          <w:szCs w:val="22"/>
        </w:rPr>
        <w:t>M</w:t>
      </w:r>
      <w:r w:rsidRPr="00962821">
        <w:rPr>
          <w:spacing w:val="-1"/>
          <w:sz w:val="22"/>
          <w:szCs w:val="22"/>
        </w:rPr>
        <w:t>i</w:t>
      </w:r>
      <w:r w:rsidRPr="00962821">
        <w:rPr>
          <w:sz w:val="22"/>
          <w:szCs w:val="22"/>
        </w:rPr>
        <w:t>c</w:t>
      </w:r>
      <w:r w:rsidRPr="00962821">
        <w:rPr>
          <w:spacing w:val="1"/>
          <w:sz w:val="22"/>
          <w:szCs w:val="22"/>
        </w:rPr>
        <w:t>r</w:t>
      </w:r>
      <w:r w:rsidRPr="00962821">
        <w:rPr>
          <w:sz w:val="22"/>
          <w:szCs w:val="22"/>
        </w:rPr>
        <w:t>os</w:t>
      </w:r>
      <w:r w:rsidRPr="00962821">
        <w:rPr>
          <w:spacing w:val="-3"/>
          <w:sz w:val="22"/>
          <w:szCs w:val="22"/>
        </w:rPr>
        <w:t>o</w:t>
      </w:r>
      <w:r w:rsidRPr="00962821">
        <w:rPr>
          <w:spacing w:val="3"/>
          <w:sz w:val="22"/>
          <w:szCs w:val="22"/>
        </w:rPr>
        <w:t>f</w:t>
      </w:r>
      <w:r w:rsidRPr="00962821">
        <w:rPr>
          <w:sz w:val="22"/>
          <w:szCs w:val="22"/>
        </w:rPr>
        <w:t>t</w:t>
      </w:r>
      <w:r w:rsidRPr="00962821">
        <w:rPr>
          <w:spacing w:val="-2"/>
          <w:sz w:val="22"/>
          <w:szCs w:val="22"/>
        </w:rPr>
        <w:t xml:space="preserve"> </w:t>
      </w:r>
      <w:r w:rsidRPr="00962821">
        <w:rPr>
          <w:spacing w:val="2"/>
          <w:sz w:val="22"/>
          <w:szCs w:val="22"/>
        </w:rPr>
        <w:t>X</w:t>
      </w:r>
      <w:r w:rsidRPr="00962821">
        <w:rPr>
          <w:spacing w:val="-1"/>
          <w:sz w:val="22"/>
          <w:szCs w:val="22"/>
        </w:rPr>
        <w:t>N</w:t>
      </w:r>
      <w:r w:rsidRPr="00962821">
        <w:rPr>
          <w:sz w:val="22"/>
          <w:szCs w:val="22"/>
        </w:rPr>
        <w:t>A</w:t>
      </w:r>
      <w:r w:rsidRPr="00962821">
        <w:rPr>
          <w:spacing w:val="1"/>
          <w:sz w:val="22"/>
          <w:szCs w:val="22"/>
        </w:rPr>
        <w:t xml:space="preserve"> </w:t>
      </w:r>
      <w:r w:rsidRPr="00962821">
        <w:rPr>
          <w:sz w:val="22"/>
          <w:szCs w:val="22"/>
        </w:rPr>
        <w:t>F</w:t>
      </w:r>
      <w:r w:rsidRPr="00962821">
        <w:rPr>
          <w:spacing w:val="1"/>
          <w:sz w:val="22"/>
          <w:szCs w:val="22"/>
        </w:rPr>
        <w:t>r</w:t>
      </w:r>
      <w:r w:rsidRPr="00962821">
        <w:rPr>
          <w:spacing w:val="-3"/>
          <w:sz w:val="22"/>
          <w:szCs w:val="22"/>
        </w:rPr>
        <w:t>a</w:t>
      </w:r>
      <w:r w:rsidRPr="00962821">
        <w:rPr>
          <w:spacing w:val="1"/>
          <w:sz w:val="22"/>
          <w:szCs w:val="22"/>
        </w:rPr>
        <w:t>m</w:t>
      </w:r>
      <w:r w:rsidRPr="00962821">
        <w:rPr>
          <w:sz w:val="22"/>
          <w:szCs w:val="22"/>
        </w:rPr>
        <w:t>e</w:t>
      </w:r>
      <w:r w:rsidRPr="00962821">
        <w:rPr>
          <w:spacing w:val="-3"/>
          <w:sz w:val="22"/>
          <w:szCs w:val="22"/>
        </w:rPr>
        <w:t>w</w:t>
      </w:r>
      <w:r w:rsidRPr="00962821">
        <w:rPr>
          <w:sz w:val="22"/>
          <w:szCs w:val="22"/>
        </w:rPr>
        <w:t>o</w:t>
      </w:r>
      <w:r w:rsidRPr="00962821">
        <w:rPr>
          <w:spacing w:val="1"/>
          <w:sz w:val="22"/>
          <w:szCs w:val="22"/>
        </w:rPr>
        <w:t>r</w:t>
      </w:r>
      <w:r w:rsidRPr="00962821">
        <w:rPr>
          <w:sz w:val="22"/>
          <w:szCs w:val="22"/>
        </w:rPr>
        <w:t>k.</w:t>
      </w:r>
    </w:p>
    <w:p w:rsidR="009A3E20" w:rsidRPr="00962821" w:rsidRDefault="00C703EC">
      <w:pPr>
        <w:widowControl w:val="0"/>
        <w:autoSpaceDE w:val="0"/>
        <w:ind w:left="252"/>
        <w:rPr>
          <w:rFonts w:cs="Calibri"/>
          <w:color w:val="000000"/>
          <w:sz w:val="22"/>
          <w:szCs w:val="22"/>
        </w:rPr>
      </w:pPr>
      <w:r w:rsidRPr="00962821">
        <w:rPr>
          <w:rFonts w:cs="Calibri"/>
          <w:noProof/>
          <w:color w:val="000000"/>
          <w:sz w:val="20"/>
          <w:szCs w:val="20"/>
          <w:lang w:val="en-GB" w:eastAsia="en-GB"/>
        </w:rPr>
        <w:drawing>
          <wp:inline distT="0" distB="0" distL="0" distR="0">
            <wp:extent cx="647700" cy="53340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533400"/>
                    </a:xfrm>
                    <a:prstGeom prst="rect">
                      <a:avLst/>
                    </a:prstGeom>
                    <a:solidFill>
                      <a:srgbClr val="FFFFFF"/>
                    </a:solidFill>
                    <a:ln>
                      <a:noFill/>
                    </a:ln>
                  </pic:spPr>
                </pic:pic>
              </a:graphicData>
            </a:graphic>
          </wp:inline>
        </w:drawing>
      </w:r>
    </w:p>
    <w:p w:rsidR="009A3E20" w:rsidRPr="00962821" w:rsidRDefault="009A3E20" w:rsidP="00AE6572">
      <w:r w:rsidRPr="00962821">
        <w:t>A</w:t>
      </w:r>
      <w:r w:rsidRPr="00962821">
        <w:rPr>
          <w:spacing w:val="1"/>
        </w:rPr>
        <w:t xml:space="preserve"> </w:t>
      </w:r>
      <w:r w:rsidRPr="00962821">
        <w:t>secu</w:t>
      </w:r>
      <w:r w:rsidRPr="00962821">
        <w:rPr>
          <w:spacing w:val="1"/>
        </w:rPr>
        <w:t>r</w:t>
      </w:r>
      <w:r w:rsidRPr="00962821">
        <w:rPr>
          <w:spacing w:val="-1"/>
        </w:rPr>
        <w:t>i</w:t>
      </w:r>
      <w:r w:rsidRPr="00962821">
        <w:rPr>
          <w:spacing w:val="1"/>
        </w:rPr>
        <w:t>t</w:t>
      </w:r>
      <w:r w:rsidRPr="00962821">
        <w:t>y</w:t>
      </w:r>
      <w:r w:rsidRPr="00962821">
        <w:rPr>
          <w:spacing w:val="-1"/>
        </w:rPr>
        <w:t xml:space="preserve"> </w:t>
      </w:r>
      <w:r w:rsidRPr="00962821">
        <w:rPr>
          <w:spacing w:val="-3"/>
        </w:rPr>
        <w:t>w</w:t>
      </w:r>
      <w:r w:rsidRPr="00962821">
        <w:t>a</w:t>
      </w:r>
      <w:r w:rsidRPr="00962821">
        <w:rPr>
          <w:spacing w:val="1"/>
        </w:rPr>
        <w:t>r</w:t>
      </w:r>
      <w:r w:rsidRPr="00962821">
        <w:t>n</w:t>
      </w:r>
      <w:r w:rsidRPr="00962821">
        <w:rPr>
          <w:spacing w:val="-1"/>
        </w:rPr>
        <w:t>i</w:t>
      </w:r>
      <w:r w:rsidRPr="00962821">
        <w:t>ng</w:t>
      </w:r>
      <w:r w:rsidRPr="00962821">
        <w:rPr>
          <w:spacing w:val="1"/>
        </w:rPr>
        <w:t xml:space="preserve"> </w:t>
      </w:r>
      <w:r w:rsidRPr="00962821">
        <w:rPr>
          <w:spacing w:val="-3"/>
        </w:rPr>
        <w:t>w</w:t>
      </w:r>
      <w:r w:rsidRPr="00962821">
        <w:rPr>
          <w:spacing w:val="-1"/>
        </w:rPr>
        <w:t>i</w:t>
      </w:r>
      <w:r w:rsidRPr="00962821">
        <w:rPr>
          <w:spacing w:val="1"/>
        </w:rPr>
        <w:t>l</w:t>
      </w:r>
      <w:r w:rsidRPr="00962821">
        <w:t>l appea</w:t>
      </w:r>
      <w:r w:rsidRPr="00962821">
        <w:rPr>
          <w:spacing w:val="1"/>
        </w:rPr>
        <w:t>r</w:t>
      </w:r>
      <w:r w:rsidRPr="00962821">
        <w:t>, se</w:t>
      </w:r>
      <w:r w:rsidRPr="00962821">
        <w:rPr>
          <w:spacing w:val="-1"/>
        </w:rPr>
        <w:t>l</w:t>
      </w:r>
      <w:r w:rsidRPr="00962821">
        <w:t xml:space="preserve">ect </w:t>
      </w:r>
      <w:r w:rsidRPr="00962821">
        <w:rPr>
          <w:b/>
          <w:bCs/>
          <w:i/>
          <w:iCs/>
          <w:spacing w:val="-1"/>
        </w:rPr>
        <w:t>R</w:t>
      </w:r>
      <w:r w:rsidRPr="00962821">
        <w:rPr>
          <w:b/>
          <w:bCs/>
          <w:i/>
          <w:iCs/>
        </w:rPr>
        <w:t>un</w:t>
      </w:r>
      <w:r w:rsidRPr="00962821">
        <w:rPr>
          <w:b/>
          <w:bCs/>
          <w:i/>
          <w:iCs/>
          <w:spacing w:val="-1"/>
        </w:rPr>
        <w:t xml:space="preserve"> </w:t>
      </w:r>
      <w:r w:rsidRPr="00962821">
        <w:rPr>
          <w:spacing w:val="1"/>
        </w:rPr>
        <w:t>t</w:t>
      </w:r>
      <w:r w:rsidRPr="00962821">
        <w:t>o</w:t>
      </w:r>
      <w:r w:rsidRPr="00962821">
        <w:rPr>
          <w:spacing w:val="1"/>
        </w:rPr>
        <w:t xml:space="preserve"> </w:t>
      </w:r>
      <w:r w:rsidRPr="00962821">
        <w:t>un</w:t>
      </w:r>
      <w:r w:rsidRPr="00962821">
        <w:rPr>
          <w:spacing w:val="-3"/>
        </w:rPr>
        <w:t>p</w:t>
      </w:r>
      <w:r w:rsidRPr="00962821">
        <w:t>ack</w:t>
      </w:r>
      <w:r w:rsidRPr="00962821">
        <w:rPr>
          <w:spacing w:val="1"/>
        </w:rPr>
        <w:t xml:space="preserve"> t</w:t>
      </w:r>
      <w:r w:rsidRPr="00962821">
        <w:t>he</w:t>
      </w:r>
      <w:r w:rsidRPr="00962821">
        <w:rPr>
          <w:spacing w:val="-4"/>
        </w:rPr>
        <w:t xml:space="preserve"> </w:t>
      </w:r>
      <w:r w:rsidRPr="00962821">
        <w:rPr>
          <w:spacing w:val="1"/>
        </w:rPr>
        <w:t>m</w:t>
      </w:r>
      <w:r w:rsidRPr="00962821">
        <w:t>si</w:t>
      </w:r>
      <w:r w:rsidRPr="00962821">
        <w:rPr>
          <w:spacing w:val="-2"/>
        </w:rPr>
        <w:t xml:space="preserve"> </w:t>
      </w:r>
      <w:r w:rsidRPr="00962821">
        <w:rPr>
          <w:spacing w:val="3"/>
        </w:rPr>
        <w:t>f</w:t>
      </w:r>
      <w:r w:rsidRPr="00962821">
        <w:rPr>
          <w:spacing w:val="-1"/>
        </w:rPr>
        <w:t>il</w:t>
      </w:r>
      <w:r w:rsidRPr="00962821">
        <w:t>e.</w:t>
      </w:r>
    </w:p>
    <w:p w:rsidR="009A3E20" w:rsidRPr="00962821" w:rsidRDefault="00C703EC">
      <w:pPr>
        <w:widowControl w:val="0"/>
        <w:autoSpaceDE w:val="0"/>
        <w:ind w:left="252"/>
        <w:rPr>
          <w:rFonts w:cs="Calibri"/>
          <w:color w:val="000000"/>
          <w:sz w:val="12"/>
          <w:szCs w:val="12"/>
        </w:rPr>
      </w:pPr>
      <w:r w:rsidRPr="00962821">
        <w:rPr>
          <w:rFonts w:cs="Calibri"/>
          <w:noProof/>
          <w:color w:val="000000"/>
          <w:lang w:val="en-GB" w:eastAsia="en-GB"/>
        </w:rPr>
        <w:drawing>
          <wp:inline distT="0" distB="0" distL="0" distR="0">
            <wp:extent cx="2428875" cy="1828800"/>
            <wp:effectExtent l="0" t="0" r="952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1828800"/>
                    </a:xfrm>
                    <a:prstGeom prst="rect">
                      <a:avLst/>
                    </a:prstGeom>
                    <a:solidFill>
                      <a:srgbClr val="FFFFFF"/>
                    </a:solidFill>
                    <a:ln>
                      <a:noFill/>
                    </a:ln>
                  </pic:spPr>
                </pic:pic>
              </a:graphicData>
            </a:graphic>
          </wp:inline>
        </w:drawing>
      </w:r>
    </w:p>
    <w:p w:rsidR="009A3E20" w:rsidRPr="00962821" w:rsidRDefault="009A3E20" w:rsidP="00AE6572">
      <w:r w:rsidRPr="00962821">
        <w:rPr>
          <w:spacing w:val="5"/>
          <w:sz w:val="22"/>
          <w:szCs w:val="22"/>
        </w:rPr>
        <w:lastRenderedPageBreak/>
        <w:t>W</w:t>
      </w:r>
      <w:r w:rsidRPr="00962821">
        <w:rPr>
          <w:spacing w:val="-3"/>
          <w:sz w:val="22"/>
          <w:szCs w:val="22"/>
        </w:rPr>
        <w:t>he</w:t>
      </w:r>
      <w:r w:rsidRPr="00962821">
        <w:rPr>
          <w:sz w:val="22"/>
          <w:szCs w:val="22"/>
        </w:rPr>
        <w:t>n</w:t>
      </w:r>
      <w:r w:rsidRPr="00962821">
        <w:rPr>
          <w:spacing w:val="-1"/>
          <w:sz w:val="22"/>
          <w:szCs w:val="22"/>
        </w:rPr>
        <w:t xml:space="preserve"> </w:t>
      </w:r>
      <w:r w:rsidRPr="00962821">
        <w:rPr>
          <w:spacing w:val="1"/>
          <w:sz w:val="22"/>
          <w:szCs w:val="22"/>
        </w:rPr>
        <w:t>t</w:t>
      </w:r>
      <w:r w:rsidRPr="00962821">
        <w:rPr>
          <w:sz w:val="22"/>
          <w:szCs w:val="22"/>
        </w:rPr>
        <w:t>he</w:t>
      </w:r>
      <w:r w:rsidRPr="00962821">
        <w:rPr>
          <w:spacing w:val="1"/>
          <w:sz w:val="22"/>
          <w:szCs w:val="22"/>
        </w:rPr>
        <w:t xml:space="preserve"> </w:t>
      </w:r>
      <w:r w:rsidRPr="00962821">
        <w:rPr>
          <w:spacing w:val="-4"/>
          <w:sz w:val="22"/>
          <w:szCs w:val="22"/>
        </w:rPr>
        <w:t>M</w:t>
      </w:r>
      <w:r w:rsidRPr="00962821">
        <w:rPr>
          <w:spacing w:val="-1"/>
          <w:sz w:val="22"/>
          <w:szCs w:val="22"/>
        </w:rPr>
        <w:t>i</w:t>
      </w:r>
      <w:r w:rsidRPr="00962821">
        <w:rPr>
          <w:sz w:val="22"/>
          <w:szCs w:val="22"/>
        </w:rPr>
        <w:t>c</w:t>
      </w:r>
      <w:r w:rsidRPr="00962821">
        <w:rPr>
          <w:spacing w:val="1"/>
          <w:sz w:val="22"/>
          <w:szCs w:val="22"/>
        </w:rPr>
        <w:t>r</w:t>
      </w:r>
      <w:r w:rsidRPr="00962821">
        <w:rPr>
          <w:sz w:val="22"/>
          <w:szCs w:val="22"/>
        </w:rPr>
        <w:t>os</w:t>
      </w:r>
      <w:r w:rsidRPr="00962821">
        <w:rPr>
          <w:spacing w:val="-3"/>
          <w:sz w:val="22"/>
          <w:szCs w:val="22"/>
        </w:rPr>
        <w:t>o</w:t>
      </w:r>
      <w:r w:rsidRPr="00962821">
        <w:rPr>
          <w:spacing w:val="3"/>
          <w:sz w:val="22"/>
          <w:szCs w:val="22"/>
        </w:rPr>
        <w:t>f</w:t>
      </w:r>
      <w:r w:rsidRPr="00962821">
        <w:rPr>
          <w:sz w:val="22"/>
          <w:szCs w:val="22"/>
        </w:rPr>
        <w:t xml:space="preserve">t </w:t>
      </w:r>
      <w:r w:rsidRPr="00962821">
        <w:rPr>
          <w:spacing w:val="-1"/>
          <w:sz w:val="22"/>
          <w:szCs w:val="22"/>
        </w:rPr>
        <w:t>i</w:t>
      </w:r>
      <w:r w:rsidRPr="00962821">
        <w:rPr>
          <w:sz w:val="22"/>
          <w:szCs w:val="22"/>
        </w:rPr>
        <w:t>ns</w:t>
      </w:r>
      <w:r w:rsidRPr="00962821">
        <w:rPr>
          <w:spacing w:val="1"/>
          <w:sz w:val="22"/>
          <w:szCs w:val="22"/>
        </w:rPr>
        <w:t>t</w:t>
      </w:r>
      <w:r w:rsidRPr="00962821">
        <w:rPr>
          <w:spacing w:val="-3"/>
          <w:sz w:val="22"/>
          <w:szCs w:val="22"/>
        </w:rPr>
        <w:t>a</w:t>
      </w:r>
      <w:r w:rsidRPr="00962821">
        <w:rPr>
          <w:spacing w:val="-1"/>
          <w:sz w:val="22"/>
          <w:szCs w:val="22"/>
        </w:rPr>
        <w:t>ll</w:t>
      </w:r>
      <w:r w:rsidRPr="00962821">
        <w:rPr>
          <w:sz w:val="22"/>
          <w:szCs w:val="22"/>
        </w:rPr>
        <w:t>a</w:t>
      </w:r>
      <w:r w:rsidRPr="00962821">
        <w:rPr>
          <w:spacing w:val="1"/>
          <w:sz w:val="22"/>
          <w:szCs w:val="22"/>
        </w:rPr>
        <w:t>t</w:t>
      </w:r>
      <w:r w:rsidRPr="00962821">
        <w:rPr>
          <w:spacing w:val="-1"/>
          <w:sz w:val="22"/>
          <w:szCs w:val="22"/>
        </w:rPr>
        <w:t>i</w:t>
      </w:r>
      <w:r w:rsidRPr="00962821">
        <w:rPr>
          <w:sz w:val="22"/>
          <w:szCs w:val="22"/>
        </w:rPr>
        <w:t>on</w:t>
      </w:r>
      <w:r w:rsidRPr="00962821">
        <w:rPr>
          <w:spacing w:val="-4"/>
          <w:sz w:val="22"/>
          <w:szCs w:val="22"/>
        </w:rPr>
        <w:t xml:space="preserve"> </w:t>
      </w:r>
      <w:r w:rsidRPr="00962821">
        <w:rPr>
          <w:spacing w:val="8"/>
          <w:sz w:val="22"/>
          <w:szCs w:val="22"/>
        </w:rPr>
        <w:t>W</w:t>
      </w:r>
      <w:r w:rsidRPr="00962821">
        <w:rPr>
          <w:spacing w:val="-1"/>
          <w:sz w:val="22"/>
          <w:szCs w:val="22"/>
        </w:rPr>
        <w:t>i</w:t>
      </w:r>
      <w:r w:rsidRPr="00962821">
        <w:rPr>
          <w:spacing w:val="-2"/>
          <w:sz w:val="22"/>
          <w:szCs w:val="22"/>
        </w:rPr>
        <w:t>z</w:t>
      </w:r>
      <w:r w:rsidRPr="00962821">
        <w:rPr>
          <w:sz w:val="22"/>
          <w:szCs w:val="22"/>
        </w:rPr>
        <w:t>a</w:t>
      </w:r>
      <w:r w:rsidRPr="00962821">
        <w:rPr>
          <w:spacing w:val="1"/>
          <w:sz w:val="22"/>
          <w:szCs w:val="22"/>
        </w:rPr>
        <w:t>r</w:t>
      </w:r>
      <w:r w:rsidRPr="00962821">
        <w:rPr>
          <w:sz w:val="22"/>
          <w:szCs w:val="22"/>
        </w:rPr>
        <w:t>d</w:t>
      </w:r>
      <w:r w:rsidRPr="00962821">
        <w:rPr>
          <w:spacing w:val="1"/>
          <w:sz w:val="22"/>
          <w:szCs w:val="22"/>
        </w:rPr>
        <w:t xml:space="preserve"> </w:t>
      </w:r>
      <w:r w:rsidRPr="00962821">
        <w:rPr>
          <w:sz w:val="22"/>
          <w:szCs w:val="22"/>
        </w:rPr>
        <w:t>appe</w:t>
      </w:r>
      <w:r w:rsidRPr="00962821">
        <w:rPr>
          <w:spacing w:val="-3"/>
          <w:sz w:val="22"/>
          <w:szCs w:val="22"/>
        </w:rPr>
        <w:t>a</w:t>
      </w:r>
      <w:r w:rsidRPr="00962821">
        <w:rPr>
          <w:spacing w:val="1"/>
          <w:sz w:val="22"/>
          <w:szCs w:val="22"/>
        </w:rPr>
        <w:t>r</w:t>
      </w:r>
      <w:r w:rsidRPr="00962821">
        <w:rPr>
          <w:spacing w:val="-2"/>
          <w:sz w:val="22"/>
          <w:szCs w:val="22"/>
        </w:rPr>
        <w:t>s</w:t>
      </w:r>
      <w:r w:rsidRPr="00962821">
        <w:rPr>
          <w:sz w:val="22"/>
          <w:szCs w:val="22"/>
        </w:rPr>
        <w:t>,</w:t>
      </w:r>
      <w:r w:rsidRPr="00962821">
        <w:rPr>
          <w:spacing w:val="3"/>
          <w:sz w:val="22"/>
          <w:szCs w:val="22"/>
        </w:rPr>
        <w:t xml:space="preserve"> </w:t>
      </w:r>
      <w:r w:rsidRPr="00962821">
        <w:rPr>
          <w:spacing w:val="-2"/>
          <w:sz w:val="22"/>
          <w:szCs w:val="22"/>
        </w:rPr>
        <w:t>s</w:t>
      </w:r>
      <w:r w:rsidRPr="00962821">
        <w:rPr>
          <w:sz w:val="22"/>
          <w:szCs w:val="22"/>
        </w:rPr>
        <w:t>e</w:t>
      </w:r>
      <w:r w:rsidRPr="00962821">
        <w:rPr>
          <w:spacing w:val="-1"/>
          <w:sz w:val="22"/>
          <w:szCs w:val="22"/>
        </w:rPr>
        <w:t>l</w:t>
      </w:r>
      <w:r w:rsidRPr="00962821">
        <w:rPr>
          <w:sz w:val="22"/>
          <w:szCs w:val="22"/>
        </w:rPr>
        <w:t>ect</w:t>
      </w:r>
      <w:r w:rsidRPr="00962821">
        <w:rPr>
          <w:spacing w:val="3"/>
          <w:sz w:val="22"/>
          <w:szCs w:val="22"/>
        </w:rPr>
        <w:t xml:space="preserve"> </w:t>
      </w:r>
      <w:r w:rsidRPr="00962821">
        <w:rPr>
          <w:b/>
          <w:bCs/>
          <w:i/>
          <w:iCs/>
          <w:spacing w:val="-1"/>
          <w:sz w:val="22"/>
          <w:szCs w:val="22"/>
        </w:rPr>
        <w:t>Ne</w:t>
      </w:r>
      <w:r w:rsidRPr="00962821">
        <w:rPr>
          <w:b/>
          <w:bCs/>
          <w:i/>
          <w:iCs/>
          <w:sz w:val="22"/>
          <w:szCs w:val="22"/>
        </w:rPr>
        <w:t xml:space="preserve">xt </w:t>
      </w:r>
      <w:r w:rsidRPr="00962821">
        <w:rPr>
          <w:spacing w:val="1"/>
          <w:sz w:val="22"/>
          <w:szCs w:val="22"/>
        </w:rPr>
        <w:t>t</w:t>
      </w:r>
      <w:r w:rsidRPr="00962821">
        <w:rPr>
          <w:sz w:val="22"/>
          <w:szCs w:val="22"/>
        </w:rPr>
        <w:t>o</w:t>
      </w:r>
      <w:r w:rsidRPr="00962821">
        <w:rPr>
          <w:spacing w:val="-1"/>
          <w:sz w:val="22"/>
          <w:szCs w:val="22"/>
        </w:rPr>
        <w:t xml:space="preserve"> </w:t>
      </w:r>
      <w:r w:rsidRPr="00962821">
        <w:rPr>
          <w:sz w:val="22"/>
          <w:szCs w:val="22"/>
        </w:rPr>
        <w:t>b</w:t>
      </w:r>
      <w:r w:rsidRPr="00962821">
        <w:rPr>
          <w:spacing w:val="-3"/>
          <w:sz w:val="22"/>
          <w:szCs w:val="22"/>
        </w:rPr>
        <w:t>e</w:t>
      </w:r>
      <w:r w:rsidRPr="00962821">
        <w:rPr>
          <w:spacing w:val="2"/>
          <w:sz w:val="22"/>
          <w:szCs w:val="22"/>
        </w:rPr>
        <w:t>g</w:t>
      </w:r>
      <w:r w:rsidRPr="00962821">
        <w:rPr>
          <w:spacing w:val="-1"/>
          <w:sz w:val="22"/>
          <w:szCs w:val="22"/>
        </w:rPr>
        <w:t>i</w:t>
      </w:r>
      <w:r w:rsidRPr="00962821">
        <w:rPr>
          <w:sz w:val="22"/>
          <w:szCs w:val="22"/>
        </w:rPr>
        <w:t>n</w:t>
      </w:r>
      <w:r w:rsidRPr="00962821">
        <w:rPr>
          <w:spacing w:val="-1"/>
          <w:sz w:val="22"/>
          <w:szCs w:val="22"/>
        </w:rPr>
        <w:t xml:space="preserve"> </w:t>
      </w:r>
      <w:r w:rsidRPr="00962821">
        <w:rPr>
          <w:spacing w:val="1"/>
          <w:sz w:val="22"/>
          <w:szCs w:val="22"/>
        </w:rPr>
        <w:t>t</w:t>
      </w:r>
      <w:r w:rsidRPr="00962821">
        <w:rPr>
          <w:sz w:val="22"/>
          <w:szCs w:val="22"/>
        </w:rPr>
        <w:t>he</w:t>
      </w:r>
      <w:r w:rsidRPr="00962821">
        <w:rPr>
          <w:spacing w:val="1"/>
          <w:sz w:val="22"/>
          <w:szCs w:val="22"/>
        </w:rPr>
        <w:t xml:space="preserve"> </w:t>
      </w:r>
      <w:r w:rsidRPr="00962821">
        <w:rPr>
          <w:spacing w:val="-1"/>
          <w:sz w:val="22"/>
          <w:szCs w:val="22"/>
        </w:rPr>
        <w:t>i</w:t>
      </w:r>
      <w:r w:rsidRPr="00962821">
        <w:rPr>
          <w:spacing w:val="-3"/>
          <w:sz w:val="22"/>
          <w:szCs w:val="22"/>
        </w:rPr>
        <w:t>n</w:t>
      </w:r>
      <w:r w:rsidRPr="00962821">
        <w:rPr>
          <w:sz w:val="22"/>
          <w:szCs w:val="22"/>
        </w:rPr>
        <w:t>s</w:t>
      </w:r>
      <w:r w:rsidRPr="00962821">
        <w:rPr>
          <w:spacing w:val="1"/>
          <w:sz w:val="22"/>
          <w:szCs w:val="22"/>
        </w:rPr>
        <w:t>t</w:t>
      </w:r>
      <w:r w:rsidRPr="00962821">
        <w:rPr>
          <w:sz w:val="22"/>
          <w:szCs w:val="22"/>
        </w:rPr>
        <w:t>a</w:t>
      </w:r>
      <w:r w:rsidRPr="00962821">
        <w:rPr>
          <w:spacing w:val="-1"/>
          <w:sz w:val="22"/>
          <w:szCs w:val="22"/>
        </w:rPr>
        <w:t>ll</w:t>
      </w:r>
      <w:r w:rsidRPr="00962821">
        <w:rPr>
          <w:sz w:val="22"/>
          <w:szCs w:val="22"/>
        </w:rPr>
        <w:t>a</w:t>
      </w:r>
      <w:r w:rsidRPr="00962821">
        <w:rPr>
          <w:spacing w:val="1"/>
          <w:sz w:val="22"/>
          <w:szCs w:val="22"/>
        </w:rPr>
        <w:t>t</w:t>
      </w:r>
      <w:r w:rsidRPr="00962821">
        <w:rPr>
          <w:spacing w:val="-1"/>
          <w:sz w:val="22"/>
          <w:szCs w:val="22"/>
        </w:rPr>
        <w:t>i</w:t>
      </w:r>
      <w:r w:rsidRPr="00962821">
        <w:rPr>
          <w:sz w:val="22"/>
          <w:szCs w:val="22"/>
        </w:rPr>
        <w:t>on</w:t>
      </w:r>
      <w:r w:rsidRPr="00962821">
        <w:rPr>
          <w:spacing w:val="1"/>
          <w:sz w:val="22"/>
          <w:szCs w:val="22"/>
        </w:rPr>
        <w:t xml:space="preserve"> </w:t>
      </w:r>
      <w:r w:rsidRPr="00962821">
        <w:rPr>
          <w:sz w:val="22"/>
          <w:szCs w:val="22"/>
        </w:rPr>
        <w:t>p</w:t>
      </w:r>
      <w:r w:rsidRPr="00962821">
        <w:rPr>
          <w:spacing w:val="1"/>
          <w:sz w:val="22"/>
          <w:szCs w:val="22"/>
        </w:rPr>
        <w:t>r</w:t>
      </w:r>
      <w:r w:rsidRPr="00962821">
        <w:rPr>
          <w:sz w:val="22"/>
          <w:szCs w:val="22"/>
        </w:rPr>
        <w:t>oc</w:t>
      </w:r>
      <w:r w:rsidRPr="00962821">
        <w:rPr>
          <w:spacing w:val="-3"/>
          <w:sz w:val="22"/>
          <w:szCs w:val="22"/>
        </w:rPr>
        <w:t>e</w:t>
      </w:r>
      <w:r w:rsidRPr="00962821">
        <w:rPr>
          <w:sz w:val="22"/>
          <w:szCs w:val="22"/>
        </w:rPr>
        <w:t>ss.</w:t>
      </w:r>
    </w:p>
    <w:p w:rsidR="009A3E20" w:rsidRPr="00962821" w:rsidRDefault="00C703EC">
      <w:pPr>
        <w:widowControl w:val="0"/>
        <w:autoSpaceDE w:val="0"/>
        <w:spacing w:before="100"/>
        <w:ind w:left="252"/>
        <w:rPr>
          <w:rFonts w:cs="Calibri"/>
          <w:color w:val="000000"/>
          <w:sz w:val="20"/>
          <w:szCs w:val="20"/>
        </w:rPr>
      </w:pPr>
      <w:r w:rsidRPr="00962821">
        <w:rPr>
          <w:rFonts w:cs="Calibri"/>
          <w:noProof/>
          <w:color w:val="000000"/>
          <w:sz w:val="22"/>
          <w:szCs w:val="22"/>
          <w:lang w:val="en-GB" w:eastAsia="en-GB"/>
        </w:rPr>
        <w:drawing>
          <wp:inline distT="0" distB="0" distL="0" distR="0">
            <wp:extent cx="1914525" cy="1533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4525" cy="1533525"/>
                    </a:xfrm>
                    <a:prstGeom prst="rect">
                      <a:avLst/>
                    </a:prstGeom>
                    <a:solidFill>
                      <a:srgbClr val="FFFFFF"/>
                    </a:solidFill>
                    <a:ln>
                      <a:noFill/>
                    </a:ln>
                  </pic:spPr>
                </pic:pic>
              </a:graphicData>
            </a:graphic>
          </wp:inline>
        </w:drawing>
      </w:r>
    </w:p>
    <w:p w:rsidR="009A3E20" w:rsidRPr="00962821" w:rsidRDefault="009A3E20" w:rsidP="00AE6572">
      <w:pPr>
        <w:rPr>
          <w:sz w:val="20"/>
          <w:szCs w:val="20"/>
        </w:rPr>
      </w:pPr>
      <w:r w:rsidRPr="00962821">
        <w:rPr>
          <w:spacing w:val="1"/>
        </w:rPr>
        <w:t>O</w:t>
      </w:r>
      <w:r w:rsidRPr="00962821">
        <w:t>nce</w:t>
      </w:r>
      <w:r w:rsidRPr="00962821">
        <w:rPr>
          <w:spacing w:val="1"/>
        </w:rPr>
        <w:t xml:space="preserve">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succ</w:t>
      </w:r>
      <w:r w:rsidRPr="00962821">
        <w:rPr>
          <w:spacing w:val="-3"/>
        </w:rPr>
        <w:t>e</w:t>
      </w:r>
      <w:r w:rsidRPr="00962821">
        <w:t>s</w:t>
      </w:r>
      <w:r w:rsidRPr="00962821">
        <w:rPr>
          <w:spacing w:val="-2"/>
        </w:rPr>
        <w:t>s</w:t>
      </w:r>
      <w:r w:rsidRPr="00962821">
        <w:rPr>
          <w:spacing w:val="1"/>
        </w:rPr>
        <w:t>f</w:t>
      </w:r>
      <w:r w:rsidRPr="00962821">
        <w:t>u</w:t>
      </w:r>
      <w:r w:rsidRPr="00962821">
        <w:rPr>
          <w:spacing w:val="-1"/>
        </w:rPr>
        <w:t>l</w:t>
      </w:r>
      <w:r w:rsidRPr="00962821">
        <w:rPr>
          <w:spacing w:val="1"/>
        </w:rPr>
        <w:t>l</w:t>
      </w:r>
      <w:r w:rsidRPr="00962821">
        <w:t>y</w:t>
      </w:r>
      <w:r w:rsidRPr="00962821">
        <w:rPr>
          <w:spacing w:val="-1"/>
        </w:rPr>
        <w:t xml:space="preserve"> </w:t>
      </w:r>
      <w:r w:rsidRPr="00962821">
        <w:t>co</w:t>
      </w:r>
      <w:r w:rsidRPr="00962821">
        <w:rPr>
          <w:spacing w:val="1"/>
        </w:rPr>
        <w:t>m</w:t>
      </w:r>
      <w:r w:rsidRPr="00962821">
        <w:t>p</w:t>
      </w:r>
      <w:r w:rsidRPr="00962821">
        <w:rPr>
          <w:spacing w:val="-1"/>
        </w:rPr>
        <w:t>l</w:t>
      </w:r>
      <w:r w:rsidRPr="00962821">
        <w:t>e</w:t>
      </w:r>
      <w:r w:rsidRPr="00962821">
        <w:rPr>
          <w:spacing w:val="1"/>
        </w:rPr>
        <w:t>t</w:t>
      </w:r>
      <w:r w:rsidRPr="00962821">
        <w:t>ed</w:t>
      </w:r>
      <w:r w:rsidRPr="00962821">
        <w:rPr>
          <w:spacing w:val="-1"/>
        </w:rPr>
        <w:t xml:space="preserve"> </w:t>
      </w:r>
      <w:r w:rsidRPr="00962821">
        <w:rPr>
          <w:spacing w:val="1"/>
        </w:rPr>
        <w:t>t</w:t>
      </w:r>
      <w:r w:rsidRPr="00962821">
        <w:t>he</w:t>
      </w:r>
      <w:r w:rsidRPr="00962821">
        <w:rPr>
          <w:spacing w:val="-1"/>
        </w:rPr>
        <w:t xml:space="preserve"> 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rPr>
          <w:spacing w:val="-3"/>
        </w:rPr>
        <w:t>o</w:t>
      </w:r>
      <w:r w:rsidRPr="00962821">
        <w:t>f</w:t>
      </w:r>
      <w:r w:rsidRPr="00962821">
        <w:rPr>
          <w:spacing w:val="3"/>
        </w:rPr>
        <w:t xml:space="preserve"> </w:t>
      </w:r>
      <w:r w:rsidRPr="00962821">
        <w:rPr>
          <w:spacing w:val="2"/>
        </w:rPr>
        <w:t>t</w:t>
      </w:r>
      <w:r w:rsidRPr="00962821">
        <w:t>he</w:t>
      </w:r>
      <w:r w:rsidRPr="00962821">
        <w:rPr>
          <w:spacing w:val="-4"/>
        </w:rPr>
        <w:t xml:space="preserve"> </w:t>
      </w:r>
      <w:r w:rsidRPr="00962821">
        <w:rPr>
          <w:spacing w:val="2"/>
        </w:rPr>
        <w:t>X</w:t>
      </w:r>
      <w:r w:rsidRPr="00962821">
        <w:rPr>
          <w:spacing w:val="-1"/>
        </w:rPr>
        <w:t>N</w:t>
      </w:r>
      <w:r w:rsidRPr="00962821">
        <w:t>A</w:t>
      </w:r>
      <w:r w:rsidRPr="00962821">
        <w:rPr>
          <w:spacing w:val="1"/>
        </w:rPr>
        <w:t xml:space="preserve"> </w:t>
      </w:r>
      <w:r w:rsidRPr="00962821">
        <w:t>F</w:t>
      </w:r>
      <w:r w:rsidRPr="00962821">
        <w:rPr>
          <w:spacing w:val="1"/>
        </w:rPr>
        <w:t>r</w:t>
      </w:r>
      <w:r w:rsidRPr="00962821">
        <w:rPr>
          <w:spacing w:val="-3"/>
        </w:rPr>
        <w:t>a</w:t>
      </w:r>
      <w:r w:rsidRPr="00962821">
        <w:rPr>
          <w:spacing w:val="1"/>
        </w:rPr>
        <w:t>m</w:t>
      </w:r>
      <w:r w:rsidRPr="00962821">
        <w:rPr>
          <w:spacing w:val="-3"/>
        </w:rPr>
        <w:t>ew</w:t>
      </w:r>
      <w:r w:rsidRPr="00962821">
        <w:t>o</w:t>
      </w:r>
      <w:r w:rsidRPr="00962821">
        <w:rPr>
          <w:spacing w:val="1"/>
        </w:rPr>
        <w:t>r</w:t>
      </w:r>
      <w:r w:rsidRPr="00962821">
        <w:rPr>
          <w:spacing w:val="2"/>
        </w:rPr>
        <w:t>k</w:t>
      </w:r>
      <w:r w:rsidRPr="00962821">
        <w:t xml:space="preserve">, </w:t>
      </w:r>
      <w:r w:rsidRPr="00962821">
        <w:rPr>
          <w:spacing w:val="-2"/>
        </w:rPr>
        <w:t>y</w:t>
      </w:r>
      <w:r w:rsidRPr="00962821">
        <w:t>ou</w:t>
      </w:r>
      <w:r w:rsidRPr="00962821">
        <w:rPr>
          <w:spacing w:val="1"/>
        </w:rPr>
        <w:t xml:space="preserve"> </w:t>
      </w:r>
      <w:r w:rsidRPr="00962821">
        <w:rPr>
          <w:spacing w:val="-3"/>
        </w:rPr>
        <w:t>w</w:t>
      </w:r>
      <w:r w:rsidRPr="00962821">
        <w:rPr>
          <w:spacing w:val="1"/>
        </w:rPr>
        <w:t>i</w:t>
      </w:r>
      <w:r w:rsidRPr="00962821">
        <w:rPr>
          <w:spacing w:val="-1"/>
        </w:rPr>
        <w:t>l</w:t>
      </w:r>
      <w:r w:rsidRPr="00962821">
        <w:t>l see</w:t>
      </w:r>
      <w:r w:rsidRPr="00962821">
        <w:rPr>
          <w:spacing w:val="1"/>
        </w:rPr>
        <w:t xml:space="preserve"> t</w:t>
      </w:r>
      <w:r w:rsidRPr="00962821">
        <w:t xml:space="preserve">he </w:t>
      </w:r>
      <w:r w:rsidRPr="00962821">
        <w:rPr>
          <w:spacing w:val="3"/>
        </w:rPr>
        <w:t>f</w:t>
      </w:r>
      <w:r w:rsidRPr="00962821">
        <w:rPr>
          <w:spacing w:val="-1"/>
        </w:rPr>
        <w:t>i</w:t>
      </w:r>
      <w:r w:rsidRPr="00962821">
        <w:t xml:space="preserve">nal </w:t>
      </w:r>
      <w:r w:rsidRPr="00962821">
        <w:rPr>
          <w:spacing w:val="-1"/>
        </w:rPr>
        <w:t>i</w:t>
      </w:r>
      <w:r w:rsidRPr="00962821">
        <w:t>n</w:t>
      </w:r>
      <w:r w:rsidRPr="00962821">
        <w:rPr>
          <w:spacing w:val="-2"/>
        </w:rPr>
        <w:t>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t>s</w:t>
      </w:r>
      <w:r w:rsidRPr="00962821">
        <w:rPr>
          <w:spacing w:val="-2"/>
        </w:rPr>
        <w:t>c</w:t>
      </w:r>
      <w:r w:rsidRPr="00962821">
        <w:rPr>
          <w:spacing w:val="1"/>
        </w:rPr>
        <w:t>r</w:t>
      </w:r>
      <w:r w:rsidRPr="00962821">
        <w:t>een.</w:t>
      </w:r>
      <w:r w:rsidRPr="00962821">
        <w:rPr>
          <w:spacing w:val="-2"/>
        </w:rPr>
        <w:t xml:space="preserve"> </w:t>
      </w:r>
      <w:r w:rsidRPr="00962821">
        <w:rPr>
          <w:spacing w:val="-1"/>
        </w:rPr>
        <w:t>S</w:t>
      </w:r>
      <w:r w:rsidRPr="00962821">
        <w:t>e</w:t>
      </w:r>
      <w:r w:rsidRPr="00962821">
        <w:rPr>
          <w:spacing w:val="-1"/>
        </w:rPr>
        <w:t>l</w:t>
      </w:r>
      <w:r w:rsidRPr="00962821">
        <w:t>ect</w:t>
      </w:r>
      <w:r w:rsidRPr="00962821">
        <w:rPr>
          <w:spacing w:val="3"/>
        </w:rPr>
        <w:t xml:space="preserve"> </w:t>
      </w:r>
      <w:r w:rsidRPr="00962821">
        <w:rPr>
          <w:b/>
          <w:bCs/>
          <w:i/>
          <w:iCs/>
        </w:rPr>
        <w:t>F</w:t>
      </w:r>
      <w:r w:rsidRPr="00962821">
        <w:rPr>
          <w:b/>
          <w:bCs/>
          <w:i/>
          <w:iCs/>
          <w:spacing w:val="1"/>
        </w:rPr>
        <w:t>i</w:t>
      </w:r>
      <w:r w:rsidRPr="00962821">
        <w:rPr>
          <w:b/>
          <w:bCs/>
          <w:i/>
          <w:iCs/>
          <w:spacing w:val="-3"/>
        </w:rPr>
        <w:t>n</w:t>
      </w:r>
      <w:r w:rsidRPr="00962821">
        <w:rPr>
          <w:b/>
          <w:bCs/>
          <w:i/>
          <w:iCs/>
          <w:spacing w:val="1"/>
        </w:rPr>
        <w:t>i</w:t>
      </w:r>
      <w:r w:rsidRPr="00962821">
        <w:rPr>
          <w:b/>
          <w:bCs/>
          <w:i/>
          <w:iCs/>
        </w:rPr>
        <w:t>sh</w:t>
      </w:r>
      <w:r w:rsidRPr="00962821">
        <w:rPr>
          <w:b/>
          <w:bCs/>
          <w:i/>
          <w:iCs/>
          <w:spacing w:val="-2"/>
        </w:rPr>
        <w:t xml:space="preserve"> </w:t>
      </w:r>
      <w:r w:rsidRPr="00962821">
        <w:rPr>
          <w:spacing w:val="1"/>
        </w:rPr>
        <w:t>t</w:t>
      </w:r>
      <w:r w:rsidRPr="00962821">
        <w:t>o</w:t>
      </w:r>
      <w:r w:rsidRPr="00962821">
        <w:rPr>
          <w:spacing w:val="-1"/>
        </w:rPr>
        <w:t xml:space="preserve"> </w:t>
      </w:r>
      <w:r w:rsidRPr="00962821">
        <w:t>co</w:t>
      </w:r>
      <w:r w:rsidRPr="00962821">
        <w:rPr>
          <w:spacing w:val="1"/>
        </w:rPr>
        <w:t>m</w:t>
      </w:r>
      <w:r w:rsidRPr="00962821">
        <w:t>p</w:t>
      </w:r>
      <w:r w:rsidRPr="00962821">
        <w:rPr>
          <w:spacing w:val="-1"/>
        </w:rPr>
        <w:t>l</w:t>
      </w:r>
      <w:r w:rsidRPr="00962821">
        <w:t>e</w:t>
      </w:r>
      <w:r w:rsidRPr="00962821">
        <w:rPr>
          <w:spacing w:val="-1"/>
        </w:rPr>
        <w:t>t</w:t>
      </w:r>
      <w:r w:rsidRPr="00962821">
        <w:t>e</w:t>
      </w:r>
      <w:r w:rsidRPr="00962821">
        <w:rPr>
          <w:spacing w:val="1"/>
        </w:rPr>
        <w:t xml:space="preserve"> t</w:t>
      </w:r>
      <w:r w:rsidRPr="00962821">
        <w:t>he</w:t>
      </w:r>
      <w:r w:rsidRPr="00962821">
        <w:rPr>
          <w:spacing w:val="-1"/>
        </w:rPr>
        <w:t xml:space="preserve"> 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t>p</w:t>
      </w:r>
      <w:r w:rsidRPr="00962821">
        <w:rPr>
          <w:spacing w:val="-2"/>
        </w:rPr>
        <w:t>r</w:t>
      </w:r>
      <w:r w:rsidRPr="00962821">
        <w:t>oces</w:t>
      </w:r>
      <w:r w:rsidRPr="00962821">
        <w:rPr>
          <w:spacing w:val="-2"/>
        </w:rPr>
        <w:t>s</w:t>
      </w:r>
      <w:r w:rsidRPr="00962821">
        <w:t>.</w:t>
      </w:r>
    </w:p>
    <w:p w:rsidR="009A3E20" w:rsidRPr="00962821" w:rsidRDefault="00C703EC">
      <w:pPr>
        <w:widowControl w:val="0"/>
        <w:autoSpaceDE w:val="0"/>
        <w:ind w:left="252"/>
        <w:rPr>
          <w:rFonts w:cs="Calibri"/>
          <w:color w:val="000000"/>
        </w:rPr>
      </w:pPr>
      <w:r w:rsidRPr="00962821">
        <w:rPr>
          <w:rFonts w:cs="Calibri"/>
          <w:noProof/>
          <w:color w:val="000000"/>
          <w:sz w:val="20"/>
          <w:szCs w:val="20"/>
          <w:lang w:val="en-GB" w:eastAsia="en-GB"/>
        </w:rPr>
        <w:drawing>
          <wp:inline distT="0" distB="0" distL="0" distR="0">
            <wp:extent cx="2019300"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1581150"/>
                    </a:xfrm>
                    <a:prstGeom prst="rect">
                      <a:avLst/>
                    </a:prstGeom>
                    <a:solidFill>
                      <a:srgbClr val="FFFFFF"/>
                    </a:solidFill>
                    <a:ln>
                      <a:noFill/>
                    </a:ln>
                  </pic:spPr>
                </pic:pic>
              </a:graphicData>
            </a:graphic>
          </wp:inline>
        </w:drawing>
      </w:r>
    </w:p>
    <w:p w:rsidR="009A3E20" w:rsidRPr="00962821" w:rsidRDefault="009A3E20" w:rsidP="00AE6572">
      <w:pPr>
        <w:rPr>
          <w:sz w:val="20"/>
          <w:szCs w:val="20"/>
        </w:rPr>
      </w:pPr>
      <w:r w:rsidRPr="00962821">
        <w:rPr>
          <w:spacing w:val="-1"/>
        </w:rPr>
        <w:t>C</w:t>
      </w:r>
      <w:r w:rsidRPr="00962821">
        <w:t>on</w:t>
      </w:r>
      <w:r w:rsidRPr="00962821">
        <w:rPr>
          <w:spacing w:val="2"/>
        </w:rPr>
        <w:t>g</w:t>
      </w:r>
      <w:r w:rsidRPr="00962821">
        <w:rPr>
          <w:spacing w:val="1"/>
        </w:rPr>
        <w:t>r</w:t>
      </w:r>
      <w:r w:rsidRPr="00962821">
        <w:rPr>
          <w:spacing w:val="-3"/>
        </w:rPr>
        <w:t>a</w:t>
      </w:r>
      <w:r w:rsidRPr="00962821">
        <w:rPr>
          <w:spacing w:val="1"/>
        </w:rPr>
        <w:t>t</w:t>
      </w:r>
      <w:r w:rsidRPr="00962821">
        <w:t>u</w:t>
      </w:r>
      <w:r w:rsidRPr="00962821">
        <w:rPr>
          <w:spacing w:val="-1"/>
        </w:rPr>
        <w:t>l</w:t>
      </w:r>
      <w:r w:rsidRPr="00962821">
        <w:t>a</w:t>
      </w:r>
      <w:r w:rsidRPr="00962821">
        <w:rPr>
          <w:spacing w:val="1"/>
        </w:rPr>
        <w:t>t</w:t>
      </w:r>
      <w:r w:rsidRPr="00962821">
        <w:rPr>
          <w:spacing w:val="-1"/>
        </w:rPr>
        <w:t>i</w:t>
      </w:r>
      <w:r w:rsidRPr="00962821">
        <w:t xml:space="preserve">ons,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succes</w:t>
      </w:r>
      <w:r w:rsidRPr="00962821">
        <w:rPr>
          <w:spacing w:val="-2"/>
        </w:rPr>
        <w:t>s</w:t>
      </w:r>
      <w:r w:rsidRPr="00962821">
        <w:rPr>
          <w:spacing w:val="1"/>
        </w:rPr>
        <w:t>f</w:t>
      </w:r>
      <w:r w:rsidRPr="00962821">
        <w:t>u</w:t>
      </w:r>
      <w:r w:rsidRPr="00962821">
        <w:rPr>
          <w:spacing w:val="-1"/>
        </w:rPr>
        <w:t>ll</w:t>
      </w:r>
      <w:r w:rsidRPr="00962821">
        <w:t>y</w:t>
      </w:r>
      <w:r w:rsidRPr="00962821">
        <w:rPr>
          <w:spacing w:val="-1"/>
        </w:rPr>
        <w:t xml:space="preserve"> 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rPr>
          <w:spacing w:val="-1"/>
        </w:rPr>
        <w:t>t</w:t>
      </w:r>
      <w:r w:rsidRPr="00962821">
        <w:t>he</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oso</w:t>
      </w:r>
      <w:r w:rsidRPr="00962821">
        <w:rPr>
          <w:spacing w:val="1"/>
        </w:rPr>
        <w:t>f</w:t>
      </w:r>
      <w:r w:rsidRPr="00962821">
        <w:t xml:space="preserve">t </w:t>
      </w:r>
      <w:r w:rsidRPr="00962821">
        <w:rPr>
          <w:spacing w:val="2"/>
        </w:rPr>
        <w:t>X</w:t>
      </w:r>
      <w:r w:rsidRPr="00962821">
        <w:rPr>
          <w:spacing w:val="-1"/>
        </w:rPr>
        <w:t>N</w:t>
      </w:r>
      <w:r w:rsidRPr="00962821">
        <w:t>A</w:t>
      </w:r>
      <w:r w:rsidRPr="00962821">
        <w:rPr>
          <w:spacing w:val="1"/>
        </w:rPr>
        <w:t xml:space="preserve"> </w:t>
      </w:r>
      <w:r w:rsidRPr="00962821">
        <w:rPr>
          <w:spacing w:val="-3"/>
        </w:rPr>
        <w:t>F</w:t>
      </w:r>
      <w:r w:rsidRPr="00962821">
        <w:rPr>
          <w:spacing w:val="1"/>
        </w:rPr>
        <w:t>r</w:t>
      </w:r>
      <w:r w:rsidRPr="00962821">
        <w:t>a</w:t>
      </w:r>
      <w:r w:rsidRPr="00962821">
        <w:rPr>
          <w:spacing w:val="1"/>
        </w:rPr>
        <w:t>m</w:t>
      </w:r>
      <w:r w:rsidRPr="00962821">
        <w:rPr>
          <w:spacing w:val="-3"/>
        </w:rPr>
        <w:t>ew</w:t>
      </w:r>
      <w:r w:rsidRPr="00962821">
        <w:t>o</w:t>
      </w:r>
      <w:r w:rsidRPr="00962821">
        <w:rPr>
          <w:spacing w:val="1"/>
        </w:rPr>
        <w:t>r</w:t>
      </w:r>
      <w:r w:rsidRPr="00962821">
        <w:rPr>
          <w:spacing w:val="2"/>
        </w:rPr>
        <w:t>k</w:t>
      </w:r>
      <w:r w:rsidRPr="00962821">
        <w:t xml:space="preserve">. </w:t>
      </w:r>
      <w:r w:rsidRPr="00962821">
        <w:rPr>
          <w:spacing w:val="-1"/>
        </w:rPr>
        <w:t>N</w:t>
      </w:r>
      <w:r w:rsidRPr="00962821">
        <w:t>e</w:t>
      </w:r>
      <w:r w:rsidRPr="00962821">
        <w:rPr>
          <w:spacing w:val="-2"/>
        </w:rPr>
        <w:t>x</w:t>
      </w:r>
      <w:r w:rsidRPr="00962821">
        <w:rPr>
          <w:spacing w:val="1"/>
        </w:rPr>
        <w:t>t</w:t>
      </w:r>
      <w:r w:rsidRPr="00962821">
        <w:t>,</w:t>
      </w:r>
      <w:r w:rsidRPr="00962821">
        <w:rPr>
          <w:spacing w:val="3"/>
        </w:rPr>
        <w:t xml:space="preserve"> </w:t>
      </w:r>
      <w:r w:rsidRPr="00962821">
        <w:rPr>
          <w:spacing w:val="-1"/>
        </w:rPr>
        <w:t>it</w:t>
      </w:r>
      <w:r w:rsidRPr="00962821">
        <w:rPr>
          <w:spacing w:val="1"/>
        </w:rPr>
        <w:t>'</w:t>
      </w:r>
      <w:r w:rsidRPr="00962821">
        <w:t xml:space="preserve">s </w:t>
      </w:r>
      <w:r w:rsidRPr="00962821">
        <w:rPr>
          <w:spacing w:val="-1"/>
        </w:rPr>
        <w:t>i</w:t>
      </w:r>
      <w:r w:rsidRPr="00962821">
        <w:rPr>
          <w:spacing w:val="1"/>
        </w:rPr>
        <w:t>m</w:t>
      </w:r>
      <w:r w:rsidRPr="00962821">
        <w:t>po</w:t>
      </w:r>
      <w:r w:rsidRPr="00962821">
        <w:rPr>
          <w:spacing w:val="1"/>
        </w:rPr>
        <w:t>rt</w:t>
      </w:r>
      <w:r w:rsidRPr="00962821">
        <w:t>a</w:t>
      </w:r>
      <w:r w:rsidRPr="00962821">
        <w:rPr>
          <w:spacing w:val="-3"/>
        </w:rPr>
        <w:t>n</w:t>
      </w:r>
      <w:r w:rsidRPr="00962821">
        <w:t xml:space="preserve">t </w:t>
      </w:r>
      <w:r w:rsidRPr="00962821">
        <w:rPr>
          <w:spacing w:val="1"/>
        </w:rPr>
        <w:t>t</w:t>
      </w:r>
      <w:r w:rsidRPr="00962821">
        <w:t>o</w:t>
      </w:r>
      <w:r w:rsidRPr="00962821">
        <w:rPr>
          <w:spacing w:val="1"/>
        </w:rPr>
        <w:t xml:space="preserve"> </w:t>
      </w:r>
      <w:r w:rsidRPr="00962821">
        <w:rPr>
          <w:spacing w:val="-1"/>
        </w:rPr>
        <w:t>i</w:t>
      </w:r>
      <w:r w:rsidRPr="00962821">
        <w:t>n</w:t>
      </w:r>
      <w:r w:rsidRPr="00962821">
        <w:rPr>
          <w:spacing w:val="-2"/>
        </w:rPr>
        <w:t>s</w:t>
      </w:r>
      <w:r w:rsidRPr="00962821">
        <w:rPr>
          <w:spacing w:val="1"/>
        </w:rPr>
        <w:t>t</w:t>
      </w:r>
      <w:r w:rsidRPr="00962821">
        <w:t>a</w:t>
      </w:r>
      <w:r w:rsidRPr="00962821">
        <w:rPr>
          <w:spacing w:val="-1"/>
        </w:rPr>
        <w:t>l</w:t>
      </w:r>
      <w:r w:rsidRPr="00962821">
        <w:t xml:space="preserve">l </w:t>
      </w:r>
      <w:r w:rsidRPr="00962821">
        <w:rPr>
          <w:spacing w:val="1"/>
        </w:rPr>
        <w:t>t</w:t>
      </w:r>
      <w:r w:rsidRPr="00962821">
        <w:t>he</w:t>
      </w:r>
      <w:r w:rsidRPr="00962821">
        <w:rPr>
          <w:spacing w:val="-1"/>
        </w:rPr>
        <w:t xml:space="preserve"> </w:t>
      </w:r>
      <w:r w:rsidRPr="00962821">
        <w:t>c</w:t>
      </w:r>
      <w:r w:rsidRPr="00962821">
        <w:rPr>
          <w:spacing w:val="-3"/>
        </w:rPr>
        <w:t>o</w:t>
      </w:r>
      <w:r w:rsidRPr="00962821">
        <w:rPr>
          <w:spacing w:val="1"/>
        </w:rPr>
        <w:t>rr</w:t>
      </w:r>
      <w:r w:rsidRPr="00962821">
        <w:t>e</w:t>
      </w:r>
      <w:r w:rsidRPr="00962821">
        <w:rPr>
          <w:spacing w:val="-2"/>
        </w:rPr>
        <w:t>c</w:t>
      </w:r>
      <w:r w:rsidRPr="00962821">
        <w:t>t</w:t>
      </w:r>
      <w:r w:rsidRPr="00962821">
        <w:rPr>
          <w:spacing w:val="3"/>
        </w:rPr>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Pr="00962821">
        <w:rPr>
          <w:spacing w:val="1"/>
        </w:rPr>
        <w:t xml:space="preserve"> </w:t>
      </w:r>
      <w:r w:rsidRPr="00962821">
        <w:rPr>
          <w:spacing w:val="-3"/>
        </w:rPr>
        <w:t>o</w:t>
      </w:r>
      <w:r w:rsidRPr="00962821">
        <w:t>f</w:t>
      </w:r>
      <w:r w:rsidRPr="00962821">
        <w:rPr>
          <w:spacing w:val="3"/>
        </w:rPr>
        <w:t xml:space="preserve"> </w:t>
      </w:r>
      <w:r w:rsidRPr="00962821">
        <w:rPr>
          <w:spacing w:val="-4"/>
        </w:rPr>
        <w:t>M</w:t>
      </w:r>
      <w:r w:rsidRPr="00962821">
        <w:rPr>
          <w:spacing w:val="-1"/>
        </w:rPr>
        <w:t>i</w:t>
      </w:r>
      <w:r w:rsidRPr="00962821">
        <w:t>c</w:t>
      </w:r>
      <w:r w:rsidRPr="00962821">
        <w:rPr>
          <w:spacing w:val="1"/>
        </w:rPr>
        <w:t>r</w:t>
      </w:r>
      <w:r w:rsidRPr="00962821">
        <w:t>os</w:t>
      </w:r>
      <w:r w:rsidRPr="00962821">
        <w:rPr>
          <w:spacing w:val="-3"/>
        </w:rPr>
        <w:t>o</w:t>
      </w:r>
      <w:r w:rsidRPr="00962821">
        <w:rPr>
          <w:spacing w:val="3"/>
        </w:rPr>
        <w:t>f</w:t>
      </w:r>
      <w:r w:rsidRPr="00962821">
        <w:t xml:space="preserve">t </w:t>
      </w:r>
      <w:r w:rsidRPr="00962821">
        <w:rPr>
          <w:spacing w:val="1"/>
        </w:rPr>
        <w:t>.</w:t>
      </w:r>
      <w:r w:rsidRPr="00962821">
        <w:rPr>
          <w:spacing w:val="-1"/>
        </w:rPr>
        <w:t>N</w:t>
      </w:r>
      <w:r w:rsidRPr="00962821">
        <w:rPr>
          <w:spacing w:val="-3"/>
        </w:rPr>
        <w:t>E</w:t>
      </w:r>
      <w:r w:rsidRPr="00962821">
        <w:rPr>
          <w:spacing w:val="2"/>
        </w:rPr>
        <w:t>T</w:t>
      </w:r>
      <w:r w:rsidRPr="00962821">
        <w:t>.</w:t>
      </w:r>
    </w:p>
    <w:p w:rsidR="009A3E20" w:rsidRPr="00962821" w:rsidRDefault="009A3E20" w:rsidP="002B6C1C">
      <w:pPr>
        <w:pStyle w:val="Heading3"/>
        <w:rPr>
          <w:color w:val="000000"/>
          <w:spacing w:val="2"/>
        </w:rPr>
      </w:pPr>
      <w:bookmarkStart w:id="12" w:name="_Toc366865828"/>
      <w:r w:rsidRPr="00962821">
        <w:rPr>
          <w:spacing w:val="-1"/>
        </w:rPr>
        <w:t>U</w:t>
      </w:r>
      <w:r w:rsidRPr="00962821">
        <w:t>pgrade</w:t>
      </w:r>
      <w:r w:rsidRPr="00962821">
        <w:rPr>
          <w:spacing w:val="1"/>
        </w:rPr>
        <w:t xml:space="preserve"> </w:t>
      </w:r>
      <w:r w:rsidRPr="00962821">
        <w:t xml:space="preserve">of </w:t>
      </w:r>
      <w:r w:rsidRPr="00962821">
        <w:rPr>
          <w:spacing w:val="1"/>
        </w:rPr>
        <w:t>.</w:t>
      </w:r>
      <w:r w:rsidRPr="00962821">
        <w:rPr>
          <w:spacing w:val="-1"/>
        </w:rPr>
        <w:t>NE</w:t>
      </w:r>
      <w:r w:rsidRPr="00962821">
        <w:t>T</w:t>
      </w:r>
      <w:r w:rsidRPr="00962821">
        <w:rPr>
          <w:spacing w:val="-1"/>
        </w:rPr>
        <w:t xml:space="preserve"> </w:t>
      </w:r>
      <w:r w:rsidRPr="00962821">
        <w:t>Fram</w:t>
      </w:r>
      <w:r w:rsidRPr="00962821">
        <w:rPr>
          <w:spacing w:val="-3"/>
        </w:rPr>
        <w:t>e</w:t>
      </w:r>
      <w:r w:rsidRPr="00962821">
        <w:rPr>
          <w:spacing w:val="3"/>
        </w:rPr>
        <w:t>w</w:t>
      </w:r>
      <w:r w:rsidRPr="00962821">
        <w:rPr>
          <w:spacing w:val="-3"/>
        </w:rPr>
        <w:t>o</w:t>
      </w:r>
      <w:r w:rsidRPr="00962821">
        <w:t>rk</w:t>
      </w:r>
      <w:r w:rsidRPr="00962821">
        <w:rPr>
          <w:spacing w:val="-1"/>
        </w:rPr>
        <w:t xml:space="preserve"> R</w:t>
      </w:r>
      <w:r w:rsidRPr="00962821">
        <w:t>equ</w:t>
      </w:r>
      <w:r w:rsidRPr="00962821">
        <w:rPr>
          <w:spacing w:val="1"/>
        </w:rPr>
        <w:t>i</w:t>
      </w:r>
      <w:r w:rsidRPr="00962821">
        <w:t>r</w:t>
      </w:r>
      <w:r w:rsidRPr="00962821">
        <w:rPr>
          <w:spacing w:val="-3"/>
        </w:rPr>
        <w:t>e</w:t>
      </w:r>
      <w:r w:rsidRPr="00962821">
        <w:t>men</w:t>
      </w:r>
      <w:r w:rsidRPr="00962821">
        <w:rPr>
          <w:spacing w:val="1"/>
        </w:rPr>
        <w:t>t</w:t>
      </w:r>
      <w:r w:rsidRPr="00962821">
        <w:t>s</w:t>
      </w:r>
      <w:r w:rsidRPr="00962821">
        <w:rPr>
          <w:spacing w:val="-1"/>
        </w:rPr>
        <w:t xml:space="preserve"> </w:t>
      </w:r>
      <w:r w:rsidRPr="00962821">
        <w:rPr>
          <w:spacing w:val="1"/>
        </w:rPr>
        <w:t>f</w:t>
      </w:r>
      <w:r w:rsidRPr="00962821">
        <w:rPr>
          <w:spacing w:val="-3"/>
        </w:rPr>
        <w:t>o</w:t>
      </w:r>
      <w:r w:rsidRPr="00962821">
        <w:t xml:space="preserve">r </w:t>
      </w:r>
      <w:r w:rsidRPr="00962821">
        <w:rPr>
          <w:spacing w:val="1"/>
        </w:rPr>
        <w:t>O</w:t>
      </w:r>
      <w:r w:rsidRPr="00962821">
        <w:t>pen</w:t>
      </w:r>
      <w:r w:rsidRPr="00962821">
        <w:rPr>
          <w:spacing w:val="-1"/>
        </w:rPr>
        <w:t xml:space="preserve"> R</w:t>
      </w:r>
      <w:r w:rsidRPr="00962821">
        <w:t>a</w:t>
      </w:r>
      <w:r w:rsidRPr="00962821">
        <w:rPr>
          <w:spacing w:val="-1"/>
        </w:rPr>
        <w:t>i</w:t>
      </w:r>
      <w:r w:rsidRPr="00962821">
        <w:rPr>
          <w:spacing w:val="1"/>
        </w:rPr>
        <w:t>l</w:t>
      </w:r>
      <w:r w:rsidRPr="00962821">
        <w:t>s</w:t>
      </w:r>
      <w:r w:rsidRPr="00962821">
        <w:rPr>
          <w:spacing w:val="1"/>
        </w:rPr>
        <w:t xml:space="preserve"> </w:t>
      </w:r>
      <w:r w:rsidRPr="00962821">
        <w:t>s</w:t>
      </w:r>
      <w:r w:rsidRPr="00962821">
        <w:rPr>
          <w:spacing w:val="-3"/>
        </w:rPr>
        <w:t>o</w:t>
      </w:r>
      <w:r w:rsidRPr="00962821">
        <w:rPr>
          <w:spacing w:val="1"/>
        </w:rPr>
        <w:t>f</w:t>
      </w:r>
      <w:r w:rsidRPr="00962821">
        <w:rPr>
          <w:spacing w:val="-4"/>
        </w:rPr>
        <w:t>t</w:t>
      </w:r>
      <w:r w:rsidRPr="00962821">
        <w:rPr>
          <w:spacing w:val="3"/>
        </w:rPr>
        <w:t>w</w:t>
      </w:r>
      <w:r w:rsidRPr="00962821">
        <w:t>are</w:t>
      </w:r>
      <w:bookmarkEnd w:id="12"/>
    </w:p>
    <w:p w:rsidR="009A3E20" w:rsidRDefault="009A3E20" w:rsidP="00AE6572">
      <w:r w:rsidRPr="00962821">
        <w:rPr>
          <w:spacing w:val="2"/>
        </w:rPr>
        <w:t>T</w:t>
      </w:r>
      <w:r w:rsidRPr="00962821">
        <w:t>h</w:t>
      </w:r>
      <w:r w:rsidRPr="00962821">
        <w:rPr>
          <w:spacing w:val="-1"/>
        </w:rPr>
        <w:t>i</w:t>
      </w:r>
      <w:r w:rsidRPr="00962821">
        <w:t>s</w:t>
      </w:r>
      <w:r w:rsidRPr="00962821">
        <w:rPr>
          <w:spacing w:val="-1"/>
        </w:rPr>
        <w:t xml:space="preserve"> </w:t>
      </w:r>
      <w:r w:rsidRPr="00962821">
        <w:rPr>
          <w:spacing w:val="1"/>
        </w:rPr>
        <w:t>m</w:t>
      </w:r>
      <w:r w:rsidRPr="00962821">
        <w:t>u</w:t>
      </w:r>
      <w:r w:rsidRPr="00962821">
        <w:rPr>
          <w:spacing w:val="-2"/>
        </w:rPr>
        <w:t>s</w:t>
      </w:r>
      <w:r w:rsidRPr="00962821">
        <w:t>t</w:t>
      </w:r>
      <w:r w:rsidRPr="00962821">
        <w:rPr>
          <w:spacing w:val="3"/>
        </w:rPr>
        <w:t xml:space="preserve"> </w:t>
      </w:r>
      <w:r w:rsidRPr="00962821">
        <w:t>be</w:t>
      </w:r>
      <w:r w:rsidRPr="00962821">
        <w:rPr>
          <w:spacing w:val="-1"/>
        </w:rPr>
        <w:t xml:space="preserve"> 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rPr>
          <w:spacing w:val="1"/>
        </w:rPr>
        <w:t>f</w:t>
      </w:r>
      <w:r w:rsidRPr="00962821">
        <w:t xml:space="preserve">or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t</w:t>
      </w:r>
      <w:r w:rsidRPr="00962821">
        <w:t>o</w:t>
      </w:r>
      <w:r w:rsidRPr="00962821">
        <w:rPr>
          <w:spacing w:val="-4"/>
        </w:rPr>
        <w:t xml:space="preserve"> </w:t>
      </w:r>
      <w:r w:rsidRPr="00962821">
        <w:rPr>
          <w:spacing w:val="1"/>
        </w:rPr>
        <w:t>f</w:t>
      </w:r>
      <w:r w:rsidRPr="00962821">
        <w:t>unc</w:t>
      </w:r>
      <w:r w:rsidRPr="00962821">
        <w:rPr>
          <w:spacing w:val="1"/>
        </w:rPr>
        <w:t>t</w:t>
      </w:r>
      <w:r w:rsidRPr="00962821">
        <w:rPr>
          <w:spacing w:val="-1"/>
        </w:rPr>
        <w:t>i</w:t>
      </w:r>
      <w:r w:rsidRPr="00962821">
        <w:t>on</w:t>
      </w:r>
      <w:r w:rsidRPr="00962821">
        <w:rPr>
          <w:spacing w:val="1"/>
        </w:rPr>
        <w:t xml:space="preserve"> </w:t>
      </w:r>
      <w:r w:rsidRPr="00962821">
        <w:t>p</w:t>
      </w:r>
      <w:r w:rsidRPr="00962821">
        <w:rPr>
          <w:spacing w:val="1"/>
        </w:rPr>
        <w:t>r</w:t>
      </w:r>
      <w:r w:rsidRPr="00962821">
        <w:t>op</w:t>
      </w:r>
      <w:r w:rsidRPr="00962821">
        <w:rPr>
          <w:spacing w:val="-3"/>
        </w:rPr>
        <w:t>e</w:t>
      </w:r>
      <w:r w:rsidRPr="00962821">
        <w:rPr>
          <w:spacing w:val="1"/>
        </w:rPr>
        <w:t>r</w:t>
      </w:r>
      <w:r w:rsidRPr="00962821">
        <w:rPr>
          <w:spacing w:val="-1"/>
        </w:rPr>
        <w:t>l</w:t>
      </w:r>
      <w:r w:rsidRPr="00962821">
        <w:rPr>
          <w:spacing w:val="-2"/>
        </w:rPr>
        <w:t>y</w:t>
      </w:r>
      <w:r w:rsidRPr="00962821">
        <w:t>.</w:t>
      </w:r>
      <w:r w:rsidRPr="00962821">
        <w:rPr>
          <w:spacing w:val="3"/>
        </w:rPr>
        <w:t xml:space="preserve"> </w:t>
      </w:r>
      <w:r w:rsidRPr="00962821">
        <w:rPr>
          <w:spacing w:val="-1"/>
        </w:rPr>
        <w:t>P</w:t>
      </w:r>
      <w:r w:rsidRPr="00962821">
        <w:rPr>
          <w:spacing w:val="1"/>
        </w:rPr>
        <w:t>r</w:t>
      </w:r>
      <w:r w:rsidRPr="00962821">
        <w:t>e</w:t>
      </w:r>
      <w:r w:rsidRPr="00962821">
        <w:rPr>
          <w:spacing w:val="-2"/>
        </w:rPr>
        <w:t>v</w:t>
      </w:r>
      <w:r w:rsidRPr="00962821">
        <w:rPr>
          <w:spacing w:val="-1"/>
        </w:rPr>
        <w:t>i</w:t>
      </w:r>
      <w:r w:rsidRPr="00962821">
        <w:t>ous</w:t>
      </w:r>
      <w:r w:rsidRPr="00962821">
        <w:rPr>
          <w:spacing w:val="1"/>
        </w:rPr>
        <w:t xml:space="preserve"> </w:t>
      </w:r>
      <w:r w:rsidRPr="00962821">
        <w:rPr>
          <w:spacing w:val="-2"/>
        </w:rPr>
        <w:t>v</w:t>
      </w:r>
      <w:r w:rsidRPr="00962821">
        <w:t>e</w:t>
      </w:r>
      <w:r w:rsidRPr="00962821">
        <w:rPr>
          <w:spacing w:val="1"/>
        </w:rPr>
        <w:t>r</w:t>
      </w:r>
      <w:r w:rsidRPr="00962821">
        <w:t>s</w:t>
      </w:r>
      <w:r w:rsidRPr="00962821">
        <w:rPr>
          <w:spacing w:val="-1"/>
        </w:rPr>
        <w:t>i</w:t>
      </w:r>
      <w:r w:rsidRPr="00962821">
        <w:t>ons</w:t>
      </w:r>
      <w:r w:rsidRPr="00962821">
        <w:rPr>
          <w:spacing w:val="1"/>
        </w:rPr>
        <w:t xml:space="preserve"> </w:t>
      </w:r>
      <w:r w:rsidRPr="00962821">
        <w:rPr>
          <w:spacing w:val="-3"/>
        </w:rPr>
        <w:t>o</w:t>
      </w:r>
      <w:r w:rsidRPr="00962821">
        <w:t xml:space="preserve">f </w:t>
      </w:r>
      <w:r w:rsidRPr="00962821">
        <w:rPr>
          <w:spacing w:val="1"/>
        </w:rPr>
        <w:t>O</w:t>
      </w:r>
      <w:r w:rsidRPr="00962821">
        <w:t xml:space="preserve">R </w:t>
      </w:r>
      <w:r w:rsidRPr="00962821">
        <w:rPr>
          <w:spacing w:val="1"/>
        </w:rPr>
        <w:t>r</w:t>
      </w:r>
      <w:r w:rsidRPr="00962821">
        <w:rPr>
          <w:spacing w:val="-3"/>
        </w:rPr>
        <w:t>e</w:t>
      </w:r>
      <w:r w:rsidRPr="00962821">
        <w:rPr>
          <w:spacing w:val="2"/>
        </w:rPr>
        <w:t>q</w:t>
      </w:r>
      <w:r w:rsidRPr="00962821">
        <w:t>u</w:t>
      </w:r>
      <w:r w:rsidRPr="00962821">
        <w:rPr>
          <w:spacing w:val="-1"/>
        </w:rPr>
        <w:t>i</w:t>
      </w:r>
      <w:r w:rsidRPr="00962821">
        <w:rPr>
          <w:spacing w:val="1"/>
        </w:rPr>
        <w:t>r</w:t>
      </w:r>
      <w:r w:rsidRPr="00962821">
        <w:t>ed</w:t>
      </w:r>
      <w:r w:rsidRPr="00962821">
        <w:rPr>
          <w:spacing w:val="-1"/>
        </w:rPr>
        <w:t xml:space="preserve"> </w:t>
      </w:r>
      <w:r w:rsidRPr="00962821">
        <w:rPr>
          <w:spacing w:val="1"/>
        </w:rPr>
        <w:t>.</w:t>
      </w:r>
      <w:r w:rsidRPr="00962821">
        <w:rPr>
          <w:spacing w:val="-1"/>
        </w:rPr>
        <w:t>NE</w:t>
      </w:r>
      <w:r w:rsidRPr="00962821">
        <w:t>T</w:t>
      </w:r>
      <w:r w:rsidRPr="00962821">
        <w:rPr>
          <w:spacing w:val="1"/>
        </w:rPr>
        <w:t xml:space="preserve"> </w:t>
      </w:r>
      <w:r w:rsidRPr="00962821">
        <w:t>F</w:t>
      </w:r>
      <w:r w:rsidRPr="00962821">
        <w:rPr>
          <w:spacing w:val="1"/>
        </w:rPr>
        <w:t>r</w:t>
      </w:r>
      <w:r w:rsidRPr="00962821">
        <w:rPr>
          <w:spacing w:val="-3"/>
        </w:rPr>
        <w:t>a</w:t>
      </w:r>
      <w:r w:rsidRPr="00962821">
        <w:rPr>
          <w:spacing w:val="1"/>
        </w:rPr>
        <w:t>m</w:t>
      </w:r>
      <w:r w:rsidRPr="00962821">
        <w:t>e</w:t>
      </w:r>
      <w:r w:rsidRPr="00962821">
        <w:rPr>
          <w:spacing w:val="-3"/>
        </w:rPr>
        <w:t>w</w:t>
      </w:r>
      <w:r w:rsidRPr="00962821">
        <w:t>o</w:t>
      </w:r>
      <w:r w:rsidRPr="00962821">
        <w:rPr>
          <w:spacing w:val="1"/>
        </w:rPr>
        <w:t>r</w:t>
      </w:r>
      <w:r w:rsidRPr="00962821">
        <w:t>k</w:t>
      </w:r>
      <w:r w:rsidRPr="00962821">
        <w:rPr>
          <w:spacing w:val="1"/>
        </w:rPr>
        <w:t xml:space="preserve"> </w:t>
      </w:r>
      <w:r w:rsidRPr="00962821">
        <w:t>3</w:t>
      </w:r>
      <w:r w:rsidRPr="00962821">
        <w:rPr>
          <w:spacing w:val="1"/>
        </w:rPr>
        <w:t>.</w:t>
      </w:r>
      <w:r w:rsidRPr="00962821">
        <w:rPr>
          <w:spacing w:val="-3"/>
        </w:rPr>
        <w:t>0</w:t>
      </w:r>
      <w:r w:rsidRPr="00962821">
        <w:t>.</w:t>
      </w:r>
      <w:r w:rsidRPr="00962821">
        <w:rPr>
          <w:spacing w:val="3"/>
        </w:rPr>
        <w:t xml:space="preserve"> </w:t>
      </w:r>
      <w:r w:rsidRPr="00962821">
        <w:rPr>
          <w:spacing w:val="-1"/>
        </w:rPr>
        <w:t>B</w:t>
      </w:r>
      <w:r w:rsidRPr="00962821">
        <w:t>e</w:t>
      </w:r>
      <w:r w:rsidRPr="00962821">
        <w:rPr>
          <w:spacing w:val="-1"/>
        </w:rPr>
        <w:t xml:space="preserve"> </w:t>
      </w:r>
      <w:r w:rsidRPr="00962821">
        <w:t>su</w:t>
      </w:r>
      <w:r w:rsidRPr="00962821">
        <w:rPr>
          <w:spacing w:val="1"/>
        </w:rPr>
        <w:t>r</w:t>
      </w:r>
      <w:r w:rsidRPr="00962821">
        <w:t>e</w:t>
      </w:r>
      <w:r w:rsidRPr="00962821">
        <w:rPr>
          <w:spacing w:val="-1"/>
        </w:rPr>
        <w:t xml:space="preserve"> </w:t>
      </w:r>
      <w:r w:rsidRPr="00962821">
        <w:rPr>
          <w:spacing w:val="1"/>
        </w:rPr>
        <w:t>t</w:t>
      </w:r>
      <w:r w:rsidRPr="00962821">
        <w:t>h</w:t>
      </w:r>
      <w:r w:rsidRPr="00962821">
        <w:rPr>
          <w:spacing w:val="-3"/>
        </w:rPr>
        <w:t>a</w:t>
      </w:r>
      <w:r w:rsidRPr="00962821">
        <w:t xml:space="preserve">t </w:t>
      </w:r>
      <w:r w:rsidRPr="00962821">
        <w:rPr>
          <w:spacing w:val="-2"/>
        </w:rPr>
        <w:t>y</w:t>
      </w:r>
      <w:r w:rsidRPr="00962821">
        <w:t>ou</w:t>
      </w:r>
      <w:r w:rsidRPr="00962821">
        <w:rPr>
          <w:spacing w:val="1"/>
        </w:rPr>
        <w:t xml:space="preserve"> </w:t>
      </w:r>
      <w:r w:rsidRPr="00962821">
        <w:t>a</w:t>
      </w:r>
      <w:r w:rsidRPr="00962821">
        <w:rPr>
          <w:spacing w:val="1"/>
        </w:rPr>
        <w:t>r</w:t>
      </w:r>
      <w:r w:rsidRPr="00962821">
        <w:t>e</w:t>
      </w:r>
      <w:r w:rsidRPr="00962821">
        <w:rPr>
          <w:spacing w:val="1"/>
        </w:rPr>
        <w:t xml:space="preserve"> </w:t>
      </w:r>
      <w:r w:rsidRPr="00962821">
        <w:rPr>
          <w:spacing w:val="-2"/>
        </w:rPr>
        <w:t>r</w:t>
      </w:r>
      <w:r w:rsidRPr="00962821">
        <w:t>unn</w:t>
      </w:r>
      <w:r w:rsidRPr="00962821">
        <w:rPr>
          <w:spacing w:val="-1"/>
        </w:rPr>
        <w:t>i</w:t>
      </w:r>
      <w:r w:rsidRPr="00962821">
        <w:t>ng</w:t>
      </w:r>
      <w:r w:rsidRPr="00962821">
        <w:rPr>
          <w:spacing w:val="1"/>
        </w:rPr>
        <w:t xml:space="preserve"> </w:t>
      </w:r>
      <w:r w:rsidRPr="00962821">
        <w:rPr>
          <w:spacing w:val="-2"/>
        </w:rPr>
        <w:t>v</w:t>
      </w:r>
      <w:r w:rsidRPr="00962821">
        <w:t>3</w:t>
      </w:r>
      <w:r w:rsidRPr="00962821">
        <w:rPr>
          <w:spacing w:val="1"/>
        </w:rPr>
        <w:t>.</w:t>
      </w:r>
      <w:r w:rsidRPr="00962821">
        <w:t>5</w:t>
      </w:r>
      <w:r w:rsidRPr="00962821">
        <w:rPr>
          <w:spacing w:val="1"/>
        </w:rPr>
        <w:t xml:space="preserve"> </w:t>
      </w:r>
      <w:r w:rsidRPr="00962821">
        <w:rPr>
          <w:spacing w:val="-1"/>
        </w:rPr>
        <w:t>SP</w:t>
      </w:r>
      <w:r w:rsidRPr="00962821">
        <w:t>1</w:t>
      </w:r>
      <w:r w:rsidRPr="00962821">
        <w:rPr>
          <w:spacing w:val="1"/>
        </w:rPr>
        <w:t xml:space="preserve"> </w:t>
      </w:r>
      <w:r w:rsidRPr="00962821">
        <w:t>b</w:t>
      </w:r>
      <w:r w:rsidRPr="00962821">
        <w:rPr>
          <w:spacing w:val="-3"/>
        </w:rPr>
        <w:t>e</w:t>
      </w:r>
      <w:r w:rsidRPr="00962821">
        <w:rPr>
          <w:spacing w:val="1"/>
        </w:rPr>
        <w:t>f</w:t>
      </w:r>
      <w:r w:rsidRPr="00962821">
        <w:rPr>
          <w:spacing w:val="-3"/>
        </w:rPr>
        <w:t>o</w:t>
      </w:r>
      <w:r w:rsidRPr="00962821">
        <w:rPr>
          <w:spacing w:val="1"/>
        </w:rPr>
        <w:t>r</w:t>
      </w:r>
      <w:r w:rsidRPr="00962821">
        <w:t>e</w:t>
      </w:r>
      <w:r w:rsidRPr="00962821">
        <w:rPr>
          <w:spacing w:val="1"/>
        </w:rPr>
        <w:t xml:space="preserve"> </w:t>
      </w:r>
      <w:r w:rsidRPr="00962821">
        <w:rPr>
          <w:spacing w:val="-3"/>
        </w:rPr>
        <w:t>a</w:t>
      </w:r>
      <w:r w:rsidRPr="00962821">
        <w:rPr>
          <w:spacing w:val="1"/>
        </w:rPr>
        <w:t>tt</w:t>
      </w:r>
      <w:r w:rsidRPr="00962821">
        <w:rPr>
          <w:spacing w:val="-3"/>
        </w:rPr>
        <w:t>e</w:t>
      </w:r>
      <w:r w:rsidRPr="00962821">
        <w:rPr>
          <w:spacing w:val="1"/>
        </w:rPr>
        <w:t>m</w:t>
      </w:r>
      <w:r w:rsidRPr="00962821">
        <w:t>p</w:t>
      </w:r>
      <w:r w:rsidRPr="00962821">
        <w:rPr>
          <w:spacing w:val="1"/>
        </w:rPr>
        <w:t>t</w:t>
      </w:r>
      <w:r w:rsidRPr="00962821">
        <w:rPr>
          <w:spacing w:val="-1"/>
        </w:rPr>
        <w:t>i</w:t>
      </w:r>
      <w:r w:rsidRPr="00962821">
        <w:rPr>
          <w:spacing w:val="-3"/>
        </w:rPr>
        <w:t>n</w:t>
      </w:r>
      <w:r w:rsidRPr="00962821">
        <w:t>g</w:t>
      </w:r>
      <w:r w:rsidRPr="00962821">
        <w:rPr>
          <w:spacing w:val="1"/>
        </w:rPr>
        <w:t xml:space="preserve"> t</w:t>
      </w:r>
      <w:r w:rsidRPr="00962821">
        <w:t>o</w:t>
      </w:r>
      <w:r w:rsidRPr="00962821">
        <w:rPr>
          <w:spacing w:val="-1"/>
        </w:rPr>
        <w:t xml:space="preserve"> </w:t>
      </w:r>
      <w:r w:rsidRPr="00962821">
        <w:rPr>
          <w:spacing w:val="1"/>
        </w:rPr>
        <w:t>r</w:t>
      </w:r>
      <w:r w:rsidRPr="00962821">
        <w:t>un the current version of</w:t>
      </w:r>
      <w:r w:rsidRPr="00962821">
        <w:rPr>
          <w:spacing w:val="3"/>
        </w:rPr>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w:t>
      </w:r>
      <w:r w:rsidRPr="00962821">
        <w:rPr>
          <w:spacing w:val="-1"/>
        </w:rPr>
        <w:t>t</w:t>
      </w:r>
      <w:r w:rsidRPr="00962821">
        <w:rPr>
          <w:spacing w:val="-3"/>
        </w:rPr>
        <w:t>w</w:t>
      </w:r>
      <w:r w:rsidRPr="00962821">
        <w:t>a</w:t>
      </w:r>
      <w:r w:rsidRPr="00962821">
        <w:rPr>
          <w:spacing w:val="1"/>
        </w:rPr>
        <w:t>r</w:t>
      </w:r>
      <w:r w:rsidRPr="00962821">
        <w:t>e.</w:t>
      </w:r>
      <w:r w:rsidRPr="00962821">
        <w:rPr>
          <w:spacing w:val="2"/>
        </w:rPr>
        <w:t xml:space="preserve"> </w:t>
      </w:r>
      <w:r w:rsidRPr="00962821">
        <w:rPr>
          <w:spacing w:val="-1"/>
        </w:rPr>
        <w:t>Al</w:t>
      </w:r>
      <w:r w:rsidRPr="00962821">
        <w:t>so,</w:t>
      </w:r>
      <w:r w:rsidRPr="00962821">
        <w:rPr>
          <w:spacing w:val="3"/>
        </w:rPr>
        <w:t xml:space="preserve"> </w:t>
      </w:r>
      <w:r w:rsidRPr="00962821">
        <w:rPr>
          <w:spacing w:val="-3"/>
        </w:rPr>
        <w:t>w</w:t>
      </w:r>
      <w:r w:rsidRPr="00962821">
        <w:t>h</w:t>
      </w:r>
      <w:r w:rsidRPr="00962821">
        <w:rPr>
          <w:spacing w:val="-1"/>
        </w:rPr>
        <w:t>ilst</w:t>
      </w:r>
      <w:r w:rsidRPr="00962821">
        <w:rPr>
          <w:spacing w:val="1"/>
        </w:rPr>
        <w:t xml:space="preserve"> </w:t>
      </w:r>
      <w:r w:rsidRPr="00962821">
        <w:rPr>
          <w:spacing w:val="-2"/>
        </w:rPr>
        <w:t>y</w:t>
      </w:r>
      <w:r w:rsidRPr="00962821">
        <w:t>ou</w:t>
      </w:r>
      <w:r w:rsidRPr="00962821">
        <w:rPr>
          <w:spacing w:val="1"/>
        </w:rPr>
        <w:t xml:space="preserve"> m</w:t>
      </w:r>
      <w:r w:rsidRPr="00962821">
        <w:t>ay</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rPr>
          <w:spacing w:val="-1"/>
        </w:rPr>
        <w:t>NE</w:t>
      </w:r>
      <w:r w:rsidRPr="00962821">
        <w:t>T</w:t>
      </w:r>
      <w:r w:rsidRPr="00962821">
        <w:rPr>
          <w:spacing w:val="3"/>
        </w:rPr>
        <w:t xml:space="preserve"> </w:t>
      </w:r>
      <w:r w:rsidRPr="00962821">
        <w:rPr>
          <w:spacing w:val="-3"/>
        </w:rPr>
        <w:t>F</w:t>
      </w:r>
      <w:r w:rsidRPr="00962821">
        <w:rPr>
          <w:spacing w:val="1"/>
        </w:rPr>
        <w:t>r</w:t>
      </w:r>
      <w:r w:rsidRPr="00962821">
        <w:t>a</w:t>
      </w:r>
      <w:r w:rsidRPr="00962821">
        <w:rPr>
          <w:spacing w:val="1"/>
        </w:rPr>
        <w:t>m</w:t>
      </w:r>
      <w:r w:rsidRPr="00962821">
        <w:t>e</w:t>
      </w:r>
      <w:r w:rsidRPr="00962821">
        <w:rPr>
          <w:spacing w:val="-3"/>
        </w:rPr>
        <w:t>w</w:t>
      </w:r>
      <w:r w:rsidRPr="00962821">
        <w:t>o</w:t>
      </w:r>
      <w:r w:rsidRPr="00962821">
        <w:rPr>
          <w:spacing w:val="-2"/>
        </w:rPr>
        <w:t>r</w:t>
      </w:r>
      <w:r w:rsidRPr="00962821">
        <w:t>k</w:t>
      </w:r>
      <w:r w:rsidRPr="00962821">
        <w:rPr>
          <w:spacing w:val="1"/>
        </w:rPr>
        <w:t xml:space="preserve"> </w:t>
      </w:r>
      <w:r w:rsidRPr="00962821">
        <w:rPr>
          <w:spacing w:val="-2"/>
        </w:rPr>
        <w:t>v</w:t>
      </w:r>
      <w:r w:rsidRPr="00962821">
        <w:t>4</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t>on</w:t>
      </w:r>
      <w:r w:rsidRPr="00962821">
        <w:rPr>
          <w:spacing w:val="1"/>
        </w:rPr>
        <w:t xml:space="preserve"> </w:t>
      </w:r>
      <w:r w:rsidRPr="00962821">
        <w:rPr>
          <w:spacing w:val="-2"/>
        </w:rPr>
        <w:t>y</w:t>
      </w:r>
      <w:r w:rsidRPr="00962821">
        <w:t>our s</w:t>
      </w:r>
      <w:r w:rsidRPr="00962821">
        <w:rPr>
          <w:spacing w:val="-2"/>
        </w:rPr>
        <w:t>y</w:t>
      </w:r>
      <w:r w:rsidRPr="00962821">
        <w:t>s</w:t>
      </w:r>
      <w:r w:rsidRPr="00962821">
        <w:rPr>
          <w:spacing w:val="1"/>
        </w:rPr>
        <w:t>t</w:t>
      </w:r>
      <w:r w:rsidRPr="00962821">
        <w:t>e</w:t>
      </w:r>
      <w:r w:rsidRPr="00962821">
        <w:rPr>
          <w:spacing w:val="1"/>
        </w:rPr>
        <w:t>m</w:t>
      </w:r>
      <w:r w:rsidRPr="00962821">
        <w:t xml:space="preserve">, </w:t>
      </w:r>
      <w:r w:rsidRPr="00962821">
        <w:rPr>
          <w:spacing w:val="1"/>
        </w:rPr>
        <w:t>t</w:t>
      </w:r>
      <w:r w:rsidRPr="00962821">
        <w:t>h</w:t>
      </w:r>
      <w:r w:rsidRPr="00962821">
        <w:rPr>
          <w:spacing w:val="-1"/>
        </w:rPr>
        <w:t>i</w:t>
      </w:r>
      <w:r w:rsidRPr="00962821">
        <w:t>s</w:t>
      </w:r>
      <w:r w:rsidRPr="00962821">
        <w:rPr>
          <w:spacing w:val="-1"/>
        </w:rPr>
        <w:t xml:space="preserve"> i</w:t>
      </w:r>
      <w:r w:rsidRPr="00962821">
        <w:t>s</w:t>
      </w:r>
      <w:r w:rsidRPr="00962821">
        <w:rPr>
          <w:spacing w:val="1"/>
        </w:rPr>
        <w:t xml:space="preserve"> </w:t>
      </w:r>
      <w:r w:rsidRPr="00962821">
        <w:t>not c</w:t>
      </w:r>
      <w:r w:rsidRPr="00962821">
        <w:rPr>
          <w:spacing w:val="-3"/>
        </w:rPr>
        <w:t>o</w:t>
      </w:r>
      <w:r w:rsidRPr="00962821">
        <w:rPr>
          <w:spacing w:val="1"/>
        </w:rPr>
        <w:t>m</w:t>
      </w:r>
      <w:r w:rsidRPr="00962821">
        <w:rPr>
          <w:spacing w:val="-3"/>
        </w:rPr>
        <w:t>p</w:t>
      </w:r>
      <w:r w:rsidRPr="00962821">
        <w:t>a</w:t>
      </w:r>
      <w:r w:rsidRPr="00962821">
        <w:rPr>
          <w:spacing w:val="1"/>
        </w:rPr>
        <w:t>t</w:t>
      </w:r>
      <w:r w:rsidRPr="00962821">
        <w:rPr>
          <w:spacing w:val="-1"/>
        </w:rPr>
        <w:t>i</w:t>
      </w:r>
      <w:r w:rsidRPr="00962821">
        <w:t>b</w:t>
      </w:r>
      <w:r w:rsidRPr="00962821">
        <w:rPr>
          <w:spacing w:val="-1"/>
        </w:rPr>
        <w:t>l</w:t>
      </w:r>
      <w:r w:rsidRPr="00962821">
        <w:t>e</w:t>
      </w:r>
      <w:r w:rsidRPr="00962821">
        <w:rPr>
          <w:spacing w:val="1"/>
        </w:rPr>
        <w:t xml:space="preserve"> </w:t>
      </w:r>
      <w:r w:rsidRPr="00962821">
        <w:rPr>
          <w:spacing w:val="-3"/>
        </w:rPr>
        <w:t>w</w:t>
      </w:r>
      <w:r w:rsidRPr="00962821">
        <w:rPr>
          <w:spacing w:val="-1"/>
        </w:rPr>
        <w:t>i</w:t>
      </w:r>
      <w:r w:rsidRPr="00962821">
        <w:rPr>
          <w:spacing w:val="1"/>
        </w:rPr>
        <w:t>t</w:t>
      </w:r>
      <w:r w:rsidRPr="00962821">
        <w:t>h</w:t>
      </w:r>
      <w:r w:rsidRPr="00962821">
        <w:rPr>
          <w:spacing w:val="1"/>
        </w:rPr>
        <w:t xml:space="preserve"> 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 xml:space="preserve">e. </w:t>
      </w:r>
      <w:r w:rsidRPr="00962821">
        <w:rPr>
          <w:spacing w:val="2"/>
        </w:rPr>
        <w:t>T</w:t>
      </w:r>
      <w:r w:rsidRPr="00962821">
        <w:t>h</w:t>
      </w:r>
      <w:r w:rsidRPr="00962821">
        <w:rPr>
          <w:spacing w:val="-3"/>
        </w:rPr>
        <w:t>e</w:t>
      </w:r>
      <w:r w:rsidRPr="00962821">
        <w:rPr>
          <w:spacing w:val="1"/>
        </w:rPr>
        <w:t>r</w:t>
      </w:r>
      <w:r w:rsidRPr="00962821">
        <w:t>e</w:t>
      </w:r>
      <w:r w:rsidRPr="00962821">
        <w:rPr>
          <w:spacing w:val="1"/>
        </w:rPr>
        <w:t xml:space="preserve"> </w:t>
      </w:r>
      <w:r w:rsidRPr="00962821">
        <w:rPr>
          <w:spacing w:val="-1"/>
        </w:rPr>
        <w:t>i</w:t>
      </w:r>
      <w:r w:rsidRPr="00962821">
        <w:t>s</w:t>
      </w:r>
      <w:r w:rsidRPr="00962821">
        <w:rPr>
          <w:spacing w:val="-1"/>
        </w:rPr>
        <w:t xml:space="preserve"> </w:t>
      </w:r>
      <w:r w:rsidRPr="00962821">
        <w:t>no</w:t>
      </w:r>
      <w:r w:rsidRPr="00962821">
        <w:rPr>
          <w:spacing w:val="1"/>
        </w:rPr>
        <w:t xml:space="preserve"> </w:t>
      </w:r>
      <w:r w:rsidRPr="00962821">
        <w:t>need</w:t>
      </w:r>
      <w:r w:rsidRPr="00962821">
        <w:rPr>
          <w:spacing w:val="-4"/>
        </w:rPr>
        <w:t xml:space="preserve"> </w:t>
      </w:r>
      <w:r w:rsidRPr="00962821">
        <w:rPr>
          <w:spacing w:val="1"/>
        </w:rPr>
        <w:t>t</w:t>
      </w:r>
      <w:r w:rsidRPr="00962821">
        <w:t>o</w:t>
      </w:r>
      <w:r w:rsidRPr="00962821">
        <w:rPr>
          <w:spacing w:val="-1"/>
        </w:rPr>
        <w:t xml:space="preserve"> </w:t>
      </w:r>
      <w:r w:rsidRPr="00962821">
        <w:rPr>
          <w:spacing w:val="1"/>
        </w:rPr>
        <w:t>r</w:t>
      </w:r>
      <w:r w:rsidRPr="00962821">
        <w:t>e</w:t>
      </w:r>
      <w:r w:rsidRPr="00962821">
        <w:rPr>
          <w:spacing w:val="1"/>
        </w:rPr>
        <w:t>m</w:t>
      </w:r>
      <w:r w:rsidRPr="00962821">
        <w:t>o</w:t>
      </w:r>
      <w:r w:rsidRPr="00962821">
        <w:rPr>
          <w:spacing w:val="-2"/>
        </w:rPr>
        <w:t>v</w:t>
      </w:r>
      <w:r w:rsidRPr="00962821">
        <w:t>e</w:t>
      </w:r>
      <w:r w:rsidRPr="00962821">
        <w:rPr>
          <w:spacing w:val="1"/>
        </w:rPr>
        <w:t xml:space="preserve"> </w:t>
      </w:r>
      <w:r w:rsidRPr="00962821">
        <w:rPr>
          <w:spacing w:val="-1"/>
        </w:rPr>
        <w:t>it</w:t>
      </w:r>
      <w:r w:rsidRPr="00962821">
        <w:t>.</w:t>
      </w:r>
      <w:r w:rsidRPr="00962821">
        <w:rPr>
          <w:spacing w:val="3"/>
        </w:rPr>
        <w:t xml:space="preserve"> </w:t>
      </w:r>
      <w:r w:rsidRPr="00962821">
        <w:rPr>
          <w:spacing w:val="-1"/>
        </w:rPr>
        <w:t>Si</w:t>
      </w:r>
      <w:r w:rsidRPr="00962821">
        <w:rPr>
          <w:spacing w:val="1"/>
        </w:rPr>
        <w:t>m</w:t>
      </w:r>
      <w:r w:rsidRPr="00962821">
        <w:t>p</w:t>
      </w:r>
      <w:r w:rsidRPr="00962821">
        <w:rPr>
          <w:spacing w:val="-1"/>
        </w:rPr>
        <w:t>l</w:t>
      </w:r>
      <w:r w:rsidRPr="00962821">
        <w:t>y do</w:t>
      </w:r>
      <w:r w:rsidRPr="00962821">
        <w:rPr>
          <w:spacing w:val="-3"/>
        </w:rPr>
        <w:t>w</w:t>
      </w:r>
      <w:r w:rsidRPr="00962821">
        <w:rPr>
          <w:spacing w:val="2"/>
        </w:rPr>
        <w:t>n</w:t>
      </w:r>
      <w:r w:rsidRPr="00962821">
        <w:rPr>
          <w:spacing w:val="-1"/>
        </w:rPr>
        <w:t>l</w:t>
      </w:r>
      <w:r w:rsidRPr="00962821">
        <w:t>oad</w:t>
      </w:r>
      <w:r w:rsidRPr="00962821">
        <w:rPr>
          <w:spacing w:val="1"/>
        </w:rPr>
        <w:t xml:space="preserve"> t</w:t>
      </w:r>
      <w:r w:rsidRPr="00962821">
        <w:t>he</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w:t>
      </w:r>
      <w:r w:rsidRPr="00962821">
        <w:t>l</w:t>
      </w:r>
      <w:r w:rsidRPr="00962821">
        <w:rPr>
          <w:spacing w:val="-2"/>
        </w:rPr>
        <w:t xml:space="preserve"> </w:t>
      </w:r>
      <w:r w:rsidRPr="00962821">
        <w:rPr>
          <w:spacing w:val="3"/>
        </w:rPr>
        <w:t>f</w:t>
      </w:r>
      <w:r w:rsidRPr="00962821">
        <w:rPr>
          <w:spacing w:val="-1"/>
        </w:rPr>
        <w:t>il</w:t>
      </w:r>
      <w:r w:rsidRPr="00962821">
        <w:t>e</w:t>
      </w:r>
      <w:r w:rsidRPr="00962821">
        <w:rPr>
          <w:spacing w:val="-4"/>
        </w:rPr>
        <w:t xml:space="preserve"> </w:t>
      </w:r>
      <w:r w:rsidRPr="00962821">
        <w:rPr>
          <w:spacing w:val="1"/>
        </w:rPr>
        <w:t>f</w:t>
      </w:r>
      <w:r w:rsidRPr="00962821">
        <w:t>or</w:t>
      </w:r>
      <w:r w:rsidRPr="00962821">
        <w:rPr>
          <w:spacing w:val="2"/>
        </w:rPr>
        <w:t xml:space="preserve"> </w:t>
      </w:r>
      <w:r w:rsidRPr="00962821">
        <w:rPr>
          <w:spacing w:val="-2"/>
        </w:rPr>
        <w:t>v</w:t>
      </w:r>
      <w:r w:rsidRPr="00962821">
        <w:t>3</w:t>
      </w:r>
      <w:r w:rsidRPr="00962821">
        <w:rPr>
          <w:spacing w:val="1"/>
        </w:rPr>
        <w:t>.</w:t>
      </w:r>
      <w:r w:rsidRPr="00962821">
        <w:t>5</w:t>
      </w:r>
      <w:r w:rsidRPr="00962821">
        <w:rPr>
          <w:spacing w:val="1"/>
        </w:rPr>
        <w:t xml:space="preserve"> </w:t>
      </w:r>
      <w:r w:rsidRPr="00962821">
        <w:rPr>
          <w:spacing w:val="-1"/>
        </w:rPr>
        <w:t>SP</w:t>
      </w:r>
      <w:r w:rsidRPr="00962821">
        <w:t>1</w:t>
      </w:r>
      <w:r w:rsidRPr="00962821">
        <w:rPr>
          <w:spacing w:val="-1"/>
        </w:rPr>
        <w:t xml:space="preserve"> </w:t>
      </w:r>
      <w:r w:rsidRPr="00962821">
        <w:t>and</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w:t>
      </w:r>
      <w:r w:rsidRPr="00962821">
        <w:t xml:space="preserve">l </w:t>
      </w:r>
      <w:r w:rsidRPr="00962821">
        <w:rPr>
          <w:spacing w:val="-1"/>
        </w:rPr>
        <w:t>i</w:t>
      </w:r>
      <w:r w:rsidRPr="00962821">
        <w:t>t</w:t>
      </w:r>
      <w:r w:rsidRPr="00962821">
        <w:rPr>
          <w:spacing w:val="-2"/>
        </w:rPr>
        <w:t xml:space="preserve"> </w:t>
      </w:r>
      <w:r w:rsidRPr="00962821">
        <w:t>as</w:t>
      </w:r>
      <w:r w:rsidRPr="00962821">
        <w:rPr>
          <w:spacing w:val="1"/>
        </w:rPr>
        <w:t xml:space="preserve"> </w:t>
      </w:r>
      <w:r w:rsidRPr="00962821">
        <w:rPr>
          <w:spacing w:val="-3"/>
        </w:rPr>
        <w:t>w</w:t>
      </w:r>
      <w:r w:rsidRPr="00962821">
        <w:t>e</w:t>
      </w:r>
      <w:r w:rsidRPr="00962821">
        <w:rPr>
          <w:spacing w:val="-1"/>
        </w:rPr>
        <w:t>ll</w:t>
      </w:r>
      <w:r w:rsidRPr="00962821">
        <w:t>.</w:t>
      </w:r>
    </w:p>
    <w:p w:rsidR="009A3E20" w:rsidRPr="00962821" w:rsidRDefault="009A3E20" w:rsidP="00AE6572">
      <w:pPr>
        <w:rPr>
          <w:sz w:val="20"/>
          <w:szCs w:val="20"/>
        </w:rPr>
      </w:pPr>
      <w:r w:rsidRPr="00962821">
        <w:t>Windows 7 and 8 include .</w:t>
      </w:r>
      <w:r w:rsidRPr="00962821">
        <w:rPr>
          <w:spacing w:val="-1"/>
        </w:rPr>
        <w:t>NE</w:t>
      </w:r>
      <w:r w:rsidRPr="00962821">
        <w:t>T</w:t>
      </w:r>
      <w:r w:rsidRPr="00962821">
        <w:rPr>
          <w:spacing w:val="1"/>
        </w:rPr>
        <w:t xml:space="preserve"> </w:t>
      </w:r>
      <w:r w:rsidRPr="00962821">
        <w:t>F</w:t>
      </w:r>
      <w:r w:rsidRPr="00962821">
        <w:rPr>
          <w:spacing w:val="1"/>
        </w:rPr>
        <w:t>r</w:t>
      </w:r>
      <w:r w:rsidRPr="00962821">
        <w:rPr>
          <w:spacing w:val="-3"/>
        </w:rPr>
        <w:t>a</w:t>
      </w:r>
      <w:r w:rsidRPr="00962821">
        <w:rPr>
          <w:spacing w:val="1"/>
        </w:rPr>
        <w:t>m</w:t>
      </w:r>
      <w:r w:rsidRPr="00962821">
        <w:t>e</w:t>
      </w:r>
      <w:r w:rsidRPr="00962821">
        <w:rPr>
          <w:spacing w:val="-3"/>
        </w:rPr>
        <w:t>w</w:t>
      </w:r>
      <w:r w:rsidRPr="00962821">
        <w:t>o</w:t>
      </w:r>
      <w:r w:rsidRPr="00962821">
        <w:rPr>
          <w:spacing w:val="1"/>
        </w:rPr>
        <w:t>r</w:t>
      </w:r>
      <w:r w:rsidRPr="00962821">
        <w:t>k</w:t>
      </w:r>
      <w:r w:rsidRPr="00962821">
        <w:rPr>
          <w:spacing w:val="1"/>
        </w:rPr>
        <w:t xml:space="preserve"> </w:t>
      </w:r>
      <w:r w:rsidRPr="00962821">
        <w:t>3</w:t>
      </w:r>
      <w:r w:rsidRPr="00962821">
        <w:rPr>
          <w:spacing w:val="1"/>
        </w:rPr>
        <w:t>.5 but it is not enabled by default. To enable this, open “Programs and Features”, “Turn Windows features on or off”, and activate this.</w:t>
      </w:r>
    </w:p>
    <w:p w:rsidR="009A3E20" w:rsidRPr="00962821" w:rsidRDefault="009A3E20" w:rsidP="00AE6572">
      <w:pPr>
        <w:rPr>
          <w:sz w:val="20"/>
          <w:szCs w:val="20"/>
        </w:rPr>
      </w:pPr>
      <w:r w:rsidRPr="00962821">
        <w:rPr>
          <w:spacing w:val="-1"/>
        </w:rPr>
        <w:t>Y</w:t>
      </w:r>
      <w:r w:rsidRPr="00962821">
        <w:t>ou</w:t>
      </w:r>
      <w:r w:rsidRPr="00962821">
        <w:rPr>
          <w:spacing w:val="1"/>
        </w:rPr>
        <w:t xml:space="preserve"> </w:t>
      </w:r>
      <w:r w:rsidRPr="00962821">
        <w:t>can</w:t>
      </w:r>
      <w:r w:rsidRPr="00962821">
        <w:rPr>
          <w:spacing w:val="1"/>
        </w:rPr>
        <w:t xml:space="preserve"> </w:t>
      </w:r>
      <w:r w:rsidRPr="00962821">
        <w:t>eas</w:t>
      </w:r>
      <w:r w:rsidRPr="00962821">
        <w:rPr>
          <w:spacing w:val="-1"/>
        </w:rPr>
        <w:t>il</w:t>
      </w:r>
      <w:r w:rsidRPr="00962821">
        <w:t>y</w:t>
      </w:r>
      <w:r w:rsidRPr="00962821">
        <w:rPr>
          <w:spacing w:val="-1"/>
        </w:rPr>
        <w:t xml:space="preserve"> </w:t>
      </w:r>
      <w:r w:rsidRPr="00962821">
        <w:t>de</w:t>
      </w:r>
      <w:r w:rsidRPr="00962821">
        <w:rPr>
          <w:spacing w:val="1"/>
        </w:rPr>
        <w:t>t</w:t>
      </w:r>
      <w:r w:rsidRPr="00962821">
        <w:t>e</w:t>
      </w:r>
      <w:r w:rsidRPr="00962821">
        <w:rPr>
          <w:spacing w:val="-2"/>
        </w:rPr>
        <w:t>r</w:t>
      </w:r>
      <w:r w:rsidRPr="00962821">
        <w:rPr>
          <w:spacing w:val="1"/>
        </w:rPr>
        <w:t>m</w:t>
      </w:r>
      <w:r w:rsidRPr="00962821">
        <w:rPr>
          <w:spacing w:val="-1"/>
        </w:rPr>
        <w:t>i</w:t>
      </w:r>
      <w:r w:rsidRPr="00962821">
        <w:rPr>
          <w:spacing w:val="-3"/>
        </w:rPr>
        <w:t>n</w:t>
      </w:r>
      <w:r w:rsidRPr="00962821">
        <w:t>e</w:t>
      </w:r>
      <w:r w:rsidRPr="00962821">
        <w:rPr>
          <w:spacing w:val="1"/>
        </w:rPr>
        <w:t xml:space="preserve"> </w:t>
      </w:r>
      <w:r w:rsidRPr="00962821">
        <w:rPr>
          <w:spacing w:val="-3"/>
        </w:rPr>
        <w:t>w</w:t>
      </w:r>
      <w:r w:rsidRPr="00962821">
        <w:t>h</w:t>
      </w:r>
      <w:r w:rsidRPr="00962821">
        <w:rPr>
          <w:spacing w:val="-1"/>
        </w:rPr>
        <w:t>i</w:t>
      </w:r>
      <w:r w:rsidRPr="00962821">
        <w:t>ch</w:t>
      </w:r>
      <w:r w:rsidRPr="00962821">
        <w:rPr>
          <w:spacing w:val="1"/>
        </w:rPr>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Pr="00962821">
        <w:rPr>
          <w:spacing w:val="1"/>
        </w:rPr>
        <w:t xml:space="preserve"> </w:t>
      </w:r>
      <w:r w:rsidRPr="00962821">
        <w:t>or</w:t>
      </w:r>
      <w:r w:rsidRPr="00962821">
        <w:rPr>
          <w:spacing w:val="2"/>
        </w:rPr>
        <w:t xml:space="preserve"> </w:t>
      </w:r>
      <w:r w:rsidRPr="00962821">
        <w:rPr>
          <w:spacing w:val="-2"/>
        </w:rPr>
        <w:t>v</w:t>
      </w:r>
      <w:r w:rsidRPr="00962821">
        <w:t>e</w:t>
      </w:r>
      <w:r w:rsidRPr="00962821">
        <w:rPr>
          <w:spacing w:val="1"/>
        </w:rPr>
        <w:t>r</w:t>
      </w:r>
      <w:r w:rsidRPr="00962821">
        <w:t>s</w:t>
      </w:r>
      <w:r w:rsidRPr="00962821">
        <w:rPr>
          <w:spacing w:val="-1"/>
        </w:rPr>
        <w:t>i</w:t>
      </w:r>
      <w:r w:rsidRPr="00962821">
        <w:t>ons</w:t>
      </w:r>
      <w:r w:rsidRPr="00962821">
        <w:rPr>
          <w:spacing w:val="1"/>
        </w:rPr>
        <w:t xml:space="preserve"> </w:t>
      </w:r>
      <w:r w:rsidRPr="00962821">
        <w:rPr>
          <w:spacing w:val="-3"/>
        </w:rPr>
        <w:t>o</w:t>
      </w:r>
      <w:r w:rsidRPr="00962821">
        <w:t>f</w:t>
      </w:r>
      <w:r w:rsidRPr="00962821">
        <w:rPr>
          <w:spacing w:val="3"/>
        </w:rPr>
        <w:t xml:space="preserve"> </w:t>
      </w:r>
      <w:r w:rsidRPr="00962821">
        <w:rPr>
          <w:spacing w:val="1"/>
        </w:rPr>
        <w:t>.</w:t>
      </w:r>
      <w:r w:rsidRPr="00962821">
        <w:rPr>
          <w:spacing w:val="-1"/>
        </w:rPr>
        <w:t>N</w:t>
      </w:r>
      <w:r w:rsidRPr="00962821">
        <w:rPr>
          <w:spacing w:val="-3"/>
        </w:rPr>
        <w:t>E</w:t>
      </w:r>
      <w:r w:rsidRPr="00962821">
        <w:t>T</w:t>
      </w:r>
      <w:r w:rsidRPr="00962821">
        <w:rPr>
          <w:spacing w:val="3"/>
        </w:rPr>
        <w:t xml:space="preserve"> </w:t>
      </w:r>
      <w:r w:rsidRPr="00962821">
        <w:rPr>
          <w:spacing w:val="-3"/>
        </w:rPr>
        <w:t>F</w:t>
      </w:r>
      <w:r w:rsidRPr="00962821">
        <w:rPr>
          <w:spacing w:val="1"/>
        </w:rPr>
        <w:t>r</w:t>
      </w:r>
      <w:r w:rsidRPr="00962821">
        <w:rPr>
          <w:spacing w:val="-3"/>
        </w:rPr>
        <w:t>a</w:t>
      </w:r>
      <w:r w:rsidRPr="00962821">
        <w:rPr>
          <w:spacing w:val="1"/>
        </w:rPr>
        <w:t>m</w:t>
      </w:r>
      <w:r w:rsidRPr="00962821">
        <w:t>e</w:t>
      </w:r>
      <w:r w:rsidRPr="00962821">
        <w:rPr>
          <w:spacing w:val="-3"/>
        </w:rPr>
        <w:t>w</w:t>
      </w:r>
      <w:r w:rsidRPr="00962821">
        <w:t>o</w:t>
      </w:r>
      <w:r w:rsidRPr="00962821">
        <w:rPr>
          <w:spacing w:val="1"/>
        </w:rPr>
        <w:t>r</w:t>
      </w:r>
      <w:r w:rsidRPr="00962821">
        <w:t>k</w:t>
      </w:r>
      <w:r w:rsidRPr="00962821">
        <w:rPr>
          <w:spacing w:val="1"/>
        </w:rPr>
        <w:t xml:space="preserve"> </w:t>
      </w:r>
      <w:r w:rsidRPr="00962821">
        <w:rPr>
          <w:spacing w:val="-3"/>
        </w:rPr>
        <w:t>a</w:t>
      </w:r>
      <w:r w:rsidRPr="00962821">
        <w:rPr>
          <w:spacing w:val="1"/>
        </w:rPr>
        <w:t>r</w:t>
      </w:r>
      <w:r w:rsidRPr="00962821">
        <w:t>e</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t>on</w:t>
      </w:r>
      <w:r w:rsidRPr="00962821">
        <w:rPr>
          <w:spacing w:val="-1"/>
        </w:rPr>
        <w:t xml:space="preserve"> </w:t>
      </w:r>
      <w:r w:rsidRPr="00962821">
        <w:rPr>
          <w:spacing w:val="-2"/>
        </w:rPr>
        <w:t>y</w:t>
      </w:r>
      <w:r w:rsidRPr="00962821">
        <w:t>our s</w:t>
      </w:r>
      <w:r w:rsidRPr="00962821">
        <w:rPr>
          <w:spacing w:val="-2"/>
        </w:rPr>
        <w:t>y</w:t>
      </w:r>
      <w:r w:rsidRPr="00962821">
        <w:t>s</w:t>
      </w:r>
      <w:r w:rsidRPr="00962821">
        <w:rPr>
          <w:spacing w:val="1"/>
        </w:rPr>
        <w:t>t</w:t>
      </w:r>
      <w:r w:rsidRPr="00962821">
        <w:t>e</w:t>
      </w:r>
      <w:r w:rsidRPr="00962821">
        <w:rPr>
          <w:spacing w:val="1"/>
        </w:rPr>
        <w:t>m</w:t>
      </w:r>
      <w:r w:rsidRPr="00962821">
        <w:t xml:space="preserve">. </w:t>
      </w:r>
      <w:r w:rsidRPr="00962821">
        <w:rPr>
          <w:spacing w:val="1"/>
        </w:rPr>
        <w:t>O</w:t>
      </w:r>
      <w:r w:rsidRPr="00962821">
        <w:t>pen</w:t>
      </w:r>
      <w:r w:rsidRPr="00962821">
        <w:rPr>
          <w:spacing w:val="-4"/>
        </w:rPr>
        <w:t xml:space="preserve"> </w:t>
      </w:r>
      <w:r w:rsidRPr="00962821">
        <w:rPr>
          <w:spacing w:val="1"/>
        </w:rPr>
        <w:t>t</w:t>
      </w:r>
      <w:r w:rsidRPr="00962821">
        <w:t>he</w:t>
      </w:r>
      <w:r w:rsidRPr="00962821">
        <w:rPr>
          <w:spacing w:val="-1"/>
        </w:rPr>
        <w:t xml:space="preserve"> </w:t>
      </w:r>
      <w:r w:rsidRPr="00962821">
        <w:rPr>
          <w:spacing w:val="1"/>
        </w:rPr>
        <w:t>"</w:t>
      </w:r>
      <w:r w:rsidRPr="00962821">
        <w:rPr>
          <w:spacing w:val="-1"/>
        </w:rPr>
        <w:t>A</w:t>
      </w:r>
      <w:r w:rsidRPr="00962821">
        <w:t>dd</w:t>
      </w:r>
      <w:r w:rsidRPr="00962821">
        <w:rPr>
          <w:spacing w:val="1"/>
        </w:rPr>
        <w:t xml:space="preserve"> </w:t>
      </w:r>
      <w:r w:rsidRPr="00962821">
        <w:rPr>
          <w:spacing w:val="-3"/>
        </w:rPr>
        <w:t>o</w:t>
      </w:r>
      <w:r w:rsidRPr="00962821">
        <w:t>r</w:t>
      </w:r>
      <w:r w:rsidRPr="00962821">
        <w:rPr>
          <w:spacing w:val="2"/>
        </w:rPr>
        <w:t xml:space="preserve"> </w:t>
      </w:r>
      <w:r w:rsidRPr="00962821">
        <w:rPr>
          <w:spacing w:val="-1"/>
        </w:rPr>
        <w:t>R</w:t>
      </w:r>
      <w:r w:rsidRPr="00962821">
        <w:t>e</w:t>
      </w:r>
      <w:r w:rsidRPr="00962821">
        <w:rPr>
          <w:spacing w:val="1"/>
        </w:rPr>
        <w:t>m</w:t>
      </w:r>
      <w:r w:rsidRPr="00962821">
        <w:t>o</w:t>
      </w:r>
      <w:r w:rsidRPr="00962821">
        <w:rPr>
          <w:spacing w:val="-2"/>
        </w:rPr>
        <w:t>v</w:t>
      </w:r>
      <w:r w:rsidRPr="00962821">
        <w:t>e</w:t>
      </w:r>
      <w:r w:rsidRPr="00962821">
        <w:rPr>
          <w:spacing w:val="1"/>
        </w:rPr>
        <w:t xml:space="preserve"> </w:t>
      </w:r>
      <w:r w:rsidRPr="00962821">
        <w:rPr>
          <w:spacing w:val="-1"/>
        </w:rPr>
        <w:t>P</w:t>
      </w:r>
      <w:r w:rsidRPr="00962821">
        <w:rPr>
          <w:spacing w:val="-2"/>
        </w:rPr>
        <w:t>r</w:t>
      </w:r>
      <w:r w:rsidRPr="00962821">
        <w:rPr>
          <w:spacing w:val="-3"/>
        </w:rPr>
        <w:t>o</w:t>
      </w:r>
      <w:r w:rsidRPr="00962821">
        <w:rPr>
          <w:spacing w:val="2"/>
        </w:rPr>
        <w:t>g</w:t>
      </w:r>
      <w:r w:rsidRPr="00962821">
        <w:rPr>
          <w:spacing w:val="1"/>
        </w:rPr>
        <w:t>r</w:t>
      </w:r>
      <w:r w:rsidRPr="00962821">
        <w:rPr>
          <w:spacing w:val="-3"/>
        </w:rPr>
        <w:t>a</w:t>
      </w:r>
      <w:r w:rsidRPr="00962821">
        <w:rPr>
          <w:spacing w:val="1"/>
        </w:rPr>
        <w:t>m</w:t>
      </w:r>
      <w:r w:rsidRPr="00962821">
        <w:t>s" s</w:t>
      </w:r>
      <w:r w:rsidRPr="00962821">
        <w:rPr>
          <w:spacing w:val="-2"/>
        </w:rPr>
        <w:t>y</w:t>
      </w:r>
      <w:r w:rsidRPr="00962821">
        <w:t>s</w:t>
      </w:r>
      <w:r w:rsidRPr="00962821">
        <w:rPr>
          <w:spacing w:val="1"/>
        </w:rPr>
        <w:t>t</w:t>
      </w:r>
      <w:r w:rsidRPr="00962821">
        <w:t>em app</w:t>
      </w:r>
      <w:r w:rsidRPr="00962821">
        <w:rPr>
          <w:spacing w:val="-1"/>
        </w:rPr>
        <w:t>li</w:t>
      </w:r>
      <w:r w:rsidRPr="00962821">
        <w:t>ca</w:t>
      </w:r>
      <w:r w:rsidRPr="00962821">
        <w:rPr>
          <w:spacing w:val="1"/>
        </w:rPr>
        <w:t>t</w:t>
      </w:r>
      <w:r w:rsidRPr="00962821">
        <w:rPr>
          <w:spacing w:val="-1"/>
        </w:rPr>
        <w:t>i</w:t>
      </w:r>
      <w:r w:rsidRPr="00962821">
        <w:t>on,</w:t>
      </w:r>
      <w:r w:rsidRPr="00962821">
        <w:rPr>
          <w:spacing w:val="3"/>
        </w:rPr>
        <w:t xml:space="preserve"> </w:t>
      </w:r>
      <w:r w:rsidRPr="00962821">
        <w:rPr>
          <w:spacing w:val="-3"/>
        </w:rPr>
        <w:t>w</w:t>
      </w:r>
      <w:r w:rsidRPr="00962821">
        <w:t>h</w:t>
      </w:r>
      <w:r w:rsidRPr="00962821">
        <w:rPr>
          <w:spacing w:val="-1"/>
        </w:rPr>
        <w:t>i</w:t>
      </w:r>
      <w:r w:rsidRPr="00962821">
        <w:t>ch</w:t>
      </w:r>
      <w:r w:rsidRPr="00962821">
        <w:rPr>
          <w:spacing w:val="1"/>
        </w:rPr>
        <w:t xml:space="preserve"> </w:t>
      </w:r>
      <w:r w:rsidRPr="00962821">
        <w:rPr>
          <w:spacing w:val="-1"/>
        </w:rPr>
        <w:t>i</w:t>
      </w:r>
      <w:r w:rsidRPr="00962821">
        <w:t>s</w:t>
      </w:r>
      <w:r w:rsidRPr="00962821">
        <w:rPr>
          <w:spacing w:val="-1"/>
        </w:rPr>
        <w:t xml:space="preserve"> </w:t>
      </w:r>
      <w:r w:rsidRPr="00962821">
        <w:rPr>
          <w:spacing w:val="1"/>
        </w:rPr>
        <w:t>f</w:t>
      </w:r>
      <w:r w:rsidRPr="00962821">
        <w:t>ound</w:t>
      </w:r>
      <w:r w:rsidRPr="00962821">
        <w:rPr>
          <w:spacing w:val="1"/>
        </w:rPr>
        <w:t xml:space="preserve"> </w:t>
      </w:r>
      <w:r w:rsidRPr="00962821">
        <w:t>on</w:t>
      </w:r>
      <w:r w:rsidRPr="00962821">
        <w:rPr>
          <w:spacing w:val="-1"/>
        </w:rPr>
        <w:t xml:space="preserve"> </w:t>
      </w:r>
      <w:r w:rsidRPr="00962821">
        <w:rPr>
          <w:spacing w:val="-2"/>
        </w:rPr>
        <w:t>y</w:t>
      </w:r>
      <w:r w:rsidRPr="00962821">
        <w:t xml:space="preserve">our </w:t>
      </w:r>
      <w:r w:rsidRPr="00962821">
        <w:rPr>
          <w:spacing w:val="-1"/>
        </w:rPr>
        <w:t>C</w:t>
      </w:r>
      <w:r w:rsidRPr="00962821">
        <w:t>on</w:t>
      </w:r>
      <w:r w:rsidRPr="00962821">
        <w:rPr>
          <w:spacing w:val="1"/>
        </w:rPr>
        <w:t>tr</w:t>
      </w:r>
      <w:r w:rsidRPr="00962821">
        <w:t xml:space="preserve">ol </w:t>
      </w:r>
      <w:r w:rsidRPr="00962821">
        <w:rPr>
          <w:spacing w:val="-1"/>
        </w:rPr>
        <w:t>P</w:t>
      </w:r>
      <w:r w:rsidRPr="00962821">
        <w:t>ane</w:t>
      </w:r>
      <w:r w:rsidRPr="00962821">
        <w:rPr>
          <w:spacing w:val="-1"/>
        </w:rPr>
        <w:t>l</w:t>
      </w:r>
      <w:r w:rsidRPr="00962821">
        <w:t xml:space="preserve">. </w:t>
      </w:r>
      <w:r w:rsidRPr="00962821">
        <w:rPr>
          <w:spacing w:val="-1"/>
        </w:rPr>
        <w:t>I</w:t>
      </w:r>
      <w:r w:rsidRPr="00962821">
        <w:t>f</w:t>
      </w:r>
      <w:r w:rsidRPr="00962821">
        <w:rPr>
          <w:spacing w:val="3"/>
        </w:rPr>
        <w:t xml:space="preserve"> </w:t>
      </w:r>
      <w:r w:rsidRPr="00962821">
        <w:rPr>
          <w:spacing w:val="-2"/>
        </w:rPr>
        <w:t>y</w:t>
      </w:r>
      <w:r w:rsidRPr="00962821">
        <w:t>ou</w:t>
      </w:r>
      <w:r w:rsidRPr="00962821">
        <w:rPr>
          <w:spacing w:val="1"/>
        </w:rPr>
        <w:t xml:space="preserve"> </w:t>
      </w:r>
      <w:r w:rsidRPr="00962821">
        <w:t>do</w:t>
      </w:r>
      <w:r w:rsidRPr="00962821">
        <w:rPr>
          <w:spacing w:val="-1"/>
        </w:rPr>
        <w:t xml:space="preserve"> </w:t>
      </w:r>
      <w:r w:rsidRPr="00962821">
        <w:t xml:space="preserve">not </w:t>
      </w:r>
      <w:r w:rsidRPr="00962821">
        <w:rPr>
          <w:spacing w:val="3"/>
        </w:rPr>
        <w:t>f</w:t>
      </w:r>
      <w:r w:rsidRPr="00962821">
        <w:rPr>
          <w:spacing w:val="-1"/>
        </w:rPr>
        <w:t>i</w:t>
      </w:r>
      <w:r w:rsidRPr="00962821">
        <w:t>nd</w:t>
      </w:r>
      <w:r w:rsidRPr="00962821">
        <w:rPr>
          <w:spacing w:val="-1"/>
        </w:rPr>
        <w:t xml:space="preserve"> </w:t>
      </w:r>
      <w:r w:rsidRPr="00962821">
        <w:rPr>
          <w:spacing w:val="1"/>
        </w:rPr>
        <w:t>t</w:t>
      </w:r>
      <w:r w:rsidRPr="00962821">
        <w:t>he</w:t>
      </w:r>
      <w:r w:rsidRPr="00962821">
        <w:rPr>
          <w:spacing w:val="-4"/>
        </w:rPr>
        <w:t xml:space="preserve"> </w:t>
      </w:r>
      <w:r w:rsidRPr="00962821">
        <w:rPr>
          <w:spacing w:val="3"/>
        </w:rPr>
        <w:t>f</w:t>
      </w:r>
      <w:r w:rsidRPr="00962821">
        <w:t>o</w:t>
      </w:r>
      <w:r w:rsidRPr="00962821">
        <w:rPr>
          <w:spacing w:val="-1"/>
        </w:rPr>
        <w:t>ll</w:t>
      </w:r>
      <w:r w:rsidRPr="00962821">
        <w:t>o</w:t>
      </w:r>
      <w:r w:rsidRPr="00962821">
        <w:rPr>
          <w:spacing w:val="-3"/>
        </w:rPr>
        <w:t>w</w:t>
      </w:r>
      <w:r w:rsidRPr="00962821">
        <w:rPr>
          <w:spacing w:val="-1"/>
        </w:rPr>
        <w:t>i</w:t>
      </w:r>
      <w:r w:rsidRPr="00962821">
        <w:t>ng</w:t>
      </w:r>
      <w:r w:rsidRPr="00962821">
        <w:rPr>
          <w:spacing w:val="3"/>
        </w:rPr>
        <w:t xml:space="preserve"> </w:t>
      </w:r>
      <w:r w:rsidRPr="00962821">
        <w:t>e</w:t>
      </w:r>
      <w:r w:rsidRPr="00962821">
        <w:rPr>
          <w:spacing w:val="-2"/>
        </w:rPr>
        <w:t>x</w:t>
      </w:r>
      <w:r w:rsidRPr="00962821">
        <w:t>act</w:t>
      </w:r>
      <w:r w:rsidRPr="00962821">
        <w:rPr>
          <w:spacing w:val="3"/>
        </w:rPr>
        <w:t xml:space="preserve"> </w:t>
      </w:r>
      <w:r w:rsidRPr="00962821">
        <w:t>e</w:t>
      </w:r>
      <w:r w:rsidRPr="00962821">
        <w:rPr>
          <w:spacing w:val="-3"/>
        </w:rPr>
        <w:t>n</w:t>
      </w:r>
      <w:r w:rsidRPr="00962821">
        <w:rPr>
          <w:spacing w:val="1"/>
        </w:rPr>
        <w:t>tr</w:t>
      </w:r>
      <w:r w:rsidRPr="00962821">
        <w:t>y</w:t>
      </w:r>
      <w:r w:rsidRPr="00962821">
        <w:rPr>
          <w:spacing w:val="-1"/>
        </w:rPr>
        <w:t xml:space="preserve"> i</w:t>
      </w:r>
      <w:r w:rsidRPr="00962821">
        <w:t>n</w:t>
      </w:r>
      <w:r w:rsidRPr="00962821">
        <w:rPr>
          <w:spacing w:val="-1"/>
        </w:rPr>
        <w:t xml:space="preserve"> </w:t>
      </w:r>
      <w:r w:rsidRPr="00962821">
        <w:rPr>
          <w:spacing w:val="1"/>
        </w:rPr>
        <w:t>t</w:t>
      </w:r>
      <w:r w:rsidRPr="00962821">
        <w:t>he</w:t>
      </w:r>
      <w:r w:rsidRPr="00962821">
        <w:rPr>
          <w:spacing w:val="1"/>
        </w:rPr>
        <w:t xml:space="preserve"> </w:t>
      </w:r>
      <w:r w:rsidRPr="00962821">
        <w:rPr>
          <w:spacing w:val="-1"/>
        </w:rPr>
        <w:t>li</w:t>
      </w:r>
      <w:r w:rsidRPr="00962821">
        <w:t xml:space="preserve">st </w:t>
      </w:r>
      <w:r w:rsidRPr="00962821">
        <w:rPr>
          <w:spacing w:val="-3"/>
        </w:rPr>
        <w:t>o</w:t>
      </w:r>
      <w:r w:rsidRPr="00962821">
        <w:t>f</w:t>
      </w:r>
      <w:r w:rsidRPr="00962821">
        <w:rPr>
          <w:spacing w:val="3"/>
        </w:rPr>
        <w:t xml:space="preserve"> </w:t>
      </w:r>
      <w:r w:rsidRPr="00962821">
        <w:rPr>
          <w:spacing w:val="-1"/>
        </w:rPr>
        <w:t>i</w:t>
      </w:r>
      <w:r w:rsidRPr="00962821">
        <w:t>ns</w:t>
      </w:r>
      <w:r w:rsidRPr="00962821">
        <w:rPr>
          <w:spacing w:val="1"/>
        </w:rPr>
        <w:t>t</w:t>
      </w:r>
      <w:r w:rsidRPr="00962821">
        <w:rPr>
          <w:spacing w:val="-3"/>
        </w:rPr>
        <w:t>a</w:t>
      </w:r>
      <w:r w:rsidRPr="00962821">
        <w:rPr>
          <w:spacing w:val="-1"/>
        </w:rPr>
        <w:t>ll</w:t>
      </w:r>
      <w:r w:rsidRPr="00962821">
        <w:t>ed</w:t>
      </w:r>
      <w:r w:rsidRPr="00962821">
        <w:rPr>
          <w:spacing w:val="1"/>
        </w:rPr>
        <w:t xml:space="preserve"> </w:t>
      </w:r>
      <w:r w:rsidRPr="00962821">
        <w:t>p</w:t>
      </w:r>
      <w:r w:rsidRPr="00962821">
        <w:rPr>
          <w:spacing w:val="1"/>
        </w:rPr>
        <w:t>r</w:t>
      </w:r>
      <w:r w:rsidRPr="00962821">
        <w:t>og</w:t>
      </w:r>
      <w:r w:rsidRPr="00962821">
        <w:rPr>
          <w:spacing w:val="1"/>
        </w:rPr>
        <w:t>r</w:t>
      </w:r>
      <w:r w:rsidRPr="00962821">
        <w:t>a</w:t>
      </w:r>
      <w:r w:rsidRPr="00962821">
        <w:rPr>
          <w:spacing w:val="-2"/>
        </w:rPr>
        <w:t>m</w:t>
      </w:r>
      <w:r w:rsidRPr="00962821">
        <w:t xml:space="preserve">s, </w:t>
      </w:r>
      <w:r w:rsidRPr="00962821">
        <w:rPr>
          <w:spacing w:val="1"/>
        </w:rPr>
        <w:t>"</w:t>
      </w:r>
      <w:r w:rsidRPr="00962821">
        <w:rPr>
          <w:i/>
          <w:iCs/>
          <w:spacing w:val="-2"/>
        </w:rPr>
        <w:t>M</w:t>
      </w:r>
      <w:r w:rsidRPr="00962821">
        <w:rPr>
          <w:i/>
          <w:iCs/>
          <w:spacing w:val="-1"/>
        </w:rPr>
        <w:t>i</w:t>
      </w:r>
      <w:r w:rsidRPr="00962821">
        <w:rPr>
          <w:i/>
          <w:iCs/>
        </w:rPr>
        <w:t>c</w:t>
      </w:r>
      <w:r w:rsidRPr="00962821">
        <w:rPr>
          <w:i/>
          <w:iCs/>
          <w:spacing w:val="1"/>
        </w:rPr>
        <w:t>r</w:t>
      </w:r>
      <w:r w:rsidRPr="00962821">
        <w:rPr>
          <w:i/>
          <w:iCs/>
        </w:rPr>
        <w:t>oso</w:t>
      </w:r>
      <w:r w:rsidRPr="00962821">
        <w:rPr>
          <w:i/>
          <w:iCs/>
          <w:spacing w:val="-1"/>
        </w:rPr>
        <w:t>f</w:t>
      </w:r>
      <w:r w:rsidRPr="00962821">
        <w:rPr>
          <w:i/>
          <w:iCs/>
        </w:rPr>
        <w:t xml:space="preserve">t </w:t>
      </w:r>
      <w:r w:rsidRPr="00962821">
        <w:rPr>
          <w:i/>
          <w:iCs/>
          <w:spacing w:val="1"/>
        </w:rPr>
        <w:t>.</w:t>
      </w:r>
      <w:r w:rsidRPr="00962821">
        <w:rPr>
          <w:i/>
          <w:iCs/>
          <w:spacing w:val="-1"/>
        </w:rPr>
        <w:t>NE</w:t>
      </w:r>
      <w:r w:rsidRPr="00962821">
        <w:rPr>
          <w:i/>
          <w:iCs/>
        </w:rPr>
        <w:t>T</w:t>
      </w:r>
      <w:r w:rsidRPr="00962821">
        <w:rPr>
          <w:i/>
          <w:iCs/>
          <w:spacing w:val="1"/>
        </w:rPr>
        <w:t xml:space="preserve"> </w:t>
      </w:r>
      <w:r w:rsidRPr="00962821">
        <w:rPr>
          <w:i/>
          <w:iCs/>
        </w:rPr>
        <w:t>F</w:t>
      </w:r>
      <w:r w:rsidRPr="00962821">
        <w:rPr>
          <w:i/>
          <w:iCs/>
          <w:spacing w:val="1"/>
        </w:rPr>
        <w:t>r</w:t>
      </w:r>
      <w:r w:rsidRPr="00962821">
        <w:rPr>
          <w:i/>
          <w:iCs/>
          <w:spacing w:val="-3"/>
        </w:rPr>
        <w:t>a</w:t>
      </w:r>
      <w:r w:rsidRPr="00962821">
        <w:rPr>
          <w:i/>
          <w:iCs/>
          <w:spacing w:val="1"/>
        </w:rPr>
        <w:t>m</w:t>
      </w:r>
      <w:r w:rsidRPr="00962821">
        <w:rPr>
          <w:i/>
          <w:iCs/>
          <w:spacing w:val="-3"/>
        </w:rPr>
        <w:t>e</w:t>
      </w:r>
      <w:r w:rsidRPr="00962821">
        <w:rPr>
          <w:i/>
          <w:iCs/>
          <w:spacing w:val="-1"/>
        </w:rPr>
        <w:t>w</w:t>
      </w:r>
      <w:r w:rsidRPr="00962821">
        <w:rPr>
          <w:i/>
          <w:iCs/>
        </w:rPr>
        <w:t>o</w:t>
      </w:r>
      <w:r w:rsidRPr="00962821">
        <w:rPr>
          <w:i/>
          <w:iCs/>
          <w:spacing w:val="1"/>
        </w:rPr>
        <w:t>r</w:t>
      </w:r>
      <w:r w:rsidRPr="00962821">
        <w:rPr>
          <w:i/>
          <w:iCs/>
        </w:rPr>
        <w:t>k</w:t>
      </w:r>
      <w:r w:rsidRPr="00962821">
        <w:rPr>
          <w:i/>
          <w:iCs/>
          <w:spacing w:val="1"/>
        </w:rPr>
        <w:t xml:space="preserve"> </w:t>
      </w:r>
      <w:r w:rsidRPr="00962821">
        <w:rPr>
          <w:i/>
          <w:iCs/>
          <w:spacing w:val="-3"/>
        </w:rPr>
        <w:t>3</w:t>
      </w:r>
      <w:r w:rsidRPr="00962821">
        <w:rPr>
          <w:i/>
          <w:iCs/>
          <w:spacing w:val="1"/>
        </w:rPr>
        <w:t>.</w:t>
      </w:r>
      <w:r w:rsidRPr="00962821">
        <w:rPr>
          <w:i/>
          <w:iCs/>
        </w:rPr>
        <w:t>5</w:t>
      </w:r>
      <w:r w:rsidRPr="00962821">
        <w:rPr>
          <w:i/>
          <w:iCs/>
          <w:spacing w:val="1"/>
        </w:rPr>
        <w:t xml:space="preserve"> </w:t>
      </w:r>
      <w:r w:rsidRPr="00962821">
        <w:rPr>
          <w:i/>
          <w:iCs/>
          <w:spacing w:val="-1"/>
        </w:rPr>
        <w:t>SP</w:t>
      </w:r>
      <w:r w:rsidRPr="00962821">
        <w:rPr>
          <w:i/>
          <w:iCs/>
        </w:rPr>
        <w:t>1</w:t>
      </w:r>
      <w:r w:rsidRPr="00962821">
        <w:rPr>
          <w:spacing w:val="-2"/>
        </w:rPr>
        <w:t>"</w:t>
      </w:r>
      <w:r w:rsidRPr="00962821">
        <w:t xml:space="preserve">, </w:t>
      </w:r>
      <w:r w:rsidRPr="00962821">
        <w:rPr>
          <w:spacing w:val="1"/>
        </w:rPr>
        <w:t>t</w:t>
      </w:r>
      <w:r w:rsidRPr="00962821">
        <w:t>hen</w:t>
      </w:r>
      <w:r w:rsidRPr="00962821">
        <w:rPr>
          <w:spacing w:val="-1"/>
        </w:rPr>
        <w:t xml:space="preserve"> </w:t>
      </w:r>
      <w:r w:rsidRPr="00962821">
        <w:rPr>
          <w:spacing w:val="-2"/>
        </w:rPr>
        <w:t>y</w:t>
      </w:r>
      <w:r w:rsidRPr="00962821">
        <w:t>ou</w:t>
      </w:r>
      <w:r w:rsidRPr="00962821">
        <w:rPr>
          <w:spacing w:val="1"/>
        </w:rPr>
        <w:t>'</w:t>
      </w:r>
      <w:r w:rsidRPr="00962821">
        <w:rPr>
          <w:spacing w:val="-1"/>
        </w:rPr>
        <w:t>l</w:t>
      </w:r>
      <w:r w:rsidRPr="00962821">
        <w:t>l need</w:t>
      </w:r>
      <w:r w:rsidRPr="00962821">
        <w:rPr>
          <w:spacing w:val="1"/>
        </w:rPr>
        <w:t xml:space="preserve"> t</w:t>
      </w:r>
      <w:r w:rsidRPr="00962821">
        <w:t>o</w:t>
      </w:r>
      <w:r w:rsidRPr="00962821">
        <w:rPr>
          <w:spacing w:val="-1"/>
        </w:rPr>
        <w:t xml:space="preserve"> i</w:t>
      </w:r>
      <w:r w:rsidRPr="00962821">
        <w:t>ns</w:t>
      </w:r>
      <w:r w:rsidRPr="00962821">
        <w:rPr>
          <w:spacing w:val="1"/>
        </w:rPr>
        <w:t>t</w:t>
      </w:r>
      <w:r w:rsidRPr="00962821">
        <w:t>a</w:t>
      </w:r>
      <w:r w:rsidRPr="00962821">
        <w:rPr>
          <w:spacing w:val="-1"/>
        </w:rPr>
        <w:t>l</w:t>
      </w:r>
      <w:r w:rsidRPr="00962821">
        <w:t xml:space="preserve">l </w:t>
      </w:r>
      <w:r w:rsidRPr="00962821">
        <w:rPr>
          <w:spacing w:val="-1"/>
        </w:rPr>
        <w:t>it</w:t>
      </w:r>
      <w:r w:rsidRPr="00962821">
        <w:t>.</w:t>
      </w:r>
      <w:r w:rsidRPr="00962821">
        <w:rPr>
          <w:spacing w:val="3"/>
        </w:rPr>
        <w:t xml:space="preserve"> </w:t>
      </w:r>
      <w:r w:rsidRPr="00962821">
        <w:rPr>
          <w:spacing w:val="-1"/>
        </w:rPr>
        <w:t>Pl</w:t>
      </w:r>
      <w:r w:rsidRPr="00962821">
        <w:t>ease</w:t>
      </w:r>
      <w:r w:rsidRPr="00962821">
        <w:rPr>
          <w:spacing w:val="-1"/>
        </w:rPr>
        <w:t xml:space="preserve"> </w:t>
      </w:r>
      <w:r w:rsidRPr="00962821">
        <w:t>do</w:t>
      </w:r>
      <w:r w:rsidRPr="00962821">
        <w:rPr>
          <w:spacing w:val="-3"/>
        </w:rPr>
        <w:t>w</w:t>
      </w:r>
      <w:r w:rsidRPr="00962821">
        <w:rPr>
          <w:spacing w:val="2"/>
        </w:rPr>
        <w:t>n</w:t>
      </w:r>
      <w:r w:rsidRPr="00962821">
        <w:rPr>
          <w:spacing w:val="-1"/>
        </w:rPr>
        <w:t>l</w:t>
      </w:r>
      <w:r w:rsidRPr="00962821">
        <w:t>oad</w:t>
      </w:r>
      <w:r w:rsidRPr="00962821">
        <w:rPr>
          <w:spacing w:val="1"/>
        </w:rPr>
        <w:t xml:space="preserve"> </w:t>
      </w:r>
      <w:r w:rsidRPr="00962821">
        <w:t>and</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w:t>
      </w:r>
      <w:r w:rsidRPr="00962821">
        <w:t xml:space="preserve">l </w:t>
      </w:r>
      <w:r w:rsidRPr="00962821">
        <w:rPr>
          <w:spacing w:val="1"/>
        </w:rPr>
        <w:t>t</w:t>
      </w:r>
      <w:r w:rsidRPr="00962821">
        <w:t>h</w:t>
      </w:r>
      <w:r w:rsidRPr="00962821">
        <w:rPr>
          <w:spacing w:val="-1"/>
        </w:rPr>
        <w:t>i</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fr</w:t>
      </w:r>
      <w:r w:rsidRPr="00962821">
        <w:rPr>
          <w:spacing w:val="-3"/>
        </w:rPr>
        <w:t>o</w:t>
      </w:r>
      <w:r w:rsidRPr="00962821">
        <w:t xml:space="preserve">m </w:t>
      </w:r>
      <w:r w:rsidRPr="00962821">
        <w:rPr>
          <w:spacing w:val="1"/>
        </w:rPr>
        <w:t>t</w:t>
      </w:r>
      <w:r w:rsidRPr="00962821">
        <w:t>he</w:t>
      </w:r>
      <w:r w:rsidRPr="00962821">
        <w:rPr>
          <w:spacing w:val="1"/>
        </w:rPr>
        <w:t xml:space="preserve"> </w:t>
      </w:r>
      <w:r w:rsidRPr="00962821">
        <w:rPr>
          <w:spacing w:val="-4"/>
        </w:rPr>
        <w:lastRenderedPageBreak/>
        <w:t>M</w:t>
      </w:r>
      <w:r w:rsidRPr="00962821">
        <w:rPr>
          <w:spacing w:val="1"/>
        </w:rPr>
        <w:t>i</w:t>
      </w:r>
      <w:r w:rsidRPr="00962821">
        <w:t>c</w:t>
      </w:r>
      <w:r w:rsidRPr="00962821">
        <w:rPr>
          <w:spacing w:val="1"/>
        </w:rPr>
        <w:t>r</w:t>
      </w:r>
      <w:r w:rsidRPr="00962821">
        <w:t>os</w:t>
      </w:r>
      <w:r w:rsidRPr="00962821">
        <w:rPr>
          <w:spacing w:val="-3"/>
        </w:rPr>
        <w:t>o</w:t>
      </w:r>
      <w:r w:rsidRPr="00962821">
        <w:rPr>
          <w:spacing w:val="1"/>
        </w:rPr>
        <w:t>f</w:t>
      </w:r>
      <w:r w:rsidRPr="00962821">
        <w:t>t</w:t>
      </w:r>
      <w:r w:rsidRPr="00962821">
        <w:rPr>
          <w:spacing w:val="3"/>
        </w:rPr>
        <w:t xml:space="preserve"> </w:t>
      </w:r>
      <w:r w:rsidRPr="00962821">
        <w:rPr>
          <w:spacing w:val="-3"/>
        </w:rPr>
        <w:t>w</w:t>
      </w:r>
      <w:r w:rsidRPr="00962821">
        <w:t>ebs</w:t>
      </w:r>
      <w:r w:rsidRPr="00962821">
        <w:rPr>
          <w:spacing w:val="-1"/>
        </w:rPr>
        <w:t>i</w:t>
      </w:r>
      <w:r w:rsidRPr="00962821">
        <w:rPr>
          <w:spacing w:val="1"/>
        </w:rPr>
        <w:t>t</w:t>
      </w:r>
      <w:r w:rsidRPr="00962821">
        <w:t xml:space="preserve">e </w:t>
      </w:r>
      <w:hyperlink r:id="rId22" w:history="1">
        <w:r w:rsidRPr="00962821">
          <w:rPr>
            <w:rStyle w:val="Hyperlink"/>
            <w:rFonts w:cs="Calibri"/>
            <w:color w:val="000000"/>
            <w:sz w:val="22"/>
            <w:szCs w:val="22"/>
          </w:rPr>
          <w:t>http://www.microsoft.com/downloads/en/details.aspx?FamilyID=AB99342F-5D1A-413D-8319-81DA479AB0D7</w:t>
        </w:r>
      </w:hyperlink>
    </w:p>
    <w:p w:rsidR="009A3E20" w:rsidRPr="00962821" w:rsidRDefault="009A3E20" w:rsidP="00E52DEE">
      <w:pPr>
        <w:pStyle w:val="Heading3"/>
        <w:rPr>
          <w:rFonts w:cs="Calibri"/>
        </w:rPr>
      </w:pPr>
      <w:bookmarkStart w:id="13" w:name="_Toc366865829"/>
      <w:r w:rsidRPr="00962821">
        <w:rPr>
          <w:rFonts w:cs="Calibri"/>
          <w:spacing w:val="1"/>
        </w:rPr>
        <w:t>I</w:t>
      </w:r>
      <w:r w:rsidRPr="00962821">
        <w:rPr>
          <w:rFonts w:cs="Calibri"/>
        </w:rPr>
        <w:t>ns</w:t>
      </w:r>
      <w:r w:rsidRPr="00962821">
        <w:rPr>
          <w:rFonts w:cs="Calibri"/>
          <w:spacing w:val="1"/>
        </w:rPr>
        <w:t>t</w:t>
      </w:r>
      <w:r w:rsidRPr="00962821">
        <w:rPr>
          <w:rFonts w:cs="Calibri"/>
          <w:spacing w:val="-3"/>
        </w:rPr>
        <w:t>a</w:t>
      </w:r>
      <w:r w:rsidRPr="00962821">
        <w:rPr>
          <w:rFonts w:cs="Calibri"/>
          <w:spacing w:val="1"/>
        </w:rPr>
        <w:t>l</w:t>
      </w:r>
      <w:r w:rsidRPr="00962821">
        <w:rPr>
          <w:rFonts w:cs="Calibri"/>
          <w:spacing w:val="-1"/>
        </w:rPr>
        <w:t>l</w:t>
      </w:r>
      <w:r w:rsidRPr="00962821">
        <w:rPr>
          <w:rFonts w:cs="Calibri"/>
          <w:spacing w:val="1"/>
        </w:rPr>
        <w:t>i</w:t>
      </w:r>
      <w:r w:rsidRPr="00962821">
        <w:rPr>
          <w:rFonts w:cs="Calibri"/>
        </w:rPr>
        <w:t>ng</w:t>
      </w:r>
      <w:r w:rsidRPr="00962821">
        <w:rPr>
          <w:rFonts w:cs="Calibri"/>
          <w:spacing w:val="-1"/>
        </w:rPr>
        <w:t xml:space="preserve"> </w:t>
      </w:r>
      <w:r w:rsidRPr="00962821">
        <w:rPr>
          <w:rFonts w:cs="Calibri"/>
          <w:spacing w:val="1"/>
        </w:rPr>
        <w:t>Mi</w:t>
      </w:r>
      <w:r w:rsidRPr="00962821">
        <w:rPr>
          <w:rFonts w:cs="Calibri"/>
          <w:spacing w:val="-3"/>
        </w:rPr>
        <w:t>c</w:t>
      </w:r>
      <w:r w:rsidRPr="00962821">
        <w:rPr>
          <w:rFonts w:cs="Calibri"/>
        </w:rPr>
        <w:t>roso</w:t>
      </w:r>
      <w:r w:rsidRPr="00962821">
        <w:rPr>
          <w:rFonts w:cs="Calibri"/>
          <w:spacing w:val="-2"/>
        </w:rPr>
        <w:t>f</w:t>
      </w:r>
      <w:r w:rsidRPr="00962821">
        <w:rPr>
          <w:rFonts w:cs="Calibri"/>
        </w:rPr>
        <w:t xml:space="preserve">t </w:t>
      </w:r>
      <w:r w:rsidRPr="00962821">
        <w:rPr>
          <w:rFonts w:cs="Calibri"/>
          <w:spacing w:val="1"/>
        </w:rPr>
        <w:t>.</w:t>
      </w:r>
      <w:r w:rsidRPr="00962821">
        <w:rPr>
          <w:rFonts w:cs="Calibri"/>
          <w:spacing w:val="-1"/>
        </w:rPr>
        <w:t>NE</w:t>
      </w:r>
      <w:r w:rsidRPr="00962821">
        <w:rPr>
          <w:rFonts w:cs="Calibri"/>
        </w:rPr>
        <w:t>T</w:t>
      </w:r>
      <w:r w:rsidRPr="00962821">
        <w:rPr>
          <w:rFonts w:cs="Calibri"/>
          <w:spacing w:val="-1"/>
        </w:rPr>
        <w:t xml:space="preserve"> </w:t>
      </w:r>
      <w:r w:rsidRPr="00962821">
        <w:rPr>
          <w:rFonts w:cs="Calibri"/>
        </w:rPr>
        <w:t>Fram</w:t>
      </w:r>
      <w:r w:rsidRPr="00962821">
        <w:rPr>
          <w:rFonts w:cs="Calibri"/>
          <w:spacing w:val="-3"/>
        </w:rPr>
        <w:t>e</w:t>
      </w:r>
      <w:r w:rsidRPr="00962821">
        <w:rPr>
          <w:rFonts w:cs="Calibri"/>
          <w:spacing w:val="3"/>
        </w:rPr>
        <w:t>w</w:t>
      </w:r>
      <w:r w:rsidRPr="00962821">
        <w:rPr>
          <w:rFonts w:cs="Calibri"/>
        </w:rPr>
        <w:t>ork</w:t>
      </w:r>
      <w:r w:rsidRPr="00962821">
        <w:rPr>
          <w:rFonts w:cs="Calibri"/>
          <w:spacing w:val="-1"/>
        </w:rPr>
        <w:t xml:space="preserve"> </w:t>
      </w:r>
      <w:r w:rsidRPr="00962821">
        <w:rPr>
          <w:rFonts w:cs="Calibri"/>
        </w:rPr>
        <w:t>3</w:t>
      </w:r>
      <w:r w:rsidRPr="00962821">
        <w:rPr>
          <w:rFonts w:cs="Calibri"/>
          <w:spacing w:val="-1"/>
        </w:rPr>
        <w:t>.</w:t>
      </w:r>
      <w:r w:rsidRPr="00962821">
        <w:rPr>
          <w:rFonts w:cs="Calibri"/>
        </w:rPr>
        <w:t>5</w:t>
      </w:r>
      <w:r w:rsidRPr="00962821">
        <w:rPr>
          <w:rFonts w:cs="Calibri"/>
          <w:spacing w:val="1"/>
        </w:rPr>
        <w:t xml:space="preserve"> </w:t>
      </w:r>
      <w:r w:rsidRPr="00962821">
        <w:rPr>
          <w:rFonts w:cs="Calibri"/>
          <w:spacing w:val="-1"/>
        </w:rPr>
        <w:t>S</w:t>
      </w:r>
      <w:r w:rsidRPr="00962821">
        <w:rPr>
          <w:rFonts w:cs="Calibri"/>
        </w:rPr>
        <w:t>er</w:t>
      </w:r>
      <w:r w:rsidRPr="00962821">
        <w:rPr>
          <w:rFonts w:cs="Calibri"/>
          <w:spacing w:val="-3"/>
        </w:rPr>
        <w:t>v</w:t>
      </w:r>
      <w:r w:rsidRPr="00962821">
        <w:rPr>
          <w:rFonts w:cs="Calibri"/>
          <w:spacing w:val="-1"/>
        </w:rPr>
        <w:t>i</w:t>
      </w:r>
      <w:r w:rsidRPr="00962821">
        <w:rPr>
          <w:rFonts w:cs="Calibri"/>
        </w:rPr>
        <w:t>ce</w:t>
      </w:r>
      <w:r w:rsidRPr="00962821">
        <w:rPr>
          <w:rFonts w:cs="Calibri"/>
          <w:spacing w:val="1"/>
        </w:rPr>
        <w:t xml:space="preserve"> </w:t>
      </w:r>
      <w:r w:rsidRPr="00962821">
        <w:rPr>
          <w:rFonts w:cs="Calibri"/>
          <w:spacing w:val="-1"/>
        </w:rPr>
        <w:t>P</w:t>
      </w:r>
      <w:r w:rsidRPr="00962821">
        <w:rPr>
          <w:rFonts w:cs="Calibri"/>
        </w:rPr>
        <w:t>a</w:t>
      </w:r>
      <w:r w:rsidRPr="00962821">
        <w:rPr>
          <w:rFonts w:cs="Calibri"/>
          <w:spacing w:val="-1"/>
        </w:rPr>
        <w:t>c</w:t>
      </w:r>
      <w:r w:rsidRPr="00962821">
        <w:rPr>
          <w:rFonts w:cs="Calibri"/>
        </w:rPr>
        <w:t>k</w:t>
      </w:r>
      <w:r w:rsidRPr="00962821">
        <w:rPr>
          <w:rFonts w:cs="Calibri"/>
          <w:spacing w:val="1"/>
        </w:rPr>
        <w:t xml:space="preserve"> </w:t>
      </w:r>
      <w:r w:rsidRPr="00962821">
        <w:rPr>
          <w:rFonts w:cs="Calibri"/>
        </w:rPr>
        <w:t>1</w:t>
      </w:r>
      <w:r w:rsidRPr="00962821">
        <w:rPr>
          <w:rFonts w:cs="Calibri"/>
          <w:spacing w:val="-1"/>
        </w:rPr>
        <w:t xml:space="preserve"> </w:t>
      </w:r>
      <w:r w:rsidRPr="00962821">
        <w:rPr>
          <w:rFonts w:cs="Calibri"/>
          <w:spacing w:val="1"/>
        </w:rPr>
        <w:t>(</w:t>
      </w:r>
      <w:r w:rsidRPr="00962821">
        <w:rPr>
          <w:rFonts w:cs="Calibri"/>
          <w:spacing w:val="-1"/>
        </w:rPr>
        <w:t>SP</w:t>
      </w:r>
      <w:r w:rsidRPr="00962821">
        <w:rPr>
          <w:rFonts w:cs="Calibri"/>
        </w:rPr>
        <w:t xml:space="preserve">1) </w:t>
      </w:r>
      <w:r w:rsidRPr="00962821">
        <w:rPr>
          <w:rFonts w:cs="Calibri"/>
          <w:spacing w:val="-1"/>
        </w:rPr>
        <w:t>R</w:t>
      </w:r>
      <w:r w:rsidRPr="00962821">
        <w:rPr>
          <w:rFonts w:cs="Calibri"/>
        </w:rPr>
        <w:t>ed</w:t>
      </w:r>
      <w:r w:rsidRPr="00962821">
        <w:rPr>
          <w:rFonts w:cs="Calibri"/>
          <w:spacing w:val="1"/>
        </w:rPr>
        <w:t>i</w:t>
      </w:r>
      <w:r w:rsidRPr="00962821">
        <w:rPr>
          <w:rFonts w:cs="Calibri"/>
          <w:spacing w:val="-3"/>
        </w:rPr>
        <w:t>s</w:t>
      </w:r>
      <w:r w:rsidRPr="00962821">
        <w:rPr>
          <w:rFonts w:cs="Calibri"/>
          <w:spacing w:val="1"/>
        </w:rPr>
        <w:t>t</w:t>
      </w:r>
      <w:r w:rsidRPr="00962821">
        <w:rPr>
          <w:rFonts w:cs="Calibri"/>
          <w:spacing w:val="-2"/>
        </w:rPr>
        <w:t>r</w:t>
      </w:r>
      <w:r w:rsidRPr="00962821">
        <w:rPr>
          <w:rFonts w:cs="Calibri"/>
          <w:spacing w:val="1"/>
        </w:rPr>
        <w:t>i</w:t>
      </w:r>
      <w:r w:rsidRPr="00962821">
        <w:rPr>
          <w:rFonts w:cs="Calibri"/>
        </w:rPr>
        <w:t>bu</w:t>
      </w:r>
      <w:r w:rsidRPr="00962821">
        <w:rPr>
          <w:rFonts w:cs="Calibri"/>
          <w:spacing w:val="1"/>
        </w:rPr>
        <w:t>t</w:t>
      </w:r>
      <w:r w:rsidRPr="00962821">
        <w:rPr>
          <w:rFonts w:cs="Calibri"/>
        </w:rPr>
        <w:t>a</w:t>
      </w:r>
      <w:r w:rsidRPr="00962821">
        <w:rPr>
          <w:rFonts w:cs="Calibri"/>
          <w:spacing w:val="-3"/>
        </w:rPr>
        <w:t>b</w:t>
      </w:r>
      <w:r w:rsidRPr="00962821">
        <w:rPr>
          <w:rFonts w:cs="Calibri"/>
          <w:spacing w:val="1"/>
        </w:rPr>
        <w:t>l</w:t>
      </w:r>
      <w:r w:rsidRPr="00962821">
        <w:rPr>
          <w:rFonts w:cs="Calibri"/>
        </w:rPr>
        <w:t>e</w:t>
      </w:r>
      <w:bookmarkEnd w:id="13"/>
    </w:p>
    <w:p w:rsidR="009A3E20" w:rsidRPr="00962821" w:rsidRDefault="00C703EC">
      <w:pPr>
        <w:widowControl w:val="0"/>
        <w:autoSpaceDE w:val="0"/>
        <w:spacing w:before="39"/>
        <w:ind w:left="221"/>
        <w:rPr>
          <w:rFonts w:cs="Calibri"/>
          <w:color w:val="000000"/>
          <w:sz w:val="22"/>
          <w:szCs w:val="22"/>
        </w:rPr>
      </w:pPr>
      <w:r w:rsidRPr="00962821">
        <w:rPr>
          <w:rFonts w:cs="Calibri"/>
          <w:noProof/>
          <w:lang w:val="en-GB" w:eastAsia="en-GB"/>
        </w:rPr>
        <mc:AlternateContent>
          <mc:Choice Requires="wps">
            <w:drawing>
              <wp:anchor distT="0" distB="0" distL="114935" distR="114935" simplePos="0" relativeHeight="251656704" behindDoc="1" locked="0" layoutInCell="1" allowOverlap="1">
                <wp:simplePos x="0" y="0"/>
                <wp:positionH relativeFrom="page">
                  <wp:posOffset>1594485</wp:posOffset>
                </wp:positionH>
                <wp:positionV relativeFrom="paragraph">
                  <wp:posOffset>139065</wp:posOffset>
                </wp:positionV>
                <wp:extent cx="13970" cy="139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3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6C1C" w:rsidRDefault="00C703EC">
                            <w:pPr>
                              <w:spacing w:line="40" w:lineRule="atLeast"/>
                            </w:pPr>
                            <w:r>
                              <w:rPr>
                                <w:noProof/>
                                <w:lang w:val="en-GB" w:eastAsia="en-GB"/>
                              </w:rPr>
                              <w:drawing>
                                <wp:inline distT="0" distB="0" distL="0" distR="0">
                                  <wp:extent cx="19050" cy="1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solidFill>
                                            <a:srgbClr val="FFFFFF">
                                              <a:alpha val="0"/>
                                            </a:srgbClr>
                                          </a:solidFill>
                                          <a:ln>
                                            <a:noFill/>
                                          </a:ln>
                                        </pic:spPr>
                                      </pic:pic>
                                    </a:graphicData>
                                  </a:graphic>
                                </wp:inline>
                              </w:drawing>
                            </w:r>
                          </w:p>
                          <w:p w:rsidR="002B6C1C" w:rsidRDefault="002B6C1C">
                            <w:pPr>
                              <w:widowControl w:val="0"/>
                              <w:autoSpaceDE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5.55pt;margin-top:10.95pt;width:1.1pt;height:1.1pt;z-index:-251659776;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" stroked="f">
                <v:fill opacity="0"/>
                <v:textbox inset="0,0,0,0">
                  <w:txbxContent>
                    <w:p w:rsidR="002B6C1C" w:rsidRDefault="00C703EC">
                      <w:pPr>
                        <w:spacing w:line="40" w:lineRule="atLeast"/>
                      </w:pPr>
                      <w:r>
                        <w:rPr>
                          <w:noProof/>
                          <w:lang w:val="en-GB" w:eastAsia="en-GB"/>
                        </w:rPr>
                        <w:drawing>
                          <wp:inline distT="0" distB="0" distL="0" distR="0">
                            <wp:extent cx="19050" cy="1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solidFill>
                                      <a:srgbClr val="FFFFFF">
                                        <a:alpha val="0"/>
                                      </a:srgbClr>
                                    </a:solidFill>
                                    <a:ln>
                                      <a:noFill/>
                                    </a:ln>
                                  </pic:spPr>
                                </pic:pic>
                              </a:graphicData>
                            </a:graphic>
                          </wp:inline>
                        </w:drawing>
                      </w:r>
                    </w:p>
                    <w:p w:rsidR="002B6C1C" w:rsidRDefault="002B6C1C">
                      <w:pPr>
                        <w:widowControl w:val="0"/>
                        <w:autoSpaceDE w:val="0"/>
                      </w:pPr>
                    </w:p>
                  </w:txbxContent>
                </v:textbox>
                <w10:wrap anchorx="page"/>
              </v:shape>
            </w:pict>
          </mc:Fallback>
        </mc:AlternateContent>
      </w:r>
      <w:r w:rsidR="009A3E20" w:rsidRPr="00962821">
        <w:rPr>
          <w:rFonts w:cs="Calibri"/>
          <w:color w:val="000000"/>
          <w:spacing w:val="-1"/>
          <w:sz w:val="22"/>
          <w:szCs w:val="22"/>
        </w:rPr>
        <w:t>S</w:t>
      </w:r>
      <w:r w:rsidR="009A3E20" w:rsidRPr="00962821">
        <w:rPr>
          <w:rFonts w:cs="Calibri"/>
          <w:color w:val="000000"/>
          <w:sz w:val="22"/>
          <w:szCs w:val="22"/>
        </w:rPr>
        <w:t>e</w:t>
      </w:r>
      <w:r w:rsidR="009A3E20" w:rsidRPr="00962821">
        <w:rPr>
          <w:rFonts w:cs="Calibri"/>
          <w:color w:val="000000"/>
          <w:spacing w:val="-1"/>
          <w:sz w:val="22"/>
          <w:szCs w:val="22"/>
        </w:rPr>
        <w:t>l</w:t>
      </w:r>
      <w:r w:rsidR="009A3E20" w:rsidRPr="00962821">
        <w:rPr>
          <w:rFonts w:cs="Calibri"/>
          <w:color w:val="000000"/>
          <w:sz w:val="22"/>
          <w:szCs w:val="22"/>
        </w:rPr>
        <w:t>ect</w:t>
      </w:r>
      <w:r w:rsidR="009A3E20" w:rsidRPr="00962821">
        <w:rPr>
          <w:rFonts w:cs="Calibri"/>
          <w:color w:val="000000"/>
          <w:spacing w:val="3"/>
          <w:sz w:val="22"/>
          <w:szCs w:val="22"/>
        </w:rPr>
        <w:t xml:space="preserve"> </w:t>
      </w:r>
      <w:r w:rsidR="009A3E20" w:rsidRPr="00962821">
        <w:rPr>
          <w:rFonts w:cs="Calibri"/>
          <w:color w:val="000000"/>
          <w:spacing w:val="1"/>
          <w:sz w:val="22"/>
          <w:szCs w:val="22"/>
        </w:rPr>
        <w:t>t</w:t>
      </w:r>
      <w:r w:rsidR="009A3E20" w:rsidRPr="00962821">
        <w:rPr>
          <w:rFonts w:cs="Calibri"/>
          <w:color w:val="000000"/>
          <w:sz w:val="22"/>
          <w:szCs w:val="22"/>
        </w:rPr>
        <w:t>he</w:t>
      </w:r>
      <w:r w:rsidR="009A3E20" w:rsidRPr="00962821">
        <w:rPr>
          <w:rFonts w:cs="Calibri"/>
          <w:color w:val="000000"/>
          <w:spacing w:val="56"/>
          <w:sz w:val="22"/>
          <w:szCs w:val="22"/>
        </w:rPr>
        <w:t xml:space="preserve"> </w:t>
      </w:r>
      <w:r w:rsidR="009A3E20" w:rsidRPr="00962821">
        <w:rPr>
          <w:rFonts w:cs="Calibri"/>
          <w:b/>
          <w:bCs/>
          <w:i/>
          <w:iCs/>
          <w:color w:val="000000"/>
          <w:spacing w:val="-1"/>
          <w:sz w:val="22"/>
          <w:szCs w:val="22"/>
        </w:rPr>
        <w:t>D</w:t>
      </w:r>
      <w:r w:rsidR="009A3E20" w:rsidRPr="00962821">
        <w:rPr>
          <w:rFonts w:cs="Calibri"/>
          <w:b/>
          <w:bCs/>
          <w:i/>
          <w:iCs/>
          <w:color w:val="000000"/>
          <w:sz w:val="22"/>
          <w:szCs w:val="22"/>
        </w:rPr>
        <w:t>o</w:t>
      </w:r>
      <w:r w:rsidR="009A3E20" w:rsidRPr="00962821">
        <w:rPr>
          <w:rFonts w:cs="Calibri"/>
          <w:b/>
          <w:bCs/>
          <w:i/>
          <w:iCs/>
          <w:color w:val="000000"/>
          <w:spacing w:val="1"/>
          <w:sz w:val="22"/>
          <w:szCs w:val="22"/>
        </w:rPr>
        <w:t>w</w:t>
      </w:r>
      <w:r w:rsidR="009A3E20" w:rsidRPr="00962821">
        <w:rPr>
          <w:rFonts w:cs="Calibri"/>
          <w:b/>
          <w:bCs/>
          <w:i/>
          <w:iCs/>
          <w:color w:val="000000"/>
          <w:sz w:val="22"/>
          <w:szCs w:val="22"/>
        </w:rPr>
        <w:t>n</w:t>
      </w:r>
      <w:r w:rsidR="009A3E20" w:rsidRPr="00962821">
        <w:rPr>
          <w:rFonts w:cs="Calibri"/>
          <w:b/>
          <w:bCs/>
          <w:i/>
          <w:iCs/>
          <w:color w:val="000000"/>
          <w:spacing w:val="1"/>
          <w:sz w:val="22"/>
          <w:szCs w:val="22"/>
        </w:rPr>
        <w:t>l</w:t>
      </w:r>
      <w:r w:rsidR="009A3E20" w:rsidRPr="00962821">
        <w:rPr>
          <w:rFonts w:cs="Calibri"/>
          <w:b/>
          <w:bCs/>
          <w:i/>
          <w:iCs/>
          <w:color w:val="000000"/>
          <w:sz w:val="22"/>
          <w:szCs w:val="22"/>
        </w:rPr>
        <w:t>oad</w:t>
      </w:r>
      <w:r w:rsidR="009A3E20" w:rsidRPr="00962821">
        <w:rPr>
          <w:rFonts w:cs="Calibri"/>
          <w:b/>
          <w:bCs/>
          <w:i/>
          <w:iCs/>
          <w:color w:val="000000"/>
          <w:spacing w:val="1"/>
          <w:sz w:val="22"/>
          <w:szCs w:val="22"/>
        </w:rPr>
        <w:t xml:space="preserve"> </w:t>
      </w:r>
      <w:r w:rsidR="009A3E20" w:rsidRPr="00962821">
        <w:rPr>
          <w:rFonts w:cs="Calibri"/>
          <w:color w:val="000000"/>
          <w:sz w:val="22"/>
          <w:szCs w:val="22"/>
        </w:rPr>
        <w:t>b</w:t>
      </w:r>
      <w:r w:rsidR="009A3E20" w:rsidRPr="00962821">
        <w:rPr>
          <w:rFonts w:cs="Calibri"/>
          <w:color w:val="000000"/>
          <w:spacing w:val="-3"/>
          <w:sz w:val="22"/>
          <w:szCs w:val="22"/>
        </w:rPr>
        <w:t>u</w:t>
      </w:r>
      <w:r w:rsidR="009A3E20" w:rsidRPr="00962821">
        <w:rPr>
          <w:rFonts w:cs="Calibri"/>
          <w:color w:val="000000"/>
          <w:spacing w:val="1"/>
          <w:sz w:val="22"/>
          <w:szCs w:val="22"/>
        </w:rPr>
        <w:t>tt</w:t>
      </w:r>
      <w:r w:rsidR="009A3E20" w:rsidRPr="00962821">
        <w:rPr>
          <w:rFonts w:cs="Calibri"/>
          <w:color w:val="000000"/>
          <w:sz w:val="22"/>
          <w:szCs w:val="22"/>
        </w:rPr>
        <w:t>on</w:t>
      </w:r>
      <w:r w:rsidR="009A3E20" w:rsidRPr="00962821">
        <w:rPr>
          <w:rFonts w:cs="Calibri"/>
          <w:color w:val="000000"/>
          <w:spacing w:val="-1"/>
          <w:sz w:val="22"/>
          <w:szCs w:val="22"/>
        </w:rPr>
        <w:t xml:space="preserve"> </w:t>
      </w:r>
      <w:r w:rsidR="009A3E20" w:rsidRPr="00962821">
        <w:rPr>
          <w:rFonts w:cs="Calibri"/>
          <w:color w:val="000000"/>
          <w:spacing w:val="1"/>
          <w:sz w:val="22"/>
          <w:szCs w:val="22"/>
        </w:rPr>
        <w:t>t</w:t>
      </w:r>
      <w:r w:rsidR="009A3E20" w:rsidRPr="00962821">
        <w:rPr>
          <w:rFonts w:cs="Calibri"/>
          <w:color w:val="000000"/>
          <w:sz w:val="22"/>
          <w:szCs w:val="22"/>
        </w:rPr>
        <w:t>o</w:t>
      </w:r>
      <w:r w:rsidR="009A3E20" w:rsidRPr="00962821">
        <w:rPr>
          <w:rFonts w:cs="Calibri"/>
          <w:color w:val="000000"/>
          <w:spacing w:val="-1"/>
          <w:sz w:val="22"/>
          <w:szCs w:val="22"/>
        </w:rPr>
        <w:t xml:space="preserve"> </w:t>
      </w:r>
      <w:r w:rsidR="009A3E20" w:rsidRPr="00962821">
        <w:rPr>
          <w:rFonts w:cs="Calibri"/>
          <w:color w:val="000000"/>
          <w:sz w:val="22"/>
          <w:szCs w:val="22"/>
        </w:rPr>
        <w:t>do</w:t>
      </w:r>
      <w:r w:rsidR="009A3E20" w:rsidRPr="00962821">
        <w:rPr>
          <w:rFonts w:cs="Calibri"/>
          <w:color w:val="000000"/>
          <w:spacing w:val="-3"/>
          <w:sz w:val="22"/>
          <w:szCs w:val="22"/>
        </w:rPr>
        <w:t>w</w:t>
      </w:r>
      <w:r w:rsidR="009A3E20" w:rsidRPr="00962821">
        <w:rPr>
          <w:rFonts w:cs="Calibri"/>
          <w:color w:val="000000"/>
          <w:sz w:val="22"/>
          <w:szCs w:val="22"/>
        </w:rPr>
        <w:t>n</w:t>
      </w:r>
      <w:r w:rsidR="009A3E20" w:rsidRPr="00962821">
        <w:rPr>
          <w:rFonts w:cs="Calibri"/>
          <w:color w:val="000000"/>
          <w:spacing w:val="-1"/>
          <w:sz w:val="22"/>
          <w:szCs w:val="22"/>
        </w:rPr>
        <w:t>l</w:t>
      </w:r>
      <w:r w:rsidR="009A3E20" w:rsidRPr="00962821">
        <w:rPr>
          <w:rFonts w:cs="Calibri"/>
          <w:color w:val="000000"/>
          <w:sz w:val="22"/>
          <w:szCs w:val="22"/>
        </w:rPr>
        <w:t>oad</w:t>
      </w:r>
      <w:r w:rsidR="009A3E20" w:rsidRPr="00962821">
        <w:rPr>
          <w:rFonts w:cs="Calibri"/>
          <w:color w:val="000000"/>
          <w:spacing w:val="1"/>
          <w:sz w:val="22"/>
          <w:szCs w:val="22"/>
        </w:rPr>
        <w:t xml:space="preserve"> t</w:t>
      </w:r>
      <w:r w:rsidR="009A3E20" w:rsidRPr="00962821">
        <w:rPr>
          <w:rFonts w:cs="Calibri"/>
          <w:color w:val="000000"/>
          <w:sz w:val="22"/>
          <w:szCs w:val="22"/>
        </w:rPr>
        <w:t>he</w:t>
      </w:r>
      <w:r w:rsidR="009A3E20" w:rsidRPr="00962821">
        <w:rPr>
          <w:rFonts w:cs="Calibri"/>
          <w:color w:val="000000"/>
          <w:spacing w:val="1"/>
          <w:sz w:val="22"/>
          <w:szCs w:val="22"/>
        </w:rPr>
        <w:t xml:space="preserve"> </w:t>
      </w:r>
      <w:r w:rsidR="009A3E20" w:rsidRPr="00962821">
        <w:rPr>
          <w:rFonts w:cs="Calibri"/>
          <w:color w:val="000000"/>
          <w:sz w:val="22"/>
          <w:szCs w:val="22"/>
        </w:rPr>
        <w:t>s</w:t>
      </w:r>
      <w:r w:rsidR="009A3E20" w:rsidRPr="00962821">
        <w:rPr>
          <w:rFonts w:cs="Calibri"/>
          <w:color w:val="000000"/>
          <w:spacing w:val="-3"/>
          <w:sz w:val="22"/>
          <w:szCs w:val="22"/>
        </w:rPr>
        <w:t>o</w:t>
      </w:r>
      <w:r w:rsidR="009A3E20" w:rsidRPr="00962821">
        <w:rPr>
          <w:rFonts w:cs="Calibri"/>
          <w:color w:val="000000"/>
          <w:spacing w:val="1"/>
          <w:sz w:val="22"/>
          <w:szCs w:val="22"/>
        </w:rPr>
        <w:t>f</w:t>
      </w:r>
      <w:r w:rsidR="009A3E20" w:rsidRPr="00962821">
        <w:rPr>
          <w:rFonts w:cs="Calibri"/>
          <w:color w:val="000000"/>
          <w:spacing w:val="-1"/>
          <w:sz w:val="22"/>
          <w:szCs w:val="22"/>
        </w:rPr>
        <w:t>t</w:t>
      </w:r>
      <w:r w:rsidR="009A3E20" w:rsidRPr="00962821">
        <w:rPr>
          <w:rFonts w:cs="Calibri"/>
          <w:color w:val="000000"/>
          <w:spacing w:val="-3"/>
          <w:sz w:val="22"/>
          <w:szCs w:val="22"/>
        </w:rPr>
        <w:t>w</w:t>
      </w:r>
      <w:r w:rsidR="009A3E20" w:rsidRPr="00962821">
        <w:rPr>
          <w:rFonts w:cs="Calibri"/>
          <w:color w:val="000000"/>
          <w:sz w:val="22"/>
          <w:szCs w:val="22"/>
        </w:rPr>
        <w:t>a</w:t>
      </w:r>
      <w:r w:rsidR="009A3E20" w:rsidRPr="00962821">
        <w:rPr>
          <w:rFonts w:cs="Calibri"/>
          <w:color w:val="000000"/>
          <w:spacing w:val="1"/>
          <w:sz w:val="22"/>
          <w:szCs w:val="22"/>
        </w:rPr>
        <w:t>r</w:t>
      </w:r>
      <w:r w:rsidR="009A3E20" w:rsidRPr="00962821">
        <w:rPr>
          <w:rFonts w:cs="Calibri"/>
          <w:color w:val="000000"/>
          <w:sz w:val="22"/>
          <w:szCs w:val="22"/>
        </w:rPr>
        <w:t>e.</w:t>
      </w:r>
    </w:p>
    <w:p w:rsidR="009A3E20" w:rsidRPr="00962821" w:rsidRDefault="009A3E20">
      <w:pPr>
        <w:widowControl w:val="0"/>
        <w:autoSpaceDE w:val="0"/>
        <w:ind w:left="221"/>
        <w:rPr>
          <w:rFonts w:cs="Calibri"/>
          <w:color w:val="000000"/>
          <w:spacing w:val="1"/>
          <w:sz w:val="22"/>
          <w:szCs w:val="22"/>
        </w:rPr>
      </w:pPr>
      <w:r w:rsidRPr="00962821">
        <w:rPr>
          <w:rFonts w:cs="Calibri"/>
          <w:color w:val="000000"/>
          <w:spacing w:val="-1"/>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3"/>
          <w:sz w:val="22"/>
          <w:szCs w:val="22"/>
        </w:rPr>
        <w:t xml:space="preserve"> </w:t>
      </w:r>
      <w:r w:rsidRPr="00962821">
        <w:rPr>
          <w:rFonts w:cs="Calibri"/>
          <w:b/>
          <w:bCs/>
          <w:i/>
          <w:iCs/>
          <w:color w:val="000000"/>
          <w:spacing w:val="-1"/>
          <w:sz w:val="22"/>
          <w:szCs w:val="22"/>
        </w:rPr>
        <w:t>S</w:t>
      </w:r>
      <w:r w:rsidRPr="00962821">
        <w:rPr>
          <w:rFonts w:cs="Calibri"/>
          <w:b/>
          <w:bCs/>
          <w:i/>
          <w:iCs/>
          <w:color w:val="000000"/>
          <w:sz w:val="22"/>
          <w:szCs w:val="22"/>
        </w:rPr>
        <w:t>ave</w:t>
      </w:r>
      <w:r w:rsidRPr="00962821">
        <w:rPr>
          <w:rFonts w:cs="Calibri"/>
          <w:b/>
          <w:bCs/>
          <w:i/>
          <w:iCs/>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cho</w:t>
      </w:r>
      <w:r w:rsidRPr="00962821">
        <w:rPr>
          <w:rFonts w:cs="Calibri"/>
          <w:color w:val="000000"/>
          <w:spacing w:val="-3"/>
          <w:sz w:val="22"/>
          <w:szCs w:val="22"/>
        </w:rPr>
        <w:t>o</w:t>
      </w:r>
      <w:r w:rsidRPr="00962821">
        <w:rPr>
          <w:rFonts w:cs="Calibri"/>
          <w:color w:val="000000"/>
          <w:sz w:val="22"/>
          <w:szCs w:val="22"/>
        </w:rPr>
        <w:t>se</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he</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 xml:space="preserve">t </w:t>
      </w:r>
      <w:r w:rsidRPr="00962821">
        <w:rPr>
          <w:rFonts w:cs="Calibri"/>
          <w:color w:val="000000"/>
          <w:spacing w:val="1"/>
          <w:sz w:val="22"/>
          <w:szCs w:val="22"/>
        </w:rPr>
        <w:t>.</w:t>
      </w:r>
      <w:r w:rsidRPr="00962821">
        <w:rPr>
          <w:rFonts w:cs="Calibri"/>
          <w:color w:val="000000"/>
          <w:spacing w:val="-1"/>
          <w:sz w:val="22"/>
          <w:szCs w:val="22"/>
        </w:rPr>
        <w:t>N</w:t>
      </w:r>
      <w:r w:rsidRPr="00962821">
        <w:rPr>
          <w:rFonts w:cs="Calibri"/>
          <w:color w:val="000000"/>
          <w:spacing w:val="-3"/>
          <w:sz w:val="22"/>
          <w:szCs w:val="22"/>
        </w:rPr>
        <w:t>E</w:t>
      </w:r>
      <w:r w:rsidRPr="00962821">
        <w:rPr>
          <w:rFonts w:cs="Calibri"/>
          <w:color w:val="000000"/>
          <w:sz w:val="22"/>
          <w:szCs w:val="22"/>
        </w:rPr>
        <w:t>T</w:t>
      </w:r>
      <w:r w:rsidRPr="00962821">
        <w:rPr>
          <w:rFonts w:cs="Calibri"/>
          <w:color w:val="000000"/>
          <w:spacing w:val="-1"/>
          <w:sz w:val="22"/>
          <w:szCs w:val="22"/>
        </w:rPr>
        <w:t xml:space="preserve"> </w:t>
      </w:r>
      <w:r w:rsidRPr="00962821">
        <w:rPr>
          <w:rFonts w:cs="Calibri"/>
          <w:color w:val="000000"/>
          <w:sz w:val="22"/>
          <w:szCs w:val="22"/>
        </w:rPr>
        <w:t>F</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2"/>
          <w:sz w:val="22"/>
          <w:szCs w:val="22"/>
        </w:rPr>
        <w:t>r</w:t>
      </w:r>
      <w:r w:rsidRPr="00962821">
        <w:rPr>
          <w:rFonts w:cs="Calibri"/>
          <w:color w:val="000000"/>
          <w:sz w:val="22"/>
          <w:szCs w:val="22"/>
        </w:rPr>
        <w:t>k</w:t>
      </w:r>
      <w:r w:rsidRPr="00962821">
        <w:rPr>
          <w:rFonts w:cs="Calibri"/>
          <w:color w:val="000000"/>
          <w:spacing w:val="4"/>
          <w:sz w:val="22"/>
          <w:szCs w:val="22"/>
        </w:rPr>
        <w:t xml:space="preserve"> </w:t>
      </w:r>
      <w:r w:rsidRPr="00962821">
        <w:rPr>
          <w:rFonts w:cs="Calibri"/>
          <w:color w:val="000000"/>
          <w:spacing w:val="-3"/>
          <w:sz w:val="22"/>
          <w:szCs w:val="22"/>
        </w:rPr>
        <w:t>3</w:t>
      </w:r>
      <w:r w:rsidRPr="00962821">
        <w:rPr>
          <w:rFonts w:cs="Calibri"/>
          <w:color w:val="000000"/>
          <w:spacing w:val="1"/>
          <w:sz w:val="22"/>
          <w:szCs w:val="22"/>
        </w:rPr>
        <w:t>.</w:t>
      </w:r>
      <w:r w:rsidRPr="00962821">
        <w:rPr>
          <w:rFonts w:cs="Calibri"/>
          <w:color w:val="000000"/>
          <w:sz w:val="22"/>
          <w:szCs w:val="22"/>
        </w:rPr>
        <w:t>5</w:t>
      </w:r>
      <w:r w:rsidRPr="00962821">
        <w:rPr>
          <w:rFonts w:cs="Calibri"/>
          <w:color w:val="000000"/>
          <w:spacing w:val="1"/>
          <w:sz w:val="22"/>
          <w:szCs w:val="22"/>
        </w:rPr>
        <w:t xml:space="preserve"> </w:t>
      </w:r>
      <w:r w:rsidRPr="00962821">
        <w:rPr>
          <w:rFonts w:cs="Calibri"/>
          <w:color w:val="000000"/>
          <w:spacing w:val="-1"/>
          <w:sz w:val="22"/>
          <w:szCs w:val="22"/>
        </w:rPr>
        <w:t>S</w:t>
      </w:r>
      <w:r w:rsidRPr="00962821">
        <w:rPr>
          <w:rFonts w:cs="Calibri"/>
          <w:color w:val="000000"/>
          <w:spacing w:val="-3"/>
          <w:sz w:val="22"/>
          <w:szCs w:val="22"/>
        </w:rPr>
        <w:t>e</w:t>
      </w:r>
      <w:r w:rsidRPr="00962821">
        <w:rPr>
          <w:rFonts w:cs="Calibri"/>
          <w:color w:val="000000"/>
          <w:spacing w:val="1"/>
          <w:sz w:val="22"/>
          <w:szCs w:val="22"/>
        </w:rPr>
        <w:t>r</w:t>
      </w:r>
      <w:r w:rsidRPr="00962821">
        <w:rPr>
          <w:rFonts w:cs="Calibri"/>
          <w:color w:val="000000"/>
          <w:spacing w:val="-2"/>
          <w:sz w:val="22"/>
          <w:szCs w:val="22"/>
        </w:rPr>
        <w:t>v</w:t>
      </w:r>
      <w:r w:rsidRPr="00962821">
        <w:rPr>
          <w:rFonts w:cs="Calibri"/>
          <w:color w:val="000000"/>
          <w:spacing w:val="-1"/>
          <w:sz w:val="22"/>
          <w:szCs w:val="22"/>
        </w:rPr>
        <w:t>i</w:t>
      </w:r>
      <w:r w:rsidRPr="00962821">
        <w:rPr>
          <w:rFonts w:cs="Calibri"/>
          <w:color w:val="000000"/>
          <w:sz w:val="22"/>
          <w:szCs w:val="22"/>
        </w:rPr>
        <w:t>ce</w:t>
      </w:r>
      <w:r w:rsidRPr="00962821">
        <w:rPr>
          <w:rFonts w:cs="Calibri"/>
          <w:color w:val="000000"/>
          <w:spacing w:val="1"/>
          <w:sz w:val="22"/>
          <w:szCs w:val="22"/>
        </w:rPr>
        <w:t xml:space="preserve"> </w:t>
      </w:r>
      <w:r w:rsidRPr="00962821">
        <w:rPr>
          <w:rFonts w:cs="Calibri"/>
          <w:color w:val="000000"/>
          <w:spacing w:val="-1"/>
          <w:sz w:val="22"/>
          <w:szCs w:val="22"/>
        </w:rPr>
        <w:t>P</w:t>
      </w:r>
      <w:r w:rsidRPr="00962821">
        <w:rPr>
          <w:rFonts w:cs="Calibri"/>
          <w:color w:val="000000"/>
          <w:sz w:val="22"/>
          <w:szCs w:val="22"/>
        </w:rPr>
        <w:t>ack</w:t>
      </w:r>
      <w:r w:rsidRPr="00962821">
        <w:rPr>
          <w:rFonts w:cs="Calibri"/>
          <w:color w:val="000000"/>
          <w:spacing w:val="1"/>
          <w:sz w:val="22"/>
          <w:szCs w:val="22"/>
        </w:rPr>
        <w:t xml:space="preserve"> </w:t>
      </w:r>
      <w:r w:rsidRPr="00962821">
        <w:rPr>
          <w:rFonts w:cs="Calibri"/>
          <w:color w:val="000000"/>
          <w:sz w:val="22"/>
          <w:szCs w:val="22"/>
        </w:rPr>
        <w:t>1</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ed</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bu</w:t>
      </w:r>
      <w:r w:rsidRPr="00962821">
        <w:rPr>
          <w:rFonts w:cs="Calibri"/>
          <w:color w:val="000000"/>
          <w:spacing w:val="1"/>
          <w:sz w:val="22"/>
          <w:szCs w:val="22"/>
        </w:rPr>
        <w:t>t</w:t>
      </w:r>
      <w:r w:rsidRPr="00962821">
        <w:rPr>
          <w:rFonts w:cs="Calibri"/>
          <w:color w:val="000000"/>
          <w:sz w:val="22"/>
          <w:szCs w:val="22"/>
        </w:rPr>
        <w:t>ab</w:t>
      </w:r>
      <w:r w:rsidRPr="00962821">
        <w:rPr>
          <w:rFonts w:cs="Calibri"/>
          <w:color w:val="000000"/>
          <w:spacing w:val="-1"/>
          <w:sz w:val="22"/>
          <w:szCs w:val="22"/>
        </w:rPr>
        <w:t>l</w:t>
      </w:r>
      <w:r w:rsidRPr="00962821">
        <w:rPr>
          <w:rFonts w:cs="Calibri"/>
          <w:color w:val="000000"/>
          <w:sz w:val="22"/>
          <w:szCs w:val="22"/>
        </w:rPr>
        <w:t>e</w:t>
      </w:r>
    </w:p>
    <w:p w:rsidR="009A3E20" w:rsidRPr="00962821" w:rsidRDefault="009A3E20">
      <w:pPr>
        <w:widowControl w:val="0"/>
        <w:autoSpaceDE w:val="0"/>
        <w:spacing w:before="37"/>
        <w:ind w:left="221"/>
        <w:rPr>
          <w:rFonts w:cs="Calibri"/>
        </w:rPr>
      </w:pPr>
      <w:r w:rsidRPr="00962821">
        <w:rPr>
          <w:rFonts w:cs="Calibri"/>
          <w:color w:val="000000"/>
          <w:spacing w:val="1"/>
          <w:sz w:val="22"/>
          <w:szCs w:val="22"/>
        </w:rPr>
        <w:t>.m</w:t>
      </w:r>
      <w:r w:rsidRPr="00962821">
        <w:rPr>
          <w:rFonts w:cs="Calibri"/>
          <w:color w:val="000000"/>
          <w:sz w:val="22"/>
          <w:szCs w:val="22"/>
        </w:rPr>
        <w:t>si</w:t>
      </w:r>
      <w:r w:rsidRPr="00962821">
        <w:rPr>
          <w:rFonts w:cs="Calibri"/>
          <w:color w:val="000000"/>
          <w:spacing w:val="-2"/>
          <w:sz w:val="22"/>
          <w:szCs w:val="22"/>
        </w:rPr>
        <w:t xml:space="preserve"> </w:t>
      </w:r>
      <w:r w:rsidRPr="00962821">
        <w:rPr>
          <w:rFonts w:cs="Calibri"/>
          <w:color w:val="000000"/>
          <w:spacing w:val="1"/>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il</w:t>
      </w:r>
      <w:r w:rsidRPr="00962821">
        <w:rPr>
          <w:rFonts w:cs="Calibri"/>
          <w:color w:val="000000"/>
          <w:sz w:val="22"/>
          <w:szCs w:val="22"/>
        </w:rPr>
        <w:t xml:space="preserve">l </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m</w:t>
      </w:r>
      <w:r w:rsidRPr="00962821">
        <w:rPr>
          <w:rFonts w:cs="Calibri"/>
          <w:color w:val="000000"/>
          <w:sz w:val="22"/>
          <w:szCs w:val="22"/>
        </w:rPr>
        <w:t>po</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pacing w:val="-1"/>
          <w:sz w:val="22"/>
          <w:szCs w:val="22"/>
        </w:rPr>
        <w:t>il</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z w:val="22"/>
          <w:szCs w:val="22"/>
        </w:rPr>
        <w:t>be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3"/>
          <w:sz w:val="22"/>
          <w:szCs w:val="22"/>
        </w:rPr>
        <w:t>o</w:t>
      </w:r>
      <w:r w:rsidRPr="00962821">
        <w:rPr>
          <w:rFonts w:cs="Calibri"/>
          <w:color w:val="000000"/>
          <w:spacing w:val="1"/>
          <w:sz w:val="22"/>
          <w:szCs w:val="22"/>
        </w:rPr>
        <w:t>r</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z w:val="22"/>
          <w:szCs w:val="22"/>
        </w:rPr>
        <w:t>c</w:t>
      </w:r>
      <w:r w:rsidRPr="00962821">
        <w:rPr>
          <w:rFonts w:cs="Calibri"/>
          <w:color w:val="000000"/>
          <w:spacing w:val="-3"/>
          <w:sz w:val="22"/>
          <w:szCs w:val="22"/>
        </w:rPr>
        <w:t>o</w:t>
      </w:r>
      <w:r w:rsidRPr="00962821">
        <w:rPr>
          <w:rFonts w:cs="Calibri"/>
          <w:color w:val="000000"/>
          <w:spacing w:val="1"/>
          <w:sz w:val="22"/>
          <w:szCs w:val="22"/>
        </w:rPr>
        <w:t>m</w:t>
      </w:r>
      <w:r w:rsidRPr="00962821">
        <w:rPr>
          <w:rFonts w:cs="Calibri"/>
          <w:color w:val="000000"/>
          <w:sz w:val="22"/>
          <w:szCs w:val="22"/>
        </w:rPr>
        <w:t>pu</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w:t>
      </w:r>
    </w:p>
    <w:p w:rsidR="009A3E20" w:rsidRPr="00962821" w:rsidRDefault="00C703EC">
      <w:pPr>
        <w:widowControl w:val="0"/>
        <w:autoSpaceDE w:val="0"/>
        <w:spacing w:before="100"/>
        <w:ind w:left="252"/>
        <w:rPr>
          <w:rFonts w:cs="Calibri"/>
          <w:color w:val="000000"/>
          <w:sz w:val="12"/>
          <w:szCs w:val="12"/>
        </w:rPr>
      </w:pPr>
      <w:r w:rsidRPr="00962821">
        <w:rPr>
          <w:rFonts w:cs="Calibri"/>
          <w:noProof/>
          <w:color w:val="000000"/>
          <w:sz w:val="22"/>
          <w:szCs w:val="22"/>
          <w:lang w:val="en-GB" w:eastAsia="en-GB"/>
        </w:rPr>
        <w:drawing>
          <wp:inline distT="0" distB="0" distL="0" distR="0">
            <wp:extent cx="2409825" cy="1647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1647825"/>
                    </a:xfrm>
                    <a:prstGeom prst="rect">
                      <a:avLst/>
                    </a:prstGeom>
                    <a:solidFill>
                      <a:srgbClr val="FFFFFF"/>
                    </a:solidFill>
                    <a:ln>
                      <a:noFill/>
                    </a:ln>
                  </pic:spPr>
                </pic:pic>
              </a:graphicData>
            </a:graphic>
          </wp:inline>
        </w:drawing>
      </w:r>
    </w:p>
    <w:p w:rsidR="009A3E20" w:rsidRPr="00962821" w:rsidRDefault="009A3E20">
      <w:pPr>
        <w:widowControl w:val="0"/>
        <w:autoSpaceDE w:val="0"/>
        <w:spacing w:line="200" w:lineRule="exact"/>
        <w:rPr>
          <w:rFonts w:cs="Calibri"/>
          <w:color w:val="000000"/>
          <w:sz w:val="20"/>
          <w:szCs w:val="20"/>
        </w:rPr>
      </w:pPr>
    </w:p>
    <w:p w:rsidR="009A3E20" w:rsidRPr="00962821" w:rsidRDefault="00C703EC">
      <w:pPr>
        <w:widowControl w:val="0"/>
        <w:autoSpaceDE w:val="0"/>
        <w:spacing w:before="32" w:line="276" w:lineRule="auto"/>
        <w:ind w:left="221" w:right="388" w:firstLine="360"/>
        <w:rPr>
          <w:rFonts w:cs="Calibri"/>
          <w:color w:val="000000"/>
          <w:sz w:val="20"/>
          <w:szCs w:val="20"/>
        </w:rPr>
      </w:pPr>
      <w:r w:rsidRPr="00962821">
        <w:rPr>
          <w:rFonts w:cs="Calibri"/>
          <w:noProof/>
          <w:lang w:val="en-GB" w:eastAsia="en-GB"/>
        </w:rPr>
        <mc:AlternateContent>
          <mc:Choice Requires="wps">
            <w:drawing>
              <wp:anchor distT="0" distB="0" distL="114935" distR="114935" simplePos="0" relativeHeight="251657728" behindDoc="1" locked="0" layoutInCell="1" allowOverlap="1">
                <wp:simplePos x="0" y="0"/>
                <wp:positionH relativeFrom="page">
                  <wp:posOffset>934720</wp:posOffset>
                </wp:positionH>
                <wp:positionV relativeFrom="paragraph">
                  <wp:posOffset>-54610</wp:posOffset>
                </wp:positionV>
                <wp:extent cx="187960" cy="187960"/>
                <wp:effectExtent l="0" t="0" r="0" b="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6C1C" w:rsidRDefault="00C703EC">
                            <w:r>
                              <w:rPr>
                                <w:noProof/>
                                <w:lang w:val="en-GB" w:eastAsia="en-GB"/>
                              </w:rPr>
                              <w:drawing>
                                <wp:inline distT="0" distB="0" distL="0" distR="0">
                                  <wp:extent cx="2095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solidFill>
                                            <a:srgbClr val="FFFFFF">
                                              <a:alpha val="0"/>
                                            </a:srgbClr>
                                          </a:solidFill>
                                          <a:ln>
                                            <a:noFill/>
                                          </a:ln>
                                        </pic:spPr>
                                      </pic:pic>
                                    </a:graphicData>
                                  </a:graphic>
                                </wp:inline>
                              </w:drawing>
                            </w:r>
                          </w:p>
                          <w:p w:rsidR="002B6C1C" w:rsidRDefault="002B6C1C">
                            <w:pPr>
                              <w:widowControl w:val="0"/>
                              <w:autoSpaceDE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73.6pt;margin-top:-4.3pt;width:14.8pt;height:14.8pt;z-index:-251658752;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" stroked="f">
                <v:fill opacity="0"/>
                <v:textbox inset="0,0,0,0">
                  <w:txbxContent>
                    <w:p w:rsidR="002B6C1C" w:rsidRDefault="00C703EC">
                      <w:r>
                        <w:rPr>
                          <w:noProof/>
                          <w:lang w:val="en-GB" w:eastAsia="en-GB"/>
                        </w:rPr>
                        <w:drawing>
                          <wp:inline distT="0" distB="0" distL="0" distR="0">
                            <wp:extent cx="2095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solidFill>
                                      <a:srgbClr val="FFFFFF">
                                        <a:alpha val="0"/>
                                      </a:srgbClr>
                                    </a:solidFill>
                                    <a:ln>
                                      <a:noFill/>
                                    </a:ln>
                                  </pic:spPr>
                                </pic:pic>
                              </a:graphicData>
                            </a:graphic>
                          </wp:inline>
                        </w:drawing>
                      </w:r>
                    </w:p>
                    <w:p w:rsidR="002B6C1C" w:rsidRDefault="002B6C1C">
                      <w:pPr>
                        <w:widowControl w:val="0"/>
                        <w:autoSpaceDE w:val="0"/>
                      </w:pPr>
                    </w:p>
                  </w:txbxContent>
                </v:textbox>
                <w10:wrap anchorx="page"/>
              </v:shape>
            </w:pict>
          </mc:Fallback>
        </mc:AlternateContent>
      </w:r>
      <w:r w:rsidR="009A3E20" w:rsidRPr="00962821">
        <w:rPr>
          <w:rFonts w:cs="Calibri"/>
          <w:b/>
          <w:bCs/>
          <w:i/>
          <w:iCs/>
          <w:color w:val="000000"/>
          <w:spacing w:val="-1"/>
          <w:sz w:val="22"/>
          <w:szCs w:val="22"/>
        </w:rPr>
        <w:t>S</w:t>
      </w:r>
      <w:r w:rsidR="009A3E20" w:rsidRPr="00962821">
        <w:rPr>
          <w:rFonts w:cs="Calibri"/>
          <w:b/>
          <w:bCs/>
          <w:i/>
          <w:iCs/>
          <w:color w:val="000000"/>
          <w:spacing w:val="1"/>
          <w:sz w:val="22"/>
          <w:szCs w:val="22"/>
        </w:rPr>
        <w:t>i</w:t>
      </w:r>
      <w:r w:rsidR="009A3E20" w:rsidRPr="00962821">
        <w:rPr>
          <w:rFonts w:cs="Calibri"/>
          <w:b/>
          <w:bCs/>
          <w:i/>
          <w:iCs/>
          <w:color w:val="000000"/>
          <w:sz w:val="22"/>
          <w:szCs w:val="22"/>
        </w:rPr>
        <w:t>nce</w:t>
      </w:r>
      <w:r w:rsidR="009A3E20" w:rsidRPr="00962821">
        <w:rPr>
          <w:rFonts w:cs="Calibri"/>
          <w:b/>
          <w:bCs/>
          <w:i/>
          <w:iCs/>
          <w:color w:val="000000"/>
          <w:spacing w:val="1"/>
          <w:sz w:val="22"/>
          <w:szCs w:val="22"/>
        </w:rPr>
        <w:t xml:space="preserve"> t</w:t>
      </w:r>
      <w:r w:rsidR="009A3E20" w:rsidRPr="00962821">
        <w:rPr>
          <w:rFonts w:cs="Calibri"/>
          <w:b/>
          <w:bCs/>
          <w:i/>
          <w:iCs/>
          <w:color w:val="000000"/>
          <w:spacing w:val="-3"/>
          <w:sz w:val="22"/>
          <w:szCs w:val="22"/>
        </w:rPr>
        <w:t>h</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l</w:t>
      </w:r>
      <w:r w:rsidR="009A3E20" w:rsidRPr="00962821">
        <w:rPr>
          <w:rFonts w:cs="Calibri"/>
          <w:b/>
          <w:bCs/>
          <w:i/>
          <w:iCs/>
          <w:color w:val="000000"/>
          <w:spacing w:val="3"/>
          <w:sz w:val="22"/>
          <w:szCs w:val="22"/>
        </w:rPr>
        <w:t xml:space="preserve"> </w:t>
      </w:r>
      <w:r w:rsidR="009A3E20" w:rsidRPr="00962821">
        <w:rPr>
          <w:rFonts w:cs="Calibri"/>
          <w:b/>
          <w:bCs/>
          <w:i/>
          <w:iCs/>
          <w:color w:val="000000"/>
          <w:sz w:val="22"/>
          <w:szCs w:val="22"/>
        </w:rPr>
        <w:t>o</w:t>
      </w:r>
      <w:r w:rsidR="009A3E20" w:rsidRPr="00962821">
        <w:rPr>
          <w:rFonts w:cs="Calibri"/>
          <w:b/>
          <w:bCs/>
          <w:i/>
          <w:iCs/>
          <w:color w:val="000000"/>
          <w:spacing w:val="-3"/>
          <w:sz w:val="22"/>
          <w:szCs w:val="22"/>
        </w:rPr>
        <w:t>n</w:t>
      </w:r>
      <w:r w:rsidR="009A3E20" w:rsidRPr="00962821">
        <w:rPr>
          <w:rFonts w:cs="Calibri"/>
          <w:b/>
          <w:bCs/>
          <w:i/>
          <w:iCs/>
          <w:color w:val="000000"/>
          <w:spacing w:val="1"/>
          <w:sz w:val="22"/>
          <w:szCs w:val="22"/>
        </w:rPr>
        <w:t>l</w:t>
      </w:r>
      <w:r w:rsidR="009A3E20" w:rsidRPr="00962821">
        <w:rPr>
          <w:rFonts w:cs="Calibri"/>
          <w:b/>
          <w:bCs/>
          <w:i/>
          <w:iCs/>
          <w:color w:val="000000"/>
          <w:sz w:val="22"/>
          <w:szCs w:val="22"/>
        </w:rPr>
        <w:t>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be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used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l </w:t>
      </w:r>
      <w:r w:rsidR="009A3E20" w:rsidRPr="00962821">
        <w:rPr>
          <w:rFonts w:cs="Calibri"/>
          <w:b/>
          <w:bCs/>
          <w:i/>
          <w:iCs/>
          <w:color w:val="000000"/>
          <w:spacing w:val="1"/>
          <w:sz w:val="22"/>
          <w:szCs w:val="22"/>
        </w:rPr>
        <w:t>t</w:t>
      </w:r>
      <w:r w:rsidR="009A3E20" w:rsidRPr="00962821">
        <w:rPr>
          <w:rFonts w:cs="Calibri"/>
          <w:b/>
          <w:bCs/>
          <w:i/>
          <w:iCs/>
          <w:color w:val="000000"/>
          <w:sz w:val="22"/>
          <w:szCs w:val="22"/>
        </w:rPr>
        <w:t>he</w:t>
      </w:r>
      <w:r w:rsidR="009A3E20" w:rsidRPr="00962821">
        <w:rPr>
          <w:rFonts w:cs="Calibri"/>
          <w:b/>
          <w:bCs/>
          <w:i/>
          <w:iCs/>
          <w:color w:val="000000"/>
          <w:spacing w:val="-1"/>
          <w:sz w:val="22"/>
          <w:szCs w:val="22"/>
        </w:rPr>
        <w:t xml:space="preserve"> </w:t>
      </w:r>
      <w:r w:rsidR="009A3E20" w:rsidRPr="00962821">
        <w:rPr>
          <w:rFonts w:cs="Calibri"/>
          <w:b/>
          <w:bCs/>
          <w:i/>
          <w:iCs/>
          <w:color w:val="000000"/>
          <w:spacing w:val="-2"/>
          <w:sz w:val="22"/>
          <w:szCs w:val="22"/>
        </w:rPr>
        <w:t>M</w:t>
      </w:r>
      <w:r w:rsidR="009A3E20" w:rsidRPr="00962821">
        <w:rPr>
          <w:rFonts w:cs="Calibri"/>
          <w:b/>
          <w:bCs/>
          <w:i/>
          <w:iCs/>
          <w:color w:val="000000"/>
          <w:sz w:val="22"/>
          <w:szCs w:val="22"/>
        </w:rPr>
        <w:t>icroso</w:t>
      </w:r>
      <w:r w:rsidR="009A3E20" w:rsidRPr="00962821">
        <w:rPr>
          <w:rFonts w:cs="Calibri"/>
          <w:b/>
          <w:bCs/>
          <w:i/>
          <w:iCs/>
          <w:color w:val="000000"/>
          <w:spacing w:val="-2"/>
          <w:sz w:val="22"/>
          <w:szCs w:val="22"/>
        </w:rPr>
        <w:t>f</w:t>
      </w:r>
      <w:r w:rsidR="009A3E20" w:rsidRPr="00962821">
        <w:rPr>
          <w:rFonts w:cs="Calibri"/>
          <w:b/>
          <w:bCs/>
          <w:i/>
          <w:iCs/>
          <w:color w:val="000000"/>
          <w:sz w:val="22"/>
          <w:szCs w:val="22"/>
        </w:rPr>
        <w:t xml:space="preserve">t </w:t>
      </w:r>
      <w:r w:rsidR="009A3E20" w:rsidRPr="00962821">
        <w:rPr>
          <w:rFonts w:cs="Calibri"/>
          <w:b/>
          <w:bCs/>
          <w:i/>
          <w:iCs/>
          <w:color w:val="000000"/>
          <w:spacing w:val="1"/>
          <w:sz w:val="22"/>
          <w:szCs w:val="22"/>
        </w:rPr>
        <w:t>.</w:t>
      </w:r>
      <w:r w:rsidR="009A3E20" w:rsidRPr="00962821">
        <w:rPr>
          <w:rFonts w:cs="Calibri"/>
          <w:b/>
          <w:bCs/>
          <w:i/>
          <w:iCs/>
          <w:color w:val="000000"/>
          <w:spacing w:val="-1"/>
          <w:sz w:val="22"/>
          <w:szCs w:val="22"/>
        </w:rPr>
        <w:t>NE</w:t>
      </w:r>
      <w:r w:rsidR="009A3E20" w:rsidRPr="00962821">
        <w:rPr>
          <w:rFonts w:cs="Calibri"/>
          <w:b/>
          <w:bCs/>
          <w:i/>
          <w:iCs/>
          <w:color w:val="000000"/>
          <w:sz w:val="22"/>
          <w:szCs w:val="22"/>
        </w:rPr>
        <w:t>T</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Fr</w:t>
      </w:r>
      <w:r w:rsidR="009A3E20" w:rsidRPr="00962821">
        <w:rPr>
          <w:rFonts w:cs="Calibri"/>
          <w:b/>
          <w:bCs/>
          <w:i/>
          <w:iCs/>
          <w:color w:val="000000"/>
          <w:spacing w:val="-3"/>
          <w:sz w:val="22"/>
          <w:szCs w:val="22"/>
        </w:rPr>
        <w:t>a</w:t>
      </w:r>
      <w:r w:rsidR="009A3E20" w:rsidRPr="00962821">
        <w:rPr>
          <w:rFonts w:cs="Calibri"/>
          <w:b/>
          <w:bCs/>
          <w:i/>
          <w:iCs/>
          <w:color w:val="000000"/>
          <w:sz w:val="22"/>
          <w:szCs w:val="22"/>
        </w:rPr>
        <w:t>m</w:t>
      </w:r>
      <w:r w:rsidR="009A3E20" w:rsidRPr="00962821">
        <w:rPr>
          <w:rFonts w:cs="Calibri"/>
          <w:b/>
          <w:bCs/>
          <w:i/>
          <w:iCs/>
          <w:color w:val="000000"/>
          <w:spacing w:val="-3"/>
          <w:sz w:val="22"/>
          <w:szCs w:val="22"/>
        </w:rPr>
        <w:t>e</w:t>
      </w:r>
      <w:r w:rsidR="009A3E20" w:rsidRPr="00962821">
        <w:rPr>
          <w:rFonts w:cs="Calibri"/>
          <w:b/>
          <w:bCs/>
          <w:i/>
          <w:iCs/>
          <w:color w:val="000000"/>
          <w:spacing w:val="1"/>
          <w:sz w:val="22"/>
          <w:szCs w:val="22"/>
        </w:rPr>
        <w:t>w</w:t>
      </w:r>
      <w:r w:rsidR="009A3E20" w:rsidRPr="00962821">
        <w:rPr>
          <w:rFonts w:cs="Calibri"/>
          <w:b/>
          <w:bCs/>
          <w:i/>
          <w:iCs/>
          <w:color w:val="000000"/>
          <w:spacing w:val="-3"/>
          <w:sz w:val="22"/>
          <w:szCs w:val="22"/>
        </w:rPr>
        <w:t>o</w:t>
      </w:r>
      <w:r w:rsidR="009A3E20" w:rsidRPr="00962821">
        <w:rPr>
          <w:rFonts w:cs="Calibri"/>
          <w:b/>
          <w:bCs/>
          <w:i/>
          <w:iCs/>
          <w:color w:val="000000"/>
          <w:sz w:val="22"/>
          <w:szCs w:val="22"/>
        </w:rPr>
        <w:t>rk</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once, an easy</w:t>
      </w:r>
      <w:r w:rsidR="009A3E20" w:rsidRPr="00962821">
        <w:rPr>
          <w:rFonts w:cs="Calibri"/>
          <w:b/>
          <w:bCs/>
          <w:i/>
          <w:iCs/>
          <w:color w:val="000000"/>
          <w:spacing w:val="1"/>
          <w:sz w:val="22"/>
          <w:szCs w:val="22"/>
        </w:rPr>
        <w:t xml:space="preserve"> l</w:t>
      </w:r>
      <w:r w:rsidR="009A3E20" w:rsidRPr="00962821">
        <w:rPr>
          <w:rFonts w:cs="Calibri"/>
          <w:b/>
          <w:bCs/>
          <w:i/>
          <w:iCs/>
          <w:color w:val="000000"/>
          <w:sz w:val="22"/>
          <w:szCs w:val="22"/>
        </w:rPr>
        <w:t>oc</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ti</w:t>
      </w:r>
      <w:r w:rsidR="009A3E20" w:rsidRPr="00962821">
        <w:rPr>
          <w:rFonts w:cs="Calibri"/>
          <w:b/>
          <w:bCs/>
          <w:i/>
          <w:iCs/>
          <w:color w:val="000000"/>
          <w:sz w:val="22"/>
          <w:szCs w:val="22"/>
        </w:rPr>
        <w:t>on</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save</w:t>
      </w:r>
      <w:r w:rsidR="009A3E20" w:rsidRPr="00962821">
        <w:rPr>
          <w:rFonts w:cs="Calibri"/>
          <w:b/>
          <w:bCs/>
          <w:i/>
          <w:iCs/>
          <w:color w:val="000000"/>
          <w:spacing w:val="-1"/>
          <w:sz w:val="22"/>
          <w:szCs w:val="22"/>
        </w:rPr>
        <w:t xml:space="preserve"> </w:t>
      </w:r>
      <w:r w:rsidR="009A3E20" w:rsidRPr="00962821">
        <w:rPr>
          <w:rFonts w:cs="Calibri"/>
          <w:b/>
          <w:bCs/>
          <w:i/>
          <w:iCs/>
          <w:color w:val="000000"/>
          <w:spacing w:val="-2"/>
          <w:sz w:val="22"/>
          <w:szCs w:val="22"/>
        </w:rPr>
        <w:t>t</w:t>
      </w:r>
      <w:r w:rsidR="009A3E20" w:rsidRPr="00962821">
        <w:rPr>
          <w:rFonts w:cs="Calibri"/>
          <w:b/>
          <w:bCs/>
          <w:i/>
          <w:iCs/>
          <w:color w:val="000000"/>
          <w:sz w:val="22"/>
          <w:szCs w:val="22"/>
        </w:rPr>
        <w:t>h</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w:t>
      </w:r>
      <w:r w:rsidR="009A3E20" w:rsidRPr="00962821">
        <w:rPr>
          <w:rFonts w:cs="Calibri"/>
          <w:b/>
          <w:bCs/>
          <w:i/>
          <w:iCs/>
          <w:color w:val="000000"/>
          <w:spacing w:val="-3"/>
          <w:sz w:val="22"/>
          <w:szCs w:val="22"/>
        </w:rPr>
        <w:t>u</w:t>
      </w:r>
      <w:r w:rsidR="009A3E20" w:rsidRPr="00962821">
        <w:rPr>
          <w:rFonts w:cs="Calibri"/>
          <w:b/>
          <w:bCs/>
          <w:i/>
          <w:iCs/>
          <w:color w:val="000000"/>
          <w:sz w:val="22"/>
          <w:szCs w:val="22"/>
        </w:rPr>
        <w:t>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des</w:t>
      </w:r>
      <w:r w:rsidR="009A3E20" w:rsidRPr="00962821">
        <w:rPr>
          <w:rFonts w:cs="Calibri"/>
          <w:b/>
          <w:bCs/>
          <w:i/>
          <w:iCs/>
          <w:color w:val="000000"/>
          <w:spacing w:val="-3"/>
          <w:sz w:val="22"/>
          <w:szCs w:val="22"/>
        </w:rPr>
        <w:t>k</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o</w:t>
      </w:r>
      <w:r w:rsidR="009A3E20" w:rsidRPr="00962821">
        <w:rPr>
          <w:rFonts w:cs="Calibri"/>
          <w:b/>
          <w:bCs/>
          <w:i/>
          <w:iCs/>
          <w:color w:val="000000"/>
          <w:sz w:val="22"/>
          <w:szCs w:val="22"/>
        </w:rPr>
        <w:t>p.</w:t>
      </w:r>
    </w:p>
    <w:p w:rsidR="009A3E20" w:rsidRPr="00962821" w:rsidRDefault="009A3E20">
      <w:pPr>
        <w:widowControl w:val="0"/>
        <w:autoSpaceDE w:val="0"/>
        <w:spacing w:line="264" w:lineRule="auto"/>
        <w:ind w:left="221" w:right="590"/>
        <w:rPr>
          <w:rFonts w:cs="Calibri"/>
          <w:color w:val="000000"/>
          <w:sz w:val="20"/>
          <w:szCs w:val="20"/>
        </w:rPr>
      </w:pPr>
      <w:r w:rsidRPr="00962821">
        <w:rPr>
          <w:rFonts w:cs="Calibri"/>
          <w:color w:val="000000"/>
          <w:spacing w:val="1"/>
          <w:sz w:val="22"/>
          <w:szCs w:val="22"/>
        </w:rPr>
        <w:t>O</w:t>
      </w:r>
      <w:r w:rsidRPr="00962821">
        <w:rPr>
          <w:rFonts w:cs="Calibri"/>
          <w:color w:val="000000"/>
          <w:sz w:val="22"/>
          <w:szCs w:val="22"/>
        </w:rPr>
        <w:t>nce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do</w:t>
      </w:r>
      <w:r w:rsidRPr="00962821">
        <w:rPr>
          <w:rFonts w:cs="Calibri"/>
          <w:color w:val="000000"/>
          <w:spacing w:val="-3"/>
          <w:sz w:val="22"/>
          <w:szCs w:val="22"/>
        </w:rPr>
        <w:t>w</w:t>
      </w:r>
      <w:r w:rsidRPr="00962821">
        <w:rPr>
          <w:rFonts w:cs="Calibri"/>
          <w:color w:val="000000"/>
          <w:sz w:val="22"/>
          <w:szCs w:val="22"/>
        </w:rPr>
        <w:t>n</w:t>
      </w:r>
      <w:r w:rsidRPr="00962821">
        <w:rPr>
          <w:rFonts w:cs="Calibri"/>
          <w:color w:val="000000"/>
          <w:spacing w:val="-1"/>
          <w:sz w:val="22"/>
          <w:szCs w:val="22"/>
        </w:rPr>
        <w:t>l</w:t>
      </w:r>
      <w:r w:rsidRPr="00962821">
        <w:rPr>
          <w:rFonts w:cs="Calibri"/>
          <w:color w:val="000000"/>
          <w:sz w:val="22"/>
          <w:szCs w:val="22"/>
        </w:rPr>
        <w:t>oad</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co</w:t>
      </w:r>
      <w:r w:rsidRPr="00962821">
        <w:rPr>
          <w:rFonts w:cs="Calibri"/>
          <w:color w:val="000000"/>
          <w:spacing w:val="1"/>
          <w:sz w:val="22"/>
          <w:szCs w:val="22"/>
        </w:rPr>
        <w:t>m</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t</w:t>
      </w:r>
      <w:r w:rsidRPr="00962821">
        <w:rPr>
          <w:rFonts w:cs="Calibri"/>
          <w:color w:val="000000"/>
          <w:sz w:val="22"/>
          <w:szCs w:val="22"/>
        </w:rPr>
        <w:t xml:space="preserve">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4"/>
          <w:sz w:val="22"/>
          <w:szCs w:val="22"/>
        </w:rPr>
        <w:t xml:space="preserve">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ll</w:t>
      </w:r>
      <w:r w:rsidRPr="00962821">
        <w:rPr>
          <w:rFonts w:cs="Calibri"/>
          <w:color w:val="000000"/>
          <w:sz w:val="22"/>
          <w:szCs w:val="22"/>
        </w:rPr>
        <w:t>o</w:t>
      </w:r>
      <w:r w:rsidRPr="00962821">
        <w:rPr>
          <w:rFonts w:cs="Calibri"/>
          <w:color w:val="000000"/>
          <w:spacing w:val="-1"/>
          <w:sz w:val="22"/>
          <w:szCs w:val="22"/>
        </w:rPr>
        <w:t>wi</w:t>
      </w:r>
      <w:r w:rsidRPr="00962821">
        <w:rPr>
          <w:rFonts w:cs="Calibri"/>
          <w:color w:val="000000"/>
          <w:sz w:val="22"/>
          <w:szCs w:val="22"/>
        </w:rPr>
        <w:t>ng</w:t>
      </w:r>
      <w:r w:rsidRPr="00962821">
        <w:rPr>
          <w:rFonts w:cs="Calibri"/>
          <w:color w:val="000000"/>
          <w:spacing w:val="3"/>
          <w:sz w:val="22"/>
          <w:szCs w:val="22"/>
        </w:rPr>
        <w:t xml:space="preserve"> </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3"/>
          <w:sz w:val="22"/>
          <w:szCs w:val="22"/>
        </w:rPr>
        <w:t>o</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l</w:t>
      </w:r>
      <w:r w:rsidRPr="00962821">
        <w:rPr>
          <w:rFonts w:cs="Calibri"/>
          <w:color w:val="000000"/>
          <w:spacing w:val="1"/>
          <w:sz w:val="22"/>
          <w:szCs w:val="22"/>
        </w:rPr>
        <w:t xml:space="preserve"> </w:t>
      </w:r>
      <w:r w:rsidRPr="00962821">
        <w:rPr>
          <w:rFonts w:cs="Calibri"/>
          <w:color w:val="000000"/>
          <w:sz w:val="22"/>
          <w:szCs w:val="22"/>
        </w:rPr>
        <w:t>be</w:t>
      </w:r>
      <w:r w:rsidRPr="00962821">
        <w:rPr>
          <w:rFonts w:cs="Calibri"/>
          <w:color w:val="000000"/>
          <w:spacing w:val="1"/>
          <w:sz w:val="22"/>
          <w:szCs w:val="22"/>
        </w:rPr>
        <w:t xml:space="preserve"> </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5"/>
          <w:sz w:val="22"/>
          <w:szCs w:val="22"/>
        </w:rPr>
        <w:t xml:space="preserve"> </w:t>
      </w:r>
      <w:r w:rsidRPr="00962821">
        <w:rPr>
          <w:rFonts w:cs="Calibri"/>
          <w:color w:val="000000"/>
          <w:spacing w:val="8"/>
          <w:sz w:val="22"/>
          <w:szCs w:val="22"/>
        </w:rPr>
        <w:t>W</w:t>
      </w:r>
      <w:r w:rsidRPr="00962821">
        <w:rPr>
          <w:rFonts w:cs="Calibri"/>
          <w:color w:val="000000"/>
          <w:spacing w:val="-1"/>
          <w:sz w:val="22"/>
          <w:szCs w:val="22"/>
        </w:rPr>
        <w:t>i</w:t>
      </w:r>
      <w:r w:rsidRPr="00962821">
        <w:rPr>
          <w:rFonts w:cs="Calibri"/>
          <w:color w:val="000000"/>
          <w:sz w:val="22"/>
          <w:szCs w:val="22"/>
        </w:rPr>
        <w:t>ndo</w:t>
      </w:r>
      <w:r w:rsidRPr="00962821">
        <w:rPr>
          <w:rFonts w:cs="Calibri"/>
          <w:color w:val="000000"/>
          <w:spacing w:val="-3"/>
          <w:sz w:val="22"/>
          <w:szCs w:val="22"/>
        </w:rPr>
        <w:t>w</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de</w:t>
      </w:r>
      <w:r w:rsidRPr="00962821">
        <w:rPr>
          <w:rFonts w:cs="Calibri"/>
          <w:color w:val="000000"/>
          <w:spacing w:val="-2"/>
          <w:sz w:val="22"/>
          <w:szCs w:val="22"/>
        </w:rPr>
        <w:t>s</w:t>
      </w:r>
      <w:r w:rsidRPr="00962821">
        <w:rPr>
          <w:rFonts w:cs="Calibri"/>
          <w:color w:val="000000"/>
          <w:sz w:val="22"/>
          <w:szCs w:val="22"/>
        </w:rPr>
        <w:t>k</w:t>
      </w:r>
      <w:r w:rsidRPr="00962821">
        <w:rPr>
          <w:rFonts w:cs="Calibri"/>
          <w:color w:val="000000"/>
          <w:spacing w:val="1"/>
          <w:sz w:val="22"/>
          <w:szCs w:val="22"/>
        </w:rPr>
        <w:t>t</w:t>
      </w:r>
      <w:r w:rsidRPr="00962821">
        <w:rPr>
          <w:rFonts w:cs="Calibri"/>
          <w:color w:val="000000"/>
          <w:sz w:val="22"/>
          <w:szCs w:val="22"/>
        </w:rPr>
        <w:t xml:space="preserve">op. </w:t>
      </w:r>
      <w:r w:rsidRPr="00962821">
        <w:rPr>
          <w:rFonts w:cs="Calibri"/>
          <w:color w:val="000000"/>
          <w:spacing w:val="-1"/>
          <w:sz w:val="22"/>
          <w:szCs w:val="22"/>
        </w:rPr>
        <w:t>D</w:t>
      </w:r>
      <w:r w:rsidRPr="00962821">
        <w:rPr>
          <w:rFonts w:cs="Calibri"/>
          <w:color w:val="000000"/>
          <w:sz w:val="22"/>
          <w:szCs w:val="22"/>
        </w:rPr>
        <w:t>oub</w:t>
      </w:r>
      <w:r w:rsidRPr="00962821">
        <w:rPr>
          <w:rFonts w:cs="Calibri"/>
          <w:color w:val="000000"/>
          <w:spacing w:val="-1"/>
          <w:sz w:val="22"/>
          <w:szCs w:val="22"/>
        </w:rPr>
        <w:t>l</w:t>
      </w:r>
      <w:r w:rsidRPr="00962821">
        <w:rPr>
          <w:rFonts w:cs="Calibri"/>
          <w:color w:val="000000"/>
          <w:sz w:val="22"/>
          <w:szCs w:val="22"/>
        </w:rPr>
        <w:t>e c</w:t>
      </w:r>
      <w:r w:rsidRPr="00962821">
        <w:rPr>
          <w:rFonts w:cs="Calibri"/>
          <w:color w:val="000000"/>
          <w:spacing w:val="-1"/>
          <w:sz w:val="22"/>
          <w:szCs w:val="22"/>
        </w:rPr>
        <w:t>li</w:t>
      </w:r>
      <w:r w:rsidRPr="00962821">
        <w:rPr>
          <w:rFonts w:cs="Calibri"/>
          <w:color w:val="000000"/>
          <w:sz w:val="22"/>
          <w:szCs w:val="22"/>
        </w:rPr>
        <w:t>ck</w:t>
      </w:r>
      <w:r w:rsidRPr="00962821">
        <w:rPr>
          <w:rFonts w:cs="Calibri"/>
          <w:color w:val="000000"/>
          <w:spacing w:val="4"/>
          <w:sz w:val="22"/>
          <w:szCs w:val="22"/>
        </w:rPr>
        <w:t xml:space="preserve"> </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i</w:t>
      </w:r>
      <w:r w:rsidRPr="00962821">
        <w:rPr>
          <w:rFonts w:cs="Calibri"/>
          <w:color w:val="000000"/>
          <w:sz w:val="22"/>
          <w:szCs w:val="22"/>
        </w:rPr>
        <w:t>con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3"/>
          <w:sz w:val="22"/>
          <w:szCs w:val="22"/>
        </w:rPr>
        <w:t>e</w:t>
      </w:r>
      <w:r w:rsidRPr="00962821">
        <w:rPr>
          <w:rFonts w:cs="Calibri"/>
          <w:color w:val="000000"/>
          <w:spacing w:val="2"/>
          <w:sz w:val="22"/>
          <w:szCs w:val="22"/>
        </w:rPr>
        <w:t>g</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cess</w:t>
      </w:r>
      <w:r w:rsidRPr="00962821">
        <w:rPr>
          <w:rFonts w:cs="Calibri"/>
          <w:color w:val="000000"/>
          <w:spacing w:val="-3"/>
          <w:sz w:val="22"/>
          <w:szCs w:val="22"/>
        </w:rPr>
        <w:t xml:space="preserve"> </w:t>
      </w:r>
      <w:r w:rsidRPr="00962821">
        <w:rPr>
          <w:rFonts w:cs="Calibri"/>
          <w:color w:val="000000"/>
          <w:spacing w:val="1"/>
          <w:sz w:val="22"/>
          <w:szCs w:val="22"/>
        </w:rPr>
        <w:t>f</w:t>
      </w:r>
      <w:r w:rsidRPr="00962821">
        <w:rPr>
          <w:rFonts w:cs="Calibri"/>
          <w:color w:val="000000"/>
          <w:sz w:val="22"/>
          <w:szCs w:val="22"/>
        </w:rPr>
        <w:t xml:space="preserve">or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 xml:space="preserve">t </w:t>
      </w:r>
      <w:r w:rsidRPr="00962821">
        <w:rPr>
          <w:rFonts w:cs="Calibri"/>
          <w:color w:val="000000"/>
          <w:spacing w:val="1"/>
          <w:sz w:val="22"/>
          <w:szCs w:val="22"/>
        </w:rPr>
        <w:t>.</w:t>
      </w:r>
      <w:r w:rsidRPr="00962821">
        <w:rPr>
          <w:rFonts w:cs="Calibri"/>
          <w:color w:val="000000"/>
          <w:spacing w:val="-1"/>
          <w:sz w:val="22"/>
          <w:szCs w:val="22"/>
        </w:rPr>
        <w:t>N</w:t>
      </w:r>
      <w:r w:rsidRPr="00962821">
        <w:rPr>
          <w:rFonts w:cs="Calibri"/>
          <w:color w:val="000000"/>
          <w:spacing w:val="-3"/>
          <w:sz w:val="22"/>
          <w:szCs w:val="22"/>
        </w:rPr>
        <w:t>E</w:t>
      </w:r>
      <w:r w:rsidRPr="00962821">
        <w:rPr>
          <w:rFonts w:cs="Calibri"/>
          <w:color w:val="000000"/>
          <w:sz w:val="22"/>
          <w:szCs w:val="22"/>
        </w:rPr>
        <w:t>T</w:t>
      </w:r>
      <w:r w:rsidRPr="00962821">
        <w:rPr>
          <w:rFonts w:cs="Calibri"/>
          <w:color w:val="000000"/>
          <w:spacing w:val="1"/>
          <w:sz w:val="22"/>
          <w:szCs w:val="22"/>
        </w:rPr>
        <w:t xml:space="preserve"> </w:t>
      </w:r>
      <w:r w:rsidRPr="00962821">
        <w:rPr>
          <w:rFonts w:cs="Calibri"/>
          <w:color w:val="000000"/>
          <w:sz w:val="22"/>
          <w:szCs w:val="22"/>
        </w:rPr>
        <w:t>F</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1"/>
          <w:sz w:val="22"/>
          <w:szCs w:val="22"/>
        </w:rPr>
        <w:t>r</w:t>
      </w:r>
      <w:r w:rsidRPr="00962821">
        <w:rPr>
          <w:rFonts w:cs="Calibri"/>
          <w:color w:val="000000"/>
          <w:sz w:val="22"/>
          <w:szCs w:val="22"/>
        </w:rPr>
        <w:t>k.</w:t>
      </w:r>
    </w:p>
    <w:p w:rsidR="009A3E20" w:rsidRPr="00962821" w:rsidRDefault="00C703EC">
      <w:pPr>
        <w:widowControl w:val="0"/>
        <w:autoSpaceDE w:val="0"/>
        <w:ind w:left="252"/>
        <w:rPr>
          <w:rFonts w:cs="Calibri"/>
          <w:color w:val="000000"/>
          <w:sz w:val="22"/>
          <w:szCs w:val="22"/>
        </w:rPr>
      </w:pPr>
      <w:r w:rsidRPr="00962821">
        <w:rPr>
          <w:rFonts w:cs="Calibri"/>
          <w:noProof/>
          <w:color w:val="000000"/>
          <w:sz w:val="20"/>
          <w:szCs w:val="20"/>
          <w:lang w:val="en-GB" w:eastAsia="en-GB"/>
        </w:rPr>
        <w:drawing>
          <wp:inline distT="0" distB="0" distL="0" distR="0">
            <wp:extent cx="695325" cy="647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 cy="647700"/>
                    </a:xfrm>
                    <a:prstGeom prst="rect">
                      <a:avLst/>
                    </a:prstGeom>
                    <a:solidFill>
                      <a:srgbClr val="FFFFFF"/>
                    </a:solidFill>
                    <a:ln>
                      <a:noFill/>
                    </a:ln>
                  </pic:spPr>
                </pic:pic>
              </a:graphicData>
            </a:graphic>
          </wp:inline>
        </w:drawing>
      </w:r>
    </w:p>
    <w:p w:rsidR="009A3E20" w:rsidRPr="00962821" w:rsidRDefault="009A3E20">
      <w:pPr>
        <w:widowControl w:val="0"/>
        <w:autoSpaceDE w:val="0"/>
        <w:spacing w:line="264" w:lineRule="auto"/>
        <w:ind w:left="221" w:right="529"/>
        <w:rPr>
          <w:rFonts w:cs="Calibri"/>
          <w:color w:val="000000"/>
          <w:sz w:val="20"/>
          <w:szCs w:val="20"/>
        </w:rPr>
      </w:pP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secu</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i</w:t>
      </w:r>
      <w:r w:rsidRPr="00962821">
        <w:rPr>
          <w:rFonts w:cs="Calibri"/>
          <w:color w:val="000000"/>
          <w:sz w:val="22"/>
          <w:szCs w:val="22"/>
        </w:rPr>
        <w:t>ng</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l appea</w:t>
      </w:r>
      <w:r w:rsidRPr="00962821">
        <w:rPr>
          <w:rFonts w:cs="Calibri"/>
          <w:color w:val="000000"/>
          <w:spacing w:val="1"/>
          <w:sz w:val="22"/>
          <w:szCs w:val="22"/>
        </w:rPr>
        <w:t>r</w:t>
      </w:r>
      <w:r w:rsidRPr="00962821">
        <w:rPr>
          <w:rFonts w:cs="Calibri"/>
          <w:color w:val="000000"/>
          <w:sz w:val="22"/>
          <w:szCs w:val="22"/>
        </w:rPr>
        <w:t>, se</w:t>
      </w:r>
      <w:r w:rsidRPr="00962821">
        <w:rPr>
          <w:rFonts w:cs="Calibri"/>
          <w:color w:val="000000"/>
          <w:spacing w:val="-1"/>
          <w:sz w:val="22"/>
          <w:szCs w:val="22"/>
        </w:rPr>
        <w:t>l</w:t>
      </w:r>
      <w:r w:rsidRPr="00962821">
        <w:rPr>
          <w:rFonts w:cs="Calibri"/>
          <w:color w:val="000000"/>
          <w:sz w:val="22"/>
          <w:szCs w:val="22"/>
        </w:rPr>
        <w:t xml:space="preserve">ect </w:t>
      </w:r>
      <w:r w:rsidRPr="00962821">
        <w:rPr>
          <w:rFonts w:cs="Calibri"/>
          <w:b/>
          <w:bCs/>
          <w:i/>
          <w:iCs/>
          <w:color w:val="000000"/>
          <w:spacing w:val="-1"/>
          <w:sz w:val="22"/>
          <w:szCs w:val="22"/>
        </w:rPr>
        <w:t>R</w:t>
      </w:r>
      <w:r w:rsidRPr="00962821">
        <w:rPr>
          <w:rFonts w:cs="Calibri"/>
          <w:b/>
          <w:bCs/>
          <w:i/>
          <w:iCs/>
          <w:color w:val="000000"/>
          <w:sz w:val="22"/>
          <w:szCs w:val="22"/>
        </w:rPr>
        <w:t>un</w:t>
      </w:r>
      <w:r w:rsidRPr="00962821">
        <w:rPr>
          <w:rFonts w:cs="Calibri"/>
          <w:b/>
          <w:bCs/>
          <w:i/>
          <w:iCs/>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un</w:t>
      </w:r>
      <w:r w:rsidRPr="00962821">
        <w:rPr>
          <w:rFonts w:cs="Calibri"/>
          <w:color w:val="000000"/>
          <w:spacing w:val="-3"/>
          <w:sz w:val="22"/>
          <w:szCs w:val="22"/>
        </w:rPr>
        <w:t>p</w:t>
      </w:r>
      <w:r w:rsidRPr="00962821">
        <w:rPr>
          <w:rFonts w:cs="Calibri"/>
          <w:color w:val="000000"/>
          <w:sz w:val="22"/>
          <w:szCs w:val="22"/>
        </w:rPr>
        <w:t>ack</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4"/>
          <w:sz w:val="22"/>
          <w:szCs w:val="22"/>
        </w:rPr>
        <w:t xml:space="preserve"> </w:t>
      </w:r>
      <w:r w:rsidRPr="00962821">
        <w:rPr>
          <w:rFonts w:cs="Calibri"/>
          <w:color w:val="000000"/>
          <w:spacing w:val="1"/>
          <w:sz w:val="22"/>
          <w:szCs w:val="22"/>
        </w:rPr>
        <w:t>m</w:t>
      </w:r>
      <w:r w:rsidRPr="00962821">
        <w:rPr>
          <w:rFonts w:cs="Calibri"/>
          <w:color w:val="000000"/>
          <w:sz w:val="22"/>
          <w:szCs w:val="22"/>
        </w:rPr>
        <w:t>si</w:t>
      </w:r>
      <w:r w:rsidRPr="00962821">
        <w:rPr>
          <w:rFonts w:cs="Calibri"/>
          <w:color w:val="000000"/>
          <w:spacing w:val="-2"/>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2"/>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2"/>
          <w:sz w:val="22"/>
          <w:szCs w:val="22"/>
        </w:rPr>
        <w:t>r</w:t>
      </w:r>
      <w:r w:rsidRPr="00962821">
        <w:rPr>
          <w:rFonts w:cs="Calibri"/>
          <w:color w:val="000000"/>
          <w:sz w:val="22"/>
          <w:szCs w:val="22"/>
        </w:rPr>
        <w:t xml:space="preserve">t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do</w:t>
      </w:r>
      <w:r w:rsidRPr="00962821">
        <w:rPr>
          <w:rFonts w:cs="Calibri"/>
          <w:color w:val="000000"/>
          <w:spacing w:val="-3"/>
          <w:sz w:val="22"/>
          <w:szCs w:val="22"/>
        </w:rPr>
        <w:t>w</w:t>
      </w:r>
      <w:r w:rsidRPr="00962821">
        <w:rPr>
          <w:rFonts w:cs="Calibri"/>
          <w:color w:val="000000"/>
          <w:sz w:val="22"/>
          <w:szCs w:val="22"/>
        </w:rPr>
        <w:t>n</w:t>
      </w:r>
      <w:r w:rsidRPr="00962821">
        <w:rPr>
          <w:rFonts w:cs="Calibri"/>
          <w:color w:val="000000"/>
          <w:spacing w:val="-1"/>
          <w:sz w:val="22"/>
          <w:szCs w:val="22"/>
        </w:rPr>
        <w:t>l</w:t>
      </w:r>
      <w:r w:rsidRPr="00962821">
        <w:rPr>
          <w:rFonts w:cs="Calibri"/>
          <w:color w:val="000000"/>
          <w:sz w:val="22"/>
          <w:szCs w:val="22"/>
        </w:rPr>
        <w:t>oad</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 xml:space="preserve">m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 xml:space="preserve">t </w:t>
      </w:r>
      <w:r w:rsidRPr="00962821">
        <w:rPr>
          <w:rFonts w:cs="Calibri"/>
          <w:color w:val="000000"/>
          <w:spacing w:val="-3"/>
          <w:sz w:val="22"/>
          <w:szCs w:val="22"/>
        </w:rPr>
        <w:t>w</w:t>
      </w:r>
      <w:r w:rsidRPr="00962821">
        <w:rPr>
          <w:rFonts w:cs="Calibri"/>
          <w:color w:val="000000"/>
          <w:sz w:val="22"/>
          <w:szCs w:val="22"/>
        </w:rPr>
        <w:t>ebs</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e.</w:t>
      </w:r>
    </w:p>
    <w:p w:rsidR="009A3E20" w:rsidRPr="00962821" w:rsidRDefault="00C703EC">
      <w:pPr>
        <w:widowControl w:val="0"/>
        <w:autoSpaceDE w:val="0"/>
        <w:ind w:left="252"/>
        <w:rPr>
          <w:rFonts w:cs="Calibri"/>
          <w:color w:val="000000"/>
          <w:sz w:val="22"/>
          <w:szCs w:val="22"/>
        </w:rPr>
      </w:pPr>
      <w:r w:rsidRPr="00962821">
        <w:rPr>
          <w:rFonts w:cs="Calibri"/>
          <w:noProof/>
          <w:color w:val="000000"/>
          <w:sz w:val="20"/>
          <w:szCs w:val="20"/>
          <w:lang w:val="en-GB" w:eastAsia="en-GB"/>
        </w:rPr>
        <w:lastRenderedPageBreak/>
        <w:drawing>
          <wp:inline distT="0" distB="0" distL="0" distR="0">
            <wp:extent cx="26955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2076450"/>
                    </a:xfrm>
                    <a:prstGeom prst="rect">
                      <a:avLst/>
                    </a:prstGeom>
                    <a:solidFill>
                      <a:srgbClr val="FFFFFF"/>
                    </a:solidFill>
                    <a:ln>
                      <a:noFill/>
                    </a:ln>
                  </pic:spPr>
                </pic:pic>
              </a:graphicData>
            </a:graphic>
          </wp:inline>
        </w:drawing>
      </w:r>
    </w:p>
    <w:p w:rsidR="009A3E20" w:rsidRPr="00962821" w:rsidRDefault="009A3E20">
      <w:pPr>
        <w:widowControl w:val="0"/>
        <w:autoSpaceDE w:val="0"/>
        <w:spacing w:line="264" w:lineRule="auto"/>
        <w:ind w:left="221" w:right="503"/>
        <w:rPr>
          <w:rFonts w:cs="Calibri"/>
        </w:rPr>
      </w:pPr>
      <w:r w:rsidRPr="00962821">
        <w:rPr>
          <w:rFonts w:cs="Calibri"/>
          <w:color w:val="000000"/>
          <w:spacing w:val="5"/>
          <w:sz w:val="22"/>
          <w:szCs w:val="22"/>
        </w:rPr>
        <w:t>W</w:t>
      </w:r>
      <w:r w:rsidRPr="00962821">
        <w:rPr>
          <w:rFonts w:cs="Calibri"/>
          <w:color w:val="000000"/>
          <w:spacing w:val="-3"/>
          <w:sz w:val="22"/>
          <w:szCs w:val="22"/>
        </w:rPr>
        <w:t>he</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 xml:space="preserve">t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pacing w:val="-3"/>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4"/>
          <w:sz w:val="22"/>
          <w:szCs w:val="22"/>
        </w:rPr>
        <w:t xml:space="preserve"> </w:t>
      </w:r>
      <w:r w:rsidRPr="00962821">
        <w:rPr>
          <w:rFonts w:cs="Calibri"/>
          <w:color w:val="000000"/>
          <w:spacing w:val="8"/>
          <w:sz w:val="22"/>
          <w:szCs w:val="22"/>
        </w:rPr>
        <w:t>W</w:t>
      </w:r>
      <w:r w:rsidRPr="00962821">
        <w:rPr>
          <w:rFonts w:cs="Calibri"/>
          <w:color w:val="000000"/>
          <w:spacing w:val="-1"/>
          <w:sz w:val="22"/>
          <w:szCs w:val="22"/>
        </w:rPr>
        <w:t>i</w:t>
      </w:r>
      <w:r w:rsidRPr="00962821">
        <w:rPr>
          <w:rFonts w:cs="Calibri"/>
          <w:color w:val="000000"/>
          <w:spacing w:val="-2"/>
          <w:sz w:val="22"/>
          <w:szCs w:val="22"/>
        </w:rPr>
        <w:t>z</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d</w:t>
      </w:r>
      <w:r w:rsidRPr="00962821">
        <w:rPr>
          <w:rFonts w:cs="Calibri"/>
          <w:color w:val="000000"/>
          <w:spacing w:val="1"/>
          <w:sz w:val="22"/>
          <w:szCs w:val="22"/>
        </w:rPr>
        <w:t xml:space="preserve"> </w:t>
      </w:r>
      <w:r w:rsidRPr="00962821">
        <w:rPr>
          <w:rFonts w:cs="Calibri"/>
          <w:color w:val="000000"/>
          <w:sz w:val="22"/>
          <w:szCs w:val="22"/>
        </w:rPr>
        <w:t>appe</w:t>
      </w:r>
      <w:r w:rsidRPr="00962821">
        <w:rPr>
          <w:rFonts w:cs="Calibri"/>
          <w:color w:val="000000"/>
          <w:spacing w:val="-3"/>
          <w:sz w:val="22"/>
          <w:szCs w:val="22"/>
        </w:rPr>
        <w:t>a</w:t>
      </w:r>
      <w:r w:rsidRPr="00962821">
        <w:rPr>
          <w:rFonts w:cs="Calibri"/>
          <w:color w:val="000000"/>
          <w:spacing w:val="1"/>
          <w:sz w:val="22"/>
          <w:szCs w:val="22"/>
        </w:rPr>
        <w:t>r</w:t>
      </w:r>
      <w:r w:rsidRPr="00962821">
        <w:rPr>
          <w:rFonts w:cs="Calibri"/>
          <w:color w:val="000000"/>
          <w:spacing w:val="-2"/>
          <w:sz w:val="22"/>
          <w:szCs w:val="22"/>
        </w:rPr>
        <w:t>s</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2"/>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3"/>
          <w:sz w:val="22"/>
          <w:szCs w:val="22"/>
        </w:rPr>
        <w:t xml:space="preserve"> </w:t>
      </w:r>
      <w:r w:rsidRPr="00962821">
        <w:rPr>
          <w:rFonts w:cs="Calibri"/>
          <w:b/>
          <w:bCs/>
          <w:i/>
          <w:iCs/>
          <w:color w:val="000000"/>
          <w:spacing w:val="-1"/>
          <w:sz w:val="22"/>
          <w:szCs w:val="22"/>
        </w:rPr>
        <w:t>Ne</w:t>
      </w:r>
      <w:r w:rsidRPr="00962821">
        <w:rPr>
          <w:rFonts w:cs="Calibri"/>
          <w:b/>
          <w:bCs/>
          <w:i/>
          <w:iCs/>
          <w:color w:val="000000"/>
          <w:sz w:val="22"/>
          <w:szCs w:val="22"/>
        </w:rPr>
        <w:t xml:space="preserve">xt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3"/>
          <w:sz w:val="22"/>
          <w:szCs w:val="22"/>
        </w:rPr>
        <w:t>e</w:t>
      </w:r>
      <w:r w:rsidRPr="00962821">
        <w:rPr>
          <w:rFonts w:cs="Calibri"/>
          <w:color w:val="000000"/>
          <w:spacing w:val="2"/>
          <w:sz w:val="22"/>
          <w:szCs w:val="22"/>
        </w:rPr>
        <w:t>g</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z w:val="22"/>
          <w:szCs w:val="22"/>
        </w:rPr>
        <w:t>oc</w:t>
      </w:r>
      <w:r w:rsidRPr="00962821">
        <w:rPr>
          <w:rFonts w:cs="Calibri"/>
          <w:color w:val="000000"/>
          <w:spacing w:val="-3"/>
          <w:sz w:val="22"/>
          <w:szCs w:val="22"/>
        </w:rPr>
        <w:t>e</w:t>
      </w:r>
      <w:r w:rsidRPr="00962821">
        <w:rPr>
          <w:rFonts w:cs="Calibri"/>
          <w:color w:val="000000"/>
          <w:sz w:val="22"/>
          <w:szCs w:val="22"/>
        </w:rPr>
        <w:t xml:space="preserve">ss. </w:t>
      </w:r>
      <w:r w:rsidRPr="00962821">
        <w:rPr>
          <w:rFonts w:cs="Calibri"/>
          <w:color w:val="000000"/>
          <w:spacing w:val="-1"/>
          <w:sz w:val="22"/>
          <w:szCs w:val="22"/>
        </w:rPr>
        <w:t>Pl</w:t>
      </w:r>
      <w:r w:rsidRPr="00962821">
        <w:rPr>
          <w:rFonts w:cs="Calibri"/>
          <w:color w:val="000000"/>
          <w:sz w:val="22"/>
          <w:szCs w:val="22"/>
        </w:rPr>
        <w:t>ease</w:t>
      </w:r>
      <w:r w:rsidRPr="00962821">
        <w:rPr>
          <w:rFonts w:cs="Calibri"/>
          <w:color w:val="000000"/>
          <w:spacing w:val="1"/>
          <w:sz w:val="22"/>
          <w:szCs w:val="22"/>
        </w:rPr>
        <w:t xml:space="preserve"> </w:t>
      </w:r>
      <w:r w:rsidRPr="00962821">
        <w:rPr>
          <w:rFonts w:cs="Calibri"/>
          <w:color w:val="000000"/>
          <w:sz w:val="22"/>
          <w:szCs w:val="22"/>
        </w:rPr>
        <w:t>no</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w:t>
      </w:r>
      <w:r w:rsidRPr="00962821">
        <w:rPr>
          <w:rFonts w:cs="Calibri"/>
          <w:color w:val="000000"/>
          <w:spacing w:val="-1"/>
          <w:sz w:val="22"/>
          <w:szCs w:val="22"/>
        </w:rPr>
        <w:t>N</w:t>
      </w:r>
      <w:r w:rsidRPr="00962821">
        <w:rPr>
          <w:rFonts w:cs="Calibri"/>
          <w:color w:val="000000"/>
          <w:spacing w:val="-3"/>
          <w:sz w:val="22"/>
          <w:szCs w:val="22"/>
        </w:rPr>
        <w:t>E</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p</w:t>
      </w:r>
      <w:r w:rsidRPr="00962821">
        <w:rPr>
          <w:rFonts w:cs="Calibri"/>
          <w:color w:val="000000"/>
          <w:spacing w:val="-3"/>
          <w:sz w:val="22"/>
          <w:szCs w:val="22"/>
        </w:rPr>
        <w:t>a</w:t>
      </w:r>
      <w:r w:rsidRPr="00962821">
        <w:rPr>
          <w:rFonts w:cs="Calibri"/>
          <w:color w:val="000000"/>
          <w:sz w:val="22"/>
          <w:szCs w:val="22"/>
        </w:rPr>
        <w:t>c</w:t>
      </w:r>
      <w:r w:rsidRPr="00962821">
        <w:rPr>
          <w:rFonts w:cs="Calibri"/>
          <w:color w:val="000000"/>
          <w:spacing w:val="2"/>
          <w:sz w:val="22"/>
          <w:szCs w:val="22"/>
        </w:rPr>
        <w:t>k</w:t>
      </w:r>
      <w:r w:rsidRPr="00962821">
        <w:rPr>
          <w:rFonts w:cs="Calibri"/>
          <w:color w:val="000000"/>
          <w:spacing w:val="-3"/>
          <w:sz w:val="22"/>
          <w:szCs w:val="22"/>
        </w:rPr>
        <w:t>a</w:t>
      </w:r>
      <w:r w:rsidRPr="00962821">
        <w:rPr>
          <w:rFonts w:cs="Calibri"/>
          <w:color w:val="000000"/>
          <w:spacing w:val="2"/>
          <w:sz w:val="22"/>
          <w:szCs w:val="22"/>
        </w:rPr>
        <w:t>g</w:t>
      </w:r>
      <w:r w:rsidRPr="00962821">
        <w:rPr>
          <w:rFonts w:cs="Calibri"/>
          <w:color w:val="000000"/>
          <w:sz w:val="22"/>
          <w:szCs w:val="22"/>
        </w:rPr>
        <w:t>e</w:t>
      </w:r>
      <w:r w:rsidRPr="00962821">
        <w:rPr>
          <w:rFonts w:cs="Calibri"/>
          <w:color w:val="000000"/>
          <w:spacing w:val="-1"/>
          <w:sz w:val="22"/>
          <w:szCs w:val="22"/>
        </w:rPr>
        <w:t xml:space="preserve"> 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2</w:t>
      </w:r>
      <w:r w:rsidRPr="00962821">
        <w:rPr>
          <w:rFonts w:cs="Calibri"/>
          <w:color w:val="000000"/>
          <w:spacing w:val="1"/>
          <w:sz w:val="22"/>
          <w:szCs w:val="22"/>
        </w:rPr>
        <w:t>.</w:t>
      </w:r>
      <w:r w:rsidRPr="00962821">
        <w:rPr>
          <w:rFonts w:cs="Calibri"/>
          <w:color w:val="000000"/>
          <w:sz w:val="22"/>
          <w:szCs w:val="22"/>
        </w:rPr>
        <w:t>8</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B</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so</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an</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do</w:t>
      </w:r>
      <w:r w:rsidRPr="00962821">
        <w:rPr>
          <w:rFonts w:cs="Calibri"/>
          <w:color w:val="000000"/>
          <w:spacing w:val="-3"/>
          <w:sz w:val="22"/>
          <w:szCs w:val="22"/>
        </w:rPr>
        <w:t>w</w:t>
      </w:r>
      <w:r w:rsidRPr="00962821">
        <w:rPr>
          <w:rFonts w:cs="Calibri"/>
          <w:color w:val="000000"/>
          <w:sz w:val="22"/>
          <w:szCs w:val="22"/>
        </w:rPr>
        <w:t>n</w:t>
      </w:r>
      <w:r w:rsidRPr="00962821">
        <w:rPr>
          <w:rFonts w:cs="Calibri"/>
          <w:color w:val="000000"/>
          <w:spacing w:val="-1"/>
          <w:sz w:val="22"/>
          <w:szCs w:val="22"/>
        </w:rPr>
        <w:t>l</w:t>
      </w:r>
      <w:r w:rsidRPr="00962821">
        <w:rPr>
          <w:rFonts w:cs="Calibri"/>
          <w:color w:val="000000"/>
          <w:sz w:val="22"/>
          <w:szCs w:val="22"/>
        </w:rPr>
        <w:t>oad</w:t>
      </w:r>
      <w:r w:rsidRPr="00962821">
        <w:rPr>
          <w:rFonts w:cs="Calibri"/>
          <w:color w:val="000000"/>
          <w:spacing w:val="1"/>
          <w:sz w:val="22"/>
          <w:szCs w:val="22"/>
        </w:rPr>
        <w:t xml:space="preserve"> </w:t>
      </w:r>
      <w:r w:rsidRPr="00962821">
        <w:rPr>
          <w:rFonts w:cs="Calibri"/>
          <w:color w:val="000000"/>
          <w:sz w:val="22"/>
          <w:szCs w:val="22"/>
        </w:rPr>
        <w:t>depend</w:t>
      </w:r>
      <w:r w:rsidRPr="00962821">
        <w:rPr>
          <w:rFonts w:cs="Calibri"/>
          <w:color w:val="000000"/>
          <w:spacing w:val="-1"/>
          <w:sz w:val="22"/>
          <w:szCs w:val="22"/>
        </w:rPr>
        <w:t>i</w:t>
      </w:r>
      <w:r w:rsidRPr="00962821">
        <w:rPr>
          <w:rFonts w:cs="Calibri"/>
          <w:color w:val="000000"/>
          <w:spacing w:val="2"/>
          <w:sz w:val="22"/>
          <w:szCs w:val="22"/>
        </w:rPr>
        <w:t>n</w:t>
      </w:r>
      <w:r w:rsidRPr="00962821">
        <w:rPr>
          <w:rFonts w:cs="Calibri"/>
          <w:color w:val="000000"/>
          <w:sz w:val="22"/>
          <w:szCs w:val="22"/>
        </w:rPr>
        <w:t>g</w:t>
      </w:r>
      <w:r w:rsidRPr="00962821">
        <w:rPr>
          <w:rFonts w:cs="Calibri"/>
          <w:color w:val="000000"/>
          <w:spacing w:val="1"/>
          <w:sz w:val="22"/>
          <w:szCs w:val="22"/>
        </w:rPr>
        <w:t xml:space="preserve"> </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 xml:space="preserve">our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t</w:t>
      </w:r>
      <w:r w:rsidRPr="00962821">
        <w:rPr>
          <w:rFonts w:cs="Calibri"/>
          <w:color w:val="000000"/>
          <w:spacing w:val="-3"/>
          <w:sz w:val="22"/>
          <w:szCs w:val="22"/>
        </w:rPr>
        <w:t>e</w:t>
      </w:r>
      <w:r w:rsidRPr="00962821">
        <w:rPr>
          <w:rFonts w:cs="Calibri"/>
          <w:color w:val="000000"/>
          <w:spacing w:val="1"/>
          <w:sz w:val="22"/>
          <w:szCs w:val="22"/>
        </w:rPr>
        <w:t>r</w:t>
      </w:r>
      <w:r w:rsidRPr="00962821">
        <w:rPr>
          <w:rFonts w:cs="Calibri"/>
          <w:color w:val="000000"/>
          <w:sz w:val="22"/>
          <w:szCs w:val="22"/>
        </w:rPr>
        <w:t>net connec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spee</w:t>
      </w:r>
      <w:r w:rsidRPr="00962821">
        <w:rPr>
          <w:rFonts w:cs="Calibri"/>
          <w:color w:val="000000"/>
          <w:spacing w:val="-3"/>
          <w:sz w:val="22"/>
          <w:szCs w:val="22"/>
        </w:rPr>
        <w:t>d</w:t>
      </w:r>
      <w:r w:rsidRPr="00962821">
        <w:rPr>
          <w:rFonts w:cs="Calibri"/>
          <w:color w:val="000000"/>
          <w:sz w:val="22"/>
          <w:szCs w:val="22"/>
        </w:rPr>
        <w:t>.</w:t>
      </w:r>
    </w:p>
    <w:p w:rsidR="009A3E20" w:rsidRPr="00962821" w:rsidRDefault="00C703EC">
      <w:pPr>
        <w:widowControl w:val="0"/>
        <w:autoSpaceDE w:val="0"/>
        <w:spacing w:before="100"/>
        <w:ind w:left="252"/>
        <w:rPr>
          <w:rFonts w:cs="Calibri"/>
          <w:color w:val="000000"/>
          <w:sz w:val="20"/>
          <w:szCs w:val="20"/>
        </w:rPr>
      </w:pPr>
      <w:r w:rsidRPr="00962821">
        <w:rPr>
          <w:rFonts w:cs="Calibri"/>
          <w:noProof/>
          <w:color w:val="000000"/>
          <w:sz w:val="22"/>
          <w:szCs w:val="22"/>
          <w:lang w:val="en-GB" w:eastAsia="en-GB"/>
        </w:rPr>
        <w:drawing>
          <wp:inline distT="0" distB="0" distL="0" distR="0">
            <wp:extent cx="2790825" cy="2638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2638425"/>
                    </a:xfrm>
                    <a:prstGeom prst="rect">
                      <a:avLst/>
                    </a:prstGeom>
                    <a:solidFill>
                      <a:srgbClr val="FFFFFF"/>
                    </a:solidFill>
                    <a:ln>
                      <a:noFill/>
                    </a:ln>
                  </pic:spPr>
                </pic:pic>
              </a:graphicData>
            </a:graphic>
          </wp:inline>
        </w:drawing>
      </w:r>
    </w:p>
    <w:p w:rsidR="009A3E20" w:rsidRPr="00962821" w:rsidRDefault="009A3E20" w:rsidP="001F7C71">
      <w:pPr>
        <w:rPr>
          <w:sz w:val="20"/>
          <w:szCs w:val="20"/>
        </w:rPr>
      </w:pPr>
      <w:r w:rsidRPr="00962821">
        <w:rPr>
          <w:spacing w:val="1"/>
        </w:rPr>
        <w:t>O</w:t>
      </w:r>
      <w:r w:rsidRPr="00962821">
        <w:t>nce</w:t>
      </w:r>
      <w:r w:rsidRPr="00962821">
        <w:rPr>
          <w:spacing w:val="1"/>
        </w:rPr>
        <w:t xml:space="preserve">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succ</w:t>
      </w:r>
      <w:r w:rsidRPr="00962821">
        <w:rPr>
          <w:spacing w:val="-3"/>
        </w:rPr>
        <w:t>e</w:t>
      </w:r>
      <w:r w:rsidRPr="00962821">
        <w:t>s</w:t>
      </w:r>
      <w:r w:rsidRPr="00962821">
        <w:rPr>
          <w:spacing w:val="-2"/>
        </w:rPr>
        <w:t>s</w:t>
      </w:r>
      <w:r w:rsidRPr="00962821">
        <w:rPr>
          <w:spacing w:val="1"/>
        </w:rPr>
        <w:t>f</w:t>
      </w:r>
      <w:r w:rsidRPr="00962821">
        <w:t>u</w:t>
      </w:r>
      <w:r w:rsidRPr="00962821">
        <w:rPr>
          <w:spacing w:val="-1"/>
        </w:rPr>
        <w:t>l</w:t>
      </w:r>
      <w:r w:rsidRPr="00962821">
        <w:rPr>
          <w:spacing w:val="1"/>
        </w:rPr>
        <w:t>l</w:t>
      </w:r>
      <w:r w:rsidRPr="00962821">
        <w:t>y</w:t>
      </w:r>
      <w:r w:rsidRPr="00962821">
        <w:rPr>
          <w:spacing w:val="-1"/>
        </w:rPr>
        <w:t xml:space="preserve"> </w:t>
      </w:r>
      <w:r w:rsidRPr="00962821">
        <w:t>co</w:t>
      </w:r>
      <w:r w:rsidRPr="00962821">
        <w:rPr>
          <w:spacing w:val="1"/>
        </w:rPr>
        <w:t>m</w:t>
      </w:r>
      <w:r w:rsidRPr="00962821">
        <w:t>p</w:t>
      </w:r>
      <w:r w:rsidRPr="00962821">
        <w:rPr>
          <w:spacing w:val="-1"/>
        </w:rPr>
        <w:t>l</w:t>
      </w:r>
      <w:r w:rsidRPr="00962821">
        <w:t>e</w:t>
      </w:r>
      <w:r w:rsidRPr="00962821">
        <w:rPr>
          <w:spacing w:val="1"/>
        </w:rPr>
        <w:t>t</w:t>
      </w:r>
      <w:r w:rsidRPr="00962821">
        <w:t>ed</w:t>
      </w:r>
      <w:r w:rsidRPr="00962821">
        <w:rPr>
          <w:spacing w:val="-1"/>
        </w:rPr>
        <w:t xml:space="preserve"> </w:t>
      </w:r>
      <w:r w:rsidRPr="00962821">
        <w:rPr>
          <w:spacing w:val="1"/>
        </w:rPr>
        <w:t>t</w:t>
      </w:r>
      <w:r w:rsidRPr="00962821">
        <w:t>he</w:t>
      </w:r>
      <w:r w:rsidRPr="00962821">
        <w:rPr>
          <w:spacing w:val="-1"/>
        </w:rPr>
        <w:t xml:space="preserve"> 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rPr>
          <w:spacing w:val="-3"/>
        </w:rPr>
        <w:t>o</w:t>
      </w:r>
      <w:r w:rsidRPr="00962821">
        <w:t>f</w:t>
      </w:r>
      <w:r w:rsidRPr="00962821">
        <w:rPr>
          <w:spacing w:val="3"/>
        </w:rPr>
        <w:t xml:space="preserve"> </w:t>
      </w:r>
      <w:r w:rsidRPr="00962821">
        <w:rPr>
          <w:spacing w:val="2"/>
        </w:rPr>
        <w:t>t</w:t>
      </w:r>
      <w:r w:rsidRPr="00962821">
        <w:t>he</w:t>
      </w:r>
      <w:r w:rsidRPr="00962821">
        <w:rPr>
          <w:spacing w:val="-1"/>
        </w:rPr>
        <w:t xml:space="preserve"> </w:t>
      </w:r>
      <w:r w:rsidRPr="00962821">
        <w:rPr>
          <w:spacing w:val="1"/>
        </w:rPr>
        <w:t>.</w:t>
      </w:r>
      <w:r w:rsidRPr="00962821">
        <w:rPr>
          <w:spacing w:val="-1"/>
        </w:rPr>
        <w:t>N</w:t>
      </w:r>
      <w:r w:rsidRPr="00962821">
        <w:rPr>
          <w:spacing w:val="-3"/>
        </w:rPr>
        <w:t>E</w:t>
      </w:r>
      <w:r w:rsidRPr="00962821">
        <w:t>T</w:t>
      </w:r>
      <w:r w:rsidRPr="00962821">
        <w:rPr>
          <w:spacing w:val="1"/>
        </w:rPr>
        <w:t xml:space="preserve"> </w:t>
      </w:r>
      <w:r w:rsidRPr="00962821">
        <w:t>F</w:t>
      </w:r>
      <w:r w:rsidRPr="00962821">
        <w:rPr>
          <w:spacing w:val="1"/>
        </w:rPr>
        <w:t>r</w:t>
      </w:r>
      <w:r w:rsidRPr="00962821">
        <w:rPr>
          <w:spacing w:val="-3"/>
        </w:rPr>
        <w:t>a</w:t>
      </w:r>
      <w:r w:rsidRPr="00962821">
        <w:rPr>
          <w:spacing w:val="1"/>
        </w:rPr>
        <w:t>m</w:t>
      </w:r>
      <w:r w:rsidRPr="00962821">
        <w:rPr>
          <w:spacing w:val="-3"/>
        </w:rPr>
        <w:t>ew</w:t>
      </w:r>
      <w:r w:rsidRPr="00962821">
        <w:t>o</w:t>
      </w:r>
      <w:r w:rsidRPr="00962821">
        <w:rPr>
          <w:spacing w:val="1"/>
        </w:rPr>
        <w:t>r</w:t>
      </w:r>
      <w:r w:rsidRPr="00962821">
        <w:rPr>
          <w:spacing w:val="2"/>
        </w:rPr>
        <w:t>k</w:t>
      </w:r>
      <w:r w:rsidRPr="00962821">
        <w:t xml:space="preserve">, </w:t>
      </w:r>
      <w:r w:rsidRPr="00962821">
        <w:rPr>
          <w:spacing w:val="-2"/>
        </w:rPr>
        <w:t>y</w:t>
      </w:r>
      <w:r w:rsidRPr="00962821">
        <w:t>ou</w:t>
      </w:r>
      <w:r w:rsidRPr="00962821">
        <w:rPr>
          <w:spacing w:val="1"/>
        </w:rPr>
        <w:t xml:space="preserve"> </w:t>
      </w:r>
      <w:r w:rsidRPr="00962821">
        <w:rPr>
          <w:spacing w:val="-3"/>
        </w:rPr>
        <w:t>w</w:t>
      </w:r>
      <w:r w:rsidRPr="00962821">
        <w:rPr>
          <w:spacing w:val="1"/>
        </w:rPr>
        <w:t>i</w:t>
      </w:r>
      <w:r w:rsidRPr="00962821">
        <w:rPr>
          <w:spacing w:val="-1"/>
        </w:rPr>
        <w:t>l</w:t>
      </w:r>
      <w:r w:rsidRPr="00962821">
        <w:t>l see</w:t>
      </w:r>
      <w:r w:rsidRPr="00962821">
        <w:rPr>
          <w:spacing w:val="1"/>
        </w:rPr>
        <w:t xml:space="preserve"> t</w:t>
      </w:r>
      <w:r w:rsidRPr="00962821">
        <w:t xml:space="preserve">he </w:t>
      </w:r>
      <w:r w:rsidRPr="00962821">
        <w:rPr>
          <w:spacing w:val="3"/>
        </w:rPr>
        <w:t>f</w:t>
      </w:r>
      <w:r w:rsidRPr="00962821">
        <w:rPr>
          <w:spacing w:val="-1"/>
        </w:rPr>
        <w:t>i</w:t>
      </w:r>
      <w:r w:rsidRPr="00962821">
        <w:t xml:space="preserve">nal </w:t>
      </w:r>
      <w:r w:rsidRPr="00962821">
        <w:rPr>
          <w:spacing w:val="-1"/>
        </w:rPr>
        <w:t>i</w:t>
      </w:r>
      <w:r w:rsidRPr="00962821">
        <w:t>n</w:t>
      </w:r>
      <w:r w:rsidRPr="00962821">
        <w:rPr>
          <w:spacing w:val="-2"/>
        </w:rPr>
        <w:t>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t>s</w:t>
      </w:r>
      <w:r w:rsidRPr="00962821">
        <w:rPr>
          <w:spacing w:val="-2"/>
        </w:rPr>
        <w:t>c</w:t>
      </w:r>
      <w:r w:rsidRPr="00962821">
        <w:rPr>
          <w:spacing w:val="1"/>
        </w:rPr>
        <w:t>r</w:t>
      </w:r>
      <w:r w:rsidRPr="00962821">
        <w:t>een.</w:t>
      </w:r>
      <w:r w:rsidRPr="00962821">
        <w:rPr>
          <w:spacing w:val="-2"/>
        </w:rPr>
        <w:t xml:space="preserve"> </w:t>
      </w:r>
      <w:r w:rsidRPr="00962821">
        <w:rPr>
          <w:spacing w:val="-1"/>
        </w:rPr>
        <w:t>S</w:t>
      </w:r>
      <w:r w:rsidRPr="00962821">
        <w:t>e</w:t>
      </w:r>
      <w:r w:rsidRPr="00962821">
        <w:rPr>
          <w:spacing w:val="-1"/>
        </w:rPr>
        <w:t>l</w:t>
      </w:r>
      <w:r w:rsidRPr="00962821">
        <w:t>ect</w:t>
      </w:r>
      <w:r w:rsidRPr="00962821">
        <w:rPr>
          <w:spacing w:val="3"/>
        </w:rPr>
        <w:t xml:space="preserve"> </w:t>
      </w:r>
      <w:r w:rsidRPr="00962821">
        <w:rPr>
          <w:b/>
          <w:bCs/>
          <w:i/>
          <w:iCs/>
        </w:rPr>
        <w:t>F</w:t>
      </w:r>
      <w:r w:rsidRPr="00962821">
        <w:rPr>
          <w:b/>
          <w:bCs/>
          <w:i/>
          <w:iCs/>
          <w:spacing w:val="1"/>
        </w:rPr>
        <w:t>i</w:t>
      </w:r>
      <w:r w:rsidRPr="00962821">
        <w:rPr>
          <w:b/>
          <w:bCs/>
          <w:i/>
          <w:iCs/>
          <w:spacing w:val="-3"/>
        </w:rPr>
        <w:t>n</w:t>
      </w:r>
      <w:r w:rsidRPr="00962821">
        <w:rPr>
          <w:b/>
          <w:bCs/>
          <w:i/>
          <w:iCs/>
          <w:spacing w:val="1"/>
        </w:rPr>
        <w:t>i</w:t>
      </w:r>
      <w:r w:rsidRPr="00962821">
        <w:rPr>
          <w:b/>
          <w:bCs/>
          <w:i/>
          <w:iCs/>
        </w:rPr>
        <w:t>sh</w:t>
      </w:r>
      <w:r w:rsidRPr="00962821">
        <w:rPr>
          <w:b/>
          <w:bCs/>
          <w:i/>
          <w:iCs/>
          <w:spacing w:val="-2"/>
        </w:rPr>
        <w:t xml:space="preserve"> </w:t>
      </w:r>
      <w:r w:rsidRPr="00962821">
        <w:rPr>
          <w:spacing w:val="1"/>
        </w:rPr>
        <w:t>t</w:t>
      </w:r>
      <w:r w:rsidRPr="00962821">
        <w:t>o</w:t>
      </w:r>
      <w:r w:rsidRPr="00962821">
        <w:rPr>
          <w:spacing w:val="-1"/>
        </w:rPr>
        <w:t xml:space="preserve"> </w:t>
      </w:r>
      <w:r w:rsidRPr="00962821">
        <w:t>co</w:t>
      </w:r>
      <w:r w:rsidRPr="00962821">
        <w:rPr>
          <w:spacing w:val="1"/>
        </w:rPr>
        <w:t>m</w:t>
      </w:r>
      <w:r w:rsidRPr="00962821">
        <w:t>p</w:t>
      </w:r>
      <w:r w:rsidRPr="00962821">
        <w:rPr>
          <w:spacing w:val="-1"/>
        </w:rPr>
        <w:t>l</w:t>
      </w:r>
      <w:r w:rsidRPr="00962821">
        <w:t>e</w:t>
      </w:r>
      <w:r w:rsidRPr="00962821">
        <w:rPr>
          <w:spacing w:val="-1"/>
        </w:rPr>
        <w:t>t</w:t>
      </w:r>
      <w:r w:rsidRPr="00962821">
        <w:t>e</w:t>
      </w:r>
      <w:r w:rsidRPr="00962821">
        <w:rPr>
          <w:spacing w:val="1"/>
        </w:rPr>
        <w:t xml:space="preserve"> t</w:t>
      </w:r>
      <w:r w:rsidRPr="00962821">
        <w:t>he</w:t>
      </w:r>
      <w:r w:rsidRPr="00962821">
        <w:rPr>
          <w:spacing w:val="-1"/>
        </w:rPr>
        <w:t xml:space="preserve"> 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t>p</w:t>
      </w:r>
      <w:r w:rsidRPr="00962821">
        <w:rPr>
          <w:spacing w:val="-2"/>
        </w:rPr>
        <w:t>r</w:t>
      </w:r>
      <w:r w:rsidRPr="00962821">
        <w:t>oces</w:t>
      </w:r>
      <w:r w:rsidRPr="00962821">
        <w:rPr>
          <w:spacing w:val="-2"/>
        </w:rPr>
        <w:t>s</w:t>
      </w:r>
      <w:r w:rsidRPr="00962821">
        <w:t>.</w:t>
      </w:r>
    </w:p>
    <w:p w:rsidR="009A3E20" w:rsidRPr="00962821" w:rsidRDefault="00C703EC">
      <w:pPr>
        <w:widowControl w:val="0"/>
        <w:autoSpaceDE w:val="0"/>
        <w:ind w:left="252"/>
        <w:rPr>
          <w:rFonts w:cs="Calibri"/>
          <w:color w:val="000000"/>
          <w:sz w:val="22"/>
          <w:szCs w:val="22"/>
        </w:rPr>
      </w:pPr>
      <w:r w:rsidRPr="00962821">
        <w:rPr>
          <w:rFonts w:cs="Calibri"/>
          <w:noProof/>
          <w:color w:val="000000"/>
          <w:sz w:val="20"/>
          <w:szCs w:val="20"/>
          <w:lang w:val="en-GB" w:eastAsia="en-GB"/>
        </w:rPr>
        <w:lastRenderedPageBreak/>
        <w:drawing>
          <wp:inline distT="0" distB="0" distL="0" distR="0">
            <wp:extent cx="27432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609850"/>
                    </a:xfrm>
                    <a:prstGeom prst="rect">
                      <a:avLst/>
                    </a:prstGeom>
                    <a:solidFill>
                      <a:srgbClr val="FFFFFF"/>
                    </a:solidFill>
                    <a:ln>
                      <a:noFill/>
                    </a:ln>
                  </pic:spPr>
                </pic:pic>
              </a:graphicData>
            </a:graphic>
          </wp:inline>
        </w:drawing>
      </w:r>
    </w:p>
    <w:p w:rsidR="009A3E20" w:rsidRPr="00962821" w:rsidRDefault="009A3E20" w:rsidP="001F7C71">
      <w:pPr>
        <w:rPr>
          <w:sz w:val="12"/>
          <w:szCs w:val="12"/>
        </w:rPr>
      </w:pPr>
      <w:r w:rsidRPr="00962821">
        <w:rPr>
          <w:spacing w:val="-1"/>
        </w:rPr>
        <w:t>C</w:t>
      </w:r>
      <w:r w:rsidRPr="00962821">
        <w:t>on</w:t>
      </w:r>
      <w:r w:rsidRPr="00962821">
        <w:rPr>
          <w:spacing w:val="2"/>
        </w:rPr>
        <w:t>g</w:t>
      </w:r>
      <w:r w:rsidRPr="00962821">
        <w:rPr>
          <w:spacing w:val="1"/>
        </w:rPr>
        <w:t>r</w:t>
      </w:r>
      <w:r w:rsidRPr="00962821">
        <w:rPr>
          <w:spacing w:val="-3"/>
        </w:rPr>
        <w:t>a</w:t>
      </w:r>
      <w:r w:rsidRPr="00962821">
        <w:rPr>
          <w:spacing w:val="1"/>
        </w:rPr>
        <w:t>t</w:t>
      </w:r>
      <w:r w:rsidRPr="00962821">
        <w:t>u</w:t>
      </w:r>
      <w:r w:rsidRPr="00962821">
        <w:rPr>
          <w:spacing w:val="-1"/>
        </w:rPr>
        <w:t>l</w:t>
      </w:r>
      <w:r w:rsidRPr="00962821">
        <w:t>a</w:t>
      </w:r>
      <w:r w:rsidRPr="00962821">
        <w:rPr>
          <w:spacing w:val="1"/>
        </w:rPr>
        <w:t>t</w:t>
      </w:r>
      <w:r w:rsidRPr="00962821">
        <w:rPr>
          <w:spacing w:val="-1"/>
        </w:rPr>
        <w:t>i</w:t>
      </w:r>
      <w:r w:rsidRPr="00962821">
        <w:t xml:space="preserve">ons,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succes</w:t>
      </w:r>
      <w:r w:rsidRPr="00962821">
        <w:rPr>
          <w:spacing w:val="-2"/>
        </w:rPr>
        <w:t>s</w:t>
      </w:r>
      <w:r w:rsidRPr="00962821">
        <w:rPr>
          <w:spacing w:val="1"/>
        </w:rPr>
        <w:t>f</w:t>
      </w:r>
      <w:r w:rsidRPr="00962821">
        <w:t>u</w:t>
      </w:r>
      <w:r w:rsidRPr="00962821">
        <w:rPr>
          <w:spacing w:val="-1"/>
        </w:rPr>
        <w:t>ll</w:t>
      </w:r>
      <w:r w:rsidRPr="00962821">
        <w:t>y</w:t>
      </w:r>
      <w:r w:rsidRPr="00962821">
        <w:rPr>
          <w:spacing w:val="-1"/>
        </w:rPr>
        <w:t xml:space="preserve"> 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rPr>
          <w:spacing w:val="-1"/>
        </w:rPr>
        <w:t>t</w:t>
      </w:r>
      <w:r w:rsidRPr="00962821">
        <w:t>he</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oso</w:t>
      </w:r>
      <w:r w:rsidRPr="00962821">
        <w:rPr>
          <w:spacing w:val="1"/>
        </w:rPr>
        <w:t>f</w:t>
      </w:r>
      <w:r w:rsidRPr="00962821">
        <w:t xml:space="preserve">t </w:t>
      </w:r>
      <w:r w:rsidRPr="00962821">
        <w:rPr>
          <w:spacing w:val="1"/>
        </w:rPr>
        <w:t>.</w:t>
      </w:r>
      <w:r w:rsidRPr="00962821">
        <w:rPr>
          <w:spacing w:val="-1"/>
        </w:rPr>
        <w:t>NE</w:t>
      </w:r>
      <w:r w:rsidRPr="00962821">
        <w:t>T</w:t>
      </w:r>
      <w:r w:rsidRPr="00962821">
        <w:rPr>
          <w:spacing w:val="1"/>
        </w:rPr>
        <w:t xml:space="preserve"> </w:t>
      </w:r>
      <w:r w:rsidRPr="00962821">
        <w:t>F</w:t>
      </w:r>
      <w:r w:rsidRPr="00962821">
        <w:rPr>
          <w:spacing w:val="1"/>
        </w:rPr>
        <w:t>r</w:t>
      </w:r>
      <w:r w:rsidRPr="00962821">
        <w:rPr>
          <w:spacing w:val="-3"/>
        </w:rPr>
        <w:t>a</w:t>
      </w:r>
      <w:r w:rsidRPr="00962821">
        <w:rPr>
          <w:spacing w:val="-2"/>
        </w:rPr>
        <w:t>m</w:t>
      </w:r>
      <w:r w:rsidRPr="00962821">
        <w:t>e</w:t>
      </w:r>
      <w:r w:rsidRPr="00962821">
        <w:rPr>
          <w:spacing w:val="-3"/>
        </w:rPr>
        <w:t>w</w:t>
      </w:r>
      <w:r w:rsidRPr="00962821">
        <w:t>o</w:t>
      </w:r>
      <w:r w:rsidRPr="00962821">
        <w:rPr>
          <w:spacing w:val="1"/>
        </w:rPr>
        <w:t>r</w:t>
      </w:r>
      <w:r w:rsidRPr="00962821">
        <w:t>k</w:t>
      </w:r>
      <w:r w:rsidRPr="00962821">
        <w:rPr>
          <w:spacing w:val="4"/>
        </w:rPr>
        <w:t xml:space="preserve"> </w:t>
      </w:r>
      <w:r w:rsidRPr="00962821">
        <w:rPr>
          <w:spacing w:val="-3"/>
        </w:rPr>
        <w:t>3</w:t>
      </w:r>
      <w:r w:rsidRPr="00962821">
        <w:rPr>
          <w:spacing w:val="1"/>
        </w:rPr>
        <w:t>.</w:t>
      </w:r>
      <w:r w:rsidRPr="00962821">
        <w:t>5.</w:t>
      </w:r>
    </w:p>
    <w:p w:rsidR="009A3E20" w:rsidRPr="00962821" w:rsidRDefault="009A3E20" w:rsidP="002B6C1C">
      <w:pPr>
        <w:pStyle w:val="Heading2"/>
        <w:rPr>
          <w:color w:val="000000"/>
          <w:spacing w:val="-1"/>
        </w:rPr>
      </w:pPr>
      <w:bookmarkStart w:id="14" w:name="_Toc366865830"/>
      <w:r w:rsidRPr="00962821">
        <w:t>Inst</w:t>
      </w:r>
      <w:r w:rsidRPr="00962821">
        <w:rPr>
          <w:spacing w:val="-3"/>
        </w:rPr>
        <w:t>a</w:t>
      </w:r>
      <w:r w:rsidRPr="00962821">
        <w:t>l</w:t>
      </w:r>
      <w:r w:rsidRPr="00962821">
        <w:rPr>
          <w:spacing w:val="-1"/>
        </w:rPr>
        <w:t>l</w:t>
      </w:r>
      <w:r w:rsidRPr="00962821">
        <w:t>ing</w:t>
      </w:r>
      <w:r w:rsidRPr="00962821">
        <w:rPr>
          <w:spacing w:val="-1"/>
        </w:rPr>
        <w:t xml:space="preserve"> </w:t>
      </w:r>
      <w:r w:rsidRPr="00962821">
        <w:t>O</w:t>
      </w:r>
      <w:r w:rsidR="00F35316" w:rsidRPr="00962821">
        <w:t>pen</w:t>
      </w:r>
      <w:r w:rsidRPr="00962821">
        <w:t xml:space="preserve"> R</w:t>
      </w:r>
      <w:r w:rsidR="00F35316" w:rsidRPr="00962821">
        <w:t>ails</w:t>
      </w:r>
      <w:r w:rsidRPr="00962821">
        <w:rPr>
          <w:spacing w:val="3"/>
        </w:rPr>
        <w:t xml:space="preserve"> </w:t>
      </w:r>
      <w:r w:rsidRPr="00962821">
        <w:t>sof</w:t>
      </w:r>
      <w:r w:rsidRPr="00962821">
        <w:rPr>
          <w:spacing w:val="-4"/>
        </w:rPr>
        <w:t>t</w:t>
      </w:r>
      <w:r w:rsidRPr="00962821">
        <w:rPr>
          <w:spacing w:val="3"/>
        </w:rPr>
        <w:t>w</w:t>
      </w:r>
      <w:r w:rsidRPr="00962821">
        <w:t>are</w:t>
      </w:r>
      <w:bookmarkEnd w:id="14"/>
    </w:p>
    <w:p w:rsidR="009A3E20" w:rsidRPr="00962821" w:rsidRDefault="009A3E20" w:rsidP="001F7C71">
      <w:pPr>
        <w:rPr>
          <w:sz w:val="20"/>
          <w:szCs w:val="20"/>
        </w:rPr>
      </w:pPr>
      <w:r w:rsidRPr="00962821">
        <w:rPr>
          <w:spacing w:val="-1"/>
        </w:rPr>
        <w:t>Y</w:t>
      </w:r>
      <w:r w:rsidRPr="00962821">
        <w:t>ou</w:t>
      </w:r>
      <w:r w:rsidRPr="00962821">
        <w:rPr>
          <w:spacing w:val="1"/>
        </w:rPr>
        <w:t xml:space="preserve"> </w:t>
      </w:r>
      <w:r w:rsidRPr="00962821">
        <w:t>can</w:t>
      </w:r>
      <w:r w:rsidRPr="00962821">
        <w:rPr>
          <w:spacing w:val="1"/>
        </w:rPr>
        <w:t xml:space="preserve"> </w:t>
      </w:r>
      <w:r w:rsidRPr="00962821">
        <w:t>do</w:t>
      </w:r>
      <w:r w:rsidRPr="00962821">
        <w:rPr>
          <w:spacing w:val="-3"/>
        </w:rPr>
        <w:t>w</w:t>
      </w:r>
      <w:r w:rsidRPr="00962821">
        <w:t>n</w:t>
      </w:r>
      <w:r w:rsidRPr="00962821">
        <w:rPr>
          <w:spacing w:val="-1"/>
        </w:rPr>
        <w:t>l</w:t>
      </w:r>
      <w:r w:rsidRPr="00962821">
        <w:t>oad</w:t>
      </w:r>
      <w:r w:rsidRPr="00962821">
        <w:rPr>
          <w:spacing w:val="1"/>
        </w:rPr>
        <w:t xml:space="preserve"> t</w:t>
      </w:r>
      <w:r w:rsidRPr="00962821">
        <w:t>he</w:t>
      </w:r>
      <w:r w:rsidRPr="00962821">
        <w:rPr>
          <w:spacing w:val="1"/>
        </w:rPr>
        <w:t xml:space="preserve"> </w:t>
      </w:r>
      <w:r w:rsidRPr="00962821">
        <w:rPr>
          <w:spacing w:val="-2"/>
        </w:rPr>
        <w:t>z</w:t>
      </w:r>
      <w:r w:rsidRPr="00962821">
        <w:rPr>
          <w:spacing w:val="-1"/>
        </w:rPr>
        <w:t>i</w:t>
      </w:r>
      <w:r w:rsidRPr="00962821">
        <w:t>pped</w:t>
      </w:r>
      <w:r w:rsidRPr="00962821">
        <w:rPr>
          <w:spacing w:val="1"/>
        </w:rPr>
        <w:t xml:space="preserve"> </w:t>
      </w:r>
      <w:r w:rsidRPr="00962821">
        <w:rPr>
          <w:spacing w:val="-1"/>
        </w:rPr>
        <w:t>i</w:t>
      </w:r>
      <w:r w:rsidRPr="00962821">
        <w:t>ns</w:t>
      </w:r>
      <w:r w:rsidRPr="00962821">
        <w:rPr>
          <w:spacing w:val="1"/>
        </w:rPr>
        <w:t>t</w:t>
      </w:r>
      <w:r w:rsidRPr="00962821">
        <w:t>a</w:t>
      </w:r>
      <w:r w:rsidRPr="00962821">
        <w:rPr>
          <w:spacing w:val="-1"/>
        </w:rPr>
        <w:t>l</w:t>
      </w:r>
      <w:r w:rsidRPr="00962821">
        <w:t>l</w:t>
      </w:r>
      <w:r w:rsidRPr="00962821">
        <w:rPr>
          <w:spacing w:val="-2"/>
        </w:rPr>
        <w:t xml:space="preserve"> </w:t>
      </w:r>
      <w:r w:rsidRPr="00962821">
        <w:rPr>
          <w:spacing w:val="3"/>
        </w:rPr>
        <w:t xml:space="preserve">file at </w:t>
      </w:r>
      <w:hyperlink r:id="rId29" w:history="1">
        <w:r w:rsidRPr="00962821">
          <w:rPr>
            <w:rStyle w:val="Hyperlink"/>
            <w:rFonts w:cs="Calibri"/>
            <w:color w:val="000000"/>
            <w:spacing w:val="3"/>
            <w:sz w:val="22"/>
            <w:szCs w:val="22"/>
          </w:rPr>
          <w:t>http://openrails.org/release.html</w:t>
        </w:r>
      </w:hyperlink>
    </w:p>
    <w:p w:rsidR="009A3E20" w:rsidRPr="00962821" w:rsidRDefault="00C703EC">
      <w:pPr>
        <w:widowControl w:val="0"/>
        <w:autoSpaceDE w:val="0"/>
        <w:spacing w:line="252" w:lineRule="auto"/>
        <w:ind w:left="221" w:right="250" w:firstLine="31"/>
        <w:rPr>
          <w:rFonts w:cs="Calibri"/>
        </w:rPr>
      </w:pPr>
      <w:r w:rsidRPr="00962821">
        <w:rPr>
          <w:rFonts w:cs="Calibri"/>
          <w:noProof/>
          <w:color w:val="000000"/>
          <w:sz w:val="20"/>
          <w:szCs w:val="20"/>
          <w:lang w:val="en-GB" w:eastAsia="en-GB"/>
        </w:rPr>
        <w:drawing>
          <wp:inline distT="0" distB="0" distL="0" distR="0">
            <wp:extent cx="257175" cy="257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solidFill>
                      <a:srgbClr val="FFFFFF"/>
                    </a:solidFill>
                    <a:ln>
                      <a:noFill/>
                    </a:ln>
                  </pic:spPr>
                </pic:pic>
              </a:graphicData>
            </a:graphic>
          </wp:inline>
        </w:drawing>
      </w:r>
      <w:r w:rsidR="009A3E20" w:rsidRPr="00962821">
        <w:rPr>
          <w:rFonts w:cs="Calibri"/>
          <w:color w:val="000000"/>
          <w:sz w:val="20"/>
          <w:szCs w:val="20"/>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R</w:t>
      </w:r>
      <w:r w:rsidR="009A3E20" w:rsidRPr="00962821">
        <w:rPr>
          <w:rFonts w:cs="Calibri"/>
          <w:b/>
          <w:bCs/>
          <w:i/>
          <w:iCs/>
          <w:color w:val="000000"/>
          <w:sz w:val="22"/>
          <w:szCs w:val="22"/>
        </w:rPr>
        <w:t>a</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eam rec</w:t>
      </w:r>
      <w:r w:rsidR="009A3E20" w:rsidRPr="00962821">
        <w:rPr>
          <w:rFonts w:cs="Calibri"/>
          <w:b/>
          <w:bCs/>
          <w:i/>
          <w:iCs/>
          <w:color w:val="000000"/>
          <w:spacing w:val="-3"/>
          <w:sz w:val="22"/>
          <w:szCs w:val="22"/>
        </w:rPr>
        <w:t>o</w:t>
      </w:r>
      <w:r w:rsidR="009A3E20" w:rsidRPr="00962821">
        <w:rPr>
          <w:rFonts w:cs="Calibri"/>
          <w:b/>
          <w:bCs/>
          <w:i/>
          <w:iCs/>
          <w:color w:val="000000"/>
          <w:sz w:val="22"/>
          <w:szCs w:val="22"/>
        </w:rPr>
        <w:t>mmends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h</w:t>
      </w:r>
      <w:r w:rsidR="009A3E20" w:rsidRPr="00962821">
        <w:rPr>
          <w:rFonts w:cs="Calibri"/>
          <w:b/>
          <w:bCs/>
          <w:i/>
          <w:iCs/>
          <w:color w:val="000000"/>
          <w:spacing w:val="-3"/>
          <w:sz w:val="22"/>
          <w:szCs w:val="22"/>
        </w:rPr>
        <w:t>a</w:t>
      </w:r>
      <w:r w:rsidR="009A3E20" w:rsidRPr="00962821">
        <w:rPr>
          <w:rFonts w:cs="Calibri"/>
          <w:b/>
          <w:bCs/>
          <w:i/>
          <w:iCs/>
          <w:color w:val="000000"/>
          <w:sz w:val="22"/>
          <w:szCs w:val="22"/>
        </w:rPr>
        <w:t>t</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you</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l </w:t>
      </w:r>
      <w:r w:rsidR="009A3E20" w:rsidRPr="00962821">
        <w:rPr>
          <w:rFonts w:cs="Calibri"/>
          <w:b/>
          <w:bCs/>
          <w:i/>
          <w:iCs/>
          <w:color w:val="000000"/>
          <w:spacing w:val="1"/>
          <w:sz w:val="22"/>
          <w:szCs w:val="22"/>
        </w:rPr>
        <w:t>t</w:t>
      </w:r>
      <w:r w:rsidR="009A3E20" w:rsidRPr="00962821">
        <w:rPr>
          <w:rFonts w:cs="Calibri"/>
          <w:b/>
          <w:bCs/>
          <w:i/>
          <w:iCs/>
          <w:color w:val="000000"/>
          <w:sz w:val="22"/>
          <w:szCs w:val="22"/>
        </w:rPr>
        <w:t>he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tw</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w:t>
      </w:r>
      <w:r w:rsidR="009A3E20" w:rsidRPr="00962821">
        <w:rPr>
          <w:rFonts w:cs="Calibri"/>
          <w:b/>
          <w:bCs/>
          <w:i/>
          <w:iCs/>
          <w:color w:val="000000"/>
          <w:spacing w:val="-1"/>
          <w:sz w:val="22"/>
          <w:szCs w:val="22"/>
        </w:rPr>
        <w:t>e</w:t>
      </w:r>
      <w:r w:rsidR="009A3E20" w:rsidRPr="00962821">
        <w:rPr>
          <w:rFonts w:cs="Calibri"/>
          <w:b/>
          <w:bCs/>
          <w:i/>
          <w:iCs/>
          <w:color w:val="000000"/>
          <w:spacing w:val="-3"/>
          <w:sz w:val="22"/>
          <w:szCs w:val="22"/>
        </w:rPr>
        <w:t>p</w:t>
      </w:r>
      <w:r w:rsidR="009A3E20" w:rsidRPr="00962821">
        <w:rPr>
          <w:rFonts w:cs="Calibri"/>
          <w:b/>
          <w:bCs/>
          <w:i/>
          <w:iCs/>
          <w:color w:val="000000"/>
          <w:sz w:val="22"/>
          <w:szCs w:val="22"/>
        </w:rPr>
        <w:t>ara</w:t>
      </w:r>
      <w:r w:rsidR="009A3E20" w:rsidRPr="00962821">
        <w:rPr>
          <w:rFonts w:cs="Calibri"/>
          <w:b/>
          <w:bCs/>
          <w:i/>
          <w:iCs/>
          <w:color w:val="000000"/>
          <w:spacing w:val="1"/>
          <w:sz w:val="22"/>
          <w:szCs w:val="22"/>
        </w:rPr>
        <w:t>t</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z w:val="22"/>
          <w:szCs w:val="22"/>
        </w:rPr>
        <w:t>o</w:t>
      </w:r>
      <w:r w:rsidR="009A3E20" w:rsidRPr="00962821">
        <w:rPr>
          <w:rFonts w:cs="Calibri"/>
          <w:b/>
          <w:bCs/>
          <w:i/>
          <w:iCs/>
          <w:color w:val="000000"/>
          <w:spacing w:val="1"/>
          <w:sz w:val="22"/>
          <w:szCs w:val="22"/>
        </w:rPr>
        <w:t>l</w:t>
      </w:r>
      <w:r w:rsidR="009A3E20" w:rsidRPr="00962821">
        <w:rPr>
          <w:rFonts w:cs="Calibri"/>
          <w:b/>
          <w:bCs/>
          <w:i/>
          <w:iCs/>
          <w:color w:val="000000"/>
          <w:sz w:val="22"/>
          <w:szCs w:val="22"/>
        </w:rPr>
        <w:t>d</w:t>
      </w:r>
      <w:r w:rsidR="009A3E20" w:rsidRPr="00962821">
        <w:rPr>
          <w:rFonts w:cs="Calibri"/>
          <w:b/>
          <w:bCs/>
          <w:i/>
          <w:iCs/>
          <w:color w:val="000000"/>
          <w:spacing w:val="-3"/>
          <w:sz w:val="22"/>
          <w:szCs w:val="22"/>
        </w:rPr>
        <w:t>e</w:t>
      </w:r>
      <w:r w:rsidR="009A3E20" w:rsidRPr="00962821">
        <w:rPr>
          <w:rFonts w:cs="Calibri"/>
          <w:b/>
          <w:bCs/>
          <w:i/>
          <w:iCs/>
          <w:color w:val="000000"/>
          <w:sz w:val="22"/>
          <w:szCs w:val="22"/>
        </w:rPr>
        <w:t xml:space="preserve">r </w:t>
      </w:r>
      <w:r w:rsidR="009A3E20" w:rsidRPr="00962821">
        <w:rPr>
          <w:rFonts w:cs="Calibri"/>
          <w:b/>
          <w:bCs/>
          <w:i/>
          <w:iCs/>
          <w:color w:val="000000"/>
          <w:spacing w:val="1"/>
          <w:sz w:val="22"/>
          <w:szCs w:val="22"/>
        </w:rPr>
        <w:t>f</w:t>
      </w:r>
      <w:r w:rsidR="009A3E20" w:rsidRPr="00962821">
        <w:rPr>
          <w:rFonts w:cs="Calibri"/>
          <w:b/>
          <w:bCs/>
          <w:i/>
          <w:iCs/>
          <w:color w:val="000000"/>
          <w:sz w:val="22"/>
          <w:szCs w:val="22"/>
        </w:rPr>
        <w:t>r</w:t>
      </w:r>
      <w:r w:rsidR="009A3E20" w:rsidRPr="00962821">
        <w:rPr>
          <w:rFonts w:cs="Calibri"/>
          <w:b/>
          <w:bCs/>
          <w:i/>
          <w:iCs/>
          <w:color w:val="000000"/>
          <w:spacing w:val="-3"/>
          <w:sz w:val="22"/>
          <w:szCs w:val="22"/>
        </w:rPr>
        <w:t>o</w:t>
      </w:r>
      <w:r w:rsidR="009A3E20" w:rsidRPr="00962821">
        <w:rPr>
          <w:rFonts w:cs="Calibri"/>
          <w:b/>
          <w:bCs/>
          <w:i/>
          <w:iCs/>
          <w:color w:val="000000"/>
          <w:sz w:val="22"/>
          <w:szCs w:val="22"/>
        </w:rPr>
        <w:t xml:space="preserve">m </w:t>
      </w:r>
      <w:r w:rsidR="009A3E20" w:rsidRPr="00962821">
        <w:rPr>
          <w:rFonts w:cs="Calibri"/>
          <w:b/>
          <w:bCs/>
          <w:i/>
          <w:iCs/>
          <w:color w:val="000000"/>
          <w:spacing w:val="1"/>
          <w:sz w:val="22"/>
          <w:szCs w:val="22"/>
        </w:rPr>
        <w:t>w</w:t>
      </w:r>
      <w:r w:rsidR="009A3E20" w:rsidRPr="00962821">
        <w:rPr>
          <w:rFonts w:cs="Calibri"/>
          <w:b/>
          <w:bCs/>
          <w:i/>
          <w:iCs/>
          <w:color w:val="000000"/>
          <w:sz w:val="22"/>
          <w:szCs w:val="22"/>
        </w:rPr>
        <w:t>here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your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TS</w:t>
      </w:r>
      <w:r w:rsidR="009A3E20" w:rsidRPr="00962821">
        <w:rPr>
          <w:rFonts w:cs="Calibri"/>
          <w:b/>
          <w:bCs/>
          <w:i/>
          <w:iCs/>
          <w:color w:val="000000"/>
          <w:spacing w:val="-2"/>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pacing w:val="-3"/>
          <w:sz w:val="22"/>
          <w:szCs w:val="22"/>
        </w:rPr>
        <w:t>n</w:t>
      </w:r>
      <w:r w:rsidR="009A3E20" w:rsidRPr="00962821">
        <w:rPr>
          <w:rFonts w:cs="Calibri"/>
          <w:b/>
          <w:bCs/>
          <w:i/>
          <w:iCs/>
          <w:color w:val="000000"/>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ed. </w:t>
      </w:r>
      <w:r w:rsidR="009A3E20" w:rsidRPr="00962821">
        <w:rPr>
          <w:rFonts w:cs="Calibri"/>
          <w:b/>
          <w:bCs/>
          <w:i/>
          <w:iCs/>
          <w:color w:val="000000"/>
          <w:spacing w:val="-1"/>
          <w:sz w:val="22"/>
          <w:szCs w:val="22"/>
        </w:rPr>
        <w:t>S</w:t>
      </w:r>
      <w:r w:rsidR="009A3E20" w:rsidRPr="00962821">
        <w:rPr>
          <w:rFonts w:cs="Calibri"/>
          <w:b/>
          <w:bCs/>
          <w:i/>
          <w:iCs/>
          <w:color w:val="000000"/>
          <w:spacing w:val="1"/>
          <w:sz w:val="22"/>
          <w:szCs w:val="22"/>
        </w:rPr>
        <w:t>i</w:t>
      </w:r>
      <w:r w:rsidR="009A3E20" w:rsidRPr="00962821">
        <w:rPr>
          <w:rFonts w:cs="Calibri"/>
          <w:b/>
          <w:bCs/>
          <w:i/>
          <w:iCs/>
          <w:color w:val="000000"/>
          <w:sz w:val="22"/>
          <w:szCs w:val="22"/>
        </w:rPr>
        <w:t>nce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here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n</w:t>
      </w:r>
      <w:r w:rsidR="009A3E20" w:rsidRPr="00962821">
        <w:rPr>
          <w:rFonts w:cs="Calibri"/>
          <w:b/>
          <w:bCs/>
          <w:i/>
          <w:iCs/>
          <w:color w:val="000000"/>
          <w:sz w:val="22"/>
          <w:szCs w:val="22"/>
        </w:rPr>
        <w:t>ot</w:t>
      </w:r>
      <w:r w:rsidR="009A3E20" w:rsidRPr="00962821">
        <w:rPr>
          <w:rFonts w:cs="Calibri"/>
          <w:b/>
          <w:bCs/>
          <w:i/>
          <w:iCs/>
          <w:color w:val="000000"/>
          <w:spacing w:val="2"/>
          <w:sz w:val="22"/>
          <w:szCs w:val="22"/>
        </w:rPr>
        <w:t xml:space="preserve"> yet </w:t>
      </w:r>
      <w:r w:rsidR="009A3E20" w:rsidRPr="00962821">
        <w:rPr>
          <w:rFonts w:cs="Calibri"/>
          <w:b/>
          <w:bCs/>
          <w:i/>
          <w:iCs/>
          <w:color w:val="000000"/>
          <w:sz w:val="22"/>
          <w:szCs w:val="22"/>
        </w:rPr>
        <w:t>an</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au</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o</w:t>
      </w:r>
      <w:r w:rsidR="009A3E20" w:rsidRPr="00962821">
        <w:rPr>
          <w:rFonts w:cs="Calibri"/>
          <w:b/>
          <w:bCs/>
          <w:i/>
          <w:iCs/>
          <w:color w:val="000000"/>
          <w:sz w:val="22"/>
          <w:szCs w:val="22"/>
        </w:rPr>
        <w:t>ma</w:t>
      </w:r>
      <w:r w:rsidR="009A3E20" w:rsidRPr="00962821">
        <w:rPr>
          <w:rFonts w:cs="Calibri"/>
          <w:b/>
          <w:bCs/>
          <w:i/>
          <w:iCs/>
          <w:color w:val="000000"/>
          <w:spacing w:val="1"/>
          <w:sz w:val="22"/>
          <w:szCs w:val="22"/>
        </w:rPr>
        <w:t>t</w:t>
      </w:r>
      <w:r w:rsidR="009A3E20" w:rsidRPr="00962821">
        <w:rPr>
          <w:rFonts w:cs="Calibri"/>
          <w:b/>
          <w:bCs/>
          <w:i/>
          <w:iCs/>
          <w:color w:val="000000"/>
          <w:sz w:val="22"/>
          <w:szCs w:val="22"/>
        </w:rPr>
        <w:t>ed</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un</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3"/>
          <w:sz w:val="22"/>
          <w:szCs w:val="22"/>
        </w:rPr>
        <w:t>s</w:t>
      </w:r>
      <w:r w:rsidR="009A3E20" w:rsidRPr="00962821">
        <w:rPr>
          <w:rFonts w:cs="Calibri"/>
          <w:b/>
          <w:bCs/>
          <w:i/>
          <w:iCs/>
          <w:color w:val="000000"/>
          <w:spacing w:val="-2"/>
          <w:sz w:val="22"/>
          <w:szCs w:val="22"/>
        </w:rPr>
        <w:t>t</w:t>
      </w:r>
      <w:r w:rsidR="009A3E20" w:rsidRPr="00962821">
        <w:rPr>
          <w:rFonts w:cs="Calibri"/>
          <w:b/>
          <w:bCs/>
          <w:i/>
          <w:iCs/>
          <w:color w:val="000000"/>
          <w:sz w:val="22"/>
          <w:szCs w:val="22"/>
        </w:rPr>
        <w:t>a</w:t>
      </w:r>
      <w:r w:rsidR="009A3E20" w:rsidRPr="00962821">
        <w:rPr>
          <w:rFonts w:cs="Calibri"/>
          <w:b/>
          <w:bCs/>
          <w:i/>
          <w:iCs/>
          <w:color w:val="000000"/>
          <w:spacing w:val="1"/>
          <w:sz w:val="22"/>
          <w:szCs w:val="22"/>
        </w:rPr>
        <w:t>l</w:t>
      </w:r>
      <w:r w:rsidR="009A3E20" w:rsidRPr="00962821">
        <w:rPr>
          <w:rFonts w:cs="Calibri"/>
          <w:b/>
          <w:bCs/>
          <w:i/>
          <w:iCs/>
          <w:color w:val="000000"/>
          <w:sz w:val="22"/>
          <w:szCs w:val="22"/>
        </w:rPr>
        <w:t>l proces</w:t>
      </w:r>
      <w:r w:rsidR="009A3E20" w:rsidRPr="00962821">
        <w:rPr>
          <w:rFonts w:cs="Calibri"/>
          <w:b/>
          <w:bCs/>
          <w:i/>
          <w:iCs/>
          <w:color w:val="000000"/>
          <w:spacing w:val="-3"/>
          <w:sz w:val="22"/>
          <w:szCs w:val="22"/>
        </w:rPr>
        <w:t>s</w:t>
      </w:r>
      <w:r w:rsidR="009A3E20" w:rsidRPr="00962821">
        <w:rPr>
          <w:rFonts w:cs="Calibri"/>
          <w:b/>
          <w:bCs/>
          <w:i/>
          <w:iCs/>
          <w:color w:val="000000"/>
          <w:sz w:val="22"/>
          <w:szCs w:val="22"/>
        </w:rPr>
        <w:t>, segrega</w:t>
      </w:r>
      <w:r w:rsidR="009A3E20" w:rsidRPr="00962821">
        <w:rPr>
          <w:rFonts w:cs="Calibri"/>
          <w:b/>
          <w:bCs/>
          <w:i/>
          <w:iCs/>
          <w:color w:val="000000"/>
          <w:spacing w:val="1"/>
          <w:sz w:val="22"/>
          <w:szCs w:val="22"/>
        </w:rPr>
        <w:t>ti</w:t>
      </w:r>
      <w:r w:rsidR="009A3E20" w:rsidRPr="00962821">
        <w:rPr>
          <w:rFonts w:cs="Calibri"/>
          <w:b/>
          <w:bCs/>
          <w:i/>
          <w:iCs/>
          <w:color w:val="000000"/>
          <w:sz w:val="22"/>
          <w:szCs w:val="22"/>
        </w:rPr>
        <w:t>ng</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your </w:t>
      </w:r>
      <w:r w:rsidR="009A3E20" w:rsidRPr="00962821">
        <w:rPr>
          <w:rFonts w:cs="Calibri"/>
          <w:b/>
          <w:bCs/>
          <w:i/>
          <w:iCs/>
          <w:color w:val="000000"/>
          <w:spacing w:val="1"/>
          <w:sz w:val="22"/>
          <w:szCs w:val="22"/>
        </w:rPr>
        <w:t>O</w:t>
      </w:r>
      <w:r w:rsidR="009A3E20" w:rsidRPr="00962821">
        <w:rPr>
          <w:rFonts w:cs="Calibri"/>
          <w:b/>
          <w:bCs/>
          <w:i/>
          <w:iCs/>
          <w:color w:val="000000"/>
          <w:spacing w:val="-3"/>
          <w:sz w:val="22"/>
          <w:szCs w:val="22"/>
        </w:rPr>
        <w:t>p</w:t>
      </w:r>
      <w:r w:rsidR="009A3E20" w:rsidRPr="00962821">
        <w:rPr>
          <w:rFonts w:cs="Calibri"/>
          <w:b/>
          <w:bCs/>
          <w:i/>
          <w:iCs/>
          <w:color w:val="000000"/>
          <w:sz w:val="22"/>
          <w:szCs w:val="22"/>
        </w:rPr>
        <w:t>en</w:t>
      </w:r>
      <w:r w:rsidR="009A3E20" w:rsidRPr="00962821">
        <w:rPr>
          <w:rFonts w:cs="Calibri"/>
          <w:b/>
          <w:bCs/>
          <w:i/>
          <w:iCs/>
          <w:color w:val="000000"/>
          <w:spacing w:val="-1"/>
          <w:sz w:val="22"/>
          <w:szCs w:val="22"/>
        </w:rPr>
        <w:t xml:space="preserve"> R</w:t>
      </w:r>
      <w:r w:rsidR="009A3E20" w:rsidRPr="00962821">
        <w:rPr>
          <w:rFonts w:cs="Calibri"/>
          <w:b/>
          <w:bCs/>
          <w:i/>
          <w:iCs/>
          <w:color w:val="000000"/>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2"/>
          <w:sz w:val="22"/>
          <w:szCs w:val="22"/>
        </w:rPr>
        <w:t>ft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z w:val="22"/>
          <w:szCs w:val="22"/>
        </w:rPr>
        <w:t>r</w:t>
      </w:r>
      <w:r w:rsidR="009A3E20" w:rsidRPr="00962821">
        <w:rPr>
          <w:rFonts w:cs="Calibri"/>
          <w:b/>
          <w:bCs/>
          <w:i/>
          <w:iCs/>
          <w:color w:val="000000"/>
          <w:spacing w:val="-3"/>
          <w:sz w:val="22"/>
          <w:szCs w:val="22"/>
        </w:rPr>
        <w:t>o</w:t>
      </w:r>
      <w:r w:rsidR="009A3E20" w:rsidRPr="00962821">
        <w:rPr>
          <w:rFonts w:cs="Calibri"/>
          <w:b/>
          <w:bCs/>
          <w:i/>
          <w:iCs/>
          <w:color w:val="000000"/>
          <w:sz w:val="22"/>
          <w:szCs w:val="22"/>
        </w:rPr>
        <w:t>m</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y</w:t>
      </w:r>
      <w:r w:rsidR="009A3E20" w:rsidRPr="00962821">
        <w:rPr>
          <w:rFonts w:cs="Calibri"/>
          <w:b/>
          <w:bCs/>
          <w:i/>
          <w:iCs/>
          <w:color w:val="000000"/>
          <w:spacing w:val="-3"/>
          <w:sz w:val="22"/>
          <w:szCs w:val="22"/>
        </w:rPr>
        <w:t>o</w:t>
      </w:r>
      <w:r w:rsidR="009A3E20" w:rsidRPr="00962821">
        <w:rPr>
          <w:rFonts w:cs="Calibri"/>
          <w:b/>
          <w:bCs/>
          <w:i/>
          <w:iCs/>
          <w:color w:val="000000"/>
          <w:sz w:val="22"/>
          <w:szCs w:val="22"/>
        </w:rPr>
        <w:t>ur</w:t>
      </w:r>
      <w:r w:rsidR="009A3E20" w:rsidRPr="00962821">
        <w:rPr>
          <w:rFonts w:cs="Calibri"/>
          <w:b/>
          <w:bCs/>
          <w:i/>
          <w:iCs/>
          <w:color w:val="000000"/>
          <w:spacing w:val="2"/>
          <w:sz w:val="22"/>
          <w:szCs w:val="22"/>
        </w:rPr>
        <w:t xml:space="preserve"> </w:t>
      </w:r>
      <w:r w:rsidR="009A3E20" w:rsidRPr="00962821">
        <w:rPr>
          <w:rFonts w:cs="Calibri"/>
          <w:b/>
          <w:bCs/>
          <w:i/>
          <w:iCs/>
          <w:color w:val="000000"/>
          <w:spacing w:val="1"/>
          <w:sz w:val="22"/>
          <w:szCs w:val="22"/>
        </w:rPr>
        <w:t>M</w:t>
      </w:r>
      <w:r w:rsidR="009A3E20" w:rsidRPr="00962821">
        <w:rPr>
          <w:rFonts w:cs="Calibri"/>
          <w:b/>
          <w:bCs/>
          <w:i/>
          <w:iCs/>
          <w:color w:val="000000"/>
          <w:spacing w:val="-1"/>
          <w:sz w:val="22"/>
          <w:szCs w:val="22"/>
        </w:rPr>
        <w:t>S</w:t>
      </w:r>
      <w:r w:rsidR="009A3E20" w:rsidRPr="00962821">
        <w:rPr>
          <w:rFonts w:cs="Calibri"/>
          <w:b/>
          <w:bCs/>
          <w:i/>
          <w:iCs/>
          <w:color w:val="000000"/>
          <w:sz w:val="22"/>
          <w:szCs w:val="22"/>
        </w:rPr>
        <w:t>TS</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or any</w:t>
      </w:r>
      <w:r w:rsidR="009A3E20" w:rsidRPr="00962821">
        <w:rPr>
          <w:rFonts w:cs="Calibri"/>
          <w:b/>
          <w:bCs/>
          <w:i/>
          <w:iCs/>
          <w:color w:val="000000"/>
          <w:spacing w:val="1"/>
          <w:sz w:val="22"/>
          <w:szCs w:val="22"/>
        </w:rPr>
        <w:t xml:space="preserve"> </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t</w:t>
      </w:r>
      <w:r w:rsidR="009A3E20" w:rsidRPr="00962821">
        <w:rPr>
          <w:rFonts w:cs="Calibri"/>
          <w:b/>
          <w:bCs/>
          <w:i/>
          <w:iCs/>
          <w:color w:val="000000"/>
          <w:sz w:val="22"/>
          <w:szCs w:val="22"/>
        </w:rPr>
        <w:t xml:space="preserve">her </w:t>
      </w:r>
      <w:r w:rsidR="009A3E20" w:rsidRPr="00962821">
        <w:rPr>
          <w:rFonts w:cs="Calibri"/>
          <w:b/>
          <w:bCs/>
          <w:i/>
          <w:iCs/>
          <w:color w:val="000000"/>
          <w:spacing w:val="-3"/>
          <w:sz w:val="22"/>
          <w:szCs w:val="22"/>
        </w:rPr>
        <w:t>s</w:t>
      </w:r>
      <w:r w:rsidR="009A3E20" w:rsidRPr="00962821">
        <w:rPr>
          <w:rFonts w:cs="Calibri"/>
          <w:b/>
          <w:bCs/>
          <w:i/>
          <w:iCs/>
          <w:color w:val="000000"/>
          <w:sz w:val="22"/>
          <w:szCs w:val="22"/>
        </w:rPr>
        <w:t>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z w:val="22"/>
          <w:szCs w:val="22"/>
        </w:rPr>
        <w:t>are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ensures </w:t>
      </w:r>
      <w:r w:rsidR="009A3E20" w:rsidRPr="00962821">
        <w:rPr>
          <w:rFonts w:cs="Calibri"/>
          <w:b/>
          <w:bCs/>
          <w:i/>
          <w:iCs/>
          <w:color w:val="000000"/>
          <w:spacing w:val="1"/>
          <w:sz w:val="22"/>
          <w:szCs w:val="22"/>
        </w:rPr>
        <w:t>t</w:t>
      </w:r>
      <w:r w:rsidR="009A3E20" w:rsidRPr="00962821">
        <w:rPr>
          <w:rFonts w:cs="Calibri"/>
          <w:b/>
          <w:bCs/>
          <w:i/>
          <w:iCs/>
          <w:color w:val="000000"/>
          <w:sz w:val="22"/>
          <w:szCs w:val="22"/>
        </w:rPr>
        <w:t>hat you</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can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accura</w:t>
      </w:r>
      <w:r w:rsidR="009A3E20" w:rsidRPr="00962821">
        <w:rPr>
          <w:rFonts w:cs="Calibri"/>
          <w:b/>
          <w:bCs/>
          <w:i/>
          <w:iCs/>
          <w:color w:val="000000"/>
          <w:spacing w:val="1"/>
          <w:sz w:val="22"/>
          <w:szCs w:val="22"/>
        </w:rPr>
        <w:t>t</w:t>
      </w:r>
      <w:r w:rsidR="009A3E20" w:rsidRPr="00962821">
        <w:rPr>
          <w:rFonts w:cs="Calibri"/>
          <w:b/>
          <w:bCs/>
          <w:i/>
          <w:iCs/>
          <w:color w:val="000000"/>
          <w:spacing w:val="-3"/>
          <w:sz w:val="22"/>
          <w:szCs w:val="22"/>
        </w:rPr>
        <w:t>e</w:t>
      </w:r>
      <w:r w:rsidR="009A3E20" w:rsidRPr="00962821">
        <w:rPr>
          <w:rFonts w:cs="Calibri"/>
          <w:b/>
          <w:bCs/>
          <w:i/>
          <w:iCs/>
          <w:color w:val="000000"/>
          <w:spacing w:val="1"/>
          <w:sz w:val="22"/>
          <w:szCs w:val="22"/>
        </w:rPr>
        <w:t>l</w:t>
      </w:r>
      <w:r w:rsidR="009A3E20" w:rsidRPr="00962821">
        <w:rPr>
          <w:rFonts w:cs="Calibri"/>
          <w:b/>
          <w:bCs/>
          <w:i/>
          <w:iCs/>
          <w:color w:val="000000"/>
          <w:sz w:val="22"/>
          <w:szCs w:val="22"/>
        </w:rPr>
        <w:t>y</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remove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he</w:t>
      </w:r>
      <w:r w:rsidR="009A3E20" w:rsidRPr="00962821">
        <w:rPr>
          <w:rFonts w:cs="Calibri"/>
          <w:b/>
          <w:bCs/>
          <w:i/>
          <w:iCs/>
          <w:color w:val="000000"/>
          <w:spacing w:val="-4"/>
          <w:sz w:val="22"/>
          <w:szCs w:val="22"/>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R</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1"/>
          <w:sz w:val="22"/>
          <w:szCs w:val="22"/>
        </w:rPr>
        <w:t>f</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w</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by</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j</w:t>
      </w:r>
      <w:r w:rsidR="009A3E20" w:rsidRPr="00962821">
        <w:rPr>
          <w:rFonts w:cs="Calibri"/>
          <w:b/>
          <w:bCs/>
          <w:i/>
          <w:iCs/>
          <w:color w:val="000000"/>
          <w:sz w:val="22"/>
          <w:szCs w:val="22"/>
        </w:rPr>
        <w:t>u</w:t>
      </w:r>
      <w:r w:rsidR="009A3E20" w:rsidRPr="00962821">
        <w:rPr>
          <w:rFonts w:cs="Calibri"/>
          <w:b/>
          <w:bCs/>
          <w:i/>
          <w:iCs/>
          <w:color w:val="000000"/>
          <w:spacing w:val="-3"/>
          <w:sz w:val="22"/>
          <w:szCs w:val="22"/>
        </w:rPr>
        <w:t>s</w:t>
      </w:r>
      <w:r w:rsidR="009A3E20" w:rsidRPr="00962821">
        <w:rPr>
          <w:rFonts w:cs="Calibri"/>
          <w:b/>
          <w:bCs/>
          <w:i/>
          <w:iCs/>
          <w:color w:val="000000"/>
          <w:sz w:val="22"/>
          <w:szCs w:val="22"/>
        </w:rPr>
        <w:t>t</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d</w:t>
      </w:r>
      <w:r w:rsidR="009A3E20" w:rsidRPr="00962821">
        <w:rPr>
          <w:rFonts w:cs="Calibri"/>
          <w:b/>
          <w:bCs/>
          <w:i/>
          <w:iCs/>
          <w:color w:val="000000"/>
          <w:spacing w:val="-3"/>
          <w:sz w:val="22"/>
          <w:szCs w:val="22"/>
        </w:rPr>
        <w:t>e</w:t>
      </w:r>
      <w:r w:rsidR="009A3E20" w:rsidRPr="00962821">
        <w:rPr>
          <w:rFonts w:cs="Calibri"/>
          <w:b/>
          <w:bCs/>
          <w:i/>
          <w:iCs/>
          <w:color w:val="000000"/>
          <w:spacing w:val="1"/>
          <w:sz w:val="22"/>
          <w:szCs w:val="22"/>
        </w:rPr>
        <w:t>l</w:t>
      </w:r>
      <w:r w:rsidR="009A3E20" w:rsidRPr="00962821">
        <w:rPr>
          <w:rFonts w:cs="Calibri"/>
          <w:b/>
          <w:bCs/>
          <w:i/>
          <w:iCs/>
          <w:color w:val="000000"/>
          <w:sz w:val="22"/>
          <w:szCs w:val="22"/>
        </w:rPr>
        <w:t>e</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ng</w:t>
      </w:r>
      <w:r w:rsidR="009A3E20" w:rsidRPr="00962821">
        <w:rPr>
          <w:rFonts w:cs="Calibri"/>
          <w:b/>
          <w:bCs/>
          <w:i/>
          <w:iCs/>
          <w:color w:val="000000"/>
          <w:spacing w:val="1"/>
          <w:sz w:val="22"/>
          <w:szCs w:val="22"/>
        </w:rPr>
        <w:t xml:space="preserve"> t</w:t>
      </w:r>
      <w:r w:rsidR="009A3E20" w:rsidRPr="00962821">
        <w:rPr>
          <w:rFonts w:cs="Calibri"/>
          <w:b/>
          <w:bCs/>
          <w:i/>
          <w:iCs/>
          <w:color w:val="000000"/>
          <w:sz w:val="22"/>
          <w:szCs w:val="22"/>
        </w:rPr>
        <w:t>he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pacing w:val="-3"/>
          <w:sz w:val="22"/>
          <w:szCs w:val="22"/>
        </w:rPr>
        <w:t>o</w:t>
      </w:r>
      <w:r w:rsidR="009A3E20" w:rsidRPr="00962821">
        <w:rPr>
          <w:rFonts w:cs="Calibri"/>
          <w:b/>
          <w:bCs/>
          <w:i/>
          <w:iCs/>
          <w:color w:val="000000"/>
          <w:spacing w:val="1"/>
          <w:sz w:val="22"/>
          <w:szCs w:val="22"/>
        </w:rPr>
        <w:t>l</w:t>
      </w:r>
      <w:r w:rsidR="009A3E20" w:rsidRPr="00962821">
        <w:rPr>
          <w:rFonts w:cs="Calibri"/>
          <w:b/>
          <w:bCs/>
          <w:i/>
          <w:iCs/>
          <w:color w:val="000000"/>
          <w:sz w:val="22"/>
          <w:szCs w:val="22"/>
        </w:rPr>
        <w:t xml:space="preserve">der. </w:t>
      </w:r>
      <w:r w:rsidR="009A3E20" w:rsidRPr="00962821">
        <w:rPr>
          <w:rFonts w:cs="Calibri"/>
          <w:b/>
          <w:bCs/>
          <w:i/>
          <w:iCs/>
          <w:color w:val="000000"/>
          <w:spacing w:val="1"/>
          <w:sz w:val="22"/>
          <w:szCs w:val="22"/>
        </w:rPr>
        <w:t>I</w:t>
      </w:r>
      <w:r w:rsidR="009A3E20" w:rsidRPr="00962821">
        <w:rPr>
          <w:rFonts w:cs="Calibri"/>
          <w:b/>
          <w:bCs/>
          <w:i/>
          <w:iCs/>
          <w:color w:val="000000"/>
          <w:sz w:val="22"/>
          <w:szCs w:val="22"/>
        </w:rPr>
        <w:t>n add</w:t>
      </w:r>
      <w:r w:rsidR="009A3E20" w:rsidRPr="00962821">
        <w:rPr>
          <w:rFonts w:cs="Calibri"/>
          <w:b/>
          <w:bCs/>
          <w:i/>
          <w:iCs/>
          <w:color w:val="000000"/>
          <w:spacing w:val="1"/>
          <w:sz w:val="22"/>
          <w:szCs w:val="22"/>
        </w:rPr>
        <w:t>i</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 xml:space="preserve">on, </w:t>
      </w:r>
      <w:r w:rsidR="009A3E20" w:rsidRPr="00962821">
        <w:rPr>
          <w:rFonts w:cs="Calibri"/>
          <w:b/>
          <w:bCs/>
          <w:i/>
          <w:iCs/>
          <w:color w:val="000000"/>
          <w:spacing w:val="-1"/>
          <w:sz w:val="22"/>
          <w:szCs w:val="22"/>
        </w:rPr>
        <w:t>u</w:t>
      </w:r>
      <w:r w:rsidR="009A3E20" w:rsidRPr="00962821">
        <w:rPr>
          <w:rFonts w:cs="Calibri"/>
          <w:b/>
          <w:bCs/>
          <w:i/>
          <w:iCs/>
          <w:color w:val="000000"/>
          <w:sz w:val="22"/>
          <w:szCs w:val="22"/>
        </w:rPr>
        <w:t>pda</w:t>
      </w:r>
      <w:r w:rsidR="009A3E20" w:rsidRPr="00962821">
        <w:rPr>
          <w:rFonts w:cs="Calibri"/>
          <w:b/>
          <w:bCs/>
          <w:i/>
          <w:iCs/>
          <w:color w:val="000000"/>
          <w:spacing w:val="-2"/>
          <w:sz w:val="22"/>
          <w:szCs w:val="22"/>
        </w:rPr>
        <w:t>t</w:t>
      </w:r>
      <w:r w:rsidR="009A3E20" w:rsidRPr="00962821">
        <w:rPr>
          <w:rFonts w:cs="Calibri"/>
          <w:b/>
          <w:bCs/>
          <w:i/>
          <w:iCs/>
          <w:color w:val="000000"/>
          <w:spacing w:val="1"/>
          <w:sz w:val="22"/>
          <w:szCs w:val="22"/>
        </w:rPr>
        <w:t>i</w:t>
      </w:r>
      <w:r w:rsidR="009A3E20" w:rsidRPr="00962821">
        <w:rPr>
          <w:rFonts w:cs="Calibri"/>
          <w:b/>
          <w:bCs/>
          <w:i/>
          <w:iCs/>
          <w:color w:val="000000"/>
          <w:sz w:val="22"/>
          <w:szCs w:val="22"/>
        </w:rPr>
        <w:t>ng</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t</w:t>
      </w:r>
      <w:r w:rsidR="009A3E20" w:rsidRPr="00962821">
        <w:rPr>
          <w:rFonts w:cs="Calibri"/>
          <w:b/>
          <w:bCs/>
          <w:i/>
          <w:iCs/>
          <w:color w:val="000000"/>
          <w:sz w:val="22"/>
          <w:szCs w:val="22"/>
        </w:rPr>
        <w:t>he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O</w:t>
      </w:r>
      <w:r w:rsidR="009A3E20" w:rsidRPr="00962821">
        <w:rPr>
          <w:rFonts w:cs="Calibri"/>
          <w:b/>
          <w:bCs/>
          <w:i/>
          <w:iCs/>
          <w:color w:val="000000"/>
          <w:sz w:val="22"/>
          <w:szCs w:val="22"/>
        </w:rPr>
        <w:t>pen</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R</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il</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so</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tw</w:t>
      </w:r>
      <w:r w:rsidR="009A3E20" w:rsidRPr="00962821">
        <w:rPr>
          <w:rFonts w:cs="Calibri"/>
          <w:b/>
          <w:bCs/>
          <w:i/>
          <w:iCs/>
          <w:color w:val="000000"/>
          <w:spacing w:val="-3"/>
          <w:sz w:val="22"/>
          <w:szCs w:val="22"/>
        </w:rPr>
        <w:t>a</w:t>
      </w:r>
      <w:r w:rsidR="009A3E20" w:rsidRPr="00962821">
        <w:rPr>
          <w:rFonts w:cs="Calibri"/>
          <w:b/>
          <w:bCs/>
          <w:i/>
          <w:iCs/>
          <w:color w:val="000000"/>
          <w:sz w:val="22"/>
          <w:szCs w:val="22"/>
        </w:rPr>
        <w:t>re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w</w:t>
      </w:r>
      <w:r w:rsidR="009A3E20" w:rsidRPr="00962821">
        <w:rPr>
          <w:rFonts w:cs="Calibri"/>
          <w:b/>
          <w:bCs/>
          <w:i/>
          <w:iCs/>
          <w:color w:val="000000"/>
          <w:spacing w:val="-1"/>
          <w:sz w:val="22"/>
          <w:szCs w:val="22"/>
        </w:rPr>
        <w:t>i</w:t>
      </w:r>
      <w:r w:rsidR="009A3E20" w:rsidRPr="00962821">
        <w:rPr>
          <w:rFonts w:cs="Calibri"/>
          <w:b/>
          <w:bCs/>
          <w:i/>
          <w:iCs/>
          <w:color w:val="000000"/>
          <w:spacing w:val="1"/>
          <w:sz w:val="22"/>
          <w:szCs w:val="22"/>
        </w:rPr>
        <w:t>l</w:t>
      </w:r>
      <w:r w:rsidR="009A3E20" w:rsidRPr="00962821">
        <w:rPr>
          <w:rFonts w:cs="Calibri"/>
          <w:b/>
          <w:bCs/>
          <w:i/>
          <w:iCs/>
          <w:color w:val="000000"/>
          <w:sz w:val="22"/>
          <w:szCs w:val="22"/>
        </w:rPr>
        <w:t>l be</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much</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ea</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i</w:t>
      </w:r>
      <w:r w:rsidR="009A3E20" w:rsidRPr="00962821">
        <w:rPr>
          <w:rFonts w:cs="Calibri"/>
          <w:b/>
          <w:bCs/>
          <w:i/>
          <w:iCs/>
          <w:color w:val="000000"/>
          <w:sz w:val="22"/>
          <w:szCs w:val="22"/>
        </w:rPr>
        <w:t xml:space="preserve">er </w:t>
      </w:r>
      <w:r w:rsidR="009A3E20" w:rsidRPr="00962821">
        <w:rPr>
          <w:rFonts w:cs="Calibri"/>
          <w:b/>
          <w:bCs/>
          <w:i/>
          <w:iCs/>
          <w:color w:val="000000"/>
          <w:spacing w:val="-1"/>
          <w:sz w:val="22"/>
          <w:szCs w:val="22"/>
        </w:rPr>
        <w:t>i</w:t>
      </w:r>
      <w:r w:rsidR="009A3E20" w:rsidRPr="00962821">
        <w:rPr>
          <w:rFonts w:cs="Calibri"/>
          <w:b/>
          <w:bCs/>
          <w:i/>
          <w:iCs/>
          <w:color w:val="000000"/>
          <w:sz w:val="22"/>
          <w:szCs w:val="22"/>
        </w:rPr>
        <w:t xml:space="preserve">f </w:t>
      </w:r>
      <w:r w:rsidR="009A3E20" w:rsidRPr="00962821">
        <w:rPr>
          <w:rFonts w:cs="Calibri"/>
          <w:b/>
          <w:bCs/>
          <w:i/>
          <w:iCs/>
          <w:color w:val="000000"/>
          <w:spacing w:val="1"/>
          <w:sz w:val="22"/>
          <w:szCs w:val="22"/>
        </w:rPr>
        <w:t>i</w:t>
      </w:r>
      <w:r w:rsidR="009A3E20" w:rsidRPr="00962821">
        <w:rPr>
          <w:rFonts w:cs="Calibri"/>
          <w:b/>
          <w:bCs/>
          <w:i/>
          <w:iCs/>
          <w:color w:val="000000"/>
          <w:sz w:val="22"/>
          <w:szCs w:val="22"/>
        </w:rPr>
        <w:t xml:space="preserve">t </w:t>
      </w:r>
      <w:r w:rsidR="009A3E20" w:rsidRPr="00962821">
        <w:rPr>
          <w:rFonts w:cs="Calibri"/>
          <w:b/>
          <w:bCs/>
          <w:i/>
          <w:iCs/>
          <w:color w:val="000000"/>
          <w:spacing w:val="1"/>
          <w:sz w:val="22"/>
          <w:szCs w:val="22"/>
        </w:rPr>
        <w:t>i</w:t>
      </w:r>
      <w:r w:rsidR="009A3E20" w:rsidRPr="00962821">
        <w:rPr>
          <w:rFonts w:cs="Calibri"/>
          <w:b/>
          <w:bCs/>
          <w:i/>
          <w:iCs/>
          <w:color w:val="000000"/>
          <w:sz w:val="22"/>
          <w:szCs w:val="22"/>
        </w:rPr>
        <w:t>s</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l</w:t>
      </w:r>
      <w:r w:rsidR="009A3E20" w:rsidRPr="00962821">
        <w:rPr>
          <w:rFonts w:cs="Calibri"/>
          <w:b/>
          <w:bCs/>
          <w:i/>
          <w:iCs/>
          <w:color w:val="000000"/>
          <w:sz w:val="22"/>
          <w:szCs w:val="22"/>
        </w:rPr>
        <w:t>oc</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t</w:t>
      </w:r>
      <w:r w:rsidR="009A3E20" w:rsidRPr="00962821">
        <w:rPr>
          <w:rFonts w:cs="Calibri"/>
          <w:b/>
          <w:bCs/>
          <w:i/>
          <w:iCs/>
          <w:color w:val="000000"/>
          <w:sz w:val="22"/>
          <w:szCs w:val="22"/>
        </w:rPr>
        <w:t>ed</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i</w:t>
      </w:r>
      <w:r w:rsidR="009A3E20" w:rsidRPr="00962821">
        <w:rPr>
          <w:rFonts w:cs="Calibri"/>
          <w:b/>
          <w:bCs/>
          <w:i/>
          <w:iCs/>
          <w:color w:val="000000"/>
          <w:sz w:val="22"/>
          <w:szCs w:val="22"/>
        </w:rPr>
        <w:t>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an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 xml:space="preserve">easy- </w:t>
      </w:r>
      <w:r w:rsidR="009A3E20" w:rsidRPr="00962821">
        <w:rPr>
          <w:rFonts w:cs="Calibri"/>
          <w:b/>
          <w:bCs/>
          <w:i/>
          <w:iCs/>
          <w:color w:val="000000"/>
          <w:spacing w:val="1"/>
          <w:sz w:val="22"/>
          <w:szCs w:val="22"/>
        </w:rPr>
        <w:t>t</w:t>
      </w:r>
      <w:r w:rsidR="009A3E20" w:rsidRPr="00962821">
        <w:rPr>
          <w:rFonts w:cs="Calibri"/>
          <w:b/>
          <w:bCs/>
          <w:i/>
          <w:iCs/>
          <w:color w:val="000000"/>
          <w:sz w:val="22"/>
          <w:szCs w:val="22"/>
        </w:rPr>
        <w:t>o</w:t>
      </w:r>
      <w:r w:rsidR="009A3E20" w:rsidRPr="00962821">
        <w:rPr>
          <w:rFonts w:cs="Calibri"/>
          <w:b/>
          <w:bCs/>
          <w:i/>
          <w:iCs/>
          <w:color w:val="000000"/>
          <w:spacing w:val="1"/>
          <w:sz w:val="22"/>
          <w:szCs w:val="22"/>
        </w:rPr>
        <w:t>-</w:t>
      </w:r>
      <w:r w:rsidR="009A3E20" w:rsidRPr="00962821">
        <w:rPr>
          <w:rFonts w:cs="Calibri"/>
          <w:b/>
          <w:bCs/>
          <w:i/>
          <w:iCs/>
          <w:color w:val="000000"/>
          <w:spacing w:val="-2"/>
          <w:sz w:val="22"/>
          <w:szCs w:val="22"/>
        </w:rPr>
        <w:t>f</w:t>
      </w:r>
      <w:r w:rsidR="009A3E20" w:rsidRPr="00962821">
        <w:rPr>
          <w:rFonts w:cs="Calibri"/>
          <w:b/>
          <w:bCs/>
          <w:i/>
          <w:iCs/>
          <w:color w:val="000000"/>
          <w:spacing w:val="1"/>
          <w:sz w:val="22"/>
          <w:szCs w:val="22"/>
        </w:rPr>
        <w:t>i</w:t>
      </w:r>
      <w:r w:rsidR="009A3E20" w:rsidRPr="00962821">
        <w:rPr>
          <w:rFonts w:cs="Calibri"/>
          <w:b/>
          <w:bCs/>
          <w:i/>
          <w:iCs/>
          <w:color w:val="000000"/>
          <w:sz w:val="22"/>
          <w:szCs w:val="22"/>
        </w:rPr>
        <w:t>nd, s</w:t>
      </w:r>
      <w:r w:rsidR="009A3E20" w:rsidRPr="00962821">
        <w:rPr>
          <w:rFonts w:cs="Calibri"/>
          <w:b/>
          <w:bCs/>
          <w:i/>
          <w:iCs/>
          <w:color w:val="000000"/>
          <w:spacing w:val="-1"/>
          <w:sz w:val="22"/>
          <w:szCs w:val="22"/>
        </w:rPr>
        <w:t>e</w:t>
      </w:r>
      <w:r w:rsidR="009A3E20" w:rsidRPr="00962821">
        <w:rPr>
          <w:rFonts w:cs="Calibri"/>
          <w:b/>
          <w:bCs/>
          <w:i/>
          <w:iCs/>
          <w:color w:val="000000"/>
          <w:sz w:val="22"/>
          <w:szCs w:val="22"/>
        </w:rPr>
        <w:t>par</w:t>
      </w:r>
      <w:r w:rsidR="009A3E20" w:rsidRPr="00962821">
        <w:rPr>
          <w:rFonts w:cs="Calibri"/>
          <w:b/>
          <w:bCs/>
          <w:i/>
          <w:iCs/>
          <w:color w:val="000000"/>
          <w:spacing w:val="-3"/>
          <w:sz w:val="22"/>
          <w:szCs w:val="22"/>
        </w:rPr>
        <w:t>a</w:t>
      </w:r>
      <w:r w:rsidR="009A3E20" w:rsidRPr="00962821">
        <w:rPr>
          <w:rFonts w:cs="Calibri"/>
          <w:b/>
          <w:bCs/>
          <w:i/>
          <w:iCs/>
          <w:color w:val="000000"/>
          <w:spacing w:val="1"/>
          <w:sz w:val="22"/>
          <w:szCs w:val="22"/>
        </w:rPr>
        <w:t>t</w:t>
      </w:r>
      <w:r w:rsidR="009A3E20" w:rsidRPr="00962821">
        <w:rPr>
          <w:rFonts w:cs="Calibri"/>
          <w:b/>
          <w:bCs/>
          <w:i/>
          <w:iCs/>
          <w:color w:val="000000"/>
          <w:sz w:val="22"/>
          <w:szCs w:val="22"/>
        </w:rPr>
        <w:t>e</w:t>
      </w:r>
      <w:r w:rsidR="009A3E20" w:rsidRPr="00962821">
        <w:rPr>
          <w:rFonts w:cs="Calibri"/>
          <w:b/>
          <w:bCs/>
          <w:i/>
          <w:iCs/>
          <w:color w:val="000000"/>
          <w:spacing w:val="-1"/>
          <w:sz w:val="22"/>
          <w:szCs w:val="22"/>
        </w:rPr>
        <w:t xml:space="preserve"> </w:t>
      </w:r>
      <w:r w:rsidR="009A3E20" w:rsidRPr="00962821">
        <w:rPr>
          <w:rFonts w:cs="Calibri"/>
          <w:b/>
          <w:bCs/>
          <w:i/>
          <w:iCs/>
          <w:color w:val="000000"/>
          <w:spacing w:val="1"/>
          <w:sz w:val="22"/>
          <w:szCs w:val="22"/>
        </w:rPr>
        <w:t>f</w:t>
      </w:r>
      <w:r w:rsidR="009A3E20" w:rsidRPr="00962821">
        <w:rPr>
          <w:rFonts w:cs="Calibri"/>
          <w:b/>
          <w:bCs/>
          <w:i/>
          <w:iCs/>
          <w:color w:val="000000"/>
          <w:sz w:val="22"/>
          <w:szCs w:val="22"/>
        </w:rPr>
        <w:t>o</w:t>
      </w:r>
      <w:r w:rsidR="009A3E20" w:rsidRPr="00962821">
        <w:rPr>
          <w:rFonts w:cs="Calibri"/>
          <w:b/>
          <w:bCs/>
          <w:i/>
          <w:iCs/>
          <w:color w:val="000000"/>
          <w:spacing w:val="1"/>
          <w:sz w:val="22"/>
          <w:szCs w:val="22"/>
        </w:rPr>
        <w:t>l</w:t>
      </w:r>
      <w:r w:rsidR="009A3E20" w:rsidRPr="00962821">
        <w:rPr>
          <w:rFonts w:cs="Calibri"/>
          <w:b/>
          <w:bCs/>
          <w:i/>
          <w:iCs/>
          <w:color w:val="000000"/>
          <w:sz w:val="22"/>
          <w:szCs w:val="22"/>
        </w:rPr>
        <w:t>d</w:t>
      </w:r>
      <w:r w:rsidR="009A3E20" w:rsidRPr="00962821">
        <w:rPr>
          <w:rFonts w:cs="Calibri"/>
          <w:b/>
          <w:bCs/>
          <w:i/>
          <w:iCs/>
          <w:color w:val="000000"/>
          <w:spacing w:val="-3"/>
          <w:sz w:val="22"/>
          <w:szCs w:val="22"/>
        </w:rPr>
        <w:t>e</w:t>
      </w:r>
      <w:r w:rsidR="009A3E20" w:rsidRPr="00962821">
        <w:rPr>
          <w:rFonts w:cs="Calibri"/>
          <w:b/>
          <w:bCs/>
          <w:i/>
          <w:iCs/>
          <w:color w:val="000000"/>
          <w:sz w:val="22"/>
          <w:szCs w:val="22"/>
        </w:rPr>
        <w:t>r on</w:t>
      </w:r>
      <w:r w:rsidR="009A3E20" w:rsidRPr="00962821">
        <w:rPr>
          <w:rFonts w:cs="Calibri"/>
          <w:b/>
          <w:bCs/>
          <w:i/>
          <w:iCs/>
          <w:color w:val="000000"/>
          <w:spacing w:val="1"/>
          <w:sz w:val="22"/>
          <w:szCs w:val="22"/>
        </w:rPr>
        <w:t xml:space="preserve"> </w:t>
      </w:r>
      <w:r w:rsidR="009A3E20" w:rsidRPr="00962821">
        <w:rPr>
          <w:rFonts w:cs="Calibri"/>
          <w:b/>
          <w:bCs/>
          <w:i/>
          <w:iCs/>
          <w:color w:val="000000"/>
          <w:sz w:val="22"/>
          <w:szCs w:val="22"/>
        </w:rPr>
        <w:t>your</w:t>
      </w:r>
      <w:r w:rsidR="009A3E20" w:rsidRPr="00962821">
        <w:rPr>
          <w:rFonts w:cs="Calibri"/>
          <w:b/>
          <w:bCs/>
          <w:i/>
          <w:iCs/>
          <w:color w:val="000000"/>
          <w:spacing w:val="2"/>
          <w:sz w:val="22"/>
          <w:szCs w:val="22"/>
        </w:rPr>
        <w:t xml:space="preserve"> </w:t>
      </w:r>
      <w:r w:rsidR="009A3E20" w:rsidRPr="00962821">
        <w:rPr>
          <w:rFonts w:cs="Calibri"/>
          <w:b/>
          <w:bCs/>
          <w:i/>
          <w:iCs/>
          <w:color w:val="000000"/>
          <w:sz w:val="22"/>
          <w:szCs w:val="22"/>
        </w:rPr>
        <w:t>sy</w:t>
      </w:r>
      <w:r w:rsidR="009A3E20" w:rsidRPr="00962821">
        <w:rPr>
          <w:rFonts w:cs="Calibri"/>
          <w:b/>
          <w:bCs/>
          <w:i/>
          <w:iCs/>
          <w:color w:val="000000"/>
          <w:spacing w:val="-3"/>
          <w:sz w:val="22"/>
          <w:szCs w:val="22"/>
        </w:rPr>
        <w:t>s</w:t>
      </w:r>
      <w:r w:rsidR="009A3E20" w:rsidRPr="00962821">
        <w:rPr>
          <w:rFonts w:cs="Calibri"/>
          <w:b/>
          <w:bCs/>
          <w:i/>
          <w:iCs/>
          <w:color w:val="000000"/>
          <w:spacing w:val="1"/>
          <w:sz w:val="22"/>
          <w:szCs w:val="22"/>
        </w:rPr>
        <w:t>t</w:t>
      </w:r>
      <w:r w:rsidR="009A3E20" w:rsidRPr="00962821">
        <w:rPr>
          <w:rFonts w:cs="Calibri"/>
          <w:b/>
          <w:bCs/>
          <w:i/>
          <w:iCs/>
          <w:color w:val="000000"/>
          <w:sz w:val="22"/>
          <w:szCs w:val="22"/>
        </w:rPr>
        <w:t>e</w:t>
      </w:r>
      <w:r w:rsidR="009A3E20" w:rsidRPr="00962821">
        <w:rPr>
          <w:rFonts w:cs="Calibri"/>
          <w:b/>
          <w:bCs/>
          <w:i/>
          <w:iCs/>
          <w:color w:val="000000"/>
          <w:spacing w:val="-2"/>
          <w:sz w:val="22"/>
          <w:szCs w:val="22"/>
        </w:rPr>
        <w:t>m</w:t>
      </w:r>
      <w:r w:rsidR="009A3E20" w:rsidRPr="00962821">
        <w:rPr>
          <w:rFonts w:cs="Calibri"/>
          <w:b/>
          <w:bCs/>
          <w:i/>
          <w:iCs/>
          <w:color w:val="000000"/>
          <w:sz w:val="22"/>
          <w:szCs w:val="22"/>
        </w:rPr>
        <w:t>.</w:t>
      </w:r>
    </w:p>
    <w:p w:rsidR="009A3E20" w:rsidRPr="00962821" w:rsidRDefault="009A3E20" w:rsidP="001F7C71">
      <w:r w:rsidRPr="00962821">
        <w:t>The following is the procedure to follow in installing Open Rails from the download noted above.</w:t>
      </w:r>
    </w:p>
    <w:p w:rsidR="009A3E20" w:rsidRPr="00962821" w:rsidRDefault="009A3E20">
      <w:pPr>
        <w:widowControl w:val="0"/>
        <w:numPr>
          <w:ilvl w:val="0"/>
          <w:numId w:val="4"/>
        </w:numPr>
        <w:autoSpaceDE w:val="0"/>
        <w:spacing w:before="58" w:after="58" w:line="252" w:lineRule="auto"/>
        <w:rPr>
          <w:rFonts w:cs="Calibri"/>
          <w:color w:val="000000"/>
          <w:sz w:val="22"/>
          <w:szCs w:val="22"/>
        </w:rPr>
      </w:pPr>
      <w:r w:rsidRPr="00962821">
        <w:rPr>
          <w:rFonts w:cs="Calibri"/>
          <w:color w:val="000000"/>
          <w:sz w:val="22"/>
          <w:szCs w:val="22"/>
        </w:rPr>
        <w:t>Download the file OR_v09.zip and save to a location on your computer.</w:t>
      </w:r>
    </w:p>
    <w:p w:rsidR="009A3E20" w:rsidRPr="00962821" w:rsidRDefault="009A3E20">
      <w:pPr>
        <w:widowControl w:val="0"/>
        <w:numPr>
          <w:ilvl w:val="0"/>
          <w:numId w:val="4"/>
        </w:numPr>
        <w:autoSpaceDE w:val="0"/>
        <w:spacing w:before="58" w:after="58" w:line="252" w:lineRule="auto"/>
        <w:rPr>
          <w:rFonts w:cs="Calibri"/>
          <w:color w:val="000000"/>
          <w:sz w:val="22"/>
          <w:szCs w:val="22"/>
        </w:rPr>
      </w:pPr>
      <w:r w:rsidRPr="00962821">
        <w:rPr>
          <w:rFonts w:cs="Calibri"/>
          <w:color w:val="000000"/>
          <w:sz w:val="22"/>
          <w:szCs w:val="22"/>
        </w:rPr>
        <w:t xml:space="preserve">Open this file and copy all the files and folders to a suitable folder. We suggest </w:t>
      </w:r>
      <w:hyperlink r:id="rId30" w:history="1">
        <w:r w:rsidRPr="00962821">
          <w:rPr>
            <w:rStyle w:val="Hyperlink"/>
            <w:rFonts w:cs="Calibri"/>
            <w:color w:val="000000"/>
            <w:sz w:val="22"/>
            <w:szCs w:val="22"/>
            <w:u w:val="none"/>
          </w:rPr>
          <w:t>C:\OpenRails</w:t>
        </w:r>
      </w:hyperlink>
      <w:r w:rsidRPr="00962821">
        <w:rPr>
          <w:rFonts w:cs="Calibri"/>
          <w:color w:val="000000"/>
          <w:sz w:val="22"/>
          <w:szCs w:val="22"/>
        </w:rPr>
        <w:t>.</w:t>
      </w:r>
    </w:p>
    <w:p w:rsidR="009A3E20" w:rsidRPr="00962821" w:rsidRDefault="009A3E20">
      <w:pPr>
        <w:widowControl w:val="0"/>
        <w:numPr>
          <w:ilvl w:val="0"/>
          <w:numId w:val="4"/>
        </w:numPr>
        <w:autoSpaceDE w:val="0"/>
        <w:spacing w:before="58" w:after="58" w:line="252" w:lineRule="auto"/>
        <w:rPr>
          <w:rFonts w:cs="Calibri"/>
          <w:color w:val="000000"/>
          <w:sz w:val="22"/>
          <w:szCs w:val="22"/>
        </w:rPr>
      </w:pPr>
      <w:r w:rsidRPr="00962821">
        <w:rPr>
          <w:rFonts w:cs="Calibri"/>
          <w:color w:val="000000"/>
          <w:sz w:val="22"/>
          <w:szCs w:val="22"/>
        </w:rPr>
        <w:t xml:space="preserve">Create a shortcut to file C:\OpenRails\OpenRails.exe (or a different path if you have not used </w:t>
      </w:r>
      <w:hyperlink r:id="rId31" w:history="1">
        <w:r w:rsidRPr="00962821">
          <w:rPr>
            <w:rStyle w:val="Hyperlink"/>
            <w:rFonts w:cs="Calibri"/>
            <w:color w:val="000000"/>
            <w:sz w:val="22"/>
            <w:szCs w:val="22"/>
            <w:u w:val="none"/>
          </w:rPr>
          <w:t>C:\OpenRails</w:t>
        </w:r>
      </w:hyperlink>
      <w:r w:rsidRPr="00962821">
        <w:rPr>
          <w:rFonts w:cs="Calibri"/>
          <w:color w:val="000000"/>
          <w:sz w:val="22"/>
          <w:szCs w:val="22"/>
        </w:rPr>
        <w:t xml:space="preserve"> as the install folder).</w:t>
      </w:r>
    </w:p>
    <w:p w:rsidR="009A3E20" w:rsidRPr="00962821" w:rsidRDefault="009A3E20" w:rsidP="00E52DEE">
      <w:pPr>
        <w:pStyle w:val="Heading3"/>
        <w:rPr>
          <w:rFonts w:cs="Calibri"/>
          <w:color w:val="000000"/>
          <w:spacing w:val="-1"/>
        </w:rPr>
      </w:pPr>
      <w:bookmarkStart w:id="15" w:name="_Toc366865831"/>
      <w:r w:rsidRPr="00962821">
        <w:rPr>
          <w:rFonts w:cs="Calibri"/>
          <w:spacing w:val="-1"/>
        </w:rPr>
        <w:t>U</w:t>
      </w:r>
      <w:r w:rsidRPr="00962821">
        <w:rPr>
          <w:rFonts w:cs="Calibri"/>
        </w:rPr>
        <w:t>pgrad</w:t>
      </w:r>
      <w:r w:rsidRPr="00962821">
        <w:rPr>
          <w:rFonts w:cs="Calibri"/>
          <w:spacing w:val="1"/>
        </w:rPr>
        <w:t>i</w:t>
      </w:r>
      <w:r w:rsidRPr="00962821">
        <w:rPr>
          <w:rFonts w:cs="Calibri"/>
        </w:rPr>
        <w:t>ng</w:t>
      </w:r>
      <w:r w:rsidRPr="00962821">
        <w:rPr>
          <w:rFonts w:cs="Calibri"/>
          <w:spacing w:val="-1"/>
        </w:rPr>
        <w:t xml:space="preserve"> </w:t>
      </w:r>
      <w:r w:rsidRPr="00962821">
        <w:rPr>
          <w:rFonts w:cs="Calibri"/>
          <w:spacing w:val="1"/>
        </w:rPr>
        <w:t>f</w:t>
      </w:r>
      <w:r w:rsidRPr="00962821">
        <w:rPr>
          <w:rFonts w:cs="Calibri"/>
        </w:rPr>
        <w:t>rom a</w:t>
      </w:r>
      <w:r w:rsidRPr="00962821">
        <w:rPr>
          <w:rFonts w:cs="Calibri"/>
          <w:spacing w:val="-1"/>
        </w:rPr>
        <w:t xml:space="preserve"> </w:t>
      </w:r>
      <w:r w:rsidRPr="00962821">
        <w:rPr>
          <w:rFonts w:cs="Calibri"/>
        </w:rPr>
        <w:t>pre</w:t>
      </w:r>
      <w:r w:rsidRPr="00962821">
        <w:rPr>
          <w:rFonts w:cs="Calibri"/>
          <w:spacing w:val="-3"/>
        </w:rPr>
        <w:t>v</w:t>
      </w:r>
      <w:r w:rsidRPr="00962821">
        <w:rPr>
          <w:rFonts w:cs="Calibri"/>
          <w:spacing w:val="1"/>
        </w:rPr>
        <w:t>i</w:t>
      </w:r>
      <w:r w:rsidRPr="00962821">
        <w:rPr>
          <w:rFonts w:cs="Calibri"/>
        </w:rPr>
        <w:t>ous</w:t>
      </w:r>
      <w:r w:rsidRPr="00962821">
        <w:rPr>
          <w:rFonts w:cs="Calibri"/>
          <w:spacing w:val="1"/>
        </w:rPr>
        <w:t xml:space="preserve"> </w:t>
      </w:r>
      <w:r w:rsidRPr="00962821">
        <w:rPr>
          <w:rFonts w:cs="Calibri"/>
          <w:spacing w:val="-1"/>
        </w:rPr>
        <w:t>D</w:t>
      </w:r>
      <w:r w:rsidRPr="00962821">
        <w:rPr>
          <w:rFonts w:cs="Calibri"/>
          <w:spacing w:val="-5"/>
        </w:rPr>
        <w:t>o</w:t>
      </w:r>
      <w:r w:rsidRPr="00962821">
        <w:rPr>
          <w:rFonts w:cs="Calibri"/>
          <w:spacing w:val="3"/>
        </w:rPr>
        <w:t>w</w:t>
      </w:r>
      <w:r w:rsidRPr="00962821">
        <w:rPr>
          <w:rFonts w:cs="Calibri"/>
        </w:rPr>
        <w:t>n</w:t>
      </w:r>
      <w:r w:rsidRPr="00962821">
        <w:rPr>
          <w:rFonts w:cs="Calibri"/>
          <w:spacing w:val="1"/>
        </w:rPr>
        <w:t>l</w:t>
      </w:r>
      <w:r w:rsidRPr="00962821">
        <w:rPr>
          <w:rFonts w:cs="Calibri"/>
        </w:rPr>
        <w:t>oa</w:t>
      </w:r>
      <w:r w:rsidRPr="00962821">
        <w:rPr>
          <w:rFonts w:cs="Calibri"/>
          <w:spacing w:val="-3"/>
        </w:rPr>
        <w:t>d</w:t>
      </w:r>
      <w:bookmarkEnd w:id="15"/>
    </w:p>
    <w:p w:rsidR="009A3E20" w:rsidRPr="00962821" w:rsidRDefault="009A3E20" w:rsidP="001F7C71">
      <w:r w:rsidRPr="00962821">
        <w:rPr>
          <w:spacing w:val="-1"/>
        </w:rPr>
        <w:t>I</w:t>
      </w:r>
      <w:r w:rsidRPr="00962821">
        <w:t>f</w:t>
      </w:r>
      <w:r w:rsidRPr="00962821">
        <w:rPr>
          <w:spacing w:val="3"/>
        </w:rPr>
        <w:t xml:space="preserve">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p</w:t>
      </w:r>
      <w:r w:rsidRPr="00962821">
        <w:rPr>
          <w:spacing w:val="1"/>
        </w:rPr>
        <w:t>r</w:t>
      </w:r>
      <w:r w:rsidRPr="00962821">
        <w:t>e</w:t>
      </w:r>
      <w:r w:rsidRPr="00962821">
        <w:rPr>
          <w:spacing w:val="-2"/>
        </w:rPr>
        <w:t>v</w:t>
      </w:r>
      <w:r w:rsidRPr="00962821">
        <w:rPr>
          <w:spacing w:val="-1"/>
        </w:rPr>
        <w:t>i</w:t>
      </w:r>
      <w:r w:rsidRPr="00962821">
        <w:t>ous</w:t>
      </w:r>
      <w:r w:rsidRPr="00962821">
        <w:rPr>
          <w:spacing w:val="1"/>
        </w:rPr>
        <w:t>l</w:t>
      </w:r>
      <w:r w:rsidRPr="00962821">
        <w:t>y</w:t>
      </w:r>
      <w:r w:rsidRPr="00962821">
        <w:rPr>
          <w:spacing w:val="-1"/>
        </w:rPr>
        <w:t xml:space="preserve"> i</w:t>
      </w:r>
      <w:r w:rsidRPr="00962821">
        <w:t>ns</w:t>
      </w:r>
      <w:r w:rsidRPr="00962821">
        <w:rPr>
          <w:spacing w:val="1"/>
        </w:rPr>
        <w:t>t</w:t>
      </w:r>
      <w:r w:rsidRPr="00962821">
        <w:t>a</w:t>
      </w:r>
      <w:r w:rsidRPr="00962821">
        <w:rPr>
          <w:spacing w:val="-1"/>
        </w:rPr>
        <w:t>ll</w:t>
      </w:r>
      <w:r w:rsidRPr="00962821">
        <w:t>ed</w:t>
      </w:r>
      <w:r w:rsidRPr="00962821">
        <w:rPr>
          <w:spacing w:val="1"/>
        </w:rPr>
        <w:t xml:space="preserve"> </w:t>
      </w:r>
      <w:r w:rsidRPr="00962821">
        <w:t>an</w:t>
      </w:r>
      <w:r w:rsidRPr="00962821">
        <w:rPr>
          <w:spacing w:val="1"/>
        </w:rPr>
        <w:t xml:space="preserve"> </w:t>
      </w:r>
      <w:r w:rsidRPr="00962821">
        <w:t>e</w:t>
      </w:r>
      <w:r w:rsidRPr="00962821">
        <w:rPr>
          <w:spacing w:val="-3"/>
        </w:rPr>
        <w:t>a</w:t>
      </w:r>
      <w:r w:rsidRPr="00962821">
        <w:rPr>
          <w:spacing w:val="1"/>
        </w:rPr>
        <w:t>r</w:t>
      </w:r>
      <w:r w:rsidRPr="00962821">
        <w:rPr>
          <w:spacing w:val="-1"/>
        </w:rPr>
        <w:t>li</w:t>
      </w:r>
      <w:r w:rsidRPr="00962821">
        <w:t>er</w:t>
      </w:r>
      <w:r w:rsidRPr="00962821">
        <w:rPr>
          <w:spacing w:val="2"/>
        </w:rPr>
        <w:t xml:space="preserve"> </w:t>
      </w:r>
      <w:r w:rsidRPr="00962821">
        <w:rPr>
          <w:spacing w:val="-3"/>
        </w:rPr>
        <w:t>d</w:t>
      </w:r>
      <w:r w:rsidRPr="00962821">
        <w:t>o</w:t>
      </w:r>
      <w:r w:rsidRPr="00962821">
        <w:rPr>
          <w:spacing w:val="-3"/>
        </w:rPr>
        <w:t>w</w:t>
      </w:r>
      <w:r w:rsidRPr="00962821">
        <w:rPr>
          <w:spacing w:val="2"/>
        </w:rPr>
        <w:t>n</w:t>
      </w:r>
      <w:r w:rsidRPr="00962821">
        <w:rPr>
          <w:spacing w:val="-1"/>
        </w:rPr>
        <w:t>l</w:t>
      </w:r>
      <w:r w:rsidRPr="00962821">
        <w:t>oad,</w:t>
      </w:r>
      <w:r w:rsidRPr="00962821">
        <w:rPr>
          <w:spacing w:val="3"/>
        </w:rPr>
        <w:t xml:space="preserve"> </w:t>
      </w:r>
      <w:r w:rsidRPr="00962821">
        <w:t>u</w:t>
      </w:r>
      <w:r w:rsidRPr="00962821">
        <w:rPr>
          <w:spacing w:val="-3"/>
        </w:rPr>
        <w:t>p</w:t>
      </w:r>
      <w:r w:rsidRPr="00962821">
        <w:rPr>
          <w:spacing w:val="2"/>
        </w:rPr>
        <w:t>g</w:t>
      </w:r>
      <w:r w:rsidRPr="00962821">
        <w:rPr>
          <w:spacing w:val="1"/>
        </w:rPr>
        <w:t>r</w:t>
      </w:r>
      <w:r w:rsidRPr="00962821">
        <w:t>ad</w:t>
      </w:r>
      <w:r w:rsidRPr="00962821">
        <w:rPr>
          <w:spacing w:val="-1"/>
        </w:rPr>
        <w:t>i</w:t>
      </w:r>
      <w:r w:rsidRPr="00962821">
        <w:rPr>
          <w:spacing w:val="-3"/>
        </w:rPr>
        <w:t>n</w:t>
      </w:r>
      <w:r w:rsidRPr="00962821">
        <w:t>g</w:t>
      </w:r>
      <w:r w:rsidRPr="00962821">
        <w:rPr>
          <w:spacing w:val="1"/>
        </w:rPr>
        <w:t xml:space="preserve"> O</w:t>
      </w:r>
      <w:r w:rsidRPr="00962821">
        <w:t>p</w:t>
      </w:r>
      <w:r w:rsidRPr="00962821">
        <w:rPr>
          <w:spacing w:val="-3"/>
        </w:rPr>
        <w:t>e</w:t>
      </w:r>
      <w:r w:rsidRPr="00962821">
        <w:t>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i</w:t>
      </w:r>
      <w:r w:rsidRPr="00962821">
        <w:t>s eas</w:t>
      </w:r>
      <w:r w:rsidRPr="00962821">
        <w:rPr>
          <w:spacing w:val="-2"/>
        </w:rPr>
        <w:t>y</w:t>
      </w:r>
      <w:r w:rsidRPr="00962821">
        <w:t>.</w:t>
      </w:r>
      <w:r w:rsidRPr="00962821">
        <w:rPr>
          <w:spacing w:val="3"/>
        </w:rPr>
        <w:t xml:space="preserve"> </w:t>
      </w:r>
      <w:r w:rsidRPr="00962821">
        <w:rPr>
          <w:spacing w:val="-1"/>
        </w:rPr>
        <w:t>D</w:t>
      </w:r>
      <w:r w:rsidRPr="00962821">
        <w:t>o</w:t>
      </w:r>
      <w:r w:rsidRPr="00962821">
        <w:rPr>
          <w:spacing w:val="-3"/>
        </w:rPr>
        <w:t>w</w:t>
      </w:r>
      <w:r w:rsidRPr="00962821">
        <w:t>n</w:t>
      </w:r>
      <w:r w:rsidRPr="00962821">
        <w:rPr>
          <w:spacing w:val="-1"/>
        </w:rPr>
        <w:t>l</w:t>
      </w:r>
      <w:r w:rsidRPr="00962821">
        <w:t>oad</w:t>
      </w:r>
      <w:r w:rsidRPr="00962821">
        <w:rPr>
          <w:spacing w:val="1"/>
        </w:rPr>
        <w:t xml:space="preserve"> t</w:t>
      </w:r>
      <w:r w:rsidRPr="00962821">
        <w:t>he</w:t>
      </w:r>
      <w:r w:rsidRPr="00962821">
        <w:rPr>
          <w:spacing w:val="1"/>
        </w:rPr>
        <w:t xml:space="preserve"> </w:t>
      </w:r>
      <w:r w:rsidRPr="00962821">
        <w:rPr>
          <w:spacing w:val="-1"/>
        </w:rPr>
        <w:t>l</w:t>
      </w:r>
      <w:r w:rsidRPr="00962821">
        <w:t>a</w:t>
      </w:r>
      <w:r w:rsidRPr="00962821">
        <w:rPr>
          <w:spacing w:val="1"/>
        </w:rPr>
        <w:t>t</w:t>
      </w:r>
      <w:r w:rsidRPr="00962821">
        <w:rPr>
          <w:spacing w:val="-3"/>
        </w:rPr>
        <w:t>e</w:t>
      </w:r>
      <w:r w:rsidRPr="00962821">
        <w:t>st</w:t>
      </w:r>
      <w:r w:rsidRPr="00962821">
        <w:rPr>
          <w:spacing w:val="3"/>
        </w:rPr>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Pr="00962821">
        <w:rPr>
          <w:spacing w:val="-1"/>
        </w:rPr>
        <w:t xml:space="preserve"> </w:t>
      </w:r>
      <w:r w:rsidRPr="00962821">
        <w:rPr>
          <w:spacing w:val="1"/>
        </w:rPr>
        <w:t>fr</w:t>
      </w:r>
      <w:r w:rsidRPr="00962821">
        <w:rPr>
          <w:spacing w:val="-3"/>
        </w:rPr>
        <w:t>o</w:t>
      </w:r>
      <w:r w:rsidRPr="00962821">
        <w:t xml:space="preserve">m </w:t>
      </w:r>
      <w:r w:rsidRPr="00962821">
        <w:rPr>
          <w:spacing w:val="1"/>
        </w:rPr>
        <w:t>t</w:t>
      </w:r>
      <w:r w:rsidRPr="00962821">
        <w:t>he</w:t>
      </w:r>
      <w:r w:rsidRPr="00962821">
        <w:rPr>
          <w:spacing w:val="-1"/>
        </w:rPr>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rPr>
          <w:spacing w:val="-3"/>
        </w:rPr>
        <w:t>w</w:t>
      </w:r>
      <w:r w:rsidRPr="00962821">
        <w:t>ebs</w:t>
      </w:r>
      <w:r w:rsidRPr="00962821">
        <w:rPr>
          <w:spacing w:val="-1"/>
        </w:rPr>
        <w:t>i</w:t>
      </w:r>
      <w:r w:rsidRPr="00962821">
        <w:rPr>
          <w:spacing w:val="1"/>
        </w:rPr>
        <w:t>t</w:t>
      </w:r>
      <w:r w:rsidRPr="00962821">
        <w:t>e.</w:t>
      </w:r>
      <w:r w:rsidRPr="00962821">
        <w:rPr>
          <w:spacing w:val="3"/>
        </w:rPr>
        <w:t xml:space="preserve"> </w:t>
      </w:r>
      <w:r w:rsidRPr="00962821">
        <w:rPr>
          <w:spacing w:val="-1"/>
        </w:rPr>
        <w:t>U</w:t>
      </w:r>
      <w:r w:rsidRPr="00962821">
        <w:rPr>
          <w:spacing w:val="-3"/>
        </w:rPr>
        <w:t>n</w:t>
      </w:r>
      <w:r w:rsidRPr="00962821">
        <w:rPr>
          <w:spacing w:val="-2"/>
        </w:rPr>
        <w:t>z</w:t>
      </w:r>
      <w:r w:rsidRPr="00962821">
        <w:rPr>
          <w:spacing w:val="-1"/>
        </w:rPr>
        <w:t>i</w:t>
      </w:r>
      <w:r w:rsidRPr="00962821">
        <w:t>p</w:t>
      </w:r>
      <w:r w:rsidRPr="00962821">
        <w:rPr>
          <w:spacing w:val="1"/>
        </w:rPr>
        <w:t xml:space="preserve"> t</w:t>
      </w:r>
      <w:r w:rsidRPr="00962821">
        <w:t>he</w:t>
      </w:r>
      <w:r w:rsidRPr="00962821">
        <w:rPr>
          <w:spacing w:val="1"/>
        </w:rPr>
        <w:t xml:space="preserve"> </w:t>
      </w:r>
      <w:r w:rsidRPr="00962821">
        <w:t>con</w:t>
      </w:r>
      <w:r w:rsidRPr="00962821">
        <w:rPr>
          <w:spacing w:val="1"/>
        </w:rPr>
        <w:t>t</w:t>
      </w:r>
      <w:r w:rsidRPr="00962821">
        <w:t>e</w:t>
      </w:r>
      <w:r w:rsidRPr="00962821">
        <w:rPr>
          <w:spacing w:val="-3"/>
        </w:rPr>
        <w:t>n</w:t>
      </w:r>
      <w:r w:rsidRPr="00962821">
        <w:rPr>
          <w:spacing w:val="1"/>
        </w:rPr>
        <w:t>t</w:t>
      </w:r>
      <w:r w:rsidRPr="00962821">
        <w:t>s</w:t>
      </w:r>
      <w:r w:rsidRPr="00962821">
        <w:rPr>
          <w:spacing w:val="1"/>
        </w:rPr>
        <w:t xml:space="preserve"> </w:t>
      </w:r>
      <w:r w:rsidRPr="00962821">
        <w:rPr>
          <w:spacing w:val="-1"/>
        </w:rPr>
        <w:t>i</w:t>
      </w:r>
      <w:r w:rsidRPr="00962821">
        <w:rPr>
          <w:spacing w:val="-3"/>
        </w:rPr>
        <w:t>n</w:t>
      </w:r>
      <w:r w:rsidRPr="00962821">
        <w:rPr>
          <w:spacing w:val="1"/>
        </w:rPr>
        <w:t>t</w:t>
      </w:r>
      <w:r w:rsidRPr="00962821">
        <w:t>o any</w:t>
      </w:r>
      <w:r w:rsidRPr="00962821">
        <w:rPr>
          <w:spacing w:val="-1"/>
        </w:rPr>
        <w:t xml:space="preserve"> empty </w:t>
      </w:r>
      <w:r w:rsidRPr="00962821">
        <w:rPr>
          <w:spacing w:val="3"/>
        </w:rPr>
        <w:t>f</w:t>
      </w:r>
      <w:r w:rsidRPr="00962821">
        <w:t>o</w:t>
      </w:r>
      <w:r w:rsidRPr="00962821">
        <w:rPr>
          <w:spacing w:val="-1"/>
        </w:rPr>
        <w:t>l</w:t>
      </w:r>
      <w:r w:rsidRPr="00962821">
        <w:t>de</w:t>
      </w:r>
      <w:r w:rsidRPr="00962821">
        <w:rPr>
          <w:spacing w:val="-2"/>
        </w:rPr>
        <w:t>r</w:t>
      </w:r>
      <w:r w:rsidRPr="00962821">
        <w:t>.</w:t>
      </w:r>
      <w:r w:rsidRPr="00962821">
        <w:rPr>
          <w:spacing w:val="3"/>
        </w:rPr>
        <w:t xml:space="preserve"> </w:t>
      </w:r>
      <w:r w:rsidR="00704BDA">
        <w:rPr>
          <w:spacing w:val="3"/>
        </w:rPr>
        <w:t>You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rPr>
          <w:spacing w:val="-1"/>
        </w:rPr>
        <w:t>t</w:t>
      </w:r>
      <w:r w:rsidRPr="00962821">
        <w:rPr>
          <w:spacing w:val="-3"/>
        </w:rPr>
        <w:t>w</w:t>
      </w:r>
      <w:r w:rsidRPr="00962821">
        <w:t>o</w:t>
      </w:r>
      <w:r w:rsidRPr="00962821">
        <w:rPr>
          <w:spacing w:val="1"/>
        </w:rPr>
        <w:t xml:space="preserve"> </w:t>
      </w:r>
      <w:r w:rsidRPr="00962821">
        <w:t>op</w:t>
      </w:r>
      <w:r w:rsidRPr="00962821">
        <w:rPr>
          <w:spacing w:val="1"/>
        </w:rPr>
        <w:t>t</w:t>
      </w:r>
      <w:r w:rsidRPr="00962821">
        <w:rPr>
          <w:spacing w:val="-1"/>
        </w:rPr>
        <w:t>i</w:t>
      </w:r>
      <w:r w:rsidRPr="00962821">
        <w:t>ons:</w:t>
      </w:r>
      <w:r w:rsidRPr="00962821">
        <w:rPr>
          <w:spacing w:val="3"/>
        </w:rPr>
        <w:t xml:space="preserve"> </w:t>
      </w:r>
      <w:r w:rsidRPr="00962821">
        <w:rPr>
          <w:spacing w:val="1"/>
        </w:rPr>
        <w:t>(</w:t>
      </w:r>
      <w:r w:rsidRPr="00962821">
        <w:rPr>
          <w:spacing w:val="-3"/>
        </w:rPr>
        <w:t>1</w:t>
      </w:r>
      <w:r w:rsidRPr="00962821">
        <w:t>)</w:t>
      </w:r>
      <w:r w:rsidRPr="00962821">
        <w:rPr>
          <w:spacing w:val="2"/>
        </w:rPr>
        <w:t xml:space="preserve"> </w:t>
      </w:r>
      <w:r w:rsidRPr="00962821">
        <w:t>copy</w:t>
      </w:r>
      <w:r w:rsidRPr="00962821">
        <w:rPr>
          <w:spacing w:val="-1"/>
        </w:rPr>
        <w:t xml:space="preserve"> </w:t>
      </w:r>
      <w:r w:rsidRPr="00962821">
        <w:t>and</w:t>
      </w:r>
      <w:r w:rsidRPr="00962821">
        <w:rPr>
          <w:spacing w:val="-1"/>
        </w:rPr>
        <w:t xml:space="preserve"> </w:t>
      </w:r>
      <w:r w:rsidRPr="00962821">
        <w:t>pas</w:t>
      </w:r>
      <w:r w:rsidRPr="00962821">
        <w:rPr>
          <w:spacing w:val="1"/>
        </w:rPr>
        <w:t>t</w:t>
      </w:r>
      <w:r w:rsidRPr="00962821">
        <w:t>e</w:t>
      </w:r>
      <w:r w:rsidRPr="00962821">
        <w:rPr>
          <w:spacing w:val="-1"/>
        </w:rPr>
        <w:t xml:space="preserve"> </w:t>
      </w:r>
      <w:r w:rsidRPr="00962821">
        <w:rPr>
          <w:spacing w:val="1"/>
        </w:rPr>
        <w:t>t</w:t>
      </w:r>
      <w:r w:rsidRPr="00962821">
        <w:t>he</w:t>
      </w:r>
      <w:r w:rsidRPr="00962821">
        <w:rPr>
          <w:spacing w:val="-1"/>
        </w:rPr>
        <w:t xml:space="preserve"> </w:t>
      </w:r>
      <w:r w:rsidRPr="00962821">
        <w:t>new</w:t>
      </w:r>
      <w:r w:rsidRPr="00962821">
        <w:rPr>
          <w:spacing w:val="-2"/>
        </w:rPr>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rPr>
          <w:spacing w:val="3"/>
        </w:rPr>
        <w:t>f</w:t>
      </w:r>
      <w:r w:rsidRPr="00962821">
        <w:rPr>
          <w:spacing w:val="-1"/>
        </w:rPr>
        <w:t>il</w:t>
      </w:r>
      <w:r w:rsidRPr="00962821">
        <w:t>es</w:t>
      </w:r>
      <w:r w:rsidRPr="00962821">
        <w:rPr>
          <w:spacing w:val="1"/>
        </w:rPr>
        <w:t xml:space="preserve"> </w:t>
      </w:r>
      <w:r w:rsidRPr="00962821">
        <w:t>and</w:t>
      </w:r>
      <w:r w:rsidRPr="00962821">
        <w:rPr>
          <w:spacing w:val="-1"/>
        </w:rPr>
        <w:t xml:space="preserve"> </w:t>
      </w:r>
      <w:r w:rsidRPr="00962821">
        <w:rPr>
          <w:spacing w:val="1"/>
        </w:rPr>
        <w:t>f</w:t>
      </w:r>
      <w:r w:rsidRPr="00962821">
        <w:t>o</w:t>
      </w:r>
      <w:r w:rsidRPr="00962821">
        <w:rPr>
          <w:spacing w:val="-1"/>
        </w:rPr>
        <w:t>l</w:t>
      </w:r>
      <w:r w:rsidRPr="00962821">
        <w:t>de</w:t>
      </w:r>
      <w:r w:rsidRPr="00962821">
        <w:rPr>
          <w:spacing w:val="1"/>
        </w:rPr>
        <w:t>r</w:t>
      </w:r>
      <w:r w:rsidRPr="00962821">
        <w:t>s</w:t>
      </w:r>
      <w:r w:rsidRPr="00962821">
        <w:rPr>
          <w:spacing w:val="-1"/>
        </w:rPr>
        <w:t xml:space="preserve"> i</w:t>
      </w:r>
      <w:r w:rsidRPr="00962821">
        <w:t>n</w:t>
      </w:r>
      <w:r w:rsidRPr="00962821">
        <w:rPr>
          <w:spacing w:val="1"/>
        </w:rPr>
        <w:t>t</w:t>
      </w:r>
      <w:r w:rsidRPr="00962821">
        <w:t xml:space="preserve">o </w:t>
      </w:r>
      <w:r w:rsidRPr="00962821">
        <w:rPr>
          <w:spacing w:val="1"/>
        </w:rPr>
        <w:t>t</w:t>
      </w:r>
      <w:r w:rsidRPr="00962821">
        <w:t>he</w:t>
      </w:r>
      <w:r w:rsidRPr="00962821">
        <w:rPr>
          <w:spacing w:val="-1"/>
        </w:rPr>
        <w:t>i</w:t>
      </w:r>
      <w:r w:rsidRPr="00962821">
        <w:t>r</w:t>
      </w:r>
      <w:r w:rsidRPr="00962821">
        <w:rPr>
          <w:spacing w:val="2"/>
        </w:rPr>
        <w:t xml:space="preserve"> </w:t>
      </w:r>
      <w:r w:rsidRPr="00962821">
        <w:t>e</w:t>
      </w:r>
      <w:r w:rsidRPr="00962821">
        <w:rPr>
          <w:spacing w:val="-2"/>
        </w:rPr>
        <w:t>x</w:t>
      </w:r>
      <w:r w:rsidRPr="00962821">
        <w:rPr>
          <w:spacing w:val="-1"/>
        </w:rPr>
        <w:t>i</w:t>
      </w:r>
      <w:r w:rsidRPr="00962821">
        <w:t>s</w:t>
      </w:r>
      <w:r w:rsidRPr="00962821">
        <w:rPr>
          <w:spacing w:val="1"/>
        </w:rPr>
        <w:t>t</w:t>
      </w:r>
      <w:r w:rsidRPr="00962821">
        <w:rPr>
          <w:spacing w:val="-1"/>
        </w:rPr>
        <w:t>i</w:t>
      </w:r>
      <w:r w:rsidRPr="00962821">
        <w:t>ng</w:t>
      </w:r>
      <w:r w:rsidRPr="00962821">
        <w:rPr>
          <w:spacing w:val="-1"/>
        </w:rPr>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3"/>
        </w:rPr>
        <w:t xml:space="preserve"> </w:t>
      </w:r>
      <w:r w:rsidRPr="00962821">
        <w:t>o</w:t>
      </w:r>
      <w:r w:rsidRPr="00962821">
        <w:rPr>
          <w:spacing w:val="-2"/>
        </w:rPr>
        <w:t>v</w:t>
      </w:r>
      <w:r w:rsidRPr="00962821">
        <w:t>e</w:t>
      </w:r>
      <w:r w:rsidRPr="00962821">
        <w:rPr>
          <w:spacing w:val="1"/>
        </w:rPr>
        <w:t>r</w:t>
      </w:r>
      <w:r w:rsidRPr="00962821">
        <w:rPr>
          <w:spacing w:val="-3"/>
        </w:rPr>
        <w:t>w</w:t>
      </w:r>
      <w:r w:rsidRPr="00962821">
        <w:rPr>
          <w:spacing w:val="1"/>
        </w:rPr>
        <w:t>r</w:t>
      </w:r>
      <w:r w:rsidRPr="00962821">
        <w:rPr>
          <w:spacing w:val="-1"/>
        </w:rPr>
        <w:t>i</w:t>
      </w:r>
      <w:r w:rsidRPr="00962821">
        <w:rPr>
          <w:spacing w:val="1"/>
        </w:rPr>
        <w:t>t</w:t>
      </w:r>
      <w:r w:rsidRPr="00962821">
        <w:rPr>
          <w:spacing w:val="-1"/>
        </w:rPr>
        <w:t>i</w:t>
      </w:r>
      <w:r w:rsidRPr="00962821">
        <w:t>ng</w:t>
      </w:r>
      <w:r w:rsidRPr="00962821">
        <w:rPr>
          <w:spacing w:val="1"/>
        </w:rPr>
        <w:t xml:space="preserve"> </w:t>
      </w:r>
      <w:r w:rsidRPr="00962821">
        <w:rPr>
          <w:spacing w:val="-1"/>
        </w:rPr>
        <w:t>t</w:t>
      </w:r>
      <w:r w:rsidRPr="00962821">
        <w:t>he</w:t>
      </w:r>
      <w:r w:rsidRPr="00962821">
        <w:rPr>
          <w:spacing w:val="-1"/>
        </w:rPr>
        <w:t xml:space="preserve"> </w:t>
      </w:r>
      <w:r w:rsidRPr="00962821">
        <w:rPr>
          <w:spacing w:val="3"/>
        </w:rPr>
        <w:t>f</w:t>
      </w:r>
      <w:r w:rsidRPr="00962821">
        <w:rPr>
          <w:spacing w:val="-1"/>
        </w:rPr>
        <w:t>il</w:t>
      </w:r>
      <w:r w:rsidRPr="00962821">
        <w:t>es</w:t>
      </w:r>
      <w:r w:rsidRPr="00962821">
        <w:rPr>
          <w:spacing w:val="1"/>
        </w:rPr>
        <w:t xml:space="preserve"> </w:t>
      </w:r>
      <w:r w:rsidRPr="00962821">
        <w:t>and</w:t>
      </w:r>
      <w:r w:rsidRPr="00962821">
        <w:rPr>
          <w:spacing w:val="-4"/>
        </w:rPr>
        <w:t xml:space="preserve"> </w:t>
      </w:r>
      <w:r w:rsidRPr="00962821">
        <w:rPr>
          <w:spacing w:val="3"/>
        </w:rPr>
        <w:t>f</w:t>
      </w:r>
      <w:r w:rsidRPr="00962821">
        <w:t>o</w:t>
      </w:r>
      <w:r w:rsidRPr="00962821">
        <w:rPr>
          <w:spacing w:val="-1"/>
        </w:rPr>
        <w:t>l</w:t>
      </w:r>
      <w:r w:rsidRPr="00962821">
        <w:t>de</w:t>
      </w:r>
      <w:r w:rsidRPr="00962821">
        <w:rPr>
          <w:spacing w:val="1"/>
        </w:rPr>
        <w:t>r</w:t>
      </w:r>
      <w:r w:rsidRPr="00962821">
        <w:rPr>
          <w:spacing w:val="-2"/>
        </w:rPr>
        <w:t>s</w:t>
      </w:r>
      <w:r w:rsidRPr="00962821">
        <w:t>; o</w:t>
      </w:r>
      <w:r w:rsidRPr="00962821">
        <w:rPr>
          <w:spacing w:val="-2"/>
        </w:rPr>
        <w:t>r</w:t>
      </w:r>
      <w:r w:rsidRPr="00962821">
        <w:t xml:space="preserve">, </w:t>
      </w:r>
      <w:r w:rsidRPr="00962821">
        <w:rPr>
          <w:spacing w:val="-2"/>
        </w:rPr>
        <w:t>(</w:t>
      </w:r>
      <w:r w:rsidRPr="00962821">
        <w:t>2)</w:t>
      </w:r>
      <w:r w:rsidRPr="00962821">
        <w:rPr>
          <w:spacing w:val="2"/>
        </w:rPr>
        <w:t xml:space="preserve"> </w:t>
      </w:r>
      <w:r w:rsidRPr="00962821">
        <w:t>un</w:t>
      </w:r>
      <w:r w:rsidRPr="00962821">
        <w:rPr>
          <w:spacing w:val="-2"/>
        </w:rPr>
        <w:t>z</w:t>
      </w:r>
      <w:r w:rsidRPr="00962821">
        <w:rPr>
          <w:spacing w:val="-1"/>
        </w:rPr>
        <w:t>i</w:t>
      </w:r>
      <w:r w:rsidRPr="00962821">
        <w:t>p</w:t>
      </w:r>
      <w:r w:rsidRPr="00962821">
        <w:rPr>
          <w:spacing w:val="1"/>
        </w:rPr>
        <w:t xml:space="preserve"> t</w:t>
      </w:r>
      <w:r w:rsidRPr="00962821">
        <w:t>he</w:t>
      </w:r>
      <w:r w:rsidRPr="00962821">
        <w:rPr>
          <w:spacing w:val="-1"/>
        </w:rPr>
        <w:t xml:space="preserve"> </w:t>
      </w:r>
      <w:r w:rsidRPr="00962821">
        <w:rPr>
          <w:spacing w:val="1"/>
        </w:rPr>
        <w:t>O</w:t>
      </w:r>
      <w:r w:rsidRPr="00962821">
        <w:t xml:space="preserve">pen </w:t>
      </w:r>
      <w:r w:rsidRPr="00962821">
        <w:rPr>
          <w:spacing w:val="-1"/>
        </w:rPr>
        <w:t>R</w:t>
      </w:r>
      <w:r w:rsidRPr="00962821">
        <w:t>a</w:t>
      </w:r>
      <w:r w:rsidRPr="00962821">
        <w:rPr>
          <w:spacing w:val="-1"/>
        </w:rPr>
        <w:t>il</w:t>
      </w:r>
      <w:r w:rsidRPr="00962821">
        <w:t>s</w:t>
      </w:r>
      <w:r w:rsidRPr="00962821">
        <w:rPr>
          <w:spacing w:val="1"/>
        </w:rPr>
        <w:t xml:space="preserve"> </w:t>
      </w:r>
      <w:r w:rsidRPr="00962821">
        <w:t>so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1"/>
        </w:rPr>
        <w:t>i</w:t>
      </w:r>
      <w:r w:rsidRPr="00962821">
        <w:t>n</w:t>
      </w:r>
      <w:r w:rsidRPr="00962821">
        <w:rPr>
          <w:spacing w:val="1"/>
        </w:rPr>
        <w:t>t</w:t>
      </w:r>
      <w:r w:rsidRPr="00962821">
        <w:t>o</w:t>
      </w:r>
      <w:r w:rsidRPr="00962821">
        <w:rPr>
          <w:spacing w:val="-1"/>
        </w:rPr>
        <w:t xml:space="preserve"> </w:t>
      </w:r>
      <w:r w:rsidRPr="00962821">
        <w:t>a</w:t>
      </w:r>
      <w:r w:rsidRPr="00962821">
        <w:rPr>
          <w:spacing w:val="1"/>
        </w:rPr>
        <w:t xml:space="preserve"> </w:t>
      </w:r>
      <w:r w:rsidRPr="00962821">
        <w:t>new</w:t>
      </w:r>
      <w:r w:rsidRPr="00962821">
        <w:rPr>
          <w:spacing w:val="-4"/>
        </w:rPr>
        <w:t xml:space="preserve"> </w:t>
      </w:r>
      <w:r w:rsidRPr="00962821">
        <w:rPr>
          <w:spacing w:val="3"/>
        </w:rPr>
        <w:t>f</w:t>
      </w:r>
      <w:r w:rsidRPr="00962821">
        <w:t>o</w:t>
      </w:r>
      <w:r w:rsidRPr="00962821">
        <w:rPr>
          <w:spacing w:val="-1"/>
        </w:rPr>
        <w:t>l</w:t>
      </w:r>
      <w:r w:rsidRPr="00962821">
        <w:t>de</w:t>
      </w:r>
      <w:r w:rsidRPr="00962821">
        <w:rPr>
          <w:spacing w:val="-2"/>
        </w:rPr>
        <w:t>r</w:t>
      </w:r>
      <w:r w:rsidRPr="00962821">
        <w:t>.</w:t>
      </w:r>
    </w:p>
    <w:p w:rsidR="009A3E20" w:rsidRPr="00962821" w:rsidRDefault="009A3E20" w:rsidP="001F7C71">
      <w:r w:rsidRPr="00962821">
        <w:rPr>
          <w:spacing w:val="-4"/>
        </w:rPr>
        <w:lastRenderedPageBreak/>
        <w:t>M</w:t>
      </w:r>
      <w:r w:rsidRPr="00962821">
        <w:rPr>
          <w:spacing w:val="2"/>
        </w:rPr>
        <w:t>u</w:t>
      </w:r>
      <w:r w:rsidRPr="00962821">
        <w:rPr>
          <w:spacing w:val="-1"/>
        </w:rPr>
        <w:t>l</w:t>
      </w:r>
      <w:r w:rsidRPr="00962821">
        <w:rPr>
          <w:spacing w:val="1"/>
        </w:rPr>
        <w:t>t</w:t>
      </w:r>
      <w:r w:rsidRPr="00962821">
        <w:rPr>
          <w:spacing w:val="-1"/>
        </w:rPr>
        <w:t>i</w:t>
      </w:r>
      <w:r w:rsidRPr="00962821">
        <w:t>p</w:t>
      </w:r>
      <w:r w:rsidRPr="00962821">
        <w:rPr>
          <w:spacing w:val="-1"/>
        </w:rPr>
        <w:t>l</w:t>
      </w:r>
      <w:r w:rsidRPr="00962821">
        <w:t>e</w:t>
      </w:r>
      <w:r w:rsidRPr="00962821">
        <w:rPr>
          <w:spacing w:val="1"/>
        </w:rPr>
        <w:t xml:space="preserve"> </w:t>
      </w:r>
      <w:r w:rsidRPr="00962821">
        <w:rPr>
          <w:spacing w:val="-1"/>
        </w:rPr>
        <w:t>i</w:t>
      </w:r>
      <w:r w:rsidRPr="00962821">
        <w:t>ns</w:t>
      </w:r>
      <w:r w:rsidRPr="00962821">
        <w:rPr>
          <w:spacing w:val="1"/>
        </w:rPr>
        <w:t>t</w:t>
      </w:r>
      <w:r w:rsidRPr="00962821">
        <w:t>ances</w:t>
      </w:r>
      <w:r w:rsidRPr="00962821">
        <w:rPr>
          <w:spacing w:val="1"/>
        </w:rPr>
        <w:t xml:space="preserve"> </w:t>
      </w:r>
      <w:r w:rsidRPr="00962821">
        <w:rPr>
          <w:spacing w:val="-3"/>
        </w:rPr>
        <w:t>o</w:t>
      </w:r>
      <w:r w:rsidRPr="00962821">
        <w:t xml:space="preserve">f </w:t>
      </w:r>
      <w:r w:rsidRPr="00962821">
        <w:rPr>
          <w:spacing w:val="1"/>
        </w:rPr>
        <w:t>O</w:t>
      </w:r>
      <w:r w:rsidRPr="00962821">
        <w:rPr>
          <w:spacing w:val="-3"/>
        </w:rPr>
        <w:t>p</w:t>
      </w:r>
      <w:r w:rsidRPr="00962821">
        <w:t>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t>can</w:t>
      </w:r>
      <w:r w:rsidRPr="00962821">
        <w:rPr>
          <w:spacing w:val="1"/>
        </w:rPr>
        <w:t xml:space="preserve"> </w:t>
      </w:r>
      <w:r w:rsidRPr="00962821">
        <w:t>e</w:t>
      </w:r>
      <w:r w:rsidRPr="00962821">
        <w:rPr>
          <w:spacing w:val="-2"/>
        </w:rPr>
        <w:t>x</w:t>
      </w:r>
      <w:r w:rsidRPr="00962821">
        <w:rPr>
          <w:spacing w:val="-1"/>
        </w:rPr>
        <w:t>i</w:t>
      </w:r>
      <w:r w:rsidRPr="00962821">
        <w:t>st</w:t>
      </w:r>
      <w:r w:rsidRPr="00962821">
        <w:rPr>
          <w:spacing w:val="3"/>
        </w:rPr>
        <w:t xml:space="preserve"> </w:t>
      </w:r>
      <w:r w:rsidRPr="00962821">
        <w:t>on</w:t>
      </w:r>
      <w:r w:rsidRPr="00962821">
        <w:rPr>
          <w:spacing w:val="-1"/>
        </w:rPr>
        <w:t xml:space="preserve"> </w:t>
      </w:r>
      <w:r w:rsidRPr="00962821">
        <w:rPr>
          <w:spacing w:val="-2"/>
        </w:rPr>
        <w:t>y</w:t>
      </w:r>
      <w:r w:rsidRPr="00962821">
        <w:t>our</w:t>
      </w:r>
      <w:r w:rsidRPr="00962821">
        <w:rPr>
          <w:spacing w:val="2"/>
        </w:rPr>
        <w:t xml:space="preserve"> </w:t>
      </w:r>
      <w:r w:rsidRPr="00962821">
        <w:t>c</w:t>
      </w:r>
      <w:r w:rsidRPr="00962821">
        <w:rPr>
          <w:spacing w:val="-3"/>
        </w:rPr>
        <w:t>o</w:t>
      </w:r>
      <w:r w:rsidRPr="00962821">
        <w:rPr>
          <w:spacing w:val="1"/>
        </w:rPr>
        <w:t>m</w:t>
      </w:r>
      <w:r w:rsidRPr="00962821">
        <w:t>pu</w:t>
      </w:r>
      <w:r w:rsidRPr="00962821">
        <w:rPr>
          <w:spacing w:val="1"/>
        </w:rPr>
        <w:t>t</w:t>
      </w:r>
      <w:r w:rsidRPr="00962821">
        <w:rPr>
          <w:spacing w:val="-3"/>
        </w:rPr>
        <w:t>e</w:t>
      </w:r>
      <w:r w:rsidRPr="00962821">
        <w:t>r</w:t>
      </w:r>
      <w:r w:rsidRPr="00962821">
        <w:rPr>
          <w:spacing w:val="2"/>
        </w:rPr>
        <w:t xml:space="preserve"> </w:t>
      </w:r>
      <w:r w:rsidRPr="00962821">
        <w:rPr>
          <w:spacing w:val="-3"/>
        </w:rPr>
        <w:t>w</w:t>
      </w:r>
      <w:r w:rsidRPr="00962821">
        <w:rPr>
          <w:spacing w:val="-1"/>
        </w:rPr>
        <w:t>i</w:t>
      </w:r>
      <w:r w:rsidRPr="00962821">
        <w:rPr>
          <w:spacing w:val="1"/>
        </w:rPr>
        <w:t>t</w:t>
      </w:r>
      <w:r w:rsidRPr="00962821">
        <w:t>hout</w:t>
      </w:r>
      <w:r w:rsidRPr="00962821">
        <w:rPr>
          <w:spacing w:val="3"/>
        </w:rPr>
        <w:t xml:space="preserve"> </w:t>
      </w:r>
      <w:r w:rsidRPr="00962821">
        <w:t>any</w:t>
      </w:r>
      <w:r w:rsidRPr="00962821">
        <w:rPr>
          <w:spacing w:val="-1"/>
        </w:rPr>
        <w:t xml:space="preserve"> </w:t>
      </w:r>
      <w:r w:rsidRPr="00962821">
        <w:t>co</w:t>
      </w:r>
      <w:r w:rsidRPr="00962821">
        <w:rPr>
          <w:spacing w:val="-3"/>
        </w:rPr>
        <w:t>n</w:t>
      </w:r>
      <w:r w:rsidRPr="00962821">
        <w:rPr>
          <w:spacing w:val="3"/>
        </w:rPr>
        <w:t>f</w:t>
      </w:r>
      <w:r w:rsidRPr="00962821">
        <w:rPr>
          <w:spacing w:val="-1"/>
        </w:rPr>
        <w:t>li</w:t>
      </w:r>
      <w:r w:rsidRPr="00962821">
        <w:t>c</w:t>
      </w:r>
      <w:r w:rsidRPr="00962821">
        <w:rPr>
          <w:spacing w:val="-1"/>
        </w:rPr>
        <w:t>t</w:t>
      </w:r>
      <w:r w:rsidRPr="00962821">
        <w:t xml:space="preserve">s. </w:t>
      </w:r>
      <w:r w:rsidRPr="00962821">
        <w:rPr>
          <w:spacing w:val="-1"/>
        </w:rPr>
        <w:t>Pl</w:t>
      </w:r>
      <w:r w:rsidRPr="00962821">
        <w:t>ease</w:t>
      </w:r>
      <w:r w:rsidRPr="00962821">
        <w:rPr>
          <w:spacing w:val="1"/>
        </w:rPr>
        <w:t xml:space="preserve"> </w:t>
      </w:r>
      <w:r w:rsidRPr="00962821">
        <w:t>che</w:t>
      </w:r>
      <w:r w:rsidRPr="00962821">
        <w:rPr>
          <w:spacing w:val="-2"/>
        </w:rPr>
        <w:t>c</w:t>
      </w:r>
      <w:r w:rsidRPr="00962821">
        <w:t>k</w:t>
      </w:r>
      <w:r w:rsidRPr="00962821">
        <w:rPr>
          <w:spacing w:val="1"/>
        </w:rPr>
        <w:t xml:space="preserve"> t</w:t>
      </w:r>
      <w:r w:rsidRPr="00962821">
        <w:t>he</w:t>
      </w:r>
      <w:r w:rsidRPr="00962821">
        <w:rPr>
          <w:spacing w:val="1"/>
        </w:rPr>
        <w:t xml:space="preserve"> </w:t>
      </w:r>
      <w:r w:rsidRPr="00962821">
        <w:t>p</w:t>
      </w:r>
      <w:r w:rsidRPr="00962821">
        <w:rPr>
          <w:spacing w:val="-3"/>
        </w:rPr>
        <w:t>a</w:t>
      </w:r>
      <w:r w:rsidRPr="00962821">
        <w:rPr>
          <w:spacing w:val="1"/>
        </w:rPr>
        <w:t>t</w:t>
      </w:r>
      <w:r w:rsidRPr="00962821">
        <w:t>h</w:t>
      </w:r>
      <w:r w:rsidRPr="00962821">
        <w:rPr>
          <w:spacing w:val="1"/>
        </w:rPr>
        <w:t xml:space="preserve"> </w:t>
      </w:r>
      <w:r w:rsidRPr="00962821">
        <w:rPr>
          <w:spacing w:val="-3"/>
        </w:rPr>
        <w:t>o</w:t>
      </w:r>
      <w:r w:rsidRPr="00962821">
        <w:t>f any</w:t>
      </w:r>
      <w:r w:rsidRPr="00962821">
        <w:rPr>
          <w:spacing w:val="-1"/>
        </w:rPr>
        <w:t xml:space="preserve"> </w:t>
      </w:r>
      <w:r w:rsidRPr="00962821">
        <w:t>de</w:t>
      </w:r>
      <w:r w:rsidRPr="00962821">
        <w:rPr>
          <w:spacing w:val="-2"/>
        </w:rPr>
        <w:t>s</w:t>
      </w:r>
      <w:r w:rsidRPr="00962821">
        <w:rPr>
          <w:spacing w:val="2"/>
        </w:rPr>
        <w:t>k</w:t>
      </w:r>
      <w:r w:rsidRPr="00962821">
        <w:rPr>
          <w:spacing w:val="1"/>
        </w:rPr>
        <w:t>t</w:t>
      </w:r>
      <w:r w:rsidRPr="00962821">
        <w:t>op</w:t>
      </w:r>
      <w:r w:rsidRPr="00962821">
        <w:rPr>
          <w:spacing w:val="-1"/>
        </w:rPr>
        <w:t xml:space="preserve"> </w:t>
      </w:r>
      <w:r w:rsidRPr="00962821">
        <w:t>sho</w:t>
      </w:r>
      <w:r w:rsidRPr="00962821">
        <w:rPr>
          <w:spacing w:val="-2"/>
        </w:rPr>
        <w:t>r</w:t>
      </w:r>
      <w:r w:rsidRPr="00962821">
        <w:rPr>
          <w:spacing w:val="1"/>
        </w:rPr>
        <w:t>t</w:t>
      </w:r>
      <w:r w:rsidRPr="00962821">
        <w:t>c</w:t>
      </w:r>
      <w:r w:rsidRPr="00962821">
        <w:rPr>
          <w:spacing w:val="-3"/>
        </w:rPr>
        <w:t>u</w:t>
      </w:r>
      <w:r w:rsidRPr="00962821">
        <w:rPr>
          <w:spacing w:val="1"/>
        </w:rPr>
        <w:t>t</w:t>
      </w:r>
      <w:r w:rsidRPr="00962821">
        <w:t>s</w:t>
      </w:r>
      <w:r w:rsidRPr="00962821">
        <w:rPr>
          <w:spacing w:val="1"/>
        </w:rPr>
        <w:t xml:space="preserve"> </w:t>
      </w:r>
      <w:r w:rsidRPr="00962821">
        <w:rPr>
          <w:spacing w:val="-2"/>
        </w:rPr>
        <w:t>y</w:t>
      </w:r>
      <w:r w:rsidRPr="00962821">
        <w:t>ou</w:t>
      </w:r>
      <w:r w:rsidRPr="00962821">
        <w:rPr>
          <w:spacing w:val="1"/>
        </w:rPr>
        <w:t xml:space="preserve"> m</w:t>
      </w:r>
      <w:r w:rsidRPr="00962821">
        <w:t>ay</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c</w:t>
      </w:r>
      <w:r w:rsidRPr="00962821">
        <w:rPr>
          <w:spacing w:val="1"/>
        </w:rPr>
        <w:t>r</w:t>
      </w:r>
      <w:r w:rsidRPr="00962821">
        <w:t>e</w:t>
      </w:r>
      <w:r w:rsidRPr="00962821">
        <w:rPr>
          <w:spacing w:val="-3"/>
        </w:rPr>
        <w:t>a</w:t>
      </w:r>
      <w:r w:rsidRPr="00962821">
        <w:rPr>
          <w:spacing w:val="1"/>
        </w:rPr>
        <w:t>t</w:t>
      </w:r>
      <w:r w:rsidRPr="00962821">
        <w:t>ed</w:t>
      </w:r>
      <w:r w:rsidRPr="00962821">
        <w:rPr>
          <w:spacing w:val="-1"/>
        </w:rPr>
        <w:t xml:space="preserve"> </w:t>
      </w:r>
      <w:r w:rsidRPr="00962821">
        <w:rPr>
          <w:spacing w:val="1"/>
        </w:rPr>
        <w:t>t</w:t>
      </w:r>
      <w:r w:rsidRPr="00962821">
        <w:t>o</w:t>
      </w:r>
      <w:r w:rsidRPr="00962821">
        <w:rPr>
          <w:spacing w:val="-1"/>
        </w:rPr>
        <w:t xml:space="preserve"> </w:t>
      </w:r>
      <w:r w:rsidRPr="00962821">
        <w:t>ensu</w:t>
      </w:r>
      <w:r w:rsidRPr="00962821">
        <w:rPr>
          <w:spacing w:val="1"/>
        </w:rPr>
        <w:t>r</w:t>
      </w:r>
      <w:r w:rsidRPr="00962821">
        <w:t>e</w:t>
      </w:r>
      <w:r w:rsidRPr="00962821">
        <w:rPr>
          <w:spacing w:val="-1"/>
        </w:rPr>
        <w:t xml:space="preserve"> </w:t>
      </w:r>
      <w:r w:rsidRPr="00962821">
        <w:rPr>
          <w:spacing w:val="1"/>
        </w:rPr>
        <w:t>t</w:t>
      </w:r>
      <w:r w:rsidRPr="00962821">
        <w:t>hey</w:t>
      </w:r>
      <w:r w:rsidRPr="00962821">
        <w:rPr>
          <w:spacing w:val="-1"/>
        </w:rPr>
        <w:t xml:space="preserve"> </w:t>
      </w:r>
      <w:r w:rsidRPr="00962821">
        <w:rPr>
          <w:spacing w:val="1"/>
        </w:rPr>
        <w:t>r</w:t>
      </w:r>
      <w:r w:rsidRPr="00962821">
        <w:rPr>
          <w:spacing w:val="-3"/>
        </w:rPr>
        <w:t>e</w:t>
      </w:r>
      <w:r w:rsidRPr="00962821">
        <w:rPr>
          <w:spacing w:val="1"/>
        </w:rPr>
        <w:t>f</w:t>
      </w:r>
      <w:r w:rsidRPr="00962821">
        <w:t>e</w:t>
      </w:r>
      <w:r w:rsidRPr="00962821">
        <w:rPr>
          <w:spacing w:val="1"/>
        </w:rPr>
        <w:t>r</w:t>
      </w:r>
      <w:r w:rsidRPr="00962821">
        <w:t xml:space="preserve">ence </w:t>
      </w:r>
      <w:r w:rsidRPr="00962821">
        <w:rPr>
          <w:spacing w:val="1"/>
        </w:rPr>
        <w:t>t</w:t>
      </w:r>
      <w:r w:rsidRPr="00962821">
        <w:t>he</w:t>
      </w:r>
      <w:r w:rsidRPr="00962821">
        <w:rPr>
          <w:spacing w:val="1"/>
        </w:rPr>
        <w:t xml:space="preserve"> </w:t>
      </w:r>
      <w:r w:rsidRPr="00962821">
        <w:t>des</w:t>
      </w:r>
      <w:r w:rsidRPr="00962821">
        <w:rPr>
          <w:spacing w:val="-1"/>
        </w:rPr>
        <w:t>i</w:t>
      </w:r>
      <w:r w:rsidRPr="00962821">
        <w:rPr>
          <w:spacing w:val="1"/>
        </w:rPr>
        <w:t>r</w:t>
      </w:r>
      <w:r w:rsidRPr="00962821">
        <w:t>ed</w:t>
      </w:r>
      <w:r w:rsidRPr="00962821">
        <w:rPr>
          <w:spacing w:val="-1"/>
        </w:rPr>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Pr="00962821">
        <w:rPr>
          <w:spacing w:val="1"/>
        </w:rPr>
        <w:t xml:space="preserve"> </w:t>
      </w:r>
      <w:r w:rsidRPr="00962821">
        <w:rPr>
          <w:spacing w:val="-3"/>
        </w:rPr>
        <w:t>o</w:t>
      </w:r>
      <w:r w:rsidRPr="00962821">
        <w:t xml:space="preserve">f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p>
    <w:p w:rsidR="009A3E20" w:rsidRPr="00962821" w:rsidRDefault="009A3E20" w:rsidP="00E52DEE">
      <w:pPr>
        <w:pStyle w:val="Heading3"/>
        <w:rPr>
          <w:rFonts w:cs="Calibri"/>
          <w:color w:val="000000"/>
          <w:spacing w:val="-1"/>
        </w:rPr>
      </w:pPr>
      <w:bookmarkStart w:id="16" w:name="_Toc366865832"/>
      <w:r w:rsidRPr="00962821">
        <w:rPr>
          <w:rFonts w:cs="Calibri"/>
          <w:spacing w:val="1"/>
        </w:rPr>
        <w:t>Uni</w:t>
      </w:r>
      <w:r w:rsidRPr="00962821">
        <w:rPr>
          <w:rFonts w:cs="Calibri"/>
        </w:rPr>
        <w:t>ns</w:t>
      </w:r>
      <w:r w:rsidRPr="00962821">
        <w:rPr>
          <w:rFonts w:cs="Calibri"/>
          <w:spacing w:val="1"/>
        </w:rPr>
        <w:t>t</w:t>
      </w:r>
      <w:r w:rsidRPr="00962821">
        <w:rPr>
          <w:rFonts w:cs="Calibri"/>
          <w:spacing w:val="-3"/>
        </w:rPr>
        <w:t>a</w:t>
      </w:r>
      <w:r w:rsidRPr="00962821">
        <w:rPr>
          <w:rFonts w:cs="Calibri"/>
          <w:spacing w:val="1"/>
        </w:rPr>
        <w:t>l</w:t>
      </w:r>
      <w:r w:rsidRPr="00962821">
        <w:rPr>
          <w:rFonts w:cs="Calibri"/>
          <w:spacing w:val="-1"/>
        </w:rPr>
        <w:t>l</w:t>
      </w:r>
      <w:r w:rsidRPr="00962821">
        <w:rPr>
          <w:rFonts w:cs="Calibri"/>
          <w:spacing w:val="1"/>
        </w:rPr>
        <w:t>i</w:t>
      </w:r>
      <w:r w:rsidRPr="00962821">
        <w:rPr>
          <w:rFonts w:cs="Calibri"/>
        </w:rPr>
        <w:t>ng</w:t>
      </w:r>
      <w:r w:rsidRPr="00962821">
        <w:rPr>
          <w:rFonts w:cs="Calibri"/>
          <w:spacing w:val="-1"/>
        </w:rPr>
        <w:t xml:space="preserve"> </w:t>
      </w:r>
      <w:r w:rsidRPr="00962821">
        <w:rPr>
          <w:rFonts w:cs="Calibri"/>
          <w:spacing w:val="1"/>
        </w:rPr>
        <w:t>O</w:t>
      </w:r>
      <w:r w:rsidR="00F35316" w:rsidRPr="00962821">
        <w:rPr>
          <w:rFonts w:cs="Calibri"/>
          <w:spacing w:val="1"/>
        </w:rPr>
        <w:t>pen</w:t>
      </w:r>
      <w:r w:rsidRPr="00962821">
        <w:rPr>
          <w:rFonts w:cs="Calibri"/>
        </w:rPr>
        <w:t xml:space="preserve"> </w:t>
      </w:r>
      <w:r w:rsidRPr="00962821">
        <w:rPr>
          <w:rFonts w:cs="Calibri"/>
          <w:spacing w:val="1"/>
        </w:rPr>
        <w:t>R</w:t>
      </w:r>
      <w:r w:rsidR="00F35316" w:rsidRPr="00962821">
        <w:rPr>
          <w:rFonts w:cs="Calibri"/>
          <w:spacing w:val="1"/>
        </w:rPr>
        <w:t>ails</w:t>
      </w:r>
      <w:r w:rsidRPr="00962821">
        <w:rPr>
          <w:rFonts w:cs="Calibri"/>
          <w:spacing w:val="3"/>
        </w:rPr>
        <w:t xml:space="preserve"> </w:t>
      </w:r>
      <w:r w:rsidRPr="00962821">
        <w:rPr>
          <w:rFonts w:cs="Calibri"/>
        </w:rPr>
        <w:t>so</w:t>
      </w:r>
      <w:r w:rsidRPr="00962821">
        <w:rPr>
          <w:rFonts w:cs="Calibri"/>
          <w:spacing w:val="1"/>
        </w:rPr>
        <w:t>f</w:t>
      </w:r>
      <w:r w:rsidRPr="00962821">
        <w:rPr>
          <w:rFonts w:cs="Calibri"/>
          <w:spacing w:val="-4"/>
        </w:rPr>
        <w:t>t</w:t>
      </w:r>
      <w:r w:rsidRPr="00962821">
        <w:rPr>
          <w:rFonts w:cs="Calibri"/>
          <w:spacing w:val="3"/>
        </w:rPr>
        <w:t>w</w:t>
      </w:r>
      <w:r w:rsidRPr="00962821">
        <w:rPr>
          <w:rFonts w:cs="Calibri"/>
        </w:rPr>
        <w:t>are</w:t>
      </w:r>
      <w:bookmarkEnd w:id="16"/>
    </w:p>
    <w:p w:rsidR="009A3E20" w:rsidRPr="00962821" w:rsidRDefault="009A3E20" w:rsidP="001F7C71">
      <w:r w:rsidRPr="00962821">
        <w:t>Simply delete the folder where Open Rails was installed.</w:t>
      </w:r>
    </w:p>
    <w:p w:rsidR="009A3E20" w:rsidRPr="00962821" w:rsidRDefault="009A3E20" w:rsidP="00E52DEE">
      <w:pPr>
        <w:pStyle w:val="Heading3"/>
        <w:rPr>
          <w:rFonts w:cs="Calibri"/>
        </w:rPr>
      </w:pPr>
      <w:bookmarkStart w:id="17" w:name="_Toc366865833"/>
      <w:r w:rsidRPr="00962821">
        <w:rPr>
          <w:rFonts w:cs="Calibri"/>
        </w:rPr>
        <w:t>Video Card Settings</w:t>
      </w:r>
      <w:bookmarkEnd w:id="17"/>
    </w:p>
    <w:p w:rsidR="009A3E20" w:rsidRPr="00962821" w:rsidRDefault="009A3E20" w:rsidP="001F7C71">
      <w:bookmarkStart w:id="18" w:name="docs-internal-guid-471b7ab7-884e-e072-7d"/>
      <w:bookmarkEnd w:id="18"/>
      <w:r w:rsidRPr="00962821">
        <w:t>A setting for Vertical Sync is available in Open Rails Menu &gt; Options. Other video settings should be set in the control panel of your video card. However, the default settings will work well and give a good appearance and performance.</w:t>
      </w:r>
    </w:p>
    <w:p w:rsidR="009A3E20" w:rsidRPr="00962821" w:rsidRDefault="009A3E20" w:rsidP="002B6C1C">
      <w:pPr>
        <w:pStyle w:val="Heading2"/>
      </w:pPr>
      <w:bookmarkStart w:id="19" w:name="_Toc366865834"/>
      <w:r w:rsidRPr="00962821">
        <w:t xml:space="preserve">Using </w:t>
      </w:r>
      <w:r w:rsidRPr="00962821">
        <w:rPr>
          <w:spacing w:val="1"/>
        </w:rPr>
        <w:t>O</w:t>
      </w:r>
      <w:r w:rsidRPr="00962821">
        <w:t>pen</w:t>
      </w:r>
      <w:r w:rsidRPr="00962821">
        <w:rPr>
          <w:spacing w:val="1"/>
        </w:rPr>
        <w:t xml:space="preserve"> </w:t>
      </w:r>
      <w:r w:rsidRPr="00962821">
        <w:t>R</w:t>
      </w:r>
      <w:r w:rsidRPr="00962821">
        <w:rPr>
          <w:spacing w:val="-3"/>
        </w:rPr>
        <w:t>a</w:t>
      </w:r>
      <w:r w:rsidRPr="00962821">
        <w:rPr>
          <w:spacing w:val="1"/>
        </w:rPr>
        <w:t>il</w:t>
      </w:r>
      <w:r w:rsidRPr="00962821">
        <w:t>s without MSTS Installed</w:t>
      </w:r>
      <w:bookmarkEnd w:id="19"/>
    </w:p>
    <w:p w:rsidR="009A3E20" w:rsidRPr="00962821" w:rsidRDefault="009A3E20" w:rsidP="001F7C71">
      <w:r w:rsidRPr="00962821">
        <w:t>Open Rails does not require any MSTS executable files to be installed for it to run.</w:t>
      </w:r>
    </w:p>
    <w:p w:rsidR="009A3E20" w:rsidRPr="00962821" w:rsidRDefault="009A3E20" w:rsidP="001F7C71">
      <w:r w:rsidRPr="00962821">
        <w:t xml:space="preserve">Currently Open Rails uses routes and rolling stock together with their activity, path, services, cabviews, sound, environment and many other associated files in MSTS formats, in order to be functional. Traditionally, content from third parties are frequently dependent on default MSTS files. Routes, stock and activities can be written which do not depend on these files and this has been done. With such routes, Open Rails can be fully operational without MSTS. Work is underway on further enhancing this and a list of routes which are completely free of any MSTS dependency is published at </w:t>
      </w:r>
      <w:hyperlink r:id="rId32" w:history="1">
        <w:r w:rsidRPr="00962821">
          <w:rPr>
            <w:rStyle w:val="Hyperlink"/>
            <w:rFonts w:cs="Calibri"/>
            <w:sz w:val="22"/>
            <w:szCs w:val="22"/>
            <w:lang w:val="en-US" w:eastAsia="ar-SA" w:bidi="ar-SA"/>
          </w:rPr>
          <w:t>http://openrails.org</w:t>
        </w:r>
      </w:hyperlink>
      <w:r w:rsidRPr="00962821">
        <w:t>.</w:t>
      </w:r>
    </w:p>
    <w:p w:rsidR="009A3E20" w:rsidRPr="00962821" w:rsidRDefault="009A3E20" w:rsidP="001F7C71">
      <w:r w:rsidRPr="00962821">
        <w:t xml:space="preserve">Four New South Wales routes have been packaged to run without MSTS installed. They do not completely eliminate references to MSTS files but, if the MSTS files are missing, the routes are perfectly usable. They are available at </w:t>
      </w:r>
      <w:hyperlink r:id="rId33" w:history="1">
        <w:r w:rsidRPr="00962821">
          <w:rPr>
            <w:rStyle w:val="Hyperlink"/>
            <w:rFonts w:cs="Calibri"/>
            <w:sz w:val="22"/>
            <w:szCs w:val="22"/>
          </w:rPr>
          <w:t>http://www.coalstonewcastle.com.au/</w:t>
        </w:r>
      </w:hyperlink>
    </w:p>
    <w:p w:rsidR="009A3E20" w:rsidRPr="00962821" w:rsidRDefault="009A3E20" w:rsidP="001F7C71">
      <w:r w:rsidRPr="00962821">
        <w:t>The four routes made to run without MSTS are Burrinjack Railway, Craven Timber Railway, Tweed Railway and Manning River Breakwater Railway. Full details of the installation required is given on the relevant “OR installation instructions” page for each route. It is quite lengthy.</w:t>
      </w:r>
    </w:p>
    <w:p w:rsidR="009A3E20" w:rsidRPr="00962821" w:rsidRDefault="009A3E20" w:rsidP="001F7C71">
      <w:pPr>
        <w:rPr>
          <w:color w:val="000000"/>
        </w:rPr>
      </w:pPr>
      <w:r w:rsidRPr="00962821">
        <w:rPr>
          <w:color w:val="000000"/>
        </w:rPr>
        <w:t>With the current version of Open Rails, routes and activities can only be created using MSTS.</w:t>
      </w:r>
    </w:p>
    <w:p w:rsidR="002B6C1C" w:rsidRPr="00962821" w:rsidRDefault="002B6C1C" w:rsidP="002B6C1C">
      <w:pPr>
        <w:pStyle w:val="Heading1"/>
        <w:rPr>
          <w:rFonts w:eastAsia="Arial"/>
          <w:lang/>
        </w:rPr>
      </w:pPr>
      <w:bookmarkStart w:id="20" w:name="_Toc366865835"/>
      <w:r w:rsidRPr="00962821">
        <w:rPr>
          <w:rFonts w:eastAsia="Arial"/>
          <w:lang/>
        </w:rPr>
        <w:t>Checking your Installation</w:t>
      </w:r>
      <w:bookmarkEnd w:id="20"/>
    </w:p>
    <w:p w:rsidR="002B6C1C" w:rsidRPr="00962821" w:rsidRDefault="002B6C1C" w:rsidP="002B6C1C">
      <w:r w:rsidRPr="00962821">
        <w:t xml:space="preserve">Start Open Rails by clicking on the “Open Rails” shortcut you should have created on your desktop during installation. This will open the Open Rails start menu. It will default to you MSTS installation </w:t>
      </w:r>
      <w:r w:rsidRPr="00962821">
        <w:lastRenderedPageBreak/>
        <w:t>path and will show a drop-down menu of the routes you have installed and the activities installed for the route chosen.</w:t>
      </w:r>
    </w:p>
    <w:p w:rsidR="002B6C1C" w:rsidRPr="00962821" w:rsidRDefault="002B6C1C" w:rsidP="002B6C1C">
      <w:r w:rsidRPr="00962821">
        <w:t>Assuming that you have a default MSTS installation installed, with no additional add-ons, clicking on “Route” will list the MSTS default routes. Choosing on of these will list the list the activities for that route. Choose the activity you would like to rum (or choose “Explore Mode”) and this will appear in the information pane to the right.</w:t>
      </w:r>
    </w:p>
    <w:p w:rsidR="002B6C1C" w:rsidRPr="00962821" w:rsidRDefault="002B6C1C" w:rsidP="002B6C1C">
      <w:r w:rsidRPr="00962821">
        <w:t>Click on the “New game” button below this and the Activity (or Explore Mode) will open.</w:t>
      </w:r>
    </w:p>
    <w:p w:rsidR="002B6C1C" w:rsidRPr="00962821" w:rsidRDefault="002B6C1C" w:rsidP="002B6C1C">
      <w:r w:rsidRPr="00962821">
        <w:t>Now that you have Open Rails running, try a few simple procedures to become familiar with this:</w:t>
      </w:r>
    </w:p>
    <w:p w:rsidR="002B6C1C" w:rsidRPr="00962821" w:rsidRDefault="002B6C1C" w:rsidP="002B6C1C">
      <w:pPr>
        <w:keepNext/>
        <w:widowControl w:val="0"/>
        <w:numPr>
          <w:ilvl w:val="0"/>
          <w:numId w:val="5"/>
        </w:numPr>
        <w:autoSpaceDE w:val="0"/>
        <w:spacing w:before="58" w:after="58" w:line="228" w:lineRule="auto"/>
        <w:rPr>
          <w:rFonts w:cs="Calibri"/>
          <w:color w:val="000000"/>
          <w:spacing w:val="-1"/>
          <w:sz w:val="23"/>
          <w:szCs w:val="22"/>
        </w:rPr>
      </w:pPr>
      <w:r w:rsidRPr="00962821">
        <w:rPr>
          <w:rFonts w:cs="Calibri"/>
          <w:color w:val="000000"/>
          <w:spacing w:val="-1"/>
          <w:sz w:val="22"/>
          <w:szCs w:val="22"/>
        </w:rPr>
        <w:t xml:space="preserve">Press </w:t>
      </w:r>
      <w:r w:rsidRPr="00962821">
        <w:rPr>
          <w:rFonts w:cs="Calibri"/>
          <w:b/>
          <w:i/>
          <w:color w:val="000000"/>
          <w:spacing w:val="-1"/>
          <w:sz w:val="23"/>
          <w:szCs w:val="22"/>
        </w:rPr>
        <w:t>Alt+Enter</w:t>
      </w:r>
      <w:r w:rsidRPr="00962821">
        <w:rPr>
          <w:rFonts w:cs="Calibri"/>
          <w:color w:val="000000"/>
          <w:spacing w:val="-1"/>
          <w:sz w:val="23"/>
          <w:szCs w:val="22"/>
        </w:rPr>
        <w:t xml:space="preserve"> to toggle between window and full-screen.</w:t>
      </w:r>
    </w:p>
    <w:p w:rsidR="002B6C1C" w:rsidRPr="00962821" w:rsidRDefault="002B6C1C" w:rsidP="002B6C1C">
      <w:pPr>
        <w:keepLines/>
        <w:widowControl w:val="0"/>
        <w:numPr>
          <w:ilvl w:val="0"/>
          <w:numId w:val="5"/>
        </w:numPr>
        <w:autoSpaceDE w:val="0"/>
        <w:spacing w:before="58" w:after="58" w:line="228" w:lineRule="auto"/>
        <w:rPr>
          <w:rFonts w:cs="Calibri"/>
          <w:color w:val="000000"/>
          <w:spacing w:val="-1"/>
          <w:sz w:val="23"/>
          <w:szCs w:val="22"/>
        </w:rPr>
      </w:pPr>
      <w:r w:rsidRPr="00962821">
        <w:rPr>
          <w:rFonts w:cs="Calibri"/>
          <w:color w:val="000000"/>
          <w:spacing w:val="-1"/>
          <w:sz w:val="23"/>
          <w:szCs w:val="22"/>
        </w:rPr>
        <w:t xml:space="preserve">Press </w:t>
      </w:r>
      <w:r w:rsidRPr="00962821">
        <w:rPr>
          <w:rFonts w:cs="Calibri"/>
          <w:b/>
          <w:i/>
          <w:color w:val="000000"/>
          <w:spacing w:val="-1"/>
          <w:sz w:val="23"/>
          <w:szCs w:val="22"/>
        </w:rPr>
        <w:t>Space</w:t>
      </w:r>
      <w:r w:rsidRPr="00962821">
        <w:rPr>
          <w:rFonts w:cs="Calibri"/>
          <w:color w:val="000000"/>
          <w:spacing w:val="-1"/>
          <w:sz w:val="23"/>
          <w:szCs w:val="22"/>
        </w:rPr>
        <w:t xml:space="preserve"> to confirm that sound is working (you should hear the loco whistle).</w:t>
      </w:r>
    </w:p>
    <w:p w:rsidR="002B6C1C" w:rsidRPr="00962821" w:rsidRDefault="002B6C1C" w:rsidP="002B6C1C">
      <w:pPr>
        <w:pStyle w:val="BodyText"/>
        <w:widowControl w:val="0"/>
        <w:numPr>
          <w:ilvl w:val="0"/>
          <w:numId w:val="5"/>
        </w:numPr>
        <w:autoSpaceDE w:val="0"/>
        <w:spacing w:before="58" w:after="58" w:line="264" w:lineRule="auto"/>
        <w:rPr>
          <w:rFonts w:cs="Calibri"/>
          <w:color w:val="000000"/>
          <w:spacing w:val="-1"/>
          <w:sz w:val="23"/>
          <w:szCs w:val="22"/>
        </w:rPr>
      </w:pPr>
      <w:r w:rsidRPr="00962821">
        <w:rPr>
          <w:rFonts w:cs="Calibri"/>
          <w:color w:val="000000"/>
          <w:spacing w:val="-1"/>
          <w:sz w:val="23"/>
          <w:szCs w:val="22"/>
        </w:rPr>
        <w:t xml:space="preserve">Press </w:t>
      </w:r>
      <w:r w:rsidRPr="00962821">
        <w:rPr>
          <w:rFonts w:cs="Calibri"/>
          <w:b/>
          <w:i/>
          <w:color w:val="000000"/>
          <w:spacing w:val="-1"/>
          <w:sz w:val="23"/>
          <w:szCs w:val="22"/>
        </w:rPr>
        <w:t>1</w:t>
      </w:r>
      <w:r w:rsidRPr="00962821">
        <w:rPr>
          <w:rFonts w:cs="Calibri"/>
          <w:color w:val="000000"/>
          <w:spacing w:val="-1"/>
          <w:sz w:val="23"/>
          <w:szCs w:val="22"/>
        </w:rPr>
        <w:t xml:space="preserve">, </w:t>
      </w:r>
      <w:r w:rsidRPr="00962821">
        <w:rPr>
          <w:rFonts w:cs="Calibri"/>
          <w:b/>
          <w:i/>
          <w:color w:val="000000"/>
          <w:spacing w:val="-1"/>
          <w:sz w:val="23"/>
          <w:szCs w:val="22"/>
        </w:rPr>
        <w:t>2</w:t>
      </w:r>
      <w:r w:rsidRPr="00962821">
        <w:rPr>
          <w:rFonts w:cs="Calibri"/>
          <w:color w:val="000000"/>
          <w:spacing w:val="-1"/>
          <w:sz w:val="23"/>
          <w:szCs w:val="22"/>
        </w:rPr>
        <w:t xml:space="preserve">, </w:t>
      </w:r>
      <w:r w:rsidRPr="00962821">
        <w:rPr>
          <w:rFonts w:cs="Calibri"/>
          <w:b/>
          <w:i/>
          <w:color w:val="000000"/>
          <w:spacing w:val="-1"/>
          <w:sz w:val="23"/>
          <w:szCs w:val="22"/>
        </w:rPr>
        <w:t>3</w:t>
      </w:r>
      <w:r w:rsidRPr="00962821">
        <w:rPr>
          <w:rFonts w:cs="Calibri"/>
          <w:color w:val="000000"/>
          <w:spacing w:val="-1"/>
          <w:sz w:val="23"/>
          <w:szCs w:val="22"/>
        </w:rPr>
        <w:t xml:space="preserve">, </w:t>
      </w:r>
      <w:r w:rsidRPr="00962821">
        <w:rPr>
          <w:rFonts w:cs="Calibri"/>
          <w:b/>
          <w:i/>
          <w:color w:val="000000"/>
          <w:spacing w:val="-1"/>
          <w:sz w:val="23"/>
          <w:szCs w:val="22"/>
        </w:rPr>
        <w:t>4</w:t>
      </w:r>
      <w:r w:rsidRPr="00962821">
        <w:rPr>
          <w:rFonts w:cs="Calibri"/>
          <w:color w:val="000000"/>
          <w:spacing w:val="-1"/>
          <w:sz w:val="23"/>
          <w:szCs w:val="22"/>
        </w:rPr>
        <w:t xml:space="preserve"> and </w:t>
      </w:r>
      <w:r w:rsidRPr="00962821">
        <w:rPr>
          <w:rFonts w:cs="Calibri"/>
          <w:b/>
          <w:color w:val="000000"/>
          <w:spacing w:val="-1"/>
          <w:sz w:val="23"/>
          <w:szCs w:val="22"/>
        </w:rPr>
        <w:t>5</w:t>
      </w:r>
      <w:r w:rsidRPr="00962821">
        <w:rPr>
          <w:rFonts w:cs="Calibri"/>
          <w:color w:val="000000"/>
          <w:spacing w:val="-1"/>
          <w:sz w:val="23"/>
          <w:szCs w:val="22"/>
        </w:rPr>
        <w:t xml:space="preserve"> to show cameras working (this will show the different views available).</w:t>
      </w:r>
    </w:p>
    <w:p w:rsidR="002B6C1C" w:rsidRPr="00962821" w:rsidRDefault="002B6C1C" w:rsidP="002B6C1C">
      <w:pPr>
        <w:pStyle w:val="BodyText"/>
        <w:keepNext/>
        <w:widowControl w:val="0"/>
        <w:numPr>
          <w:ilvl w:val="0"/>
          <w:numId w:val="5"/>
        </w:numPr>
        <w:autoSpaceDE w:val="0"/>
        <w:spacing w:before="58" w:after="58" w:line="264" w:lineRule="auto"/>
        <w:rPr>
          <w:rFonts w:cs="Calibri"/>
          <w:color w:val="000000"/>
          <w:spacing w:val="-1"/>
          <w:sz w:val="23"/>
          <w:szCs w:val="22"/>
        </w:rPr>
      </w:pPr>
      <w:r w:rsidRPr="00962821">
        <w:rPr>
          <w:rFonts w:cs="Calibri"/>
          <w:color w:val="000000"/>
          <w:spacing w:val="-1"/>
          <w:sz w:val="23"/>
          <w:szCs w:val="22"/>
        </w:rPr>
        <w:t xml:space="preserve">Press </w:t>
      </w:r>
      <w:r w:rsidRPr="00962821">
        <w:rPr>
          <w:rFonts w:cs="Calibri"/>
          <w:b/>
          <w:i/>
          <w:color w:val="000000"/>
          <w:spacing w:val="-1"/>
          <w:sz w:val="23"/>
          <w:szCs w:val="22"/>
        </w:rPr>
        <w:t>PrtScr</w:t>
      </w:r>
      <w:r w:rsidRPr="00962821">
        <w:rPr>
          <w:rFonts w:cs="Calibri"/>
          <w:color w:val="000000"/>
          <w:spacing w:val="-1"/>
          <w:sz w:val="23"/>
          <w:szCs w:val="22"/>
        </w:rPr>
        <w:t xml:space="preserve"> to show that a screenshot is saved.</w:t>
      </w:r>
    </w:p>
    <w:p w:rsidR="002B6C1C" w:rsidRPr="00962821" w:rsidRDefault="002B6C1C" w:rsidP="002B6C1C">
      <w:pPr>
        <w:pStyle w:val="BodyText"/>
        <w:widowControl w:val="0"/>
        <w:numPr>
          <w:ilvl w:val="0"/>
          <w:numId w:val="5"/>
        </w:numPr>
        <w:autoSpaceDE w:val="0"/>
        <w:spacing w:before="58" w:after="58" w:line="264" w:lineRule="auto"/>
        <w:rPr>
          <w:rFonts w:cs="Calibri"/>
          <w:color w:val="000000"/>
          <w:spacing w:val="-1"/>
          <w:sz w:val="23"/>
          <w:szCs w:val="22"/>
        </w:rPr>
      </w:pPr>
      <w:r w:rsidRPr="00962821">
        <w:rPr>
          <w:rFonts w:cs="Calibri"/>
          <w:color w:val="000000"/>
          <w:spacing w:val="-1"/>
          <w:sz w:val="23"/>
          <w:szCs w:val="22"/>
        </w:rPr>
        <w:t xml:space="preserve">Press </w:t>
      </w:r>
      <w:r w:rsidRPr="00962821">
        <w:rPr>
          <w:rFonts w:cs="Calibri"/>
          <w:b/>
          <w:i/>
          <w:color w:val="000000"/>
          <w:spacing w:val="-1"/>
          <w:sz w:val="23"/>
          <w:szCs w:val="22"/>
        </w:rPr>
        <w:t>F2</w:t>
      </w:r>
      <w:r w:rsidRPr="00962821">
        <w:rPr>
          <w:rFonts w:cs="Calibri"/>
          <w:color w:val="000000"/>
          <w:spacing w:val="-1"/>
          <w:sz w:val="23"/>
          <w:szCs w:val="22"/>
        </w:rPr>
        <w:t xml:space="preserve"> to show that the game is saved.</w:t>
      </w:r>
    </w:p>
    <w:p w:rsidR="002B6C1C" w:rsidRPr="00962821" w:rsidRDefault="002B6C1C" w:rsidP="002B6C1C">
      <w:pPr>
        <w:pStyle w:val="BodyText"/>
        <w:widowControl w:val="0"/>
        <w:numPr>
          <w:ilvl w:val="0"/>
          <w:numId w:val="5"/>
        </w:numPr>
        <w:autoSpaceDE w:val="0"/>
        <w:spacing w:before="58" w:after="58" w:line="264" w:lineRule="auto"/>
        <w:rPr>
          <w:rFonts w:cs="Calibri"/>
          <w:color w:val="000000"/>
          <w:spacing w:val="-1"/>
          <w:sz w:val="23"/>
          <w:szCs w:val="22"/>
        </w:rPr>
      </w:pPr>
      <w:r w:rsidRPr="00962821">
        <w:rPr>
          <w:rFonts w:cs="Calibri"/>
          <w:color w:val="000000"/>
          <w:spacing w:val="-1"/>
          <w:sz w:val="23"/>
          <w:szCs w:val="22"/>
        </w:rPr>
        <w:t xml:space="preserve">Press </w:t>
      </w:r>
      <w:r w:rsidRPr="00962821">
        <w:rPr>
          <w:rFonts w:cs="Calibri"/>
          <w:b/>
          <w:color w:val="000000"/>
          <w:spacing w:val="-1"/>
          <w:sz w:val="23"/>
          <w:szCs w:val="22"/>
          <w:u w:val="single"/>
        </w:rPr>
        <w:t>Escape</w:t>
      </w:r>
      <w:r w:rsidRPr="00962821">
        <w:rPr>
          <w:rFonts w:cs="Calibri"/>
          <w:color w:val="000000"/>
          <w:spacing w:val="-1"/>
          <w:sz w:val="23"/>
          <w:szCs w:val="22"/>
        </w:rPr>
        <w:t xml:space="preserve">, then </w:t>
      </w:r>
      <w:r w:rsidRPr="00962821">
        <w:rPr>
          <w:rFonts w:cs="Calibri"/>
          <w:b/>
          <w:i/>
          <w:color w:val="000000"/>
          <w:spacing w:val="-1"/>
          <w:sz w:val="23"/>
          <w:szCs w:val="22"/>
        </w:rPr>
        <w:t>Alt+F4</w:t>
      </w:r>
      <w:r w:rsidRPr="00962821">
        <w:rPr>
          <w:rFonts w:cs="Calibri"/>
          <w:color w:val="000000"/>
          <w:spacing w:val="-1"/>
          <w:sz w:val="23"/>
          <w:szCs w:val="22"/>
        </w:rPr>
        <w:t xml:space="preserve"> to quit which will return you to the Open Rails Menu. Click on the “Resume” button in the Open Rails menu the return to the activity you saved.</w:t>
      </w:r>
    </w:p>
    <w:p w:rsidR="002B6C1C" w:rsidRPr="00962821" w:rsidRDefault="002B6C1C" w:rsidP="002B6C1C">
      <w:pPr>
        <w:pStyle w:val="BodyText"/>
        <w:widowControl w:val="0"/>
        <w:numPr>
          <w:ilvl w:val="0"/>
          <w:numId w:val="5"/>
        </w:numPr>
        <w:autoSpaceDE w:val="0"/>
        <w:spacing w:before="58" w:after="58" w:line="264" w:lineRule="auto"/>
        <w:rPr>
          <w:rFonts w:cs="Calibri"/>
        </w:rPr>
      </w:pPr>
      <w:r w:rsidRPr="00962821">
        <w:rPr>
          <w:rFonts w:cs="Calibri"/>
          <w:color w:val="000000"/>
          <w:spacing w:val="-1"/>
          <w:sz w:val="23"/>
          <w:szCs w:val="22"/>
        </w:rPr>
        <w:t>Quit and R</w:t>
      </w:r>
      <w:r w:rsidRPr="00962821">
        <w:rPr>
          <w:rFonts w:cs="Calibri"/>
          <w:color w:val="000000"/>
          <w:sz w:val="23"/>
          <w:szCs w:val="22"/>
          <w:lang/>
        </w:rPr>
        <w:t>eturn to the Desktop and open the log file OpenRailsLog.txt to show the information logged during the session.</w:t>
      </w:r>
    </w:p>
    <w:p w:rsidR="002B6C1C" w:rsidRPr="00962821" w:rsidRDefault="002B6C1C" w:rsidP="002B6C1C">
      <w:pPr>
        <w:widowControl w:val="0"/>
        <w:autoSpaceDE w:val="0"/>
        <w:spacing w:line="228" w:lineRule="auto"/>
        <w:ind w:left="581" w:right="325"/>
        <w:rPr>
          <w:rFonts w:cs="Calibri"/>
        </w:rPr>
      </w:pPr>
    </w:p>
    <w:p w:rsidR="002B6C1C" w:rsidRPr="00962821" w:rsidRDefault="002B6C1C" w:rsidP="002B6C1C">
      <w:pPr>
        <w:widowControl w:val="0"/>
        <w:autoSpaceDE w:val="0"/>
        <w:spacing w:line="228" w:lineRule="auto"/>
        <w:ind w:left="581" w:right="325"/>
        <w:rPr>
          <w:rFonts w:cs="Calibri"/>
          <w:color w:val="000000"/>
          <w:sz w:val="23"/>
          <w:lang/>
        </w:rPr>
      </w:pPr>
    </w:p>
    <w:p w:rsidR="002B6C1C" w:rsidRPr="00962821" w:rsidRDefault="002B6C1C" w:rsidP="002B6C1C">
      <w:pPr>
        <w:widowControl w:val="0"/>
        <w:tabs>
          <w:tab w:val="left" w:pos="707"/>
        </w:tabs>
        <w:autoSpaceDE w:val="0"/>
        <w:spacing w:line="264" w:lineRule="auto"/>
        <w:ind w:left="707" w:hanging="283"/>
        <w:rPr>
          <w:rFonts w:eastAsia="Arial" w:cs="Calibri"/>
          <w:b/>
          <w:bCs/>
          <w:color w:val="0A5194"/>
          <w:sz w:val="28"/>
          <w:lang/>
        </w:rPr>
      </w:pPr>
    </w:p>
    <w:p w:rsidR="002B6C1C" w:rsidRPr="00962821" w:rsidRDefault="002B6C1C" w:rsidP="002B6C1C">
      <w:pPr>
        <w:widowControl w:val="0"/>
        <w:autoSpaceDE w:val="0"/>
        <w:spacing w:before="56" w:line="316" w:lineRule="exact"/>
        <w:ind w:left="221"/>
        <w:rPr>
          <w:rFonts w:cs="Calibri"/>
          <w:b/>
          <w:bCs/>
          <w:color w:val="0A5194"/>
          <w:spacing w:val="-1"/>
          <w:sz w:val="28"/>
          <w:szCs w:val="28"/>
        </w:rPr>
      </w:pPr>
    </w:p>
    <w:p w:rsidR="009A3E20" w:rsidRPr="00962821" w:rsidRDefault="002B6C1C" w:rsidP="002B6C1C">
      <w:pPr>
        <w:pStyle w:val="Heading1"/>
        <w:rPr>
          <w:color w:val="000000"/>
          <w:sz w:val="20"/>
          <w:szCs w:val="20"/>
        </w:rPr>
      </w:pPr>
      <w:r w:rsidRPr="00962821">
        <w:br w:type="page"/>
      </w:r>
      <w:bookmarkStart w:id="21" w:name="_Toc366865836"/>
      <w:r w:rsidR="001F7C71">
        <w:lastRenderedPageBreak/>
        <w:t>U</w:t>
      </w:r>
      <w:r w:rsidR="009A3E20" w:rsidRPr="00962821">
        <w:t>sing Multi-Pla</w:t>
      </w:r>
      <w:r w:rsidR="001F7C71">
        <w:t>yer Server or C</w:t>
      </w:r>
      <w:r w:rsidR="009A3E20" w:rsidRPr="00962821">
        <w:t>lient Features</w:t>
      </w:r>
      <w:bookmarkEnd w:id="21"/>
    </w:p>
    <w:p w:rsidR="009A3E20" w:rsidRPr="00962821" w:rsidRDefault="009A3E20" w:rsidP="002B6C1C">
      <w:pPr>
        <w:pStyle w:val="Heading2"/>
        <w:rPr>
          <w:color w:val="000000"/>
          <w:spacing w:val="1"/>
          <w:sz w:val="22"/>
          <w:szCs w:val="22"/>
        </w:rPr>
      </w:pPr>
      <w:bookmarkStart w:id="22" w:name="_Toc366865837"/>
      <w:r w:rsidRPr="00962821">
        <w:t>G</w:t>
      </w:r>
      <w:r w:rsidRPr="00962821">
        <w:rPr>
          <w:spacing w:val="1"/>
        </w:rPr>
        <w:t>e</w:t>
      </w:r>
      <w:r w:rsidRPr="00962821">
        <w:t>t</w:t>
      </w:r>
      <w:r w:rsidRPr="00962821">
        <w:rPr>
          <w:spacing w:val="-1"/>
        </w:rPr>
        <w:t>t</w:t>
      </w:r>
      <w:r w:rsidRPr="00962821">
        <w:t xml:space="preserve">ing </w:t>
      </w:r>
      <w:r w:rsidRPr="00962821">
        <w:rPr>
          <w:spacing w:val="1"/>
        </w:rPr>
        <w:t>S</w:t>
      </w:r>
      <w:r w:rsidRPr="00962821">
        <w:t>tarted</w:t>
      </w:r>
      <w:bookmarkEnd w:id="22"/>
    </w:p>
    <w:p w:rsidR="009A3E20" w:rsidRPr="00962821" w:rsidRDefault="009A3E20" w:rsidP="001F7C71">
      <w:r w:rsidRPr="00962821">
        <w:rPr>
          <w:spacing w:val="1"/>
        </w:rPr>
        <w:t>O</w:t>
      </w:r>
      <w:r w:rsidRPr="00962821">
        <w:t>ne</w:t>
      </w:r>
      <w:r w:rsidRPr="00962821">
        <w:rPr>
          <w:spacing w:val="1"/>
        </w:rPr>
        <w:t xml:space="preserve"> </w:t>
      </w:r>
      <w:r w:rsidRPr="00962821">
        <w:t>p</w:t>
      </w:r>
      <w:r w:rsidRPr="00962821">
        <w:rPr>
          <w:spacing w:val="-1"/>
        </w:rPr>
        <w:t>l</w:t>
      </w:r>
      <w:r w:rsidRPr="00962821">
        <w:t>a</w:t>
      </w:r>
      <w:r w:rsidRPr="00962821">
        <w:rPr>
          <w:spacing w:val="-3"/>
        </w:rPr>
        <w:t>y</w:t>
      </w:r>
      <w:r w:rsidRPr="00962821">
        <w:t>er</w:t>
      </w:r>
      <w:r w:rsidRPr="00962821">
        <w:rPr>
          <w:spacing w:val="2"/>
        </w:rPr>
        <w:t xml:space="preserve"> </w:t>
      </w:r>
      <w:r w:rsidRPr="00962821">
        <w:rPr>
          <w:spacing w:val="-2"/>
        </w:rPr>
        <w:t>s</w:t>
      </w:r>
      <w:r w:rsidRPr="00962821">
        <w:rPr>
          <w:spacing w:val="1"/>
        </w:rPr>
        <w:t>t</w:t>
      </w:r>
      <w:r w:rsidRPr="00962821">
        <w:t>a</w:t>
      </w:r>
      <w:r w:rsidRPr="00962821">
        <w:rPr>
          <w:spacing w:val="-2"/>
        </w:rPr>
        <w:t>r</w:t>
      </w:r>
      <w:r w:rsidRPr="00962821">
        <w:rPr>
          <w:spacing w:val="1"/>
        </w:rPr>
        <w:t>t</w:t>
      </w:r>
      <w:r w:rsidRPr="00962821">
        <w:t>s</w:t>
      </w:r>
      <w:r w:rsidRPr="00962821">
        <w:rPr>
          <w:spacing w:val="-1"/>
        </w:rPr>
        <w:t xml:space="preserve"> </w:t>
      </w:r>
      <w:r w:rsidRPr="00962821">
        <w:t>as</w:t>
      </w:r>
      <w:r w:rsidRPr="00962821">
        <w:rPr>
          <w:spacing w:val="-1"/>
        </w:rPr>
        <w:t xml:space="preserve"> </w:t>
      </w:r>
      <w:r w:rsidRPr="00962821">
        <w:rPr>
          <w:spacing w:val="1"/>
        </w:rPr>
        <w:t>t</w:t>
      </w:r>
      <w:r w:rsidRPr="00962821">
        <w:t>he</w:t>
      </w:r>
      <w:r w:rsidRPr="00962821">
        <w:rPr>
          <w:spacing w:val="-2"/>
        </w:rPr>
        <w:t xml:space="preserve"> </w:t>
      </w:r>
      <w:r w:rsidRPr="00962821">
        <w:t>ser</w:t>
      </w:r>
      <w:r w:rsidRPr="00962821">
        <w:rPr>
          <w:spacing w:val="-2"/>
        </w:rPr>
        <w:t>v</w:t>
      </w:r>
      <w:r w:rsidRPr="00962821">
        <w:t>er,</w:t>
      </w:r>
      <w:r w:rsidRPr="00962821">
        <w:rPr>
          <w:spacing w:val="3"/>
        </w:rPr>
        <w:t xml:space="preserve"> </w:t>
      </w:r>
      <w:r w:rsidRPr="00962821">
        <w:t>a</w:t>
      </w:r>
      <w:r w:rsidRPr="00962821">
        <w:rPr>
          <w:spacing w:val="-1"/>
        </w:rPr>
        <w:t>n</w:t>
      </w:r>
      <w:r w:rsidRPr="00962821">
        <w:t>d</w:t>
      </w:r>
      <w:r w:rsidRPr="00962821">
        <w:rPr>
          <w:spacing w:val="-2"/>
        </w:rPr>
        <w:t xml:space="preserve"> </w:t>
      </w:r>
      <w:r w:rsidRPr="00962821">
        <w:rPr>
          <w:spacing w:val="1"/>
        </w:rPr>
        <w:t>t</w:t>
      </w:r>
      <w:r w:rsidRPr="00962821">
        <w:t>h</w:t>
      </w:r>
      <w:r w:rsidRPr="00962821">
        <w:rPr>
          <w:spacing w:val="-3"/>
        </w:rPr>
        <w:t>e</w:t>
      </w:r>
      <w:r w:rsidRPr="00962821">
        <w:t xml:space="preserve">n </w:t>
      </w:r>
      <w:r w:rsidRPr="00962821">
        <w:rPr>
          <w:spacing w:val="-2"/>
        </w:rPr>
        <w:t>o</w:t>
      </w:r>
      <w:r w:rsidRPr="00962821">
        <w:rPr>
          <w:spacing w:val="1"/>
        </w:rPr>
        <w:t>t</w:t>
      </w:r>
      <w:r w:rsidRPr="00962821">
        <w:t>h</w:t>
      </w:r>
      <w:r w:rsidRPr="00962821">
        <w:rPr>
          <w:spacing w:val="-1"/>
        </w:rPr>
        <w:t>e</w:t>
      </w:r>
      <w:r w:rsidRPr="00962821">
        <w:rPr>
          <w:spacing w:val="1"/>
        </w:rPr>
        <w:t>r</w:t>
      </w:r>
      <w:r w:rsidRPr="00962821">
        <w:t>s</w:t>
      </w:r>
      <w:r w:rsidRPr="00962821">
        <w:rPr>
          <w:spacing w:val="-1"/>
        </w:rPr>
        <w:t xml:space="preserve"> </w:t>
      </w:r>
      <w:r w:rsidRPr="00962821">
        <w:rPr>
          <w:spacing w:val="-2"/>
        </w:rPr>
        <w:t>c</w:t>
      </w:r>
      <w:r w:rsidRPr="00962821">
        <w:t>o</w:t>
      </w:r>
      <w:r w:rsidRPr="00962821">
        <w:rPr>
          <w:spacing w:val="-1"/>
        </w:rPr>
        <w:t>n</w:t>
      </w:r>
      <w:r w:rsidRPr="00962821">
        <w:t>n</w:t>
      </w:r>
      <w:r w:rsidRPr="00962821">
        <w:rPr>
          <w:spacing w:val="-1"/>
        </w:rPr>
        <w:t>e</w:t>
      </w:r>
      <w:r w:rsidRPr="00962821">
        <w:t>ct</w:t>
      </w:r>
      <w:r w:rsidRPr="00962821">
        <w:rPr>
          <w:spacing w:val="2"/>
        </w:rPr>
        <w:t xml:space="preserve"> </w:t>
      </w:r>
      <w:r w:rsidRPr="00962821">
        <w:rPr>
          <w:spacing w:val="-1"/>
        </w:rPr>
        <w:t>i</w:t>
      </w:r>
      <w:r w:rsidRPr="00962821">
        <w:t xml:space="preserve">n </w:t>
      </w:r>
      <w:r w:rsidRPr="00962821">
        <w:rPr>
          <w:spacing w:val="-2"/>
        </w:rPr>
        <w:t>a</w:t>
      </w:r>
      <w:r w:rsidRPr="00962821">
        <w:t>s</w:t>
      </w:r>
      <w:r w:rsidRPr="00962821">
        <w:rPr>
          <w:spacing w:val="1"/>
        </w:rPr>
        <w:t xml:space="preserve"> </w:t>
      </w:r>
      <w:r w:rsidRPr="00962821">
        <w:t>c</w:t>
      </w:r>
      <w:r w:rsidRPr="00962821">
        <w:rPr>
          <w:spacing w:val="-1"/>
        </w:rPr>
        <w:t>li</w:t>
      </w:r>
      <w:r w:rsidRPr="00962821">
        <w:t>e</w:t>
      </w:r>
      <w:r w:rsidRPr="00962821">
        <w:rPr>
          <w:spacing w:val="-1"/>
        </w:rPr>
        <w:t>n</w:t>
      </w:r>
      <w:r w:rsidRPr="00962821">
        <w:rPr>
          <w:spacing w:val="1"/>
        </w:rPr>
        <w:t>t</w:t>
      </w:r>
      <w:r w:rsidRPr="00962821">
        <w:rPr>
          <w:spacing w:val="-2"/>
        </w:rPr>
        <w:t>s</w:t>
      </w:r>
      <w:r w:rsidRPr="00962821">
        <w:t>.</w:t>
      </w:r>
      <w:r w:rsidRPr="00962821">
        <w:rPr>
          <w:spacing w:val="2"/>
        </w:rPr>
        <w:t xml:space="preserve"> </w:t>
      </w:r>
      <w:r w:rsidRPr="00962821">
        <w:rPr>
          <w:spacing w:val="-1"/>
        </w:rPr>
        <w:t>E</w:t>
      </w:r>
      <w:r w:rsidRPr="00962821">
        <w:t>a</w:t>
      </w:r>
      <w:r w:rsidRPr="00962821">
        <w:rPr>
          <w:spacing w:val="-3"/>
        </w:rPr>
        <w:t>c</w:t>
      </w:r>
      <w:r w:rsidRPr="00962821">
        <w:t>h p</w:t>
      </w:r>
      <w:r w:rsidRPr="00962821">
        <w:rPr>
          <w:spacing w:val="-1"/>
        </w:rPr>
        <w:t>l</w:t>
      </w:r>
      <w:r w:rsidRPr="00962821">
        <w:t>a</w:t>
      </w:r>
      <w:r w:rsidRPr="00962821">
        <w:rPr>
          <w:spacing w:val="-3"/>
        </w:rPr>
        <w:t>y</w:t>
      </w:r>
      <w:r w:rsidRPr="00962821">
        <w:t>er</w:t>
      </w:r>
      <w:r w:rsidRPr="00962821">
        <w:rPr>
          <w:spacing w:val="2"/>
        </w:rPr>
        <w:t xml:space="preserve"> </w:t>
      </w:r>
      <w:r w:rsidRPr="00962821">
        <w:rPr>
          <w:spacing w:val="-3"/>
        </w:rPr>
        <w:t>w</w:t>
      </w:r>
      <w:r w:rsidRPr="00962821">
        <w:rPr>
          <w:spacing w:val="1"/>
        </w:rPr>
        <w:t>i</w:t>
      </w:r>
      <w:r w:rsidRPr="00962821">
        <w:rPr>
          <w:spacing w:val="-1"/>
        </w:rPr>
        <w:t>l</w:t>
      </w:r>
      <w:r w:rsidRPr="00962821">
        <w:t>l ch</w:t>
      </w:r>
      <w:r w:rsidRPr="00962821">
        <w:rPr>
          <w:spacing w:val="-1"/>
        </w:rPr>
        <w:t>o</w:t>
      </w:r>
      <w:r w:rsidRPr="00962821">
        <w:t>ose</w:t>
      </w:r>
    </w:p>
    <w:p w:rsidR="009A3E20" w:rsidRPr="00962821" w:rsidRDefault="009A3E20" w:rsidP="001F7C71">
      <w:pPr>
        <w:rPr>
          <w:sz w:val="20"/>
          <w:szCs w:val="20"/>
        </w:rPr>
      </w:pPr>
      <w:r w:rsidRPr="00962821">
        <w:t>a</w:t>
      </w:r>
      <w:r w:rsidRPr="00962821">
        <w:rPr>
          <w:spacing w:val="-1"/>
        </w:rPr>
        <w:t>n</w:t>
      </w:r>
      <w:r w:rsidRPr="00962821">
        <w:t>d oper</w:t>
      </w:r>
      <w:r w:rsidRPr="00962821">
        <w:rPr>
          <w:spacing w:val="-2"/>
        </w:rPr>
        <w:t>a</w:t>
      </w:r>
      <w:r w:rsidRPr="00962821">
        <w:rPr>
          <w:spacing w:val="1"/>
        </w:rPr>
        <w:t>t</w:t>
      </w:r>
      <w:r w:rsidRPr="00962821">
        <w:t>e</w:t>
      </w:r>
      <w:r w:rsidRPr="00962821">
        <w:rPr>
          <w:spacing w:val="-1"/>
        </w:rPr>
        <w:t xml:space="preserve"> </w:t>
      </w:r>
      <w:r w:rsidRPr="00962821">
        <w:rPr>
          <w:spacing w:val="1"/>
        </w:rPr>
        <w:t>t</w:t>
      </w:r>
      <w:r w:rsidRPr="00962821">
        <w:t>h</w:t>
      </w:r>
      <w:r w:rsidRPr="00962821">
        <w:rPr>
          <w:spacing w:val="-1"/>
        </w:rPr>
        <w:t>ei</w:t>
      </w:r>
      <w:r w:rsidRPr="00962821">
        <w:t>r</w:t>
      </w:r>
      <w:r w:rsidRPr="00962821">
        <w:rPr>
          <w:spacing w:val="2"/>
        </w:rPr>
        <w:t xml:space="preserve"> </w:t>
      </w:r>
      <w:r w:rsidRPr="00962821">
        <w:t>o</w:t>
      </w:r>
      <w:r w:rsidRPr="00962821">
        <w:rPr>
          <w:spacing w:val="-4"/>
        </w:rPr>
        <w:t>w</w:t>
      </w:r>
      <w:r w:rsidRPr="00962821">
        <w:t>n c</w:t>
      </w:r>
      <w:r w:rsidRPr="00962821">
        <w:rPr>
          <w:spacing w:val="-2"/>
        </w:rPr>
        <w:t>o</w:t>
      </w:r>
      <w:r w:rsidRPr="00962821">
        <w:t>ns</w:t>
      </w:r>
      <w:r w:rsidRPr="00962821">
        <w:rPr>
          <w:spacing w:val="-1"/>
        </w:rPr>
        <w:t>i</w:t>
      </w:r>
      <w:r w:rsidRPr="00962821">
        <w:t xml:space="preserve">st </w:t>
      </w:r>
      <w:r w:rsidRPr="00962821">
        <w:rPr>
          <w:spacing w:val="1"/>
        </w:rPr>
        <w:t>(</w:t>
      </w:r>
      <w:r w:rsidRPr="00962821">
        <w:t>a</w:t>
      </w:r>
      <w:r w:rsidRPr="00962821">
        <w:rPr>
          <w:spacing w:val="-1"/>
        </w:rPr>
        <w:t>n</w:t>
      </w:r>
      <w:r w:rsidRPr="00962821">
        <w:t>d l</w:t>
      </w:r>
      <w:r w:rsidRPr="00962821">
        <w:rPr>
          <w:spacing w:val="-1"/>
        </w:rPr>
        <w:t>o</w:t>
      </w:r>
      <w:r w:rsidRPr="00962821">
        <w:t>c</w:t>
      </w:r>
      <w:r w:rsidRPr="00962821">
        <w:rPr>
          <w:spacing w:val="-3"/>
        </w:rPr>
        <w:t>o</w:t>
      </w:r>
      <w:r w:rsidRPr="00962821">
        <w:rPr>
          <w:spacing w:val="1"/>
        </w:rPr>
        <w:t>m</w:t>
      </w:r>
      <w:r w:rsidRPr="00962821">
        <w:t>oti</w:t>
      </w:r>
      <w:r w:rsidRPr="00962821">
        <w:rPr>
          <w:spacing w:val="-3"/>
        </w:rPr>
        <w:t>v</w:t>
      </w:r>
      <w:r w:rsidRPr="00962821">
        <w:t>e),</w:t>
      </w:r>
      <w:r w:rsidRPr="00962821">
        <w:rPr>
          <w:spacing w:val="3"/>
        </w:rPr>
        <w:t xml:space="preserve"> </w:t>
      </w:r>
      <w:r w:rsidRPr="00962821">
        <w:rPr>
          <w:spacing w:val="-3"/>
        </w:rPr>
        <w:t>b</w:t>
      </w:r>
      <w:r w:rsidRPr="00962821">
        <w:t>ut</w:t>
      </w:r>
      <w:r w:rsidRPr="00962821">
        <w:rPr>
          <w:spacing w:val="2"/>
        </w:rPr>
        <w:t xml:space="preserve"> </w:t>
      </w:r>
      <w:r w:rsidRPr="00962821">
        <w:t>a</w:t>
      </w:r>
      <w:r w:rsidRPr="00962821">
        <w:rPr>
          <w:spacing w:val="-1"/>
        </w:rPr>
        <w:t>l</w:t>
      </w:r>
      <w:r w:rsidRPr="00962821">
        <w:t>so</w:t>
      </w:r>
      <w:r w:rsidRPr="00962821">
        <w:rPr>
          <w:spacing w:val="-1"/>
        </w:rPr>
        <w:t xml:space="preserve"> </w:t>
      </w:r>
      <w:r w:rsidRPr="00962821">
        <w:t>can</w:t>
      </w:r>
      <w:r w:rsidRPr="00962821">
        <w:rPr>
          <w:spacing w:val="-2"/>
        </w:rPr>
        <w:t xml:space="preserve"> </w:t>
      </w:r>
      <w:r w:rsidRPr="00962821">
        <w:rPr>
          <w:spacing w:val="1"/>
        </w:rPr>
        <w:t>j</w:t>
      </w:r>
      <w:r w:rsidRPr="00962821">
        <w:t>ump</w:t>
      </w:r>
      <w:r w:rsidRPr="00962821">
        <w:rPr>
          <w:spacing w:val="-3"/>
        </w:rPr>
        <w:t xml:space="preserve"> </w:t>
      </w:r>
      <w:r w:rsidRPr="00962821">
        <w:rPr>
          <w:spacing w:val="1"/>
        </w:rPr>
        <w:t>t</w:t>
      </w:r>
      <w:r w:rsidRPr="00962821">
        <w:t xml:space="preserve">o </w:t>
      </w:r>
      <w:r w:rsidRPr="00962821">
        <w:rPr>
          <w:spacing w:val="-3"/>
        </w:rPr>
        <w:t>w</w:t>
      </w:r>
      <w:r w:rsidRPr="00962821">
        <w:t>at</w:t>
      </w:r>
      <w:r w:rsidRPr="00962821">
        <w:rPr>
          <w:spacing w:val="-2"/>
        </w:rPr>
        <w:t>c</w:t>
      </w:r>
      <w:r w:rsidRPr="00962821">
        <w:t>h o</w:t>
      </w:r>
      <w:r w:rsidRPr="00962821">
        <w:rPr>
          <w:spacing w:val="1"/>
        </w:rPr>
        <w:t>t</w:t>
      </w:r>
      <w:r w:rsidRPr="00962821">
        <w:t>h</w:t>
      </w:r>
      <w:r w:rsidRPr="00962821">
        <w:rPr>
          <w:spacing w:val="-3"/>
        </w:rPr>
        <w:t>e</w:t>
      </w:r>
      <w:r w:rsidRPr="00962821">
        <w:rPr>
          <w:spacing w:val="1"/>
        </w:rPr>
        <w:t>r</w:t>
      </w:r>
      <w:r w:rsidRPr="00962821">
        <w:t xml:space="preserve">s’ </w:t>
      </w:r>
      <w:r w:rsidR="00962821" w:rsidRPr="00962821">
        <w:t>c</w:t>
      </w:r>
      <w:r w:rsidRPr="00962821">
        <w:t>o</w:t>
      </w:r>
      <w:r w:rsidRPr="00962821">
        <w:rPr>
          <w:spacing w:val="-1"/>
        </w:rPr>
        <w:t>n</w:t>
      </w:r>
      <w:r w:rsidRPr="00962821">
        <w:t>s</w:t>
      </w:r>
      <w:r w:rsidRPr="00962821">
        <w:rPr>
          <w:spacing w:val="-1"/>
        </w:rPr>
        <w:t>i</w:t>
      </w:r>
      <w:r w:rsidRPr="00962821">
        <w:rPr>
          <w:spacing w:val="-2"/>
        </w:rPr>
        <w:t>s</w:t>
      </w:r>
      <w:r w:rsidRPr="00962821">
        <w:rPr>
          <w:spacing w:val="1"/>
        </w:rPr>
        <w:t>t</w:t>
      </w:r>
      <w:r w:rsidRPr="00962821">
        <w:t>s, or</w:t>
      </w:r>
      <w:r w:rsidRPr="00962821">
        <w:rPr>
          <w:spacing w:val="2"/>
        </w:rPr>
        <w:t xml:space="preserve"> </w:t>
      </w:r>
      <w:r w:rsidRPr="00962821">
        <w:t>co</w:t>
      </w:r>
      <w:r w:rsidRPr="00962821">
        <w:rPr>
          <w:spacing w:val="-1"/>
        </w:rPr>
        <w:t>u</w:t>
      </w:r>
      <w:r w:rsidRPr="00962821">
        <w:t>p</w:t>
      </w:r>
      <w:r w:rsidRPr="00962821">
        <w:rPr>
          <w:spacing w:val="-1"/>
        </w:rPr>
        <w:t>l</w:t>
      </w:r>
      <w:r w:rsidRPr="00962821">
        <w:t xml:space="preserve">e </w:t>
      </w:r>
      <w:r w:rsidRPr="00962821">
        <w:rPr>
          <w:spacing w:val="-3"/>
        </w:rPr>
        <w:t>w</w:t>
      </w:r>
      <w:r w:rsidRPr="00962821">
        <w:rPr>
          <w:spacing w:val="-1"/>
        </w:rPr>
        <w:t>i</w:t>
      </w:r>
      <w:r w:rsidRPr="00962821">
        <w:rPr>
          <w:spacing w:val="1"/>
        </w:rPr>
        <w:t>t</w:t>
      </w:r>
      <w:r w:rsidRPr="00962821">
        <w:t>h o</w:t>
      </w:r>
      <w:r w:rsidRPr="00962821">
        <w:rPr>
          <w:spacing w:val="1"/>
        </w:rPr>
        <w:t>t</w:t>
      </w:r>
      <w:r w:rsidRPr="00962821">
        <w:t>h</w:t>
      </w:r>
      <w:r w:rsidRPr="00962821">
        <w:rPr>
          <w:spacing w:val="-3"/>
        </w:rPr>
        <w:t>e</w:t>
      </w:r>
      <w:r w:rsidRPr="00962821">
        <w:rPr>
          <w:spacing w:val="1"/>
        </w:rPr>
        <w:t>r</w:t>
      </w:r>
      <w:r w:rsidRPr="00962821">
        <w:t>s</w:t>
      </w:r>
      <w:r w:rsidRPr="00962821">
        <w:rPr>
          <w:spacing w:val="-1"/>
        </w:rPr>
        <w:t xml:space="preserve"> </w:t>
      </w:r>
      <w:r w:rsidRPr="00962821">
        <w:rPr>
          <w:spacing w:val="1"/>
        </w:rPr>
        <w:t>t</w:t>
      </w:r>
      <w:r w:rsidRPr="00962821">
        <w:t>o</w:t>
      </w:r>
      <w:r w:rsidRPr="00962821">
        <w:rPr>
          <w:spacing w:val="-4"/>
        </w:rPr>
        <w:t xml:space="preserve"> </w:t>
      </w:r>
      <w:r w:rsidRPr="00962821">
        <w:rPr>
          <w:spacing w:val="-3"/>
        </w:rPr>
        <w:t>w</w:t>
      </w:r>
      <w:r w:rsidRPr="00962821">
        <w:t>ork</w:t>
      </w:r>
      <w:r w:rsidRPr="00962821">
        <w:rPr>
          <w:spacing w:val="4"/>
        </w:rPr>
        <w:t xml:space="preserve"> </w:t>
      </w:r>
      <w:r w:rsidRPr="00962821">
        <w:t>as</w:t>
      </w:r>
      <w:r w:rsidRPr="00962821">
        <w:rPr>
          <w:spacing w:val="-2"/>
        </w:rPr>
        <w:t xml:space="preserve"> </w:t>
      </w:r>
      <w:r w:rsidRPr="00962821">
        <w:rPr>
          <w:spacing w:val="-1"/>
        </w:rPr>
        <w:t>l</w:t>
      </w:r>
      <w:r w:rsidRPr="00962821">
        <w:t>e</w:t>
      </w:r>
      <w:r w:rsidRPr="00962821">
        <w:rPr>
          <w:spacing w:val="-1"/>
        </w:rPr>
        <w:t>a</w:t>
      </w:r>
      <w:r w:rsidRPr="00962821">
        <w:t>d and D</w:t>
      </w:r>
      <w:r w:rsidRPr="00962821">
        <w:rPr>
          <w:spacing w:val="-1"/>
        </w:rPr>
        <w:t>P</w:t>
      </w:r>
      <w:r w:rsidRPr="00962821">
        <w:t>U</w:t>
      </w:r>
      <w:r w:rsidRPr="00962821">
        <w:rPr>
          <w:spacing w:val="-2"/>
        </w:rPr>
        <w:t xml:space="preserve"> </w:t>
      </w:r>
      <w:r w:rsidRPr="00962821">
        <w:rPr>
          <w:spacing w:val="1"/>
        </w:rPr>
        <w:t>t</w:t>
      </w:r>
      <w:r w:rsidRPr="00962821">
        <w:rPr>
          <w:spacing w:val="-3"/>
        </w:rPr>
        <w:t>h</w:t>
      </w:r>
      <w:r w:rsidRPr="00962821">
        <w:rPr>
          <w:spacing w:val="1"/>
        </w:rPr>
        <w:t>r</w:t>
      </w:r>
      <w:r w:rsidRPr="00962821">
        <w:t>o</w:t>
      </w:r>
      <w:r w:rsidRPr="00962821">
        <w:rPr>
          <w:spacing w:val="-3"/>
        </w:rPr>
        <w:t>u</w:t>
      </w:r>
      <w:r w:rsidRPr="00962821">
        <w:rPr>
          <w:spacing w:val="2"/>
        </w:rPr>
        <w:t>g</w:t>
      </w:r>
      <w:r w:rsidRPr="00962821">
        <w:t>h a</w:t>
      </w:r>
      <w:r w:rsidRPr="00962821">
        <w:rPr>
          <w:spacing w:val="-1"/>
        </w:rPr>
        <w:t xml:space="preserve"> </w:t>
      </w:r>
      <w:r w:rsidRPr="00962821">
        <w:rPr>
          <w:spacing w:val="1"/>
        </w:rPr>
        <w:t>t</w:t>
      </w:r>
      <w:r w:rsidRPr="00962821">
        <w:t>o</w:t>
      </w:r>
      <w:r w:rsidRPr="00962821">
        <w:rPr>
          <w:spacing w:val="-3"/>
        </w:rPr>
        <w:t>u</w:t>
      </w:r>
      <w:r w:rsidRPr="00962821">
        <w:rPr>
          <w:spacing w:val="2"/>
        </w:rPr>
        <w:t>g</w:t>
      </w:r>
      <w:r w:rsidRPr="00962821">
        <w:t>h</w:t>
      </w:r>
      <w:r w:rsidRPr="00962821">
        <w:rPr>
          <w:spacing w:val="-2"/>
        </w:rPr>
        <w:t xml:space="preserve"> </w:t>
      </w:r>
      <w:r w:rsidRPr="00962821">
        <w:rPr>
          <w:spacing w:val="1"/>
        </w:rPr>
        <w:t>r</w:t>
      </w:r>
      <w:r w:rsidRPr="00962821">
        <w:t>o</w:t>
      </w:r>
      <w:r w:rsidRPr="00962821">
        <w:rPr>
          <w:spacing w:val="-3"/>
        </w:rPr>
        <w:t>u</w:t>
      </w:r>
      <w:r w:rsidRPr="00962821">
        <w:rPr>
          <w:spacing w:val="1"/>
        </w:rPr>
        <w:t>t</w:t>
      </w:r>
      <w:r w:rsidRPr="00962821">
        <w:t>e, or</w:t>
      </w:r>
      <w:r w:rsidRPr="00962821">
        <w:rPr>
          <w:spacing w:val="-1"/>
        </w:rPr>
        <w:t xml:space="preserve"> </w:t>
      </w:r>
      <w:r w:rsidRPr="00962821">
        <w:rPr>
          <w:spacing w:val="-3"/>
        </w:rPr>
        <w:t>e</w:t>
      </w:r>
      <w:r w:rsidRPr="00962821">
        <w:rPr>
          <w:spacing w:val="-2"/>
        </w:rPr>
        <w:t>v</w:t>
      </w:r>
      <w:r w:rsidRPr="00962821">
        <w:t>en</w:t>
      </w:r>
      <w:r w:rsidRPr="00962821">
        <w:rPr>
          <w:spacing w:val="1"/>
        </w:rPr>
        <w:t xml:space="preserve"> </w:t>
      </w:r>
      <w:r w:rsidRPr="00962821">
        <w:t>act</w:t>
      </w:r>
      <w:r w:rsidRPr="00962821">
        <w:rPr>
          <w:spacing w:val="2"/>
        </w:rPr>
        <w:t xml:space="preserve"> </w:t>
      </w:r>
      <w:r w:rsidRPr="00962821">
        <w:t>as</w:t>
      </w:r>
      <w:r w:rsidRPr="00962821">
        <w:rPr>
          <w:spacing w:val="-2"/>
        </w:rPr>
        <w:t xml:space="preserve"> </w:t>
      </w:r>
      <w:r w:rsidRPr="00962821">
        <w:t>a d</w:t>
      </w:r>
      <w:r w:rsidRPr="00962821">
        <w:rPr>
          <w:spacing w:val="-1"/>
        </w:rPr>
        <w:t>i</w:t>
      </w:r>
      <w:r w:rsidRPr="00962821">
        <w:t>sp</w:t>
      </w:r>
      <w:r w:rsidRPr="00962821">
        <w:rPr>
          <w:spacing w:val="-1"/>
        </w:rPr>
        <w:t>a</w:t>
      </w:r>
      <w:r w:rsidRPr="00962821">
        <w:rPr>
          <w:spacing w:val="1"/>
        </w:rPr>
        <w:t>t</w:t>
      </w:r>
      <w:r w:rsidRPr="00962821">
        <w:t>ch</w:t>
      </w:r>
      <w:r w:rsidRPr="00962821">
        <w:rPr>
          <w:spacing w:val="-1"/>
        </w:rPr>
        <w:t>e</w:t>
      </w:r>
      <w:r w:rsidRPr="00962821">
        <w:t xml:space="preserve">r </w:t>
      </w:r>
      <w:r w:rsidRPr="00962821">
        <w:rPr>
          <w:spacing w:val="1"/>
        </w:rPr>
        <w:t>t</w:t>
      </w:r>
      <w:r w:rsidRPr="00962821">
        <w:t>o</w:t>
      </w:r>
      <w:r w:rsidRPr="00962821">
        <w:rPr>
          <w:spacing w:val="-2"/>
        </w:rPr>
        <w:t xml:space="preserve"> </w:t>
      </w:r>
      <w:r w:rsidRPr="00962821">
        <w:t>co</w:t>
      </w:r>
      <w:r w:rsidRPr="00962821">
        <w:rPr>
          <w:spacing w:val="-1"/>
        </w:rPr>
        <w:t>nt</w:t>
      </w:r>
      <w:r w:rsidRPr="00962821">
        <w:rPr>
          <w:spacing w:val="1"/>
        </w:rPr>
        <w:t>r</w:t>
      </w:r>
      <w:r w:rsidRPr="00962821">
        <w:t>ol s</w:t>
      </w:r>
      <w:r w:rsidRPr="00962821">
        <w:rPr>
          <w:spacing w:val="-3"/>
        </w:rPr>
        <w:t>i</w:t>
      </w:r>
      <w:r w:rsidRPr="00962821">
        <w:rPr>
          <w:spacing w:val="2"/>
        </w:rPr>
        <w:t>g</w:t>
      </w:r>
      <w:r w:rsidRPr="00962821">
        <w:rPr>
          <w:spacing w:val="-3"/>
        </w:rPr>
        <w:t>n</w:t>
      </w:r>
      <w:r w:rsidRPr="00962821">
        <w:t>a</w:t>
      </w:r>
      <w:r w:rsidRPr="00962821">
        <w:rPr>
          <w:spacing w:val="-1"/>
        </w:rPr>
        <w:t>l</w:t>
      </w:r>
      <w:r w:rsidRPr="00962821">
        <w:t>s</w:t>
      </w:r>
      <w:r w:rsidRPr="00962821">
        <w:rPr>
          <w:spacing w:val="1"/>
        </w:rPr>
        <w:t xml:space="preserve"> </w:t>
      </w:r>
      <w:r w:rsidRPr="00962821">
        <w:t>a</w:t>
      </w:r>
      <w:r w:rsidRPr="00962821">
        <w:rPr>
          <w:spacing w:val="-1"/>
        </w:rPr>
        <w:t>n</w:t>
      </w:r>
      <w:r w:rsidRPr="00962821">
        <w:t>d s</w:t>
      </w:r>
      <w:r w:rsidRPr="00962821">
        <w:rPr>
          <w:spacing w:val="-3"/>
        </w:rPr>
        <w:t>w</w:t>
      </w:r>
      <w:r w:rsidRPr="00962821">
        <w:rPr>
          <w:spacing w:val="-1"/>
        </w:rPr>
        <w:t>i</w:t>
      </w:r>
      <w:r w:rsidRPr="00962821">
        <w:rPr>
          <w:spacing w:val="1"/>
        </w:rPr>
        <w:t>t</w:t>
      </w:r>
      <w:r w:rsidRPr="00962821">
        <w:t>ch</w:t>
      </w:r>
      <w:r w:rsidRPr="00962821">
        <w:rPr>
          <w:spacing w:val="-1"/>
        </w:rPr>
        <w:t>e</w:t>
      </w:r>
      <w:r w:rsidRPr="00962821">
        <w:t>s</w:t>
      </w:r>
      <w:r w:rsidRPr="00962821">
        <w:rPr>
          <w:spacing w:val="-1"/>
        </w:rPr>
        <w:t xml:space="preserve"> </w:t>
      </w:r>
      <w:r w:rsidRPr="00962821">
        <w:rPr>
          <w:spacing w:val="1"/>
        </w:rPr>
        <w:t>m</w:t>
      </w:r>
      <w:r w:rsidRPr="00962821">
        <w:t>a</w:t>
      </w:r>
      <w:r w:rsidRPr="00962821">
        <w:rPr>
          <w:spacing w:val="-1"/>
        </w:rPr>
        <w:t>n</w:t>
      </w:r>
      <w:r w:rsidRPr="00962821">
        <w:t>u</w:t>
      </w:r>
      <w:r w:rsidRPr="00962821">
        <w:rPr>
          <w:spacing w:val="-1"/>
        </w:rPr>
        <w:t>all</w:t>
      </w:r>
      <w:r w:rsidRPr="00962821">
        <w:rPr>
          <w:spacing w:val="-2"/>
        </w:rPr>
        <w:t>y</w:t>
      </w:r>
      <w:r w:rsidRPr="00962821">
        <w:t>.</w:t>
      </w:r>
    </w:p>
    <w:p w:rsidR="009A3E20" w:rsidRPr="00962821" w:rsidRDefault="009A3E20" w:rsidP="00E52DEE">
      <w:pPr>
        <w:pStyle w:val="Heading3"/>
        <w:rPr>
          <w:rFonts w:cs="Calibri"/>
          <w:color w:val="000000"/>
          <w:spacing w:val="2"/>
          <w:sz w:val="22"/>
          <w:szCs w:val="22"/>
        </w:rPr>
      </w:pPr>
      <w:bookmarkStart w:id="23" w:name="_Toc366865838"/>
      <w:r w:rsidRPr="00962821">
        <w:rPr>
          <w:rFonts w:cs="Calibri"/>
        </w:rPr>
        <w:t>Requir</w:t>
      </w:r>
      <w:r w:rsidRPr="00962821">
        <w:rPr>
          <w:rFonts w:cs="Calibri"/>
          <w:spacing w:val="1"/>
        </w:rPr>
        <w:t>e</w:t>
      </w:r>
      <w:r w:rsidRPr="00962821">
        <w:rPr>
          <w:rFonts w:cs="Calibri"/>
        </w:rPr>
        <w:t>m</w:t>
      </w:r>
      <w:r w:rsidRPr="00962821">
        <w:rPr>
          <w:rFonts w:cs="Calibri"/>
          <w:spacing w:val="1"/>
        </w:rPr>
        <w:t>e</w:t>
      </w:r>
      <w:r w:rsidRPr="00962821">
        <w:rPr>
          <w:rFonts w:cs="Calibri"/>
        </w:rPr>
        <w:t>n</w:t>
      </w:r>
      <w:r w:rsidRPr="00962821">
        <w:rPr>
          <w:rFonts w:cs="Calibri"/>
          <w:spacing w:val="-1"/>
        </w:rPr>
        <w:t>t</w:t>
      </w:r>
      <w:r w:rsidRPr="00962821">
        <w:rPr>
          <w:rFonts w:cs="Calibri"/>
        </w:rPr>
        <w:t>s</w:t>
      </w:r>
      <w:bookmarkEnd w:id="23"/>
    </w:p>
    <w:p w:rsidR="009A3E20" w:rsidRPr="00962821" w:rsidRDefault="009A3E20" w:rsidP="001F7C71">
      <w:pPr>
        <w:rPr>
          <w:sz w:val="28"/>
          <w:szCs w:val="28"/>
        </w:rPr>
      </w:pPr>
      <w:r w:rsidRPr="00962821">
        <w:rPr>
          <w:spacing w:val="2"/>
        </w:rPr>
        <w:t>T</w:t>
      </w:r>
      <w:r w:rsidRPr="00962821">
        <w:t>he</w:t>
      </w:r>
      <w:r w:rsidRPr="00962821">
        <w:rPr>
          <w:spacing w:val="-2"/>
        </w:rPr>
        <w:t xml:space="preserve"> </w:t>
      </w:r>
      <w:r w:rsidRPr="00962821">
        <w:t>ser</w:t>
      </w:r>
      <w:r w:rsidRPr="00962821">
        <w:rPr>
          <w:spacing w:val="-2"/>
        </w:rPr>
        <w:t>v</w:t>
      </w:r>
      <w:r w:rsidRPr="00962821">
        <w:t>er can</w:t>
      </w:r>
      <w:r w:rsidRPr="00962821">
        <w:rPr>
          <w:spacing w:val="1"/>
        </w:rPr>
        <w:t xml:space="preserve"> </w:t>
      </w:r>
      <w:r w:rsidRPr="00962821">
        <w:rPr>
          <w:spacing w:val="-2"/>
        </w:rPr>
        <w:t>s</w:t>
      </w:r>
      <w:r w:rsidRPr="00962821">
        <w:rPr>
          <w:spacing w:val="1"/>
        </w:rPr>
        <w:t>t</w:t>
      </w:r>
      <w:r w:rsidRPr="00962821">
        <w:t>a</w:t>
      </w:r>
      <w:r w:rsidRPr="00962821">
        <w:rPr>
          <w:spacing w:val="-2"/>
        </w:rPr>
        <w:t>r</w:t>
      </w:r>
      <w:r w:rsidRPr="00962821">
        <w:t>t</w:t>
      </w:r>
      <w:r w:rsidRPr="00962821">
        <w:rPr>
          <w:spacing w:val="2"/>
        </w:rPr>
        <w:t xml:space="preserve"> </w:t>
      </w:r>
      <w:r w:rsidRPr="00962821">
        <w:t>an</w:t>
      </w:r>
      <w:r w:rsidRPr="00962821">
        <w:rPr>
          <w:spacing w:val="-2"/>
        </w:rPr>
        <w:t xml:space="preserve"> </w:t>
      </w:r>
      <w:r w:rsidRPr="00962821">
        <w:rPr>
          <w:spacing w:val="-3"/>
        </w:rPr>
        <w:t>a</w:t>
      </w:r>
      <w:r w:rsidRPr="00962821">
        <w:t>c</w:t>
      </w:r>
      <w:r w:rsidRPr="00962821">
        <w:rPr>
          <w:spacing w:val="1"/>
        </w:rPr>
        <w:t>t</w:t>
      </w:r>
      <w:r w:rsidRPr="00962821">
        <w:rPr>
          <w:spacing w:val="-1"/>
        </w:rPr>
        <w:t>i</w:t>
      </w:r>
      <w:r w:rsidRPr="00962821">
        <w:rPr>
          <w:spacing w:val="-2"/>
        </w:rPr>
        <w:t>v</w:t>
      </w:r>
      <w:r w:rsidRPr="00962821">
        <w:rPr>
          <w:spacing w:val="-1"/>
        </w:rPr>
        <w:t>i</w:t>
      </w:r>
      <w:r w:rsidRPr="00962821">
        <w:rPr>
          <w:spacing w:val="1"/>
        </w:rPr>
        <w:t>t</w:t>
      </w:r>
      <w:r w:rsidRPr="00962821">
        <w:t>y</w:t>
      </w:r>
      <w:r w:rsidRPr="00962821">
        <w:rPr>
          <w:spacing w:val="-1"/>
        </w:rPr>
        <w:t xml:space="preserve"> </w:t>
      </w:r>
      <w:r w:rsidRPr="00962821">
        <w:t>or</w:t>
      </w:r>
      <w:r w:rsidRPr="00962821">
        <w:rPr>
          <w:spacing w:val="2"/>
        </w:rPr>
        <w:t xml:space="preserve"> </w:t>
      </w:r>
      <w:r w:rsidRPr="00962821">
        <w:t>ch</w:t>
      </w:r>
      <w:r w:rsidRPr="00962821">
        <w:rPr>
          <w:spacing w:val="-1"/>
        </w:rPr>
        <w:t>o</w:t>
      </w:r>
      <w:r w:rsidRPr="00962821">
        <w:t>ose</w:t>
      </w:r>
      <w:r w:rsidRPr="00962821">
        <w:rPr>
          <w:spacing w:val="-2"/>
        </w:rPr>
        <w:t xml:space="preserve"> </w:t>
      </w:r>
      <w:r w:rsidRPr="00962821">
        <w:rPr>
          <w:spacing w:val="1"/>
        </w:rPr>
        <w:t>t</w:t>
      </w:r>
      <w:r w:rsidRPr="00962821">
        <w:t>o e</w:t>
      </w:r>
      <w:r w:rsidRPr="00962821">
        <w:rPr>
          <w:spacing w:val="-2"/>
        </w:rPr>
        <w:t>x</w:t>
      </w:r>
      <w:r w:rsidRPr="00962821">
        <w:t>p</w:t>
      </w:r>
      <w:r w:rsidRPr="00962821">
        <w:rPr>
          <w:spacing w:val="-1"/>
        </w:rPr>
        <w:t>l</w:t>
      </w:r>
      <w:r w:rsidRPr="00962821">
        <w:t xml:space="preserve">ore. </w:t>
      </w:r>
      <w:r w:rsidRPr="00962821">
        <w:rPr>
          <w:spacing w:val="5"/>
        </w:rPr>
        <w:t xml:space="preserve"> </w:t>
      </w:r>
      <w:r w:rsidRPr="00962821">
        <w:rPr>
          <w:spacing w:val="-1"/>
        </w:rPr>
        <w:t>Cli</w:t>
      </w:r>
      <w:r w:rsidRPr="00962821">
        <w:t>e</w:t>
      </w:r>
      <w:r w:rsidRPr="00962821">
        <w:rPr>
          <w:spacing w:val="-1"/>
        </w:rPr>
        <w:t>n</w:t>
      </w:r>
      <w:r w:rsidRPr="00962821">
        <w:rPr>
          <w:spacing w:val="1"/>
        </w:rPr>
        <w:t>t</w:t>
      </w:r>
      <w:r w:rsidRPr="00962821">
        <w:t>s</w:t>
      </w:r>
      <w:r w:rsidRPr="00962821">
        <w:rPr>
          <w:spacing w:val="1"/>
        </w:rPr>
        <w:t xml:space="preserve"> </w:t>
      </w:r>
      <w:r w:rsidRPr="00962821">
        <w:rPr>
          <w:spacing w:val="-4"/>
        </w:rPr>
        <w:t>M</w:t>
      </w:r>
      <w:r w:rsidRPr="00962821">
        <w:rPr>
          <w:spacing w:val="-1"/>
        </w:rPr>
        <w:t>US</w:t>
      </w:r>
      <w:r w:rsidRPr="00962821">
        <w:t>T</w:t>
      </w:r>
      <w:r w:rsidRPr="00962821">
        <w:rPr>
          <w:spacing w:val="3"/>
        </w:rPr>
        <w:t xml:space="preserve"> </w:t>
      </w:r>
      <w:r w:rsidRPr="00962821">
        <w:t>ch</w:t>
      </w:r>
      <w:r w:rsidRPr="00962821">
        <w:rPr>
          <w:spacing w:val="-1"/>
        </w:rPr>
        <w:t>o</w:t>
      </w:r>
      <w:r w:rsidRPr="00962821">
        <w:rPr>
          <w:spacing w:val="-3"/>
        </w:rPr>
        <w:t>o</w:t>
      </w:r>
      <w:r w:rsidRPr="00962821">
        <w:rPr>
          <w:spacing w:val="-2"/>
        </w:rPr>
        <w:t>s</w:t>
      </w:r>
      <w:r w:rsidRPr="00962821">
        <w:t xml:space="preserve">e </w:t>
      </w:r>
      <w:r w:rsidRPr="00962821">
        <w:rPr>
          <w:spacing w:val="2"/>
        </w:rPr>
        <w:t>t</w:t>
      </w:r>
      <w:r w:rsidRPr="00962821">
        <w:t>o</w:t>
      </w:r>
      <w:r w:rsidRPr="00962821">
        <w:rPr>
          <w:spacing w:val="-2"/>
        </w:rPr>
        <w:t xml:space="preserve"> </w:t>
      </w:r>
      <w:r w:rsidRPr="00962821">
        <w:t>e</w:t>
      </w:r>
      <w:r w:rsidRPr="00962821">
        <w:rPr>
          <w:spacing w:val="-3"/>
        </w:rPr>
        <w:t>x</w:t>
      </w:r>
      <w:r w:rsidRPr="00962821">
        <w:t>p</w:t>
      </w:r>
      <w:r w:rsidRPr="00962821">
        <w:rPr>
          <w:spacing w:val="-1"/>
        </w:rPr>
        <w:t>l</w:t>
      </w:r>
      <w:r w:rsidRPr="00962821">
        <w:t>ore</w:t>
      </w:r>
      <w:r w:rsidRPr="00962821">
        <w:rPr>
          <w:spacing w:val="1"/>
        </w:rPr>
        <w:t xml:space="preserve"> (</w:t>
      </w:r>
      <w:r w:rsidRPr="00962821">
        <w:t>or</w:t>
      </w:r>
      <w:r w:rsidRPr="00962821">
        <w:rPr>
          <w:spacing w:val="-1"/>
        </w:rPr>
        <w:t xml:space="preserve"> </w:t>
      </w:r>
      <w:r w:rsidRPr="00962821">
        <w:t>a s</w:t>
      </w:r>
      <w:r w:rsidRPr="00962821">
        <w:rPr>
          <w:spacing w:val="-1"/>
        </w:rPr>
        <w:t>i</w:t>
      </w:r>
      <w:r w:rsidRPr="00962821">
        <w:rPr>
          <w:spacing w:val="1"/>
        </w:rPr>
        <w:t>m</w:t>
      </w:r>
      <w:r w:rsidRPr="00962821">
        <w:t>p</w:t>
      </w:r>
      <w:r w:rsidRPr="00962821">
        <w:rPr>
          <w:spacing w:val="-1"/>
        </w:rPr>
        <w:t>l</w:t>
      </w:r>
      <w:r w:rsidRPr="00962821">
        <w:t>e ac</w:t>
      </w:r>
      <w:r w:rsidRPr="00962821">
        <w:rPr>
          <w:spacing w:val="1"/>
        </w:rPr>
        <w:t>t</w:t>
      </w:r>
      <w:r w:rsidRPr="00962821">
        <w:rPr>
          <w:spacing w:val="-1"/>
        </w:rPr>
        <w:t>i</w:t>
      </w:r>
      <w:r w:rsidRPr="00962821">
        <w:rPr>
          <w:spacing w:val="-2"/>
        </w:rPr>
        <w:t>v</w:t>
      </w:r>
      <w:r w:rsidRPr="00962821">
        <w:rPr>
          <w:spacing w:val="-1"/>
        </w:rPr>
        <w:t>i</w:t>
      </w:r>
      <w:r w:rsidRPr="00962821">
        <w:rPr>
          <w:spacing w:val="1"/>
        </w:rPr>
        <w:t>t</w:t>
      </w:r>
      <w:r w:rsidRPr="00962821">
        <w:t>y</w:t>
      </w:r>
      <w:r w:rsidRPr="00962821">
        <w:rPr>
          <w:spacing w:val="-1"/>
        </w:rPr>
        <w:t xml:space="preserve"> wi</w:t>
      </w:r>
      <w:r w:rsidRPr="00962821">
        <w:rPr>
          <w:spacing w:val="1"/>
        </w:rPr>
        <w:t>t</w:t>
      </w:r>
      <w:r w:rsidRPr="00962821">
        <w:t xml:space="preserve">h </w:t>
      </w:r>
      <w:r w:rsidRPr="00962821">
        <w:rPr>
          <w:spacing w:val="3"/>
        </w:rPr>
        <w:t>t</w:t>
      </w:r>
      <w:r w:rsidRPr="00962821">
        <w:rPr>
          <w:spacing w:val="-1"/>
        </w:rPr>
        <w:t>i</w:t>
      </w:r>
      <w:r w:rsidRPr="00962821">
        <w:rPr>
          <w:spacing w:val="1"/>
        </w:rPr>
        <w:t>m</w:t>
      </w:r>
      <w:r w:rsidRPr="00962821">
        <w:rPr>
          <w:spacing w:val="-3"/>
        </w:rPr>
        <w:t>e</w:t>
      </w:r>
      <w:r w:rsidRPr="00962821">
        <w:rPr>
          <w:spacing w:val="-1"/>
        </w:rPr>
        <w:t>t</w:t>
      </w:r>
      <w:r w:rsidRPr="00962821">
        <w:t>a</w:t>
      </w:r>
      <w:r w:rsidRPr="00962821">
        <w:rPr>
          <w:spacing w:val="-1"/>
        </w:rPr>
        <w:t>bl</w:t>
      </w:r>
      <w:r w:rsidRPr="00962821">
        <w:t>e but</w:t>
      </w:r>
      <w:r w:rsidRPr="00962821">
        <w:rPr>
          <w:spacing w:val="2"/>
        </w:rPr>
        <w:t xml:space="preserve"> </w:t>
      </w:r>
      <w:r w:rsidRPr="00962821">
        <w:t>no</w:t>
      </w:r>
      <w:r w:rsidRPr="00962821">
        <w:rPr>
          <w:spacing w:val="-2"/>
        </w:rPr>
        <w:t xml:space="preserve"> </w:t>
      </w:r>
      <w:r w:rsidRPr="00962821">
        <w:rPr>
          <w:spacing w:val="-1"/>
        </w:rPr>
        <w:t>A</w:t>
      </w:r>
      <w:r w:rsidRPr="00962821">
        <w:t xml:space="preserve">I </w:t>
      </w:r>
      <w:r w:rsidRPr="00962821">
        <w:rPr>
          <w:spacing w:val="-1"/>
        </w:rPr>
        <w:t>t</w:t>
      </w:r>
      <w:r w:rsidRPr="00962821">
        <w:rPr>
          <w:spacing w:val="1"/>
        </w:rPr>
        <w:t>r</w:t>
      </w:r>
      <w:r w:rsidRPr="00962821">
        <w:t>a</w:t>
      </w:r>
      <w:r w:rsidRPr="00962821">
        <w:rPr>
          <w:spacing w:val="-1"/>
        </w:rPr>
        <w:t>i</w:t>
      </w:r>
      <w:r w:rsidRPr="00962821">
        <w:t>ns</w:t>
      </w:r>
      <w:r w:rsidRPr="00962821">
        <w:rPr>
          <w:spacing w:val="-2"/>
        </w:rPr>
        <w:t>)</w:t>
      </w:r>
      <w:r w:rsidRPr="00962821">
        <w:t>.</w:t>
      </w:r>
    </w:p>
    <w:p w:rsidR="009A3E20" w:rsidRPr="00962821" w:rsidRDefault="009A3E20" w:rsidP="001F7C71">
      <w:pPr>
        <w:rPr>
          <w:sz w:val="26"/>
          <w:szCs w:val="26"/>
        </w:rPr>
      </w:pPr>
      <w:r w:rsidRPr="00962821">
        <w:rPr>
          <w:spacing w:val="2"/>
        </w:rPr>
        <w:t>T</w:t>
      </w:r>
      <w:r w:rsidRPr="00962821">
        <w:t>he</w:t>
      </w:r>
      <w:r w:rsidRPr="00962821">
        <w:rPr>
          <w:spacing w:val="-2"/>
        </w:rPr>
        <w:t xml:space="preserve"> </w:t>
      </w:r>
      <w:r w:rsidRPr="00962821">
        <w:t>c</w:t>
      </w:r>
      <w:r w:rsidRPr="00962821">
        <w:rPr>
          <w:spacing w:val="-1"/>
        </w:rPr>
        <w:t>li</w:t>
      </w:r>
      <w:r w:rsidRPr="00962821">
        <w:t>e</w:t>
      </w:r>
      <w:r w:rsidRPr="00962821">
        <w:rPr>
          <w:spacing w:val="-1"/>
        </w:rPr>
        <w:t>n</w:t>
      </w:r>
      <w:r w:rsidRPr="00962821">
        <w:t xml:space="preserve">t </w:t>
      </w:r>
      <w:r w:rsidRPr="00962821">
        <w:rPr>
          <w:spacing w:val="1"/>
        </w:rPr>
        <w:t>m</w:t>
      </w:r>
      <w:r w:rsidRPr="00962821">
        <w:t>ust ch</w:t>
      </w:r>
      <w:r w:rsidRPr="00962821">
        <w:rPr>
          <w:spacing w:val="-1"/>
        </w:rPr>
        <w:t>o</w:t>
      </w:r>
      <w:r w:rsidRPr="00962821">
        <w:t>ose</w:t>
      </w:r>
      <w:r w:rsidRPr="00962821">
        <w:rPr>
          <w:spacing w:val="-2"/>
        </w:rPr>
        <w:t xml:space="preserve"> </w:t>
      </w:r>
      <w:r w:rsidRPr="00962821">
        <w:rPr>
          <w:spacing w:val="-1"/>
        </w:rPr>
        <w:t>t</w:t>
      </w:r>
      <w:r w:rsidRPr="00962821">
        <w:t>he</w:t>
      </w:r>
      <w:r w:rsidRPr="00962821">
        <w:rPr>
          <w:spacing w:val="1"/>
        </w:rPr>
        <w:t xml:space="preserve"> </w:t>
      </w:r>
      <w:r w:rsidRPr="00962821">
        <w:t>same</w:t>
      </w:r>
      <w:r w:rsidRPr="00962821">
        <w:rPr>
          <w:spacing w:val="-1"/>
        </w:rPr>
        <w:t xml:space="preserve"> </w:t>
      </w:r>
      <w:r w:rsidRPr="00962821">
        <w:rPr>
          <w:spacing w:val="1"/>
        </w:rPr>
        <w:t>r</w:t>
      </w:r>
      <w:r w:rsidRPr="00962821">
        <w:t>o</w:t>
      </w:r>
      <w:r w:rsidRPr="00962821">
        <w:rPr>
          <w:spacing w:val="-3"/>
        </w:rPr>
        <w:t>u</w:t>
      </w:r>
      <w:r w:rsidRPr="00962821">
        <w:rPr>
          <w:spacing w:val="1"/>
        </w:rPr>
        <w:t>t</w:t>
      </w:r>
      <w:r w:rsidRPr="00962821">
        <w:t>e</w:t>
      </w:r>
      <w:r w:rsidRPr="00962821">
        <w:rPr>
          <w:spacing w:val="-1"/>
        </w:rPr>
        <w:t xml:space="preserve"> </w:t>
      </w:r>
      <w:r w:rsidRPr="00962821">
        <w:t>p</w:t>
      </w:r>
      <w:r w:rsidRPr="00962821">
        <w:rPr>
          <w:spacing w:val="-1"/>
        </w:rPr>
        <w:t>l</w:t>
      </w:r>
      <w:r w:rsidRPr="00962821">
        <w:t>a</w:t>
      </w:r>
      <w:r w:rsidRPr="00962821">
        <w:rPr>
          <w:spacing w:val="-3"/>
        </w:rPr>
        <w:t>y</w:t>
      </w:r>
      <w:r w:rsidRPr="00962821">
        <w:t>ed</w:t>
      </w:r>
      <w:r w:rsidRPr="00962821">
        <w:rPr>
          <w:spacing w:val="1"/>
        </w:rPr>
        <w:t xml:space="preserve"> </w:t>
      </w:r>
      <w:r w:rsidRPr="00962821">
        <w:t xml:space="preserve">by </w:t>
      </w:r>
      <w:r w:rsidRPr="00962821">
        <w:rPr>
          <w:spacing w:val="2"/>
        </w:rPr>
        <w:t>t</w:t>
      </w:r>
      <w:r w:rsidRPr="00962821">
        <w:t>he</w:t>
      </w:r>
      <w:r w:rsidRPr="00962821">
        <w:rPr>
          <w:spacing w:val="-2"/>
        </w:rPr>
        <w:t xml:space="preserve"> </w:t>
      </w:r>
      <w:r w:rsidRPr="00962821">
        <w:t>ser</w:t>
      </w:r>
      <w:r w:rsidRPr="00962821">
        <w:rPr>
          <w:spacing w:val="-2"/>
        </w:rPr>
        <w:t>v</w:t>
      </w:r>
      <w:r w:rsidRPr="00962821">
        <w:t>er.</w:t>
      </w:r>
    </w:p>
    <w:p w:rsidR="009A3E20" w:rsidRPr="00962821" w:rsidRDefault="009A3E20" w:rsidP="001F7C71">
      <w:pPr>
        <w:rPr>
          <w:sz w:val="20"/>
          <w:szCs w:val="20"/>
        </w:rPr>
      </w:pPr>
      <w:r w:rsidRPr="00962821">
        <w:rPr>
          <w:spacing w:val="1"/>
        </w:rPr>
        <w:t>I</w:t>
      </w:r>
      <w:r w:rsidRPr="00962821">
        <w:t xml:space="preserve">t </w:t>
      </w:r>
      <w:r w:rsidRPr="00962821">
        <w:rPr>
          <w:spacing w:val="-1"/>
        </w:rPr>
        <w:t>i</w:t>
      </w:r>
      <w:r w:rsidRPr="00962821">
        <w:t>s</w:t>
      </w:r>
      <w:r w:rsidRPr="00962821">
        <w:rPr>
          <w:spacing w:val="2"/>
        </w:rPr>
        <w:t xml:space="preserve"> </w:t>
      </w:r>
      <w:r w:rsidRPr="00962821">
        <w:rPr>
          <w:i/>
          <w:iCs/>
        </w:rPr>
        <w:t xml:space="preserve">not </w:t>
      </w:r>
      <w:r w:rsidRPr="00962821">
        <w:rPr>
          <w:spacing w:val="1"/>
        </w:rPr>
        <w:t>r</w:t>
      </w:r>
      <w:r w:rsidRPr="00962821">
        <w:rPr>
          <w:spacing w:val="-3"/>
        </w:rPr>
        <w:t>e</w:t>
      </w:r>
      <w:r w:rsidRPr="00962821">
        <w:t>q</w:t>
      </w:r>
      <w:r w:rsidRPr="00962821">
        <w:rPr>
          <w:spacing w:val="-1"/>
        </w:rPr>
        <w:t>ui</w:t>
      </w:r>
      <w:r w:rsidRPr="00962821">
        <w:rPr>
          <w:spacing w:val="1"/>
        </w:rPr>
        <w:t>r</w:t>
      </w:r>
      <w:r w:rsidRPr="00962821">
        <w:t>ed</w:t>
      </w:r>
      <w:r w:rsidRPr="00962821">
        <w:rPr>
          <w:spacing w:val="-2"/>
        </w:rPr>
        <w:t xml:space="preserve"> </w:t>
      </w:r>
      <w:r w:rsidRPr="00962821">
        <w:rPr>
          <w:spacing w:val="1"/>
        </w:rPr>
        <w:t>f</w:t>
      </w:r>
      <w:r w:rsidRPr="00962821">
        <w:t>or</w:t>
      </w:r>
      <w:r w:rsidRPr="00962821">
        <w:rPr>
          <w:spacing w:val="-1"/>
        </w:rPr>
        <w:t xml:space="preserve"> </w:t>
      </w:r>
      <w:r w:rsidRPr="00962821">
        <w:t>e</w:t>
      </w:r>
      <w:r w:rsidRPr="00962821">
        <w:rPr>
          <w:spacing w:val="-3"/>
        </w:rPr>
        <w:t>v</w:t>
      </w:r>
      <w:r w:rsidRPr="00962821">
        <w:t>er</w:t>
      </w:r>
      <w:r w:rsidRPr="00962821">
        <w:rPr>
          <w:spacing w:val="-2"/>
        </w:rPr>
        <w:t>y</w:t>
      </w:r>
      <w:r w:rsidRPr="00962821">
        <w:t>o</w:t>
      </w:r>
      <w:r w:rsidRPr="00962821">
        <w:rPr>
          <w:spacing w:val="-1"/>
        </w:rPr>
        <w:t>n</w:t>
      </w:r>
      <w:r w:rsidRPr="00962821">
        <w:t xml:space="preserve">e </w:t>
      </w:r>
      <w:r w:rsidRPr="00962821">
        <w:rPr>
          <w:spacing w:val="2"/>
        </w:rPr>
        <w:t>t</w:t>
      </w:r>
      <w:r w:rsidRPr="00962821">
        <w:t>o ha</w:t>
      </w:r>
      <w:r w:rsidRPr="00962821">
        <w:rPr>
          <w:spacing w:val="-2"/>
        </w:rPr>
        <w:t>v</w:t>
      </w:r>
      <w:r w:rsidRPr="00962821">
        <w:t xml:space="preserve">e </w:t>
      </w:r>
      <w:r w:rsidRPr="00962821">
        <w:rPr>
          <w:spacing w:val="2"/>
        </w:rPr>
        <w:t>t</w:t>
      </w:r>
      <w:r w:rsidRPr="00962821">
        <w:t>he</w:t>
      </w:r>
      <w:r w:rsidRPr="00962821">
        <w:rPr>
          <w:spacing w:val="-2"/>
        </w:rPr>
        <w:t xml:space="preserve"> </w:t>
      </w:r>
      <w:r w:rsidRPr="00962821">
        <w:t>same</w:t>
      </w:r>
      <w:r w:rsidRPr="00962821">
        <w:rPr>
          <w:spacing w:val="-1"/>
        </w:rPr>
        <w:t xml:space="preserve"> </w:t>
      </w:r>
      <w:r w:rsidRPr="00962821">
        <w:rPr>
          <w:spacing w:val="-2"/>
        </w:rPr>
        <w:t>s</w:t>
      </w:r>
      <w:r w:rsidRPr="00962821">
        <w:t>et</w:t>
      </w:r>
      <w:r w:rsidRPr="00962821">
        <w:rPr>
          <w:spacing w:val="2"/>
        </w:rPr>
        <w:t xml:space="preserve"> </w:t>
      </w:r>
      <w:r w:rsidRPr="00962821">
        <w:rPr>
          <w:spacing w:val="-3"/>
        </w:rPr>
        <w:t>o</w:t>
      </w:r>
      <w:r w:rsidRPr="00962821">
        <w:t>f</w:t>
      </w:r>
      <w:r w:rsidRPr="00962821">
        <w:rPr>
          <w:spacing w:val="2"/>
        </w:rPr>
        <w:t xml:space="preserve"> </w:t>
      </w:r>
      <w:r w:rsidRPr="00962821">
        <w:t>p</w:t>
      </w:r>
      <w:r w:rsidRPr="00962821">
        <w:rPr>
          <w:spacing w:val="-3"/>
        </w:rPr>
        <w:t>a</w:t>
      </w:r>
      <w:r w:rsidRPr="00962821">
        <w:rPr>
          <w:spacing w:val="1"/>
        </w:rPr>
        <w:t>t</w:t>
      </w:r>
      <w:r w:rsidRPr="00962821">
        <w:t xml:space="preserve">hs, </w:t>
      </w:r>
      <w:r w:rsidRPr="00962821">
        <w:rPr>
          <w:spacing w:val="1"/>
        </w:rPr>
        <w:t>r</w:t>
      </w:r>
      <w:r w:rsidRPr="00962821">
        <w:t>o</w:t>
      </w:r>
      <w:r w:rsidRPr="00962821">
        <w:rPr>
          <w:spacing w:val="-1"/>
        </w:rPr>
        <w:t>lli</w:t>
      </w:r>
      <w:r w:rsidRPr="00962821">
        <w:t>ng</w:t>
      </w:r>
      <w:r w:rsidRPr="00962821">
        <w:rPr>
          <w:spacing w:val="1"/>
        </w:rPr>
        <w:t xml:space="preserve"> </w:t>
      </w:r>
      <w:r w:rsidRPr="00962821">
        <w:rPr>
          <w:spacing w:val="-2"/>
        </w:rPr>
        <w:t>s</w:t>
      </w:r>
      <w:r w:rsidRPr="00962821">
        <w:rPr>
          <w:spacing w:val="1"/>
        </w:rPr>
        <w:t>t</w:t>
      </w:r>
      <w:r w:rsidRPr="00962821">
        <w:t>o</w:t>
      </w:r>
      <w:r w:rsidRPr="00962821">
        <w:rPr>
          <w:spacing w:val="-3"/>
        </w:rPr>
        <w:t>c</w:t>
      </w:r>
      <w:r w:rsidRPr="00962821">
        <w:rPr>
          <w:spacing w:val="2"/>
        </w:rPr>
        <w:t>k</w:t>
      </w:r>
      <w:r w:rsidRPr="00962821">
        <w:t>s</w:t>
      </w:r>
      <w:r w:rsidRPr="00962821">
        <w:rPr>
          <w:spacing w:val="-1"/>
        </w:rPr>
        <w:t xml:space="preserve"> </w:t>
      </w:r>
      <w:r w:rsidRPr="00962821">
        <w:t>a</w:t>
      </w:r>
      <w:r w:rsidRPr="00962821">
        <w:rPr>
          <w:spacing w:val="-1"/>
        </w:rPr>
        <w:t>n</w:t>
      </w:r>
      <w:r w:rsidRPr="00962821">
        <w:t>d cons</w:t>
      </w:r>
      <w:r w:rsidRPr="00962821">
        <w:rPr>
          <w:spacing w:val="-1"/>
        </w:rPr>
        <w:t>i</w:t>
      </w:r>
      <w:r w:rsidRPr="00962821">
        <w:rPr>
          <w:spacing w:val="-2"/>
        </w:rPr>
        <w:t>s</w:t>
      </w:r>
      <w:r w:rsidRPr="00962821">
        <w:rPr>
          <w:spacing w:val="1"/>
        </w:rPr>
        <w:t>t</w:t>
      </w:r>
      <w:r w:rsidRPr="00962821">
        <w:t>s.</w:t>
      </w:r>
    </w:p>
    <w:p w:rsidR="009A3E20" w:rsidRPr="00962821" w:rsidRDefault="009A3E20" w:rsidP="00E52DEE">
      <w:pPr>
        <w:pStyle w:val="Heading3"/>
        <w:rPr>
          <w:rFonts w:cs="Calibri"/>
          <w:color w:val="000000"/>
          <w:spacing w:val="-1"/>
          <w:sz w:val="22"/>
          <w:szCs w:val="22"/>
        </w:rPr>
      </w:pPr>
      <w:bookmarkStart w:id="24" w:name="_Toc366865839"/>
      <w:r w:rsidRPr="00962821">
        <w:rPr>
          <w:rFonts w:cs="Calibri"/>
        </w:rPr>
        <w:t>Te</w:t>
      </w:r>
      <w:r w:rsidRPr="00962821">
        <w:rPr>
          <w:rFonts w:cs="Calibri"/>
          <w:spacing w:val="1"/>
        </w:rPr>
        <w:t>c</w:t>
      </w:r>
      <w:r w:rsidRPr="00962821">
        <w:rPr>
          <w:rFonts w:cs="Calibri"/>
        </w:rPr>
        <w:t>hni</w:t>
      </w:r>
      <w:r w:rsidRPr="00962821">
        <w:rPr>
          <w:rFonts w:cs="Calibri"/>
          <w:spacing w:val="1"/>
        </w:rPr>
        <w:t>c</w:t>
      </w:r>
      <w:r w:rsidRPr="00962821">
        <w:rPr>
          <w:rFonts w:cs="Calibri"/>
          <w:spacing w:val="-1"/>
        </w:rPr>
        <w:t>a</w:t>
      </w:r>
      <w:r w:rsidRPr="00962821">
        <w:rPr>
          <w:rFonts w:cs="Calibri"/>
        </w:rPr>
        <w:t>l</w:t>
      </w:r>
      <w:r w:rsidRPr="00962821">
        <w:rPr>
          <w:rFonts w:cs="Calibri"/>
          <w:spacing w:val="1"/>
        </w:rPr>
        <w:t xml:space="preserve"> </w:t>
      </w:r>
      <w:r w:rsidRPr="00962821">
        <w:rPr>
          <w:rFonts w:cs="Calibri"/>
        </w:rPr>
        <w:t>I</w:t>
      </w:r>
      <w:r w:rsidRPr="00962821">
        <w:rPr>
          <w:rFonts w:cs="Calibri"/>
          <w:spacing w:val="-1"/>
        </w:rPr>
        <w:t>s</w:t>
      </w:r>
      <w:r w:rsidRPr="00962821">
        <w:rPr>
          <w:rFonts w:cs="Calibri"/>
          <w:spacing w:val="1"/>
        </w:rPr>
        <w:t>s</w:t>
      </w:r>
      <w:r w:rsidRPr="00962821">
        <w:rPr>
          <w:rFonts w:cs="Calibri"/>
        </w:rPr>
        <w:t>u</w:t>
      </w:r>
      <w:r w:rsidRPr="00962821">
        <w:rPr>
          <w:rFonts w:cs="Calibri"/>
          <w:spacing w:val="-2"/>
        </w:rPr>
        <w:t>e</w:t>
      </w:r>
      <w:r w:rsidRPr="00962821">
        <w:rPr>
          <w:rFonts w:cs="Calibri"/>
        </w:rPr>
        <w:t>s</w:t>
      </w:r>
      <w:bookmarkEnd w:id="24"/>
    </w:p>
    <w:p w:rsidR="009A3E20" w:rsidRPr="00962821" w:rsidRDefault="009A3E20" w:rsidP="001F7C71">
      <w:pPr>
        <w:rPr>
          <w:sz w:val="26"/>
          <w:szCs w:val="26"/>
        </w:rPr>
      </w:pPr>
      <w:r w:rsidRPr="00962821">
        <w:rPr>
          <w:spacing w:val="-1"/>
        </w:rPr>
        <w:t>I</w:t>
      </w:r>
      <w:r w:rsidRPr="00962821">
        <w:t>f</w:t>
      </w:r>
      <w:r w:rsidRPr="00962821">
        <w:rPr>
          <w:spacing w:val="2"/>
        </w:rPr>
        <w:t xml:space="preserve"> </w:t>
      </w:r>
      <w:r w:rsidRPr="00962821">
        <w:rPr>
          <w:spacing w:val="-2"/>
        </w:rPr>
        <w:t>y</w:t>
      </w:r>
      <w:r w:rsidRPr="00962821">
        <w:t>ou</w:t>
      </w:r>
      <w:r w:rsidRPr="00962821">
        <w:rPr>
          <w:spacing w:val="1"/>
        </w:rPr>
        <w:t xml:space="preserve"> </w:t>
      </w:r>
      <w:r w:rsidRPr="00962821">
        <w:t>s</w:t>
      </w:r>
      <w:r w:rsidRPr="00962821">
        <w:rPr>
          <w:spacing w:val="1"/>
        </w:rPr>
        <w:t>t</w:t>
      </w:r>
      <w:r w:rsidRPr="00962821">
        <w:t>a</w:t>
      </w:r>
      <w:r w:rsidRPr="00962821">
        <w:rPr>
          <w:spacing w:val="-2"/>
        </w:rPr>
        <w:t>r</w:t>
      </w:r>
      <w:r w:rsidRPr="00962821">
        <w:t xml:space="preserve">t </w:t>
      </w:r>
      <w:r w:rsidRPr="00962821">
        <w:rPr>
          <w:spacing w:val="1"/>
        </w:rPr>
        <w:t>t</w:t>
      </w:r>
      <w:r w:rsidRPr="00962821">
        <w:t>he</w:t>
      </w:r>
      <w:r w:rsidRPr="00962821">
        <w:rPr>
          <w:spacing w:val="-2"/>
        </w:rPr>
        <w:t xml:space="preserve"> </w:t>
      </w:r>
      <w:r w:rsidRPr="00962821">
        <w:t>ser</w:t>
      </w:r>
      <w:r w:rsidRPr="00962821">
        <w:rPr>
          <w:spacing w:val="-2"/>
        </w:rPr>
        <w:t>v</w:t>
      </w:r>
      <w:r w:rsidRPr="00962821">
        <w:t>er</w:t>
      </w:r>
      <w:r w:rsidRPr="00962821">
        <w:rPr>
          <w:spacing w:val="2"/>
        </w:rPr>
        <w:t xml:space="preserve"> </w:t>
      </w:r>
      <w:r w:rsidRPr="00962821">
        <w:rPr>
          <w:spacing w:val="-3"/>
        </w:rPr>
        <w:t>a</w:t>
      </w:r>
      <w:r w:rsidRPr="00962821">
        <w:t>t</w:t>
      </w:r>
      <w:r w:rsidRPr="00962821">
        <w:rPr>
          <w:spacing w:val="-2"/>
        </w:rPr>
        <w:t xml:space="preserve"> </w:t>
      </w:r>
      <w:r w:rsidRPr="00962821">
        <w:t>h</w:t>
      </w:r>
      <w:r w:rsidRPr="00962821">
        <w:rPr>
          <w:spacing w:val="-1"/>
        </w:rPr>
        <w:t>o</w:t>
      </w:r>
      <w:r w:rsidRPr="00962821">
        <w:rPr>
          <w:spacing w:val="1"/>
        </w:rPr>
        <w:t>m</w:t>
      </w:r>
      <w:r w:rsidRPr="00962821">
        <w:t xml:space="preserve">e, </w:t>
      </w:r>
      <w:r w:rsidRPr="00962821">
        <w:rPr>
          <w:spacing w:val="-1"/>
        </w:rPr>
        <w:t>i</w:t>
      </w:r>
      <w:r w:rsidRPr="00962821">
        <w:t>t</w:t>
      </w:r>
      <w:r w:rsidRPr="00962821">
        <w:rPr>
          <w:spacing w:val="2"/>
        </w:rPr>
        <w:t xml:space="preserve"> </w:t>
      </w:r>
      <w:r w:rsidRPr="00962821">
        <w:rPr>
          <w:spacing w:val="-3"/>
        </w:rPr>
        <w:t>w</w:t>
      </w:r>
      <w:r w:rsidRPr="00962821">
        <w:rPr>
          <w:spacing w:val="-1"/>
        </w:rPr>
        <w:t>il</w:t>
      </w:r>
      <w:r w:rsidRPr="00962821">
        <w:t>l be</w:t>
      </w:r>
      <w:r w:rsidRPr="00962821">
        <w:rPr>
          <w:spacing w:val="1"/>
        </w:rPr>
        <w:t xml:space="preserve"> </w:t>
      </w:r>
      <w:r w:rsidRPr="00962821">
        <w:t>n</w:t>
      </w:r>
      <w:r w:rsidRPr="00962821">
        <w:rPr>
          <w:spacing w:val="-1"/>
        </w:rPr>
        <w:t>e</w:t>
      </w:r>
      <w:r w:rsidRPr="00962821">
        <w:t>cess</w:t>
      </w:r>
      <w:r w:rsidRPr="00962821">
        <w:rPr>
          <w:spacing w:val="-1"/>
        </w:rPr>
        <w:t>a</w:t>
      </w:r>
      <w:r w:rsidRPr="00962821">
        <w:rPr>
          <w:spacing w:val="-2"/>
        </w:rPr>
        <w:t>r</w:t>
      </w:r>
      <w:r w:rsidRPr="00962821">
        <w:t>y</w:t>
      </w:r>
      <w:r w:rsidRPr="00962821">
        <w:rPr>
          <w:spacing w:val="-1"/>
        </w:rPr>
        <w:t xml:space="preserve"> </w:t>
      </w:r>
      <w:r w:rsidRPr="00962821">
        <w:rPr>
          <w:spacing w:val="3"/>
        </w:rPr>
        <w:t>f</w:t>
      </w:r>
      <w:r w:rsidRPr="00962821">
        <w:rPr>
          <w:spacing w:val="-3"/>
        </w:rPr>
        <w:t>o</w:t>
      </w:r>
      <w:r w:rsidRPr="00962821">
        <w:t>r</w:t>
      </w:r>
      <w:r w:rsidRPr="00962821">
        <w:rPr>
          <w:spacing w:val="6"/>
        </w:rPr>
        <w:t xml:space="preserve"> </w:t>
      </w:r>
      <w:r w:rsidRPr="00962821">
        <w:rPr>
          <w:spacing w:val="-2"/>
        </w:rPr>
        <w:t>y</w:t>
      </w:r>
      <w:r w:rsidRPr="00962821">
        <w:t>ou</w:t>
      </w:r>
      <w:r w:rsidRPr="00962821">
        <w:rPr>
          <w:spacing w:val="1"/>
        </w:rPr>
        <w:t xml:space="preserve"> </w:t>
      </w:r>
      <w:r w:rsidRPr="00962821">
        <w:rPr>
          <w:spacing w:val="-1"/>
        </w:rPr>
        <w:t>t</w:t>
      </w:r>
      <w:r w:rsidRPr="00962821">
        <w:t>o l</w:t>
      </w:r>
      <w:r w:rsidRPr="00962821">
        <w:rPr>
          <w:spacing w:val="-1"/>
        </w:rPr>
        <w:t>e</w:t>
      </w:r>
      <w:r w:rsidRPr="00962821">
        <w:t>arn</w:t>
      </w:r>
      <w:r w:rsidRPr="00962821">
        <w:rPr>
          <w:spacing w:val="-1"/>
        </w:rPr>
        <w:t xml:space="preserve"> </w:t>
      </w:r>
      <w:r w:rsidRPr="00962821">
        <w:rPr>
          <w:spacing w:val="-2"/>
        </w:rPr>
        <w:t>y</w:t>
      </w:r>
      <w:r w:rsidRPr="00962821">
        <w:t>o</w:t>
      </w:r>
      <w:r w:rsidRPr="00962821">
        <w:rPr>
          <w:spacing w:val="-1"/>
        </w:rPr>
        <w:t>u</w:t>
      </w:r>
      <w:r w:rsidRPr="00962821">
        <w:t>r</w:t>
      </w:r>
      <w:r w:rsidRPr="00962821">
        <w:rPr>
          <w:spacing w:val="2"/>
        </w:rPr>
        <w:t xml:space="preserve"> </w:t>
      </w:r>
      <w:r w:rsidRPr="00962821">
        <w:t>p</w:t>
      </w:r>
      <w:r w:rsidRPr="00962821">
        <w:rPr>
          <w:spacing w:val="-3"/>
        </w:rPr>
        <w:t>u</w:t>
      </w:r>
      <w:r w:rsidRPr="00962821">
        <w:t>b</w:t>
      </w:r>
      <w:r w:rsidRPr="00962821">
        <w:rPr>
          <w:spacing w:val="-1"/>
        </w:rPr>
        <w:t>li</w:t>
      </w:r>
      <w:r w:rsidRPr="00962821">
        <w:t>c</w:t>
      </w:r>
      <w:r w:rsidRPr="00962821">
        <w:rPr>
          <w:spacing w:val="1"/>
        </w:rPr>
        <w:t xml:space="preserve"> I</w:t>
      </w:r>
      <w:r w:rsidRPr="00962821">
        <w:t>P a</w:t>
      </w:r>
      <w:r w:rsidRPr="00962821">
        <w:rPr>
          <w:spacing w:val="-1"/>
        </w:rPr>
        <w:t>d</w:t>
      </w:r>
      <w:r w:rsidRPr="00962821">
        <w:t>dr</w:t>
      </w:r>
      <w:r w:rsidRPr="00962821">
        <w:rPr>
          <w:spacing w:val="-2"/>
        </w:rPr>
        <w:t>e</w:t>
      </w:r>
      <w:r w:rsidRPr="00962821">
        <w:t xml:space="preserve">ss. </w:t>
      </w:r>
      <w:r w:rsidRPr="00962821">
        <w:rPr>
          <w:spacing w:val="3"/>
        </w:rPr>
        <w:t xml:space="preserve"> </w:t>
      </w:r>
      <w:r w:rsidRPr="00962821">
        <w:rPr>
          <w:spacing w:val="-1"/>
        </w:rPr>
        <w:t>Y</w:t>
      </w:r>
      <w:r w:rsidRPr="00962821">
        <w:t xml:space="preserve">ou </w:t>
      </w:r>
      <w:r w:rsidRPr="00962821">
        <w:rPr>
          <w:spacing w:val="1"/>
        </w:rPr>
        <w:t>m</w:t>
      </w:r>
      <w:r w:rsidRPr="00962821">
        <w:t>ay</w:t>
      </w:r>
      <w:r w:rsidRPr="00962821">
        <w:rPr>
          <w:spacing w:val="-2"/>
        </w:rPr>
        <w:t xml:space="preserve"> </w:t>
      </w:r>
      <w:r w:rsidRPr="00962821">
        <w:t>a</w:t>
      </w:r>
      <w:r w:rsidRPr="00962821">
        <w:rPr>
          <w:spacing w:val="-1"/>
        </w:rPr>
        <w:t>l</w:t>
      </w:r>
      <w:r w:rsidRPr="00962821">
        <w:t>so need</w:t>
      </w:r>
      <w:r w:rsidRPr="00962821">
        <w:rPr>
          <w:spacing w:val="-2"/>
        </w:rPr>
        <w:t xml:space="preserve"> </w:t>
      </w:r>
      <w:r w:rsidRPr="00962821">
        <w:rPr>
          <w:spacing w:val="1"/>
        </w:rPr>
        <w:t>t</w:t>
      </w:r>
      <w:r w:rsidRPr="00962821">
        <w:t>o</w:t>
      </w:r>
      <w:r w:rsidRPr="00962821">
        <w:rPr>
          <w:spacing w:val="-1"/>
        </w:rPr>
        <w:t xml:space="preserve"> </w:t>
      </w:r>
      <w:r w:rsidRPr="00962821">
        <w:t>co</w:t>
      </w:r>
      <w:r w:rsidRPr="00962821">
        <w:rPr>
          <w:spacing w:val="-3"/>
        </w:rPr>
        <w:t>n</w:t>
      </w:r>
      <w:r w:rsidRPr="00962821">
        <w:rPr>
          <w:spacing w:val="3"/>
        </w:rPr>
        <w:t>f</w:t>
      </w:r>
      <w:r w:rsidRPr="00962821">
        <w:rPr>
          <w:spacing w:val="-3"/>
        </w:rPr>
        <w:t>i</w:t>
      </w:r>
      <w:r w:rsidRPr="00962821">
        <w:rPr>
          <w:spacing w:val="2"/>
        </w:rPr>
        <w:t>g</w:t>
      </w:r>
      <w:r w:rsidRPr="00962821">
        <w:rPr>
          <w:spacing w:val="-3"/>
        </w:rPr>
        <w:t>u</w:t>
      </w:r>
      <w:r w:rsidRPr="00962821">
        <w:rPr>
          <w:spacing w:val="1"/>
        </w:rPr>
        <w:t>r</w:t>
      </w:r>
      <w:r w:rsidRPr="00962821">
        <w:t xml:space="preserve">e </w:t>
      </w:r>
      <w:r w:rsidRPr="00962821">
        <w:rPr>
          <w:spacing w:val="-2"/>
        </w:rPr>
        <w:t>y</w:t>
      </w:r>
      <w:r w:rsidRPr="00962821">
        <w:t>o</w:t>
      </w:r>
      <w:r w:rsidRPr="00962821">
        <w:rPr>
          <w:spacing w:val="-1"/>
        </w:rPr>
        <w:t>u</w:t>
      </w:r>
      <w:r w:rsidRPr="00962821">
        <w:t xml:space="preserve">r </w:t>
      </w:r>
      <w:r w:rsidRPr="00962821">
        <w:rPr>
          <w:spacing w:val="1"/>
        </w:rPr>
        <w:t>r</w:t>
      </w:r>
      <w:r w:rsidRPr="00962821">
        <w:t>o</w:t>
      </w:r>
      <w:r w:rsidRPr="00962821">
        <w:rPr>
          <w:spacing w:val="-1"/>
        </w:rPr>
        <w:t>u</w:t>
      </w:r>
      <w:r w:rsidRPr="00962821">
        <w:rPr>
          <w:spacing w:val="1"/>
        </w:rPr>
        <w:t>t</w:t>
      </w:r>
      <w:r w:rsidRPr="00962821">
        <w:rPr>
          <w:spacing w:val="-3"/>
        </w:rPr>
        <w:t>e</w:t>
      </w:r>
      <w:r w:rsidRPr="00962821">
        <w:t xml:space="preserve">r </w:t>
      </w:r>
      <w:r w:rsidRPr="00962821">
        <w:rPr>
          <w:spacing w:val="1"/>
        </w:rPr>
        <w:t>f</w:t>
      </w:r>
      <w:r w:rsidRPr="00962821">
        <w:t>or</w:t>
      </w:r>
      <w:r w:rsidRPr="00962821">
        <w:rPr>
          <w:spacing w:val="-1"/>
        </w:rPr>
        <w:t xml:space="preserve"> </w:t>
      </w:r>
      <w:r w:rsidRPr="00962821">
        <w:t>p</w:t>
      </w:r>
      <w:r w:rsidRPr="00962821">
        <w:rPr>
          <w:spacing w:val="-1"/>
        </w:rPr>
        <w:t>o</w:t>
      </w:r>
      <w:r w:rsidRPr="00962821">
        <w:rPr>
          <w:spacing w:val="-2"/>
        </w:rPr>
        <w:t>r</w:t>
      </w:r>
      <w:r w:rsidRPr="00962821">
        <w:t xml:space="preserve">t </w:t>
      </w:r>
      <w:r w:rsidRPr="00962821">
        <w:rPr>
          <w:spacing w:val="1"/>
        </w:rPr>
        <w:t>f</w:t>
      </w:r>
      <w:r w:rsidRPr="00962821">
        <w:t>o</w:t>
      </w:r>
      <w:r w:rsidRPr="00962821">
        <w:rPr>
          <w:spacing w:val="-2"/>
        </w:rPr>
        <w:t>r</w:t>
      </w:r>
      <w:r w:rsidRPr="00962821">
        <w:rPr>
          <w:spacing w:val="-3"/>
        </w:rPr>
        <w:t>w</w:t>
      </w:r>
      <w:r w:rsidRPr="00962821">
        <w:t>ard</w:t>
      </w:r>
      <w:r w:rsidRPr="00962821">
        <w:rPr>
          <w:spacing w:val="-1"/>
        </w:rPr>
        <w:t>i</w:t>
      </w:r>
      <w:r w:rsidRPr="00962821">
        <w:t>n</w:t>
      </w:r>
      <w:r w:rsidRPr="00962821">
        <w:rPr>
          <w:spacing w:val="2"/>
        </w:rPr>
        <w:t>g</w:t>
      </w:r>
      <w:r w:rsidRPr="00962821">
        <w:t xml:space="preserve">. </w:t>
      </w:r>
      <w:r w:rsidRPr="00962821">
        <w:rPr>
          <w:spacing w:val="5"/>
        </w:rPr>
        <w:t xml:space="preserve"> </w:t>
      </w:r>
      <w:r w:rsidRPr="00962821">
        <w:rPr>
          <w:spacing w:val="-1"/>
        </w:rPr>
        <w:t>D</w:t>
      </w:r>
      <w:r w:rsidRPr="00962821">
        <w:t>eta</w:t>
      </w:r>
      <w:r w:rsidRPr="00962821">
        <w:rPr>
          <w:spacing w:val="-1"/>
        </w:rPr>
        <w:t>il</w:t>
      </w:r>
      <w:r w:rsidRPr="00962821">
        <w:t>s</w:t>
      </w:r>
      <w:r w:rsidRPr="00962821">
        <w:rPr>
          <w:spacing w:val="1"/>
        </w:rPr>
        <w:t xml:space="preserve"> t</w:t>
      </w:r>
      <w:r w:rsidRPr="00962821">
        <w:t>o</w:t>
      </w:r>
      <w:r w:rsidRPr="00962821">
        <w:rPr>
          <w:spacing w:val="-2"/>
        </w:rPr>
        <w:t xml:space="preserve"> </w:t>
      </w:r>
      <w:r w:rsidRPr="00962821">
        <w:t>acc</w:t>
      </w:r>
      <w:r w:rsidRPr="00962821">
        <w:rPr>
          <w:spacing w:val="-3"/>
        </w:rPr>
        <w:t>o</w:t>
      </w:r>
      <w:r w:rsidRPr="00962821">
        <w:rPr>
          <w:spacing w:val="1"/>
        </w:rPr>
        <w:t>m</w:t>
      </w:r>
      <w:r w:rsidRPr="00962821">
        <w:t>p</w:t>
      </w:r>
      <w:r w:rsidRPr="00962821">
        <w:rPr>
          <w:spacing w:val="-1"/>
        </w:rPr>
        <w:t>li</w:t>
      </w:r>
      <w:r w:rsidRPr="00962821">
        <w:t xml:space="preserve">sh </w:t>
      </w:r>
      <w:r w:rsidRPr="00962821">
        <w:rPr>
          <w:spacing w:val="2"/>
        </w:rPr>
        <w:t>t</w:t>
      </w:r>
      <w:r w:rsidRPr="00962821">
        <w:t>h</w:t>
      </w:r>
      <w:r w:rsidRPr="00962821">
        <w:rPr>
          <w:spacing w:val="-1"/>
        </w:rPr>
        <w:t>e</w:t>
      </w:r>
      <w:r w:rsidRPr="00962821">
        <w:t>se</w:t>
      </w:r>
      <w:r w:rsidRPr="00962821">
        <w:rPr>
          <w:spacing w:val="-2"/>
        </w:rPr>
        <w:t xml:space="preserve"> </w:t>
      </w:r>
      <w:r w:rsidRPr="00962821">
        <w:t>are</w:t>
      </w:r>
      <w:r w:rsidRPr="00962821">
        <w:rPr>
          <w:spacing w:val="-3"/>
        </w:rPr>
        <w:t xml:space="preserve"> </w:t>
      </w:r>
      <w:r w:rsidRPr="00962821">
        <w:rPr>
          <w:spacing w:val="2"/>
        </w:rPr>
        <w:t>g</w:t>
      </w:r>
      <w:r w:rsidRPr="00962821">
        <w:rPr>
          <w:spacing w:val="-1"/>
        </w:rPr>
        <w:t>i</w:t>
      </w:r>
      <w:r w:rsidRPr="00962821">
        <w:rPr>
          <w:spacing w:val="-2"/>
        </w:rPr>
        <w:t>v</w:t>
      </w:r>
      <w:r w:rsidRPr="00962821">
        <w:t xml:space="preserve">en </w:t>
      </w:r>
      <w:r w:rsidRPr="00962821">
        <w:rPr>
          <w:spacing w:val="-1"/>
        </w:rPr>
        <w:t>i</w:t>
      </w:r>
      <w:r w:rsidRPr="00962821">
        <w:t>n sec</w:t>
      </w:r>
      <w:r w:rsidRPr="00962821">
        <w:rPr>
          <w:spacing w:val="1"/>
        </w:rPr>
        <w:t>t</w:t>
      </w:r>
      <w:r w:rsidRPr="00962821">
        <w:rPr>
          <w:spacing w:val="-1"/>
        </w:rPr>
        <w:t>i</w:t>
      </w:r>
      <w:r w:rsidRPr="00962821">
        <w:t>o</w:t>
      </w:r>
      <w:r w:rsidRPr="00962821">
        <w:rPr>
          <w:spacing w:val="-1"/>
        </w:rPr>
        <w:t>n</w:t>
      </w:r>
      <w:r w:rsidRPr="00962821">
        <w:t>s</w:t>
      </w:r>
      <w:r w:rsidRPr="00962821">
        <w:rPr>
          <w:spacing w:val="-1"/>
        </w:rPr>
        <w:t xml:space="preserve"> </w:t>
      </w:r>
      <w:r w:rsidRPr="00962821">
        <w:rPr>
          <w:spacing w:val="1"/>
        </w:rPr>
        <w:t>t</w:t>
      </w:r>
      <w:r w:rsidRPr="00962821">
        <w:t>h</w:t>
      </w:r>
      <w:r w:rsidRPr="00962821">
        <w:rPr>
          <w:spacing w:val="-1"/>
        </w:rPr>
        <w:t>a</w:t>
      </w:r>
      <w:r w:rsidRPr="00962821">
        <w:t>t</w:t>
      </w:r>
      <w:r w:rsidRPr="00962821">
        <w:rPr>
          <w:spacing w:val="-2"/>
        </w:rPr>
        <w:t xml:space="preserve"> </w:t>
      </w:r>
      <w:r w:rsidRPr="00962821">
        <w:rPr>
          <w:spacing w:val="1"/>
        </w:rPr>
        <w:t>f</w:t>
      </w:r>
      <w:r w:rsidRPr="00962821">
        <w:t>o</w:t>
      </w:r>
      <w:r w:rsidRPr="00962821">
        <w:rPr>
          <w:spacing w:val="-1"/>
        </w:rPr>
        <w:t>ll</w:t>
      </w:r>
      <w:r w:rsidRPr="00962821">
        <w:t>o</w:t>
      </w:r>
      <w:r w:rsidRPr="00962821">
        <w:rPr>
          <w:spacing w:val="-4"/>
        </w:rPr>
        <w:t>w</w:t>
      </w:r>
      <w:r w:rsidRPr="00962821">
        <w:t>.</w:t>
      </w:r>
    </w:p>
    <w:p w:rsidR="009A3E20" w:rsidRPr="00962821" w:rsidRDefault="009A3E20" w:rsidP="001F7C71">
      <w:pPr>
        <w:rPr>
          <w:sz w:val="20"/>
          <w:szCs w:val="20"/>
        </w:rPr>
      </w:pPr>
      <w:r w:rsidRPr="00962821">
        <w:rPr>
          <w:spacing w:val="1"/>
        </w:rPr>
        <w:t>I</w:t>
      </w:r>
      <w:r w:rsidRPr="00962821">
        <w:t xml:space="preserve">t </w:t>
      </w:r>
      <w:r w:rsidRPr="00962821">
        <w:rPr>
          <w:spacing w:val="-1"/>
        </w:rPr>
        <w:t>i</w:t>
      </w:r>
      <w:r w:rsidRPr="00962821">
        <w:t>s</w:t>
      </w:r>
      <w:r w:rsidRPr="00962821">
        <w:rPr>
          <w:spacing w:val="1"/>
        </w:rPr>
        <w:t xml:space="preserve"> r</w:t>
      </w:r>
      <w:r w:rsidRPr="00962821">
        <w:rPr>
          <w:spacing w:val="-3"/>
        </w:rPr>
        <w:t>e</w:t>
      </w:r>
      <w:r w:rsidRPr="00962821">
        <w:t>co</w:t>
      </w:r>
      <w:r w:rsidRPr="00962821">
        <w:rPr>
          <w:spacing w:val="-2"/>
        </w:rPr>
        <w:t>m</w:t>
      </w:r>
      <w:r w:rsidRPr="00962821">
        <w:rPr>
          <w:spacing w:val="1"/>
        </w:rPr>
        <w:t>m</w:t>
      </w:r>
      <w:r w:rsidRPr="00962821">
        <w:t>e</w:t>
      </w:r>
      <w:r w:rsidRPr="00962821">
        <w:rPr>
          <w:spacing w:val="-1"/>
        </w:rPr>
        <w:t>n</w:t>
      </w:r>
      <w:r w:rsidRPr="00962821">
        <w:t>d</w:t>
      </w:r>
      <w:r w:rsidRPr="00962821">
        <w:rPr>
          <w:spacing w:val="-1"/>
        </w:rPr>
        <w:t>e</w:t>
      </w:r>
      <w:r w:rsidRPr="00962821">
        <w:t>d</w:t>
      </w:r>
      <w:r w:rsidRPr="00962821">
        <w:rPr>
          <w:spacing w:val="-1"/>
        </w:rPr>
        <w:t xml:space="preserve"> </w:t>
      </w:r>
      <w:r w:rsidRPr="00962821">
        <w:rPr>
          <w:spacing w:val="1"/>
        </w:rPr>
        <w:t>t</w:t>
      </w:r>
      <w:r w:rsidRPr="00962821">
        <w:t>h</w:t>
      </w:r>
      <w:r w:rsidRPr="00962821">
        <w:rPr>
          <w:spacing w:val="-3"/>
        </w:rPr>
        <w:t>a</w:t>
      </w:r>
      <w:r w:rsidRPr="00962821">
        <w:t>t</w:t>
      </w:r>
      <w:r w:rsidRPr="00962821">
        <w:rPr>
          <w:spacing w:val="2"/>
        </w:rPr>
        <w:t xml:space="preserve"> </w:t>
      </w:r>
      <w:r w:rsidRPr="00962821">
        <w:rPr>
          <w:spacing w:val="-2"/>
        </w:rPr>
        <w:t>y</w:t>
      </w:r>
      <w:r w:rsidRPr="00962821">
        <w:t>ou</w:t>
      </w:r>
      <w:r w:rsidRPr="00962821">
        <w:rPr>
          <w:spacing w:val="1"/>
        </w:rPr>
        <w:t xml:space="preserve"> </w:t>
      </w:r>
      <w:r w:rsidRPr="00962821">
        <w:t>do</w:t>
      </w:r>
      <w:r w:rsidRPr="00962821">
        <w:rPr>
          <w:spacing w:val="1"/>
        </w:rPr>
        <w:t xml:space="preserve"> </w:t>
      </w:r>
      <w:r w:rsidRPr="00962821">
        <w:t>n</w:t>
      </w:r>
      <w:r w:rsidRPr="00962821">
        <w:rPr>
          <w:spacing w:val="-3"/>
        </w:rPr>
        <w:t>o</w:t>
      </w:r>
      <w:r w:rsidRPr="00962821">
        <w:t xml:space="preserve">t </w:t>
      </w:r>
      <w:r w:rsidRPr="00962821">
        <w:rPr>
          <w:spacing w:val="1"/>
        </w:rPr>
        <w:t>r</w:t>
      </w:r>
      <w:r w:rsidRPr="00962821">
        <w:t>un</w:t>
      </w:r>
      <w:r w:rsidRPr="00962821">
        <w:rPr>
          <w:spacing w:val="1"/>
        </w:rPr>
        <w:t xml:space="preserve"> </w:t>
      </w:r>
      <w:r w:rsidRPr="00962821">
        <w:t>a</w:t>
      </w:r>
      <w:r w:rsidRPr="00962821">
        <w:rPr>
          <w:spacing w:val="-2"/>
        </w:rPr>
        <w:t xml:space="preserve"> </w:t>
      </w:r>
      <w:r w:rsidRPr="00962821">
        <w:t>ser</w:t>
      </w:r>
      <w:r w:rsidRPr="00962821">
        <w:rPr>
          <w:spacing w:val="-2"/>
        </w:rPr>
        <w:t>v</w:t>
      </w:r>
      <w:r w:rsidRPr="00962821">
        <w:t>er</w:t>
      </w:r>
      <w:r w:rsidRPr="00962821">
        <w:rPr>
          <w:spacing w:val="-3"/>
        </w:rPr>
        <w:t xml:space="preserve"> </w:t>
      </w:r>
      <w:r w:rsidRPr="00962821">
        <w:rPr>
          <w:spacing w:val="3"/>
        </w:rPr>
        <w:t>f</w:t>
      </w:r>
      <w:r w:rsidRPr="00962821">
        <w:rPr>
          <w:spacing w:val="-3"/>
        </w:rPr>
        <w:t>o</w:t>
      </w:r>
      <w:r w:rsidRPr="00962821">
        <w:t>r</w:t>
      </w:r>
      <w:r w:rsidRPr="00962821">
        <w:rPr>
          <w:spacing w:val="2"/>
        </w:rPr>
        <w:t xml:space="preserve"> </w:t>
      </w:r>
      <w:r w:rsidRPr="00962821">
        <w:t>a</w:t>
      </w:r>
      <w:r w:rsidRPr="00962821">
        <w:rPr>
          <w:spacing w:val="-2"/>
        </w:rPr>
        <w:t xml:space="preserve"> </w:t>
      </w:r>
      <w:r w:rsidRPr="00962821">
        <w:t>pro</w:t>
      </w:r>
      <w:r w:rsidRPr="00962821">
        <w:rPr>
          <w:spacing w:val="-1"/>
        </w:rPr>
        <w:t>l</w:t>
      </w:r>
      <w:r w:rsidRPr="00962821">
        <w:t>o</w:t>
      </w:r>
      <w:r w:rsidRPr="00962821">
        <w:rPr>
          <w:spacing w:val="-3"/>
        </w:rPr>
        <w:t>n</w:t>
      </w:r>
      <w:r w:rsidRPr="00962821">
        <w:rPr>
          <w:spacing w:val="2"/>
        </w:rPr>
        <w:t>g</w:t>
      </w:r>
      <w:r w:rsidRPr="00962821">
        <w:t>ed</w:t>
      </w:r>
      <w:r w:rsidRPr="00962821">
        <w:rPr>
          <w:spacing w:val="1"/>
        </w:rPr>
        <w:t xml:space="preserve"> </w:t>
      </w:r>
      <w:r w:rsidRPr="00962821">
        <w:t>p</w:t>
      </w:r>
      <w:r w:rsidRPr="00962821">
        <w:rPr>
          <w:spacing w:val="-3"/>
        </w:rPr>
        <w:t>e</w:t>
      </w:r>
      <w:r w:rsidRPr="00962821">
        <w:rPr>
          <w:spacing w:val="1"/>
        </w:rPr>
        <w:t>r</w:t>
      </w:r>
      <w:r w:rsidRPr="00962821">
        <w:rPr>
          <w:spacing w:val="-1"/>
        </w:rPr>
        <w:t>i</w:t>
      </w:r>
      <w:r w:rsidRPr="00962821">
        <w:t>od</w:t>
      </w:r>
      <w:r w:rsidRPr="00962821">
        <w:rPr>
          <w:spacing w:val="1"/>
        </w:rPr>
        <w:t xml:space="preserve"> </w:t>
      </w:r>
      <w:r w:rsidRPr="00962821">
        <w:t>as</w:t>
      </w:r>
      <w:r w:rsidRPr="00962821">
        <w:rPr>
          <w:spacing w:val="-2"/>
        </w:rPr>
        <w:t xml:space="preserve"> </w:t>
      </w:r>
      <w:r w:rsidRPr="00962821">
        <w:rPr>
          <w:spacing w:val="-1"/>
        </w:rPr>
        <w:t>t</w:t>
      </w:r>
      <w:r w:rsidRPr="00962821">
        <w:t>he</w:t>
      </w:r>
      <w:r w:rsidRPr="00962821">
        <w:rPr>
          <w:spacing w:val="1"/>
        </w:rPr>
        <w:t xml:space="preserve"> </w:t>
      </w:r>
      <w:r w:rsidRPr="00962821">
        <w:t>co</w:t>
      </w:r>
      <w:r w:rsidRPr="00962821">
        <w:rPr>
          <w:spacing w:val="-1"/>
        </w:rPr>
        <w:t>d</w:t>
      </w:r>
      <w:r w:rsidRPr="00962821">
        <w:t>e has</w:t>
      </w:r>
      <w:r w:rsidRPr="00962821">
        <w:rPr>
          <w:spacing w:val="-1"/>
        </w:rPr>
        <w:t xml:space="preserve"> </w:t>
      </w:r>
      <w:r w:rsidRPr="00962821">
        <w:t>n</w:t>
      </w:r>
      <w:r w:rsidRPr="00962821">
        <w:rPr>
          <w:spacing w:val="-3"/>
        </w:rPr>
        <w:t>o</w:t>
      </w:r>
      <w:r w:rsidRPr="00962821">
        <w:t>t b</w:t>
      </w:r>
      <w:r w:rsidRPr="00962821">
        <w:rPr>
          <w:spacing w:val="-1"/>
        </w:rPr>
        <w:t>e</w:t>
      </w:r>
      <w:r w:rsidRPr="00962821">
        <w:t>en</w:t>
      </w:r>
      <w:r w:rsidRPr="00962821">
        <w:rPr>
          <w:spacing w:val="1"/>
        </w:rPr>
        <w:t xml:space="preserve"> t</w:t>
      </w:r>
      <w:r w:rsidRPr="00962821">
        <w:rPr>
          <w:spacing w:val="-3"/>
        </w:rPr>
        <w:t>i</w:t>
      </w:r>
      <w:r w:rsidRPr="00962821">
        <w:rPr>
          <w:spacing w:val="2"/>
        </w:rPr>
        <w:t>g</w:t>
      </w:r>
      <w:r w:rsidRPr="00962821">
        <w:t>htened</w:t>
      </w:r>
      <w:r w:rsidRPr="00962821">
        <w:rPr>
          <w:spacing w:val="-4"/>
        </w:rPr>
        <w:t xml:space="preserve"> </w:t>
      </w:r>
      <w:r w:rsidRPr="00962821">
        <w:rPr>
          <w:spacing w:val="3"/>
        </w:rPr>
        <w:t>f</w:t>
      </w:r>
      <w:r w:rsidRPr="00962821">
        <w:rPr>
          <w:spacing w:val="-3"/>
        </w:rPr>
        <w:t>o</w:t>
      </w:r>
      <w:r w:rsidRPr="00962821">
        <w:t>r sec</w:t>
      </w:r>
      <w:r w:rsidRPr="00962821">
        <w:rPr>
          <w:spacing w:val="-1"/>
        </w:rPr>
        <w:t>u</w:t>
      </w:r>
      <w:r w:rsidRPr="00962821">
        <w:rPr>
          <w:spacing w:val="1"/>
        </w:rPr>
        <w:t>r</w:t>
      </w:r>
      <w:r w:rsidRPr="00962821">
        <w:rPr>
          <w:spacing w:val="-3"/>
        </w:rPr>
        <w:t>i</w:t>
      </w:r>
      <w:r w:rsidRPr="00962821">
        <w:rPr>
          <w:spacing w:val="1"/>
        </w:rPr>
        <w:t>t</w:t>
      </w:r>
      <w:r w:rsidRPr="00962821">
        <w:rPr>
          <w:spacing w:val="-2"/>
        </w:rPr>
        <w:t>y</w:t>
      </w:r>
      <w:r w:rsidRPr="00962821">
        <w:t>.</w:t>
      </w:r>
      <w:r w:rsidRPr="00962821">
        <w:rPr>
          <w:spacing w:val="2"/>
        </w:rPr>
        <w:t xml:space="preserve"> </w:t>
      </w:r>
      <w:r w:rsidRPr="00962821">
        <w:rPr>
          <w:spacing w:val="1"/>
        </w:rPr>
        <w:t>O</w:t>
      </w:r>
      <w:r w:rsidRPr="00962821">
        <w:t>n</w:t>
      </w:r>
      <w:r w:rsidRPr="00962821">
        <w:rPr>
          <w:spacing w:val="-1"/>
        </w:rPr>
        <w:t>l</w:t>
      </w:r>
      <w:r w:rsidRPr="00962821">
        <w:t>y</w:t>
      </w:r>
      <w:r w:rsidRPr="00962821">
        <w:rPr>
          <w:spacing w:val="-1"/>
        </w:rPr>
        <w:t xml:space="preserve"> </w:t>
      </w:r>
      <w:r w:rsidRPr="00962821">
        <w:rPr>
          <w:spacing w:val="1"/>
        </w:rPr>
        <w:t>t</w:t>
      </w:r>
      <w:r w:rsidRPr="00962821">
        <w:t>e</w:t>
      </w:r>
      <w:r w:rsidRPr="00962821">
        <w:rPr>
          <w:spacing w:val="-1"/>
        </w:rPr>
        <w:t>l</w:t>
      </w:r>
      <w:r w:rsidRPr="00962821">
        <w:t>l p</w:t>
      </w:r>
      <w:r w:rsidRPr="00962821">
        <w:rPr>
          <w:spacing w:val="-1"/>
        </w:rPr>
        <w:t>e</w:t>
      </w:r>
      <w:r w:rsidRPr="00962821">
        <w:t>o</w:t>
      </w:r>
      <w:r w:rsidRPr="00962821">
        <w:rPr>
          <w:spacing w:val="-1"/>
        </w:rPr>
        <w:t>pl</w:t>
      </w:r>
      <w:r w:rsidRPr="00962821">
        <w:t xml:space="preserve">e </w:t>
      </w:r>
      <w:r w:rsidRPr="00962821">
        <w:rPr>
          <w:spacing w:val="-2"/>
        </w:rPr>
        <w:t>y</w:t>
      </w:r>
      <w:r w:rsidRPr="00962821">
        <w:t>ou</w:t>
      </w:r>
      <w:r w:rsidRPr="00962821">
        <w:rPr>
          <w:spacing w:val="-2"/>
        </w:rPr>
        <w:t xml:space="preserve"> </w:t>
      </w:r>
      <w:r w:rsidRPr="00962821">
        <w:rPr>
          <w:spacing w:val="1"/>
        </w:rPr>
        <w:t>t</w:t>
      </w:r>
      <w:r w:rsidRPr="00962821">
        <w:rPr>
          <w:spacing w:val="-2"/>
        </w:rPr>
        <w:t>r</w:t>
      </w:r>
      <w:r w:rsidRPr="00962821">
        <w:t xml:space="preserve">ust </w:t>
      </w:r>
      <w:r w:rsidRPr="00962821">
        <w:rPr>
          <w:spacing w:val="1"/>
        </w:rPr>
        <w:t>t</w:t>
      </w:r>
      <w:r w:rsidRPr="00962821">
        <w:t>h</w:t>
      </w:r>
      <w:r w:rsidRPr="00962821">
        <w:rPr>
          <w:spacing w:val="-1"/>
        </w:rPr>
        <w:t>a</w:t>
      </w:r>
      <w:r w:rsidRPr="00962821">
        <w:t xml:space="preserve">t </w:t>
      </w:r>
      <w:r w:rsidRPr="00962821">
        <w:rPr>
          <w:spacing w:val="-2"/>
        </w:rPr>
        <w:t>y</w:t>
      </w:r>
      <w:r w:rsidRPr="00962821">
        <w:t>ou</w:t>
      </w:r>
      <w:r w:rsidRPr="00962821">
        <w:rPr>
          <w:spacing w:val="1"/>
        </w:rPr>
        <w:t xml:space="preserve"> </w:t>
      </w:r>
      <w:r w:rsidRPr="00962821">
        <w:t>h</w:t>
      </w:r>
      <w:r w:rsidRPr="00962821">
        <w:rPr>
          <w:spacing w:val="-1"/>
        </w:rPr>
        <w:t>a</w:t>
      </w:r>
      <w:r w:rsidRPr="00962821">
        <w:rPr>
          <w:spacing w:val="-2"/>
        </w:rPr>
        <w:t>v</w:t>
      </w:r>
      <w:r w:rsidRPr="00962821">
        <w:t>e a</w:t>
      </w:r>
      <w:r w:rsidRPr="00962821">
        <w:rPr>
          <w:spacing w:val="2"/>
        </w:rPr>
        <w:t xml:space="preserve"> </w:t>
      </w:r>
      <w:r w:rsidRPr="00962821">
        <w:t>s</w:t>
      </w:r>
      <w:r w:rsidRPr="00962821">
        <w:rPr>
          <w:spacing w:val="-3"/>
        </w:rPr>
        <w:t>e</w:t>
      </w:r>
      <w:r w:rsidRPr="00962821">
        <w:rPr>
          <w:spacing w:val="1"/>
        </w:rPr>
        <w:t>r</w:t>
      </w:r>
      <w:r w:rsidRPr="00962821">
        <w:rPr>
          <w:spacing w:val="-2"/>
        </w:rPr>
        <w:t>v</w:t>
      </w:r>
      <w:r w:rsidRPr="00962821">
        <w:t>er</w:t>
      </w:r>
      <w:r w:rsidRPr="00962821">
        <w:rPr>
          <w:spacing w:val="2"/>
        </w:rPr>
        <w:t xml:space="preserve"> </w:t>
      </w:r>
      <w:r w:rsidRPr="00962821">
        <w:rPr>
          <w:spacing w:val="-2"/>
        </w:rPr>
        <w:t>s</w:t>
      </w:r>
      <w:r w:rsidRPr="00962821">
        <w:rPr>
          <w:spacing w:val="1"/>
        </w:rPr>
        <w:t>t</w:t>
      </w:r>
      <w:r w:rsidRPr="00962821">
        <w:t>a</w:t>
      </w:r>
      <w:r w:rsidRPr="00962821">
        <w:rPr>
          <w:spacing w:val="-2"/>
        </w:rPr>
        <w:t>r</w:t>
      </w:r>
      <w:r w:rsidRPr="00962821">
        <w:rPr>
          <w:spacing w:val="1"/>
        </w:rPr>
        <w:t>t</w:t>
      </w:r>
      <w:r w:rsidRPr="00962821">
        <w:t>e</w:t>
      </w:r>
      <w:r w:rsidRPr="00962821">
        <w:rPr>
          <w:spacing w:val="-1"/>
        </w:rPr>
        <w:t>d</w:t>
      </w:r>
      <w:r w:rsidRPr="00962821">
        <w:t>.</w:t>
      </w:r>
    </w:p>
    <w:p w:rsidR="009A3E20" w:rsidRPr="00962821" w:rsidRDefault="009A3E20" w:rsidP="00E52DEE">
      <w:pPr>
        <w:pStyle w:val="Heading3"/>
        <w:rPr>
          <w:rFonts w:cs="Calibri"/>
          <w:color w:val="000000"/>
          <w:spacing w:val="-3"/>
          <w:sz w:val="22"/>
          <w:szCs w:val="22"/>
        </w:rPr>
      </w:pPr>
      <w:bookmarkStart w:id="25" w:name="_Toc366865840"/>
      <w:r w:rsidRPr="00962821">
        <w:rPr>
          <w:rFonts w:cs="Calibri"/>
        </w:rPr>
        <w:t>Te</w:t>
      </w:r>
      <w:r w:rsidRPr="00962821">
        <w:rPr>
          <w:rFonts w:cs="Calibri"/>
          <w:spacing w:val="1"/>
        </w:rPr>
        <w:t>c</w:t>
      </w:r>
      <w:r w:rsidRPr="00962821">
        <w:rPr>
          <w:rFonts w:cs="Calibri"/>
        </w:rPr>
        <w:t>hni</w:t>
      </w:r>
      <w:r w:rsidRPr="00962821">
        <w:rPr>
          <w:rFonts w:cs="Calibri"/>
          <w:spacing w:val="1"/>
        </w:rPr>
        <w:t>c</w:t>
      </w:r>
      <w:r w:rsidRPr="00962821">
        <w:rPr>
          <w:rFonts w:cs="Calibri"/>
          <w:spacing w:val="-1"/>
        </w:rPr>
        <w:t>a</w:t>
      </w:r>
      <w:r w:rsidRPr="00962821">
        <w:rPr>
          <w:rFonts w:cs="Calibri"/>
        </w:rPr>
        <w:t>l</w:t>
      </w:r>
      <w:r w:rsidRPr="00962821">
        <w:rPr>
          <w:rFonts w:cs="Calibri"/>
          <w:spacing w:val="1"/>
        </w:rPr>
        <w:t xml:space="preserve"> </w:t>
      </w:r>
      <w:r w:rsidRPr="00962821">
        <w:rPr>
          <w:rFonts w:cs="Calibri"/>
        </w:rPr>
        <w:t>Supp</w:t>
      </w:r>
      <w:r w:rsidRPr="00962821">
        <w:rPr>
          <w:rFonts w:cs="Calibri"/>
          <w:spacing w:val="-1"/>
        </w:rPr>
        <w:t>o</w:t>
      </w:r>
      <w:r w:rsidRPr="00962821">
        <w:rPr>
          <w:rFonts w:cs="Calibri"/>
        </w:rPr>
        <w:t>rt</w:t>
      </w:r>
      <w:bookmarkEnd w:id="25"/>
    </w:p>
    <w:p w:rsidR="009A3E20" w:rsidRPr="00962821" w:rsidRDefault="009A3E20" w:rsidP="001F7C71">
      <w:pPr>
        <w:rPr>
          <w:sz w:val="28"/>
          <w:szCs w:val="28"/>
        </w:rPr>
      </w:pPr>
      <w:r w:rsidRPr="00962821">
        <w:rPr>
          <w:spacing w:val="-3"/>
        </w:rPr>
        <w:t>T</w:t>
      </w:r>
      <w:r w:rsidRPr="00962821">
        <w:t xml:space="preserve">he </w:t>
      </w:r>
      <w:r w:rsidRPr="00962821">
        <w:rPr>
          <w:spacing w:val="1"/>
        </w:rPr>
        <w:t>O</w:t>
      </w:r>
      <w:r w:rsidRPr="00962821">
        <w:t xml:space="preserve">R </w:t>
      </w:r>
      <w:r w:rsidRPr="00962821">
        <w:rPr>
          <w:spacing w:val="1"/>
        </w:rPr>
        <w:t>t</w:t>
      </w:r>
      <w:r w:rsidRPr="00962821">
        <w:t>e</w:t>
      </w:r>
      <w:r w:rsidRPr="00962821">
        <w:rPr>
          <w:spacing w:val="-3"/>
        </w:rPr>
        <w:t>a</w:t>
      </w:r>
      <w:r w:rsidRPr="00962821">
        <w:t>m</w:t>
      </w:r>
      <w:r w:rsidRPr="00962821">
        <w:rPr>
          <w:spacing w:val="2"/>
        </w:rPr>
        <w:t xml:space="preserve"> </w:t>
      </w:r>
      <w:r w:rsidRPr="00962821">
        <w:rPr>
          <w:spacing w:val="-3"/>
        </w:rPr>
        <w:t>o</w:t>
      </w:r>
      <w:r w:rsidRPr="00962821">
        <w:rPr>
          <w:spacing w:val="1"/>
        </w:rPr>
        <w:t>f</w:t>
      </w:r>
      <w:r w:rsidRPr="00962821">
        <w:rPr>
          <w:spacing w:val="-2"/>
        </w:rPr>
        <w:t>f</w:t>
      </w:r>
      <w:r w:rsidRPr="00962821">
        <w:rPr>
          <w:spacing w:val="1"/>
        </w:rPr>
        <w:t>i</w:t>
      </w:r>
      <w:r w:rsidRPr="00962821">
        <w:t>ci</w:t>
      </w:r>
      <w:r w:rsidRPr="00962821">
        <w:rPr>
          <w:spacing w:val="-2"/>
        </w:rPr>
        <w:t>a</w:t>
      </w:r>
      <w:r w:rsidRPr="00962821">
        <w:rPr>
          <w:spacing w:val="1"/>
        </w:rPr>
        <w:t>ll</w:t>
      </w:r>
      <w:r w:rsidRPr="00962821">
        <w:t>y</w:t>
      </w:r>
      <w:r w:rsidRPr="00962821">
        <w:rPr>
          <w:spacing w:val="-4"/>
        </w:rPr>
        <w:t xml:space="preserve"> </w:t>
      </w:r>
      <w:r w:rsidRPr="00962821">
        <w:t>d</w:t>
      </w:r>
      <w:r w:rsidRPr="00962821">
        <w:rPr>
          <w:spacing w:val="-1"/>
        </w:rPr>
        <w:t>o</w:t>
      </w:r>
      <w:r w:rsidRPr="00962821">
        <w:t>es</w:t>
      </w:r>
      <w:r w:rsidRPr="00962821">
        <w:rPr>
          <w:spacing w:val="1"/>
        </w:rPr>
        <w:t xml:space="preserve"> </w:t>
      </w:r>
      <w:r w:rsidRPr="00962821">
        <w:t>n</w:t>
      </w:r>
      <w:r w:rsidRPr="00962821">
        <w:rPr>
          <w:spacing w:val="-1"/>
        </w:rPr>
        <w:t>o</w:t>
      </w:r>
      <w:r w:rsidRPr="00962821">
        <w:t>t c</w:t>
      </w:r>
      <w:r w:rsidRPr="00962821">
        <w:rPr>
          <w:spacing w:val="-1"/>
        </w:rPr>
        <w:t>u</w:t>
      </w:r>
      <w:r w:rsidRPr="00962821">
        <w:t>r</w:t>
      </w:r>
      <w:r w:rsidRPr="00962821">
        <w:rPr>
          <w:spacing w:val="1"/>
        </w:rPr>
        <w:t>r</w:t>
      </w:r>
      <w:r w:rsidRPr="00962821">
        <w:t>e</w:t>
      </w:r>
      <w:r w:rsidRPr="00962821">
        <w:rPr>
          <w:spacing w:val="-3"/>
        </w:rPr>
        <w:t>n</w:t>
      </w:r>
      <w:r w:rsidRPr="00962821">
        <w:rPr>
          <w:spacing w:val="1"/>
        </w:rPr>
        <w:t>tl</w:t>
      </w:r>
      <w:r w:rsidRPr="00962821">
        <w:t>y</w:t>
      </w:r>
      <w:r w:rsidRPr="00962821">
        <w:rPr>
          <w:spacing w:val="-4"/>
        </w:rPr>
        <w:t xml:space="preserve"> </w:t>
      </w:r>
      <w:r w:rsidRPr="00962821">
        <w:t>pro</w:t>
      </w:r>
      <w:r w:rsidRPr="00962821">
        <w:rPr>
          <w:spacing w:val="-3"/>
        </w:rPr>
        <w:t>v</w:t>
      </w:r>
      <w:r w:rsidRPr="00962821">
        <w:rPr>
          <w:spacing w:val="1"/>
        </w:rPr>
        <w:t>i</w:t>
      </w:r>
      <w:r w:rsidRPr="00962821">
        <w:t>de s</w:t>
      </w:r>
      <w:r w:rsidRPr="00962821">
        <w:rPr>
          <w:spacing w:val="-1"/>
        </w:rPr>
        <w:t>u</w:t>
      </w:r>
      <w:r w:rsidRPr="00962821">
        <w:t>p</w:t>
      </w:r>
      <w:r w:rsidRPr="00962821">
        <w:rPr>
          <w:spacing w:val="-1"/>
        </w:rPr>
        <w:t>p</w:t>
      </w:r>
      <w:r w:rsidRPr="00962821">
        <w:t>ort</w:t>
      </w:r>
      <w:r w:rsidRPr="00962821">
        <w:rPr>
          <w:spacing w:val="-3"/>
        </w:rPr>
        <w:t xml:space="preserve"> </w:t>
      </w:r>
      <w:r w:rsidRPr="00962821">
        <w:rPr>
          <w:spacing w:val="3"/>
        </w:rPr>
        <w:t>w</w:t>
      </w:r>
      <w:r w:rsidRPr="00962821">
        <w:rPr>
          <w:spacing w:val="-1"/>
        </w:rPr>
        <w:t>i</w:t>
      </w:r>
      <w:r w:rsidRPr="00962821">
        <w:rPr>
          <w:spacing w:val="1"/>
        </w:rPr>
        <w:t>t</w:t>
      </w:r>
      <w:r w:rsidRPr="00962821">
        <w:t>h</w:t>
      </w:r>
      <w:r w:rsidRPr="00962821">
        <w:rPr>
          <w:spacing w:val="-2"/>
        </w:rPr>
        <w:t xml:space="preserve"> </w:t>
      </w:r>
      <w:r w:rsidRPr="00962821">
        <w:rPr>
          <w:spacing w:val="1"/>
        </w:rPr>
        <w:t>t</w:t>
      </w:r>
      <w:r w:rsidRPr="00962821">
        <w:t>he</w:t>
      </w:r>
      <w:r w:rsidRPr="00962821">
        <w:rPr>
          <w:spacing w:val="-4"/>
        </w:rPr>
        <w:t xml:space="preserve"> </w:t>
      </w:r>
      <w:r w:rsidRPr="00962821">
        <w:rPr>
          <w:spacing w:val="1"/>
        </w:rPr>
        <w:t>M</w:t>
      </w:r>
      <w:r w:rsidRPr="00962821">
        <w:t>u</w:t>
      </w:r>
      <w:r w:rsidRPr="00962821">
        <w:rPr>
          <w:spacing w:val="-2"/>
        </w:rPr>
        <w:t>l</w:t>
      </w:r>
      <w:r w:rsidRPr="00962821">
        <w:rPr>
          <w:spacing w:val="1"/>
        </w:rPr>
        <w:t>t</w:t>
      </w:r>
      <w:r w:rsidRPr="00962821">
        <w:rPr>
          <w:spacing w:val="4"/>
        </w:rPr>
        <w:t>i</w:t>
      </w:r>
      <w:r w:rsidRPr="00962821">
        <w:rPr>
          <w:spacing w:val="1"/>
        </w:rPr>
        <w:t>-</w:t>
      </w:r>
      <w:r w:rsidRPr="00962821">
        <w:rPr>
          <w:spacing w:val="-1"/>
        </w:rPr>
        <w:t>P</w:t>
      </w:r>
      <w:r w:rsidRPr="00962821">
        <w:rPr>
          <w:spacing w:val="1"/>
        </w:rPr>
        <w:t>l</w:t>
      </w:r>
      <w:r w:rsidRPr="00962821">
        <w:t>a</w:t>
      </w:r>
      <w:r w:rsidRPr="00962821">
        <w:rPr>
          <w:spacing w:val="-6"/>
        </w:rPr>
        <w:t>y</w:t>
      </w:r>
      <w:r w:rsidRPr="00962821">
        <w:t>er</w:t>
      </w:r>
      <w:r w:rsidRPr="00962821">
        <w:rPr>
          <w:spacing w:val="1"/>
        </w:rPr>
        <w:t xml:space="preserve"> f</w:t>
      </w:r>
      <w:r w:rsidRPr="00962821">
        <w:t>e</w:t>
      </w:r>
      <w:r w:rsidRPr="00962821">
        <w:rPr>
          <w:spacing w:val="-1"/>
        </w:rPr>
        <w:t>a</w:t>
      </w:r>
      <w:r w:rsidRPr="00962821">
        <w:rPr>
          <w:spacing w:val="1"/>
        </w:rPr>
        <w:t>t</w:t>
      </w:r>
      <w:r w:rsidRPr="00962821">
        <w:t>ur</w:t>
      </w:r>
      <w:r w:rsidRPr="00962821">
        <w:rPr>
          <w:spacing w:val="-3"/>
        </w:rPr>
        <w:t>e</w:t>
      </w:r>
      <w:r w:rsidRPr="00962821">
        <w:t>,</w:t>
      </w:r>
      <w:r w:rsidRPr="00962821">
        <w:rPr>
          <w:spacing w:val="2"/>
        </w:rPr>
        <w:t xml:space="preserve"> </w:t>
      </w:r>
      <w:r w:rsidRPr="00962821">
        <w:t>b</w:t>
      </w:r>
      <w:r w:rsidRPr="00962821">
        <w:rPr>
          <w:spacing w:val="-3"/>
        </w:rPr>
        <w:t>u</w:t>
      </w:r>
      <w:r w:rsidRPr="00962821">
        <w:t xml:space="preserve">t </w:t>
      </w:r>
      <w:r w:rsidRPr="00962821">
        <w:rPr>
          <w:spacing w:val="1"/>
        </w:rPr>
        <w:t>t</w:t>
      </w:r>
      <w:r w:rsidRPr="00962821">
        <w:t xml:space="preserve">he </w:t>
      </w:r>
      <w:r w:rsidRPr="00962821">
        <w:rPr>
          <w:spacing w:val="-2"/>
        </w:rPr>
        <w:t>t</w:t>
      </w:r>
      <w:r w:rsidRPr="00962821">
        <w:t>e</w:t>
      </w:r>
      <w:r w:rsidRPr="00962821">
        <w:rPr>
          <w:spacing w:val="-1"/>
        </w:rPr>
        <w:t>a</w:t>
      </w:r>
      <w:r w:rsidRPr="00962821">
        <w:t>m</w:t>
      </w:r>
      <w:r w:rsidRPr="00962821">
        <w:rPr>
          <w:spacing w:val="-1"/>
        </w:rPr>
        <w:t xml:space="preserve"> </w:t>
      </w:r>
      <w:r w:rsidRPr="00962821">
        <w:t>may</w:t>
      </w:r>
      <w:r w:rsidRPr="00962821">
        <w:rPr>
          <w:spacing w:val="-4"/>
        </w:rPr>
        <w:t xml:space="preserve"> </w:t>
      </w:r>
      <w:r w:rsidRPr="00962821">
        <w:t>make e</w:t>
      </w:r>
      <w:r w:rsidRPr="00962821">
        <w:rPr>
          <w:spacing w:val="-2"/>
        </w:rPr>
        <w:t>ff</w:t>
      </w:r>
      <w:r w:rsidRPr="00962821">
        <w:t>or</w:t>
      </w:r>
      <w:r w:rsidRPr="00962821">
        <w:rPr>
          <w:spacing w:val="3"/>
        </w:rPr>
        <w:t>t</w:t>
      </w:r>
      <w:r w:rsidRPr="00962821">
        <w:t>s</w:t>
      </w:r>
      <w:r w:rsidRPr="00962821">
        <w:rPr>
          <w:spacing w:val="-1"/>
        </w:rPr>
        <w:t xml:space="preserve"> </w:t>
      </w:r>
      <w:r w:rsidRPr="00962821">
        <w:rPr>
          <w:spacing w:val="1"/>
        </w:rPr>
        <w:t>t</w:t>
      </w:r>
      <w:r w:rsidRPr="00962821">
        <w:t>o h</w:t>
      </w:r>
      <w:r w:rsidRPr="00962821">
        <w:rPr>
          <w:spacing w:val="-3"/>
        </w:rPr>
        <w:t>e</w:t>
      </w:r>
      <w:r w:rsidRPr="00962821">
        <w:rPr>
          <w:spacing w:val="1"/>
        </w:rPr>
        <w:t>l</w:t>
      </w:r>
      <w:r w:rsidRPr="00962821">
        <w:t xml:space="preserve">p </w:t>
      </w:r>
      <w:r w:rsidRPr="00962821">
        <w:rPr>
          <w:spacing w:val="-5"/>
        </w:rPr>
        <w:t>y</w:t>
      </w:r>
      <w:r w:rsidRPr="00962821">
        <w:t>ou s</w:t>
      </w:r>
      <w:r w:rsidRPr="00962821">
        <w:rPr>
          <w:spacing w:val="-1"/>
        </w:rPr>
        <w:t>o</w:t>
      </w:r>
      <w:r w:rsidRPr="00962821">
        <w:t>rt</w:t>
      </w:r>
      <w:r w:rsidRPr="00962821">
        <w:rPr>
          <w:spacing w:val="2"/>
        </w:rPr>
        <w:t xml:space="preserve"> </w:t>
      </w:r>
      <w:r w:rsidRPr="00962821">
        <w:rPr>
          <w:spacing w:val="-3"/>
        </w:rPr>
        <w:t>o</w:t>
      </w:r>
      <w:r w:rsidRPr="00962821">
        <w:t>ut</w:t>
      </w:r>
      <w:r w:rsidRPr="00962821">
        <w:rPr>
          <w:spacing w:val="2"/>
        </w:rPr>
        <w:t xml:space="preserve"> </w:t>
      </w:r>
      <w:r w:rsidRPr="00962821">
        <w:t>pro</w:t>
      </w:r>
      <w:r w:rsidRPr="00962821">
        <w:rPr>
          <w:spacing w:val="-3"/>
        </w:rPr>
        <w:t>b</w:t>
      </w:r>
      <w:r w:rsidRPr="00962821">
        <w:rPr>
          <w:spacing w:val="1"/>
        </w:rPr>
        <w:t>l</w:t>
      </w:r>
      <w:r w:rsidRPr="00962821">
        <w:t>em</w:t>
      </w:r>
      <w:r w:rsidRPr="00962821">
        <w:rPr>
          <w:spacing w:val="-3"/>
        </w:rPr>
        <w:t>s</w:t>
      </w:r>
      <w:r w:rsidRPr="00962821">
        <w:t>.</w:t>
      </w:r>
    </w:p>
    <w:p w:rsidR="009A3E20" w:rsidRPr="00962821" w:rsidRDefault="009A3E20" w:rsidP="001F7C71">
      <w:pPr>
        <w:rPr>
          <w:sz w:val="17"/>
          <w:szCs w:val="17"/>
        </w:rPr>
      </w:pPr>
      <w:r w:rsidRPr="00962821">
        <w:rPr>
          <w:spacing w:val="1"/>
        </w:rPr>
        <w:t xml:space="preserve">You can ask questions in the forums at trainsim.com, elvastower.com and uktrainsim.com. A new web forum has been set for you to post questions and announce servers.  You can also request a private club so that only your friends know of your server. The forum is free to join and </w:t>
      </w:r>
      <w:r w:rsidRPr="00962821">
        <w:t>pos</w:t>
      </w:r>
      <w:r w:rsidRPr="00962821">
        <w:rPr>
          <w:spacing w:val="-2"/>
        </w:rPr>
        <w:t>t</w:t>
      </w:r>
      <w:r w:rsidRPr="00962821">
        <w:t xml:space="preserve">: </w:t>
      </w:r>
      <w:r w:rsidRPr="00962821">
        <w:rPr>
          <w:color w:val="0000FF"/>
          <w:spacing w:val="-59"/>
        </w:rPr>
        <w:t xml:space="preserve"> </w:t>
      </w:r>
      <w:hyperlink r:id="rId34" w:history="1">
        <w:r w:rsidRPr="00962821">
          <w:rPr>
            <w:rStyle w:val="Hyperlink"/>
            <w:rFonts w:cs="Calibri"/>
            <w:color w:val="0000FF"/>
            <w:spacing w:val="-3"/>
            <w:sz w:val="22"/>
            <w:szCs w:val="22"/>
          </w:rPr>
          <w:t>h</w:t>
        </w:r>
        <w:r w:rsidRPr="00962821">
          <w:rPr>
            <w:rStyle w:val="Hyperlink"/>
            <w:rFonts w:cs="Calibri"/>
            <w:color w:val="0000FF"/>
            <w:spacing w:val="1"/>
            <w:sz w:val="22"/>
            <w:szCs w:val="22"/>
          </w:rPr>
          <w:t>tt</w:t>
        </w:r>
        <w:r w:rsidRPr="00962821">
          <w:rPr>
            <w:rStyle w:val="Hyperlink"/>
            <w:rFonts w:cs="Calibri"/>
            <w:color w:val="0000FF"/>
            <w:spacing w:val="-3"/>
            <w:sz w:val="22"/>
            <w:szCs w:val="22"/>
          </w:rPr>
          <w:t>p</w:t>
        </w:r>
        <w:r w:rsidRPr="00962821">
          <w:rPr>
            <w:rStyle w:val="Hyperlink"/>
            <w:rFonts w:cs="Calibri"/>
            <w:color w:val="0000FF"/>
            <w:spacing w:val="-1"/>
            <w:sz w:val="22"/>
            <w:szCs w:val="22"/>
          </w:rPr>
          <w:t>:</w:t>
        </w:r>
        <w:r w:rsidRPr="00962821">
          <w:rPr>
            <w:rStyle w:val="Hyperlink"/>
            <w:rFonts w:cs="Calibri"/>
            <w:color w:val="0000FF"/>
            <w:spacing w:val="1"/>
            <w:sz w:val="22"/>
            <w:szCs w:val="22"/>
          </w:rPr>
          <w:t>//</w:t>
        </w:r>
        <w:r w:rsidRPr="00962821">
          <w:rPr>
            <w:rStyle w:val="Hyperlink"/>
            <w:rFonts w:cs="Calibri"/>
            <w:color w:val="0000FF"/>
            <w:spacing w:val="-3"/>
            <w:sz w:val="22"/>
            <w:szCs w:val="22"/>
          </w:rPr>
          <w:t>w</w:t>
        </w:r>
        <w:r w:rsidRPr="00962821">
          <w:rPr>
            <w:rStyle w:val="Hyperlink"/>
            <w:rFonts w:cs="Calibri"/>
            <w:color w:val="0000FF"/>
            <w:spacing w:val="-1"/>
            <w:sz w:val="22"/>
            <w:szCs w:val="22"/>
          </w:rPr>
          <w:t>w</w:t>
        </w:r>
        <w:r w:rsidRPr="00962821">
          <w:rPr>
            <w:rStyle w:val="Hyperlink"/>
            <w:rFonts w:cs="Calibri"/>
            <w:color w:val="0000FF"/>
            <w:spacing w:val="-3"/>
            <w:sz w:val="22"/>
            <w:szCs w:val="22"/>
          </w:rPr>
          <w:t>w</w:t>
        </w:r>
        <w:r w:rsidRPr="00962821">
          <w:rPr>
            <w:rStyle w:val="Hyperlink"/>
            <w:rFonts w:cs="Calibri"/>
            <w:color w:val="0000FF"/>
            <w:spacing w:val="1"/>
            <w:sz w:val="22"/>
            <w:szCs w:val="22"/>
          </w:rPr>
          <w:t>.t</w:t>
        </w:r>
        <w:r w:rsidRPr="00962821">
          <w:rPr>
            <w:rStyle w:val="Hyperlink"/>
            <w:rFonts w:cs="Calibri"/>
            <w:color w:val="0000FF"/>
            <w:sz w:val="22"/>
            <w:szCs w:val="22"/>
          </w:rPr>
          <w:t>s</w:t>
        </w:r>
        <w:r w:rsidRPr="00962821">
          <w:rPr>
            <w:rStyle w:val="Hyperlink"/>
            <w:rFonts w:cs="Calibri"/>
            <w:color w:val="0000FF"/>
            <w:spacing w:val="1"/>
            <w:sz w:val="22"/>
            <w:szCs w:val="22"/>
          </w:rPr>
          <w:t>im</w:t>
        </w:r>
        <w:r w:rsidRPr="00962821">
          <w:rPr>
            <w:rStyle w:val="Hyperlink"/>
            <w:rFonts w:cs="Calibri"/>
            <w:color w:val="0000FF"/>
            <w:sz w:val="22"/>
            <w:szCs w:val="22"/>
          </w:rPr>
          <w:t>ser</w:t>
        </w:r>
        <w:r w:rsidRPr="00962821">
          <w:rPr>
            <w:rStyle w:val="Hyperlink"/>
            <w:rFonts w:cs="Calibri"/>
            <w:color w:val="0000FF"/>
            <w:spacing w:val="-2"/>
            <w:sz w:val="22"/>
            <w:szCs w:val="22"/>
          </w:rPr>
          <w:t>v</w:t>
        </w:r>
        <w:r w:rsidRPr="00962821">
          <w:rPr>
            <w:rStyle w:val="Hyperlink"/>
            <w:rFonts w:cs="Calibri"/>
            <w:color w:val="0000FF"/>
            <w:sz w:val="22"/>
            <w:szCs w:val="22"/>
          </w:rPr>
          <w:t>er</w:t>
        </w:r>
        <w:r w:rsidRPr="00962821">
          <w:rPr>
            <w:rStyle w:val="Hyperlink"/>
            <w:rFonts w:cs="Calibri"/>
            <w:color w:val="0000FF"/>
            <w:spacing w:val="-1"/>
            <w:sz w:val="22"/>
            <w:szCs w:val="22"/>
          </w:rPr>
          <w:t>.</w:t>
        </w:r>
        <w:r w:rsidRPr="00962821">
          <w:rPr>
            <w:rStyle w:val="Hyperlink"/>
            <w:rFonts w:cs="Calibri"/>
            <w:color w:val="0000FF"/>
            <w:sz w:val="22"/>
            <w:szCs w:val="22"/>
          </w:rPr>
          <w:t>co</w:t>
        </w:r>
        <w:r w:rsidRPr="00962821">
          <w:rPr>
            <w:rStyle w:val="Hyperlink"/>
            <w:rFonts w:cs="Calibri"/>
            <w:color w:val="0000FF"/>
            <w:spacing w:val="-2"/>
            <w:sz w:val="22"/>
            <w:szCs w:val="22"/>
          </w:rPr>
          <w:t>m</w:t>
        </w:r>
        <w:r w:rsidRPr="00962821">
          <w:rPr>
            <w:rStyle w:val="Hyperlink"/>
            <w:rFonts w:cs="Calibri"/>
            <w:color w:val="0000FF"/>
            <w:spacing w:val="-1"/>
            <w:sz w:val="22"/>
            <w:szCs w:val="22"/>
          </w:rPr>
          <w:t>/</w:t>
        </w:r>
        <w:r w:rsidRPr="00962821">
          <w:rPr>
            <w:rStyle w:val="Hyperlink"/>
            <w:rFonts w:cs="Calibri"/>
            <w:color w:val="0000FF"/>
            <w:spacing w:val="3"/>
            <w:sz w:val="22"/>
            <w:szCs w:val="22"/>
          </w:rPr>
          <w:t>f</w:t>
        </w:r>
        <w:r w:rsidRPr="00962821">
          <w:rPr>
            <w:rStyle w:val="Hyperlink"/>
            <w:rFonts w:cs="Calibri"/>
            <w:color w:val="0000FF"/>
            <w:spacing w:val="-3"/>
            <w:sz w:val="22"/>
            <w:szCs w:val="22"/>
          </w:rPr>
          <w:t>o</w:t>
        </w:r>
        <w:r w:rsidRPr="00962821">
          <w:rPr>
            <w:rStyle w:val="Hyperlink"/>
            <w:rFonts w:cs="Calibri"/>
            <w:color w:val="0000FF"/>
            <w:spacing w:val="1"/>
            <w:sz w:val="22"/>
            <w:szCs w:val="22"/>
          </w:rPr>
          <w:t>r</w:t>
        </w:r>
        <w:r w:rsidRPr="00962821">
          <w:rPr>
            <w:rStyle w:val="Hyperlink"/>
            <w:rFonts w:cs="Calibri"/>
            <w:color w:val="0000FF"/>
            <w:sz w:val="22"/>
            <w:szCs w:val="22"/>
          </w:rPr>
          <w:t>u</w:t>
        </w:r>
        <w:r w:rsidRPr="00962821">
          <w:rPr>
            <w:rStyle w:val="Hyperlink"/>
            <w:rFonts w:cs="Calibri"/>
            <w:color w:val="0000FF"/>
            <w:spacing w:val="-2"/>
            <w:sz w:val="22"/>
            <w:szCs w:val="22"/>
          </w:rPr>
          <w:t>m</w:t>
        </w:r>
        <w:r w:rsidRPr="00962821">
          <w:rPr>
            <w:rStyle w:val="Hyperlink"/>
            <w:rFonts w:cs="Calibri"/>
            <w:color w:val="0000FF"/>
            <w:sz w:val="22"/>
            <w:szCs w:val="22"/>
          </w:rPr>
          <w:t>s</w:t>
        </w:r>
      </w:hyperlink>
    </w:p>
    <w:p w:rsidR="009A3E20" w:rsidRPr="00962821" w:rsidRDefault="009A3E20" w:rsidP="002B6C1C">
      <w:pPr>
        <w:pStyle w:val="Heading2"/>
        <w:rPr>
          <w:color w:val="000000"/>
          <w:sz w:val="11"/>
          <w:szCs w:val="11"/>
        </w:rPr>
      </w:pPr>
      <w:bookmarkStart w:id="26" w:name="_Toc366865841"/>
      <w:r w:rsidRPr="00962821">
        <w:lastRenderedPageBreak/>
        <w:t>Starting a</w:t>
      </w:r>
      <w:r w:rsidRPr="00962821">
        <w:rPr>
          <w:spacing w:val="1"/>
        </w:rPr>
        <w:t xml:space="preserve"> </w:t>
      </w:r>
      <w:r w:rsidRPr="00962821">
        <w:t>Mul</w:t>
      </w:r>
      <w:r w:rsidRPr="00962821">
        <w:rPr>
          <w:spacing w:val="-1"/>
        </w:rPr>
        <w:t>t</w:t>
      </w:r>
      <w:r w:rsidRPr="00962821">
        <w:rPr>
          <w:spacing w:val="1"/>
        </w:rPr>
        <w:t>i</w:t>
      </w:r>
      <w:r w:rsidRPr="00962821">
        <w:rPr>
          <w:spacing w:val="-1"/>
        </w:rPr>
        <w:t>-</w:t>
      </w:r>
      <w:r w:rsidRPr="00962821">
        <w:t>Pl</w:t>
      </w:r>
      <w:r w:rsidRPr="00962821">
        <w:rPr>
          <w:spacing w:val="1"/>
        </w:rPr>
        <w:t>a</w:t>
      </w:r>
      <w:r w:rsidRPr="00962821">
        <w:rPr>
          <w:spacing w:val="-6"/>
        </w:rPr>
        <w:t>y</w:t>
      </w:r>
      <w:r w:rsidRPr="00962821">
        <w:rPr>
          <w:spacing w:val="3"/>
        </w:rPr>
        <w:t>e</w:t>
      </w:r>
      <w:r w:rsidRPr="00962821">
        <w:t xml:space="preserve">r </w:t>
      </w:r>
      <w:r w:rsidRPr="00962821">
        <w:rPr>
          <w:spacing w:val="1"/>
        </w:rPr>
        <w:t>Se</w:t>
      </w:r>
      <w:r w:rsidRPr="00962821">
        <w:rPr>
          <w:spacing w:val="-1"/>
        </w:rPr>
        <w:t>s</w:t>
      </w:r>
      <w:r w:rsidRPr="00962821">
        <w:rPr>
          <w:spacing w:val="1"/>
        </w:rPr>
        <w:t>s</w:t>
      </w:r>
      <w:r w:rsidRPr="00962821">
        <w:t>ion</w:t>
      </w:r>
      <w:bookmarkEnd w:id="26"/>
    </w:p>
    <w:p w:rsidR="009A3E20" w:rsidRPr="00962821" w:rsidRDefault="009A3E20" w:rsidP="001F7C71">
      <w:pPr>
        <w:rPr>
          <w:color w:val="000000"/>
          <w:sz w:val="28"/>
          <w:szCs w:val="28"/>
        </w:rPr>
      </w:pPr>
      <w:r w:rsidRPr="00962821">
        <w:t>L</w:t>
      </w:r>
      <w:r w:rsidRPr="00962821">
        <w:rPr>
          <w:spacing w:val="-1"/>
        </w:rPr>
        <w:t>a</w:t>
      </w:r>
      <w:r w:rsidRPr="00962821">
        <w:t>u</w:t>
      </w:r>
      <w:r w:rsidRPr="00962821">
        <w:rPr>
          <w:spacing w:val="-1"/>
        </w:rPr>
        <w:t>n</w:t>
      </w:r>
      <w:r w:rsidRPr="00962821">
        <w:t xml:space="preserve">ch </w:t>
      </w:r>
      <w:r w:rsidRPr="00962821">
        <w:rPr>
          <w:spacing w:val="1"/>
        </w:rPr>
        <w:t>t</w:t>
      </w:r>
      <w:r w:rsidRPr="00962821">
        <w:t>he</w:t>
      </w:r>
      <w:r w:rsidRPr="00962821">
        <w:rPr>
          <w:spacing w:val="-2"/>
        </w:rPr>
        <w:t xml:space="preserve"> </w:t>
      </w:r>
      <w:r w:rsidRPr="00962821">
        <w:rPr>
          <w:spacing w:val="-1"/>
        </w:rPr>
        <w:t>S</w:t>
      </w:r>
      <w:r w:rsidRPr="00962821">
        <w:t>er</w:t>
      </w:r>
      <w:r w:rsidRPr="00962821">
        <w:rPr>
          <w:spacing w:val="-3"/>
        </w:rPr>
        <w:t>v</w:t>
      </w:r>
      <w:r w:rsidRPr="00962821">
        <w:rPr>
          <w:spacing w:val="1"/>
        </w:rPr>
        <w:t>e</w:t>
      </w:r>
      <w:r w:rsidRPr="00962821">
        <w:t>r</w:t>
      </w:r>
      <w:r w:rsidRPr="00962821">
        <w:rPr>
          <w:spacing w:val="2"/>
        </w:rPr>
        <w:t xml:space="preserve"> </w:t>
      </w:r>
      <w:r w:rsidRPr="00962821">
        <w:rPr>
          <w:spacing w:val="-2"/>
        </w:rPr>
        <w:t>(</w:t>
      </w:r>
      <w:r w:rsidRPr="00962821">
        <w:rPr>
          <w:spacing w:val="1"/>
        </w:rPr>
        <w:t>f</w:t>
      </w:r>
      <w:r w:rsidRPr="00962821">
        <w:t>r</w:t>
      </w:r>
      <w:r w:rsidRPr="00962821">
        <w:rPr>
          <w:spacing w:val="-2"/>
        </w:rPr>
        <w:t>o</w:t>
      </w:r>
      <w:r w:rsidRPr="00962821">
        <w:t>m</w:t>
      </w:r>
      <w:r w:rsidRPr="00962821">
        <w:rPr>
          <w:spacing w:val="2"/>
        </w:rPr>
        <w:t xml:space="preserve"> </w:t>
      </w:r>
      <w:r w:rsidRPr="00962821">
        <w:rPr>
          <w:spacing w:val="-5"/>
        </w:rPr>
        <w:t>y</w:t>
      </w:r>
      <w:r w:rsidRPr="00962821">
        <w:t>o</w:t>
      </w:r>
      <w:r w:rsidRPr="00962821">
        <w:rPr>
          <w:spacing w:val="-1"/>
        </w:rPr>
        <w:t>u</w:t>
      </w:r>
      <w:r w:rsidRPr="00962821">
        <w:t>r</w:t>
      </w:r>
      <w:r w:rsidRPr="00962821">
        <w:rPr>
          <w:spacing w:val="2"/>
        </w:rPr>
        <w:t xml:space="preserve"> </w:t>
      </w:r>
      <w:r w:rsidRPr="00962821">
        <w:rPr>
          <w:spacing w:val="-3"/>
        </w:rPr>
        <w:t>o</w:t>
      </w:r>
      <w:r w:rsidRPr="00962821">
        <w:rPr>
          <w:spacing w:val="3"/>
        </w:rPr>
        <w:t>w</w:t>
      </w:r>
      <w:r w:rsidRPr="00962821">
        <w:t>n c</w:t>
      </w:r>
      <w:r w:rsidRPr="00962821">
        <w:rPr>
          <w:spacing w:val="-3"/>
        </w:rPr>
        <w:t>o</w:t>
      </w:r>
      <w:r w:rsidRPr="00962821">
        <w:t>mpute</w:t>
      </w:r>
      <w:r w:rsidRPr="00962821">
        <w:rPr>
          <w:spacing w:val="-2"/>
        </w:rPr>
        <w:t>r</w:t>
      </w:r>
      <w:r w:rsidRPr="00962821">
        <w:t>)</w:t>
      </w:r>
    </w:p>
    <w:p w:rsidR="009A3E20" w:rsidRPr="00962821" w:rsidRDefault="009A3E20">
      <w:pPr>
        <w:widowControl w:val="0"/>
        <w:autoSpaceDE w:val="0"/>
        <w:ind w:left="374"/>
        <w:rPr>
          <w:rFonts w:cs="Calibri"/>
          <w:color w:val="000000"/>
          <w:sz w:val="22"/>
          <w:szCs w:val="22"/>
        </w:rPr>
      </w:pPr>
      <w:r w:rsidRPr="00962821">
        <w:rPr>
          <w:rFonts w:cs="Calibri"/>
          <w:color w:val="000000"/>
          <w:sz w:val="22"/>
          <w:szCs w:val="22"/>
        </w:rPr>
        <w:t xml:space="preserve">1. </w:t>
      </w:r>
      <w:r w:rsidRPr="00962821">
        <w:rPr>
          <w:rFonts w:cs="Calibri"/>
          <w:color w:val="000000"/>
          <w:spacing w:val="54"/>
          <w:sz w:val="22"/>
          <w:szCs w:val="22"/>
        </w:rPr>
        <w:t xml:space="preserve"> </w:t>
      </w:r>
      <w:r w:rsidRPr="00962821">
        <w:rPr>
          <w:rFonts w:cs="Calibri"/>
          <w:color w:val="000000"/>
          <w:spacing w:val="-1"/>
          <w:sz w:val="22"/>
          <w:szCs w:val="22"/>
        </w:rPr>
        <w:t>S</w:t>
      </w:r>
      <w:r w:rsidRPr="00962821">
        <w:rPr>
          <w:rFonts w:cs="Calibri"/>
          <w:color w:val="000000"/>
          <w:spacing w:val="1"/>
          <w:sz w:val="22"/>
          <w:szCs w:val="22"/>
        </w:rPr>
        <w:t>t</w:t>
      </w:r>
      <w:r w:rsidRPr="00962821">
        <w:rPr>
          <w:rFonts w:cs="Calibri"/>
          <w:color w:val="000000"/>
          <w:sz w:val="22"/>
          <w:szCs w:val="22"/>
        </w:rPr>
        <w:t>art</w:t>
      </w:r>
      <w:r w:rsidRPr="00962821">
        <w:rPr>
          <w:rFonts w:cs="Calibri"/>
          <w:color w:val="000000"/>
          <w:spacing w:val="-2"/>
          <w:sz w:val="22"/>
          <w:szCs w:val="22"/>
        </w:rPr>
        <w:t xml:space="preserve"> </w:t>
      </w:r>
      <w:r w:rsidRPr="00962821">
        <w:rPr>
          <w:rFonts w:cs="Calibri"/>
          <w:color w:val="000000"/>
          <w:spacing w:val="1"/>
          <w:sz w:val="22"/>
          <w:szCs w:val="22"/>
        </w:rPr>
        <w:t>O</w:t>
      </w:r>
      <w:r w:rsidRPr="00962821">
        <w:rPr>
          <w:rFonts w:cs="Calibri"/>
          <w:color w:val="000000"/>
          <w:sz w:val="22"/>
          <w:szCs w:val="22"/>
        </w:rPr>
        <w:t>p</w:t>
      </w:r>
      <w:r w:rsidRPr="00962821">
        <w:rPr>
          <w:rFonts w:cs="Calibri"/>
          <w:color w:val="000000"/>
          <w:spacing w:val="-1"/>
          <w:sz w:val="22"/>
          <w:szCs w:val="22"/>
        </w:rPr>
        <w:t>e</w:t>
      </w:r>
      <w:r w:rsidRPr="00962821">
        <w:rPr>
          <w:rFonts w:cs="Calibri"/>
          <w:color w:val="000000"/>
          <w:sz w:val="22"/>
          <w:szCs w:val="22"/>
        </w:rPr>
        <w:t>n</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p>
    <w:p w:rsidR="009A3E20" w:rsidRPr="00962821" w:rsidRDefault="009A3E20">
      <w:pPr>
        <w:widowControl w:val="0"/>
        <w:autoSpaceDE w:val="0"/>
        <w:spacing w:line="252" w:lineRule="exact"/>
        <w:ind w:left="374"/>
        <w:rPr>
          <w:rFonts w:cs="Calibri"/>
          <w:color w:val="000000"/>
          <w:sz w:val="22"/>
          <w:szCs w:val="22"/>
        </w:rPr>
      </w:pPr>
      <w:r w:rsidRPr="00962821">
        <w:rPr>
          <w:rFonts w:cs="Calibri"/>
          <w:color w:val="000000"/>
          <w:sz w:val="22"/>
          <w:szCs w:val="22"/>
        </w:rPr>
        <w:t xml:space="preserve">2. </w:t>
      </w:r>
      <w:r w:rsidRPr="00962821">
        <w:rPr>
          <w:rFonts w:cs="Calibri"/>
          <w:color w:val="000000"/>
          <w:spacing w:val="54"/>
          <w:sz w:val="22"/>
          <w:szCs w:val="22"/>
        </w:rPr>
        <w:t xml:space="preserve"> </w:t>
      </w:r>
      <w:r w:rsidRPr="00962821">
        <w:rPr>
          <w:rFonts w:cs="Calibri"/>
          <w:color w:val="000000"/>
          <w:spacing w:val="-1"/>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3"/>
          <w:sz w:val="22"/>
          <w:szCs w:val="22"/>
        </w:rPr>
        <w:t>u</w:t>
      </w:r>
      <w:r w:rsidRPr="00962821">
        <w:rPr>
          <w:rFonts w:cs="Calibri"/>
          <w:color w:val="000000"/>
          <w:spacing w:val="1"/>
          <w:sz w:val="22"/>
          <w:szCs w:val="22"/>
        </w:rPr>
        <w:t>t</w:t>
      </w:r>
      <w:r w:rsidRPr="00962821">
        <w:rPr>
          <w:rFonts w:cs="Calibri"/>
          <w:color w:val="000000"/>
          <w:sz w:val="22"/>
          <w:szCs w:val="22"/>
        </w:rPr>
        <w:t xml:space="preserve">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z w:val="22"/>
          <w:szCs w:val="22"/>
        </w:rPr>
        <w:t xml:space="preserve">sh </w:t>
      </w:r>
      <w:r w:rsidRPr="00962821">
        <w:rPr>
          <w:rFonts w:cs="Calibri"/>
          <w:color w:val="000000"/>
          <w:spacing w:val="2"/>
          <w:sz w:val="22"/>
          <w:szCs w:val="22"/>
        </w:rPr>
        <w:t>t</w:t>
      </w:r>
      <w:r w:rsidRPr="00962821">
        <w:rPr>
          <w:rFonts w:cs="Calibri"/>
          <w:color w:val="000000"/>
          <w:sz w:val="22"/>
          <w:szCs w:val="22"/>
        </w:rPr>
        <w:t>o</w:t>
      </w:r>
      <w:r w:rsidRPr="00962821">
        <w:rPr>
          <w:rFonts w:cs="Calibri"/>
          <w:color w:val="000000"/>
          <w:spacing w:val="-2"/>
          <w:sz w:val="22"/>
          <w:szCs w:val="22"/>
        </w:rPr>
        <w:t xml:space="preserve"> </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a</w:t>
      </w:r>
      <w:r w:rsidRPr="00962821">
        <w:rPr>
          <w:rFonts w:cs="Calibri"/>
          <w:color w:val="000000"/>
          <w:spacing w:val="-3"/>
          <w:sz w:val="22"/>
          <w:szCs w:val="22"/>
        </w:rPr>
        <w:t>y</w:t>
      </w:r>
      <w:r w:rsidRPr="00962821">
        <w:rPr>
          <w:rFonts w:cs="Calibri"/>
          <w:color w:val="000000"/>
          <w:sz w:val="22"/>
          <w:szCs w:val="22"/>
        </w:rPr>
        <w:t>.</w:t>
      </w:r>
    </w:p>
    <w:p w:rsidR="009A3E20" w:rsidRPr="00962821" w:rsidRDefault="009A3E20">
      <w:pPr>
        <w:widowControl w:val="0"/>
        <w:autoSpaceDE w:val="0"/>
        <w:spacing w:before="1"/>
        <w:ind w:left="374"/>
        <w:rPr>
          <w:rFonts w:cs="Calibri"/>
          <w:color w:val="000000"/>
          <w:sz w:val="22"/>
          <w:szCs w:val="22"/>
        </w:rPr>
      </w:pPr>
      <w:r w:rsidRPr="00962821">
        <w:rPr>
          <w:rFonts w:cs="Calibri"/>
          <w:color w:val="000000"/>
          <w:sz w:val="22"/>
          <w:szCs w:val="22"/>
        </w:rPr>
        <w:t xml:space="preserve">3. </w:t>
      </w:r>
      <w:r w:rsidRPr="00962821">
        <w:rPr>
          <w:rFonts w:cs="Calibri"/>
          <w:color w:val="000000"/>
          <w:spacing w:val="54"/>
          <w:sz w:val="22"/>
          <w:szCs w:val="22"/>
        </w:rPr>
        <w:t xml:space="preserve"> </w:t>
      </w:r>
      <w:r w:rsidRPr="00962821">
        <w:rPr>
          <w:rFonts w:cs="Calibri"/>
          <w:color w:val="000000"/>
          <w:spacing w:val="-1"/>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2"/>
          <w:sz w:val="22"/>
          <w:szCs w:val="22"/>
        </w:rPr>
        <w:t xml:space="preserve"> </w:t>
      </w:r>
      <w:r w:rsidRPr="00962821">
        <w:rPr>
          <w:rFonts w:cs="Calibri"/>
          <w:color w:val="000000"/>
          <w:sz w:val="22"/>
          <w:szCs w:val="22"/>
        </w:rPr>
        <w:t>an</w:t>
      </w:r>
      <w:r w:rsidRPr="00962821">
        <w:rPr>
          <w:rFonts w:cs="Calibri"/>
          <w:color w:val="000000"/>
          <w:spacing w:val="1"/>
          <w:sz w:val="22"/>
          <w:szCs w:val="22"/>
        </w:rPr>
        <w:t xml:space="preserve"> </w:t>
      </w:r>
      <w:r w:rsidRPr="00962821">
        <w:rPr>
          <w:rFonts w:cs="Calibri"/>
          <w:color w:val="000000"/>
          <w:spacing w:val="-1"/>
          <w:sz w:val="22"/>
          <w:szCs w:val="22"/>
        </w:rPr>
        <w:t>A</w:t>
      </w:r>
      <w:r w:rsidRPr="00962821">
        <w:rPr>
          <w:rFonts w:cs="Calibri"/>
          <w:color w:val="000000"/>
          <w:spacing w:val="-2"/>
          <w:sz w:val="22"/>
          <w:szCs w:val="22"/>
        </w:rPr>
        <w:t>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z w:val="22"/>
          <w:szCs w:val="22"/>
        </w:rPr>
        <w:t>or</w:t>
      </w:r>
      <w:r w:rsidRPr="00962821">
        <w:rPr>
          <w:rFonts w:cs="Calibri"/>
          <w:color w:val="000000"/>
          <w:spacing w:val="2"/>
          <w:sz w:val="22"/>
          <w:szCs w:val="22"/>
        </w:rPr>
        <w:t xml:space="preserve"> </w:t>
      </w:r>
      <w:r w:rsidRPr="00962821">
        <w:rPr>
          <w:rFonts w:cs="Calibri"/>
          <w:color w:val="000000"/>
          <w:sz w:val="22"/>
          <w:szCs w:val="22"/>
        </w:rPr>
        <w:t>ch</w:t>
      </w:r>
      <w:r w:rsidRPr="00962821">
        <w:rPr>
          <w:rFonts w:cs="Calibri"/>
          <w:color w:val="000000"/>
          <w:spacing w:val="-3"/>
          <w:sz w:val="22"/>
          <w:szCs w:val="22"/>
        </w:rPr>
        <w:t>o</w:t>
      </w:r>
      <w:r w:rsidRPr="00962821">
        <w:rPr>
          <w:rFonts w:cs="Calibri"/>
          <w:color w:val="000000"/>
          <w:sz w:val="22"/>
          <w:szCs w:val="22"/>
        </w:rPr>
        <w:t>ose</w:t>
      </w:r>
      <w:r w:rsidRPr="00962821">
        <w:rPr>
          <w:rFonts w:cs="Calibri"/>
          <w:color w:val="000000"/>
          <w:spacing w:val="1"/>
          <w:sz w:val="22"/>
          <w:szCs w:val="22"/>
        </w:rPr>
        <w:t xml:space="preserve"> t</w:t>
      </w:r>
      <w:r w:rsidRPr="00962821">
        <w:rPr>
          <w:rFonts w:cs="Calibri"/>
          <w:color w:val="000000"/>
          <w:sz w:val="22"/>
          <w:szCs w:val="22"/>
        </w:rPr>
        <w:t>o</w:t>
      </w:r>
      <w:r w:rsidRPr="00962821">
        <w:rPr>
          <w:rFonts w:cs="Calibri"/>
          <w:color w:val="000000"/>
          <w:spacing w:val="-2"/>
          <w:sz w:val="22"/>
          <w:szCs w:val="22"/>
        </w:rPr>
        <w:t xml:space="preserve"> </w:t>
      </w:r>
      <w:r w:rsidRPr="00962821">
        <w:rPr>
          <w:rFonts w:cs="Calibri"/>
          <w:color w:val="000000"/>
          <w:spacing w:val="-1"/>
          <w:sz w:val="22"/>
          <w:szCs w:val="22"/>
        </w:rPr>
        <w:t>E</w:t>
      </w:r>
      <w:r w:rsidRPr="00962821">
        <w:rPr>
          <w:rFonts w:cs="Calibri"/>
          <w:color w:val="000000"/>
          <w:spacing w:val="-2"/>
          <w:sz w:val="22"/>
          <w:szCs w:val="22"/>
        </w:rPr>
        <w:t>x</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ore</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3"/>
          <w:sz w:val="22"/>
          <w:szCs w:val="22"/>
        </w:rPr>
        <w:t>u</w:t>
      </w:r>
      <w:r w:rsidRPr="00962821">
        <w:rPr>
          <w:rFonts w:cs="Calibri"/>
          <w:color w:val="000000"/>
          <w:spacing w:val="1"/>
          <w:sz w:val="22"/>
          <w:szCs w:val="22"/>
        </w:rPr>
        <w:t>t</w:t>
      </w:r>
      <w:r w:rsidRPr="00962821">
        <w:rPr>
          <w:rFonts w:cs="Calibri"/>
          <w:color w:val="000000"/>
          <w:sz w:val="22"/>
          <w:szCs w:val="22"/>
        </w:rPr>
        <w:t>e.</w:t>
      </w:r>
    </w:p>
    <w:p w:rsidR="009A3E20" w:rsidRPr="00962821" w:rsidRDefault="009A3E20">
      <w:pPr>
        <w:widowControl w:val="0"/>
        <w:autoSpaceDE w:val="0"/>
        <w:spacing w:line="252" w:lineRule="exact"/>
        <w:ind w:left="374"/>
        <w:rPr>
          <w:rFonts w:cs="Calibri"/>
          <w:color w:val="000000"/>
          <w:sz w:val="22"/>
          <w:szCs w:val="22"/>
        </w:rPr>
      </w:pPr>
      <w:r w:rsidRPr="00962821">
        <w:rPr>
          <w:rFonts w:cs="Calibri"/>
          <w:color w:val="000000"/>
          <w:sz w:val="22"/>
          <w:szCs w:val="22"/>
        </w:rPr>
        <w:t xml:space="preserve">4. </w:t>
      </w:r>
      <w:r w:rsidRPr="00962821">
        <w:rPr>
          <w:rFonts w:cs="Calibri"/>
          <w:color w:val="000000"/>
          <w:spacing w:val="54"/>
          <w:sz w:val="22"/>
          <w:szCs w:val="22"/>
        </w:rPr>
        <w:t xml:space="preserve"> </w:t>
      </w:r>
      <w:r w:rsidRPr="00962821">
        <w:rPr>
          <w:rFonts w:cs="Calibri"/>
          <w:color w:val="000000"/>
          <w:spacing w:val="-1"/>
          <w:sz w:val="22"/>
          <w:szCs w:val="22"/>
        </w:rPr>
        <w:t>C</w:t>
      </w:r>
      <w:r w:rsidRPr="00962821">
        <w:rPr>
          <w:rFonts w:cs="Calibri"/>
          <w:color w:val="000000"/>
          <w:sz w:val="22"/>
          <w:szCs w:val="22"/>
        </w:rPr>
        <w:t>h</w:t>
      </w:r>
      <w:r w:rsidRPr="00962821">
        <w:rPr>
          <w:rFonts w:cs="Calibri"/>
          <w:color w:val="000000"/>
          <w:spacing w:val="-1"/>
          <w:sz w:val="22"/>
          <w:szCs w:val="22"/>
        </w:rPr>
        <w:t>e</w:t>
      </w:r>
      <w:r w:rsidRPr="00962821">
        <w:rPr>
          <w:rFonts w:cs="Calibri"/>
          <w:color w:val="000000"/>
          <w:sz w:val="22"/>
          <w:szCs w:val="22"/>
        </w:rPr>
        <w:t>ck</w:t>
      </w:r>
      <w:r w:rsidRPr="00962821">
        <w:rPr>
          <w:rFonts w:cs="Calibri"/>
          <w:color w:val="000000"/>
          <w:spacing w:val="1"/>
          <w:sz w:val="22"/>
          <w:szCs w:val="22"/>
        </w:rPr>
        <w:t xml:space="preserve"> </w:t>
      </w:r>
      <w:r w:rsidRPr="00962821">
        <w:rPr>
          <w:rFonts w:cs="Calibri"/>
          <w:color w:val="000000"/>
          <w:sz w:val="22"/>
          <w:szCs w:val="22"/>
        </w:rPr>
        <w:t>on</w:t>
      </w:r>
      <w:r w:rsidRPr="00962821">
        <w:rPr>
          <w:rFonts w:cs="Calibri"/>
          <w:color w:val="000000"/>
          <w:spacing w:val="-2"/>
          <w:sz w:val="22"/>
          <w:szCs w:val="22"/>
        </w:rPr>
        <w:t xml:space="preserve"> </w:t>
      </w:r>
      <w:r w:rsidRPr="00962821">
        <w:rPr>
          <w:rFonts w:cs="Calibri"/>
          <w:color w:val="000000"/>
          <w:spacing w:val="1"/>
          <w:sz w:val="22"/>
          <w:szCs w:val="22"/>
        </w:rPr>
        <w:t>“</w:t>
      </w:r>
      <w:r w:rsidRPr="00962821">
        <w:rPr>
          <w:rFonts w:cs="Calibri"/>
          <w:color w:val="000000"/>
          <w:spacing w:val="-4"/>
          <w:sz w:val="22"/>
          <w:szCs w:val="22"/>
        </w:rPr>
        <w:t>M</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pacing w:val="2"/>
          <w:sz w:val="22"/>
          <w:szCs w:val="22"/>
        </w:rPr>
        <w:t>a</w:t>
      </w:r>
      <w:r w:rsidRPr="00962821">
        <w:rPr>
          <w:rFonts w:cs="Calibri"/>
          <w:color w:val="000000"/>
          <w:spacing w:val="-2"/>
          <w:sz w:val="22"/>
          <w:szCs w:val="22"/>
        </w:rPr>
        <w:t>y</w:t>
      </w:r>
      <w:r w:rsidRPr="00962821">
        <w:rPr>
          <w:rFonts w:cs="Calibri"/>
          <w:color w:val="000000"/>
          <w:sz w:val="22"/>
          <w:szCs w:val="22"/>
        </w:rPr>
        <w:t>er”</w:t>
      </w:r>
    </w:p>
    <w:p w:rsidR="009A3E20" w:rsidRPr="00962821" w:rsidRDefault="009A3E20">
      <w:pPr>
        <w:widowControl w:val="0"/>
        <w:autoSpaceDE w:val="0"/>
        <w:spacing w:line="250" w:lineRule="exact"/>
        <w:ind w:left="374"/>
        <w:rPr>
          <w:rFonts w:cs="Calibri"/>
          <w:color w:val="000000"/>
          <w:sz w:val="28"/>
          <w:szCs w:val="28"/>
        </w:rPr>
      </w:pPr>
      <w:r w:rsidRPr="00962821">
        <w:rPr>
          <w:rFonts w:cs="Calibri"/>
          <w:color w:val="000000"/>
          <w:sz w:val="22"/>
          <w:szCs w:val="22"/>
        </w:rPr>
        <w:t xml:space="preserve">5. </w:t>
      </w:r>
      <w:r w:rsidRPr="00962821">
        <w:rPr>
          <w:rFonts w:cs="Calibri"/>
          <w:color w:val="000000"/>
          <w:spacing w:val="54"/>
          <w:sz w:val="22"/>
          <w:szCs w:val="22"/>
        </w:rPr>
        <w:t xml:space="preserve"> </w:t>
      </w:r>
      <w:r w:rsidRPr="00962821">
        <w:rPr>
          <w:rFonts w:cs="Calibri"/>
          <w:color w:val="000000"/>
          <w:spacing w:val="-1"/>
          <w:sz w:val="22"/>
          <w:szCs w:val="22"/>
        </w:rPr>
        <w:t>Cli</w:t>
      </w:r>
      <w:r w:rsidRPr="00962821">
        <w:rPr>
          <w:rFonts w:cs="Calibri"/>
          <w:color w:val="000000"/>
          <w:sz w:val="22"/>
          <w:szCs w:val="22"/>
        </w:rPr>
        <w:t>ck</w:t>
      </w:r>
      <w:r w:rsidRPr="00962821">
        <w:rPr>
          <w:rFonts w:cs="Calibri"/>
          <w:color w:val="000000"/>
          <w:spacing w:val="4"/>
          <w:sz w:val="22"/>
          <w:szCs w:val="22"/>
        </w:rPr>
        <w:t xml:space="preserve"> </w:t>
      </w:r>
      <w:r w:rsidRPr="00962821">
        <w:rPr>
          <w:rFonts w:cs="Calibri"/>
          <w:b/>
          <w:bCs/>
          <w:color w:val="000000"/>
          <w:spacing w:val="-1"/>
          <w:sz w:val="22"/>
          <w:szCs w:val="22"/>
        </w:rPr>
        <w:t>S</w:t>
      </w:r>
      <w:r w:rsidRPr="00962821">
        <w:rPr>
          <w:rFonts w:cs="Calibri"/>
          <w:b/>
          <w:bCs/>
          <w:color w:val="000000"/>
          <w:spacing w:val="1"/>
          <w:sz w:val="22"/>
          <w:szCs w:val="22"/>
        </w:rPr>
        <w:t>t</w:t>
      </w:r>
      <w:r w:rsidRPr="00962821">
        <w:rPr>
          <w:rFonts w:cs="Calibri"/>
          <w:b/>
          <w:bCs/>
          <w:color w:val="000000"/>
          <w:spacing w:val="-3"/>
          <w:sz w:val="22"/>
          <w:szCs w:val="22"/>
        </w:rPr>
        <w:t>a</w:t>
      </w:r>
      <w:r w:rsidRPr="00962821">
        <w:rPr>
          <w:rFonts w:cs="Calibri"/>
          <w:b/>
          <w:bCs/>
          <w:color w:val="000000"/>
          <w:sz w:val="22"/>
          <w:szCs w:val="22"/>
        </w:rPr>
        <w:t>r</w:t>
      </w:r>
      <w:r w:rsidRPr="00962821">
        <w:rPr>
          <w:rFonts w:cs="Calibri"/>
          <w:b/>
          <w:bCs/>
          <w:color w:val="000000"/>
          <w:spacing w:val="-1"/>
          <w:sz w:val="22"/>
          <w:szCs w:val="22"/>
        </w:rPr>
        <w:t>t</w:t>
      </w:r>
      <w:r w:rsidRPr="00962821">
        <w:rPr>
          <w:rFonts w:cs="Calibri"/>
          <w:color w:val="000000"/>
          <w:sz w:val="22"/>
          <w:szCs w:val="22"/>
        </w:rPr>
        <w:t>.</w:t>
      </w:r>
    </w:p>
    <w:p w:rsidR="009A3E20" w:rsidRPr="00962821" w:rsidRDefault="009A3E20" w:rsidP="001F7C71">
      <w:pPr>
        <w:rPr>
          <w:sz w:val="26"/>
          <w:szCs w:val="26"/>
        </w:rPr>
      </w:pPr>
      <w:r w:rsidRPr="00962821">
        <w:rPr>
          <w:spacing w:val="1"/>
        </w:rPr>
        <w:t>I</w:t>
      </w:r>
      <w:r w:rsidRPr="00962821">
        <w:t xml:space="preserve">t </w:t>
      </w:r>
      <w:r w:rsidRPr="00962821">
        <w:rPr>
          <w:spacing w:val="-3"/>
        </w:rPr>
        <w:t>w</w:t>
      </w:r>
      <w:r w:rsidRPr="00962821">
        <w:rPr>
          <w:spacing w:val="-1"/>
        </w:rPr>
        <w:t>i</w:t>
      </w:r>
      <w:r w:rsidRPr="00962821">
        <w:rPr>
          <w:spacing w:val="1"/>
        </w:rPr>
        <w:t>l</w:t>
      </w:r>
      <w:r w:rsidRPr="00962821">
        <w:t xml:space="preserve">l </w:t>
      </w:r>
      <w:r w:rsidRPr="00962821">
        <w:rPr>
          <w:spacing w:val="1"/>
        </w:rPr>
        <w:t>t</w:t>
      </w:r>
      <w:r w:rsidRPr="00962821">
        <w:t>h</w:t>
      </w:r>
      <w:r w:rsidRPr="00962821">
        <w:rPr>
          <w:spacing w:val="-1"/>
        </w:rPr>
        <w:t>e</w:t>
      </w:r>
      <w:r w:rsidRPr="00962821">
        <w:t>n b</w:t>
      </w:r>
      <w:r w:rsidRPr="00962821">
        <w:rPr>
          <w:spacing w:val="1"/>
        </w:rPr>
        <w:t>r</w:t>
      </w:r>
      <w:r w:rsidRPr="00962821">
        <w:rPr>
          <w:spacing w:val="-1"/>
        </w:rPr>
        <w:t>i</w:t>
      </w:r>
      <w:r w:rsidRPr="00962821">
        <w:rPr>
          <w:spacing w:val="-3"/>
        </w:rPr>
        <w:t>n</w:t>
      </w:r>
      <w:r w:rsidRPr="00962821">
        <w:t>g up</w:t>
      </w:r>
      <w:r w:rsidRPr="00962821">
        <w:rPr>
          <w:spacing w:val="-1"/>
        </w:rPr>
        <w:t xml:space="preserve"> </w:t>
      </w:r>
      <w:r w:rsidRPr="00962821">
        <w:rPr>
          <w:spacing w:val="1"/>
        </w:rPr>
        <w:t>t</w:t>
      </w:r>
      <w:r w:rsidRPr="00962821">
        <w:t>he</w:t>
      </w:r>
      <w:r w:rsidRPr="00962821">
        <w:rPr>
          <w:spacing w:val="-2"/>
        </w:rPr>
        <w:t xml:space="preserve"> </w:t>
      </w:r>
      <w:r w:rsidRPr="00962821">
        <w:rPr>
          <w:spacing w:val="1"/>
        </w:rPr>
        <w:t>f</w:t>
      </w:r>
      <w:r w:rsidRPr="00962821">
        <w:rPr>
          <w:spacing w:val="-3"/>
        </w:rPr>
        <w:t>o</w:t>
      </w:r>
      <w:r w:rsidRPr="00962821">
        <w:rPr>
          <w:spacing w:val="-1"/>
        </w:rPr>
        <w:t>ll</w:t>
      </w:r>
      <w:r w:rsidRPr="00962821">
        <w:rPr>
          <w:spacing w:val="2"/>
        </w:rPr>
        <w:t>o</w:t>
      </w:r>
      <w:r w:rsidRPr="00962821">
        <w:rPr>
          <w:spacing w:val="-3"/>
        </w:rPr>
        <w:t>w</w:t>
      </w:r>
      <w:r w:rsidRPr="00962821">
        <w:rPr>
          <w:spacing w:val="-1"/>
        </w:rPr>
        <w:t>i</w:t>
      </w:r>
      <w:r w:rsidRPr="00962821">
        <w:t>ng</w:t>
      </w:r>
      <w:r w:rsidRPr="00962821">
        <w:rPr>
          <w:spacing w:val="3"/>
        </w:rPr>
        <w:t xml:space="preserve"> </w:t>
      </w:r>
      <w:r w:rsidRPr="00962821">
        <w:rPr>
          <w:spacing w:val="-3"/>
        </w:rPr>
        <w:t>w</w:t>
      </w:r>
      <w:r w:rsidRPr="00962821">
        <w:rPr>
          <w:spacing w:val="-1"/>
        </w:rPr>
        <w:t>i</w:t>
      </w:r>
      <w:r w:rsidRPr="00962821">
        <w:t>n</w:t>
      </w:r>
      <w:r w:rsidRPr="00962821">
        <w:rPr>
          <w:spacing w:val="-1"/>
        </w:rPr>
        <w:t>d</w:t>
      </w:r>
      <w:r w:rsidRPr="00962821">
        <w:rPr>
          <w:spacing w:val="2"/>
        </w:rPr>
        <w:t>o</w:t>
      </w:r>
      <w:r w:rsidRPr="00962821">
        <w:t>w</w:t>
      </w:r>
      <w:r w:rsidRPr="00962821">
        <w:rPr>
          <w:spacing w:val="-2"/>
        </w:rPr>
        <w:t xml:space="preserve"> </w:t>
      </w:r>
      <w:r w:rsidRPr="00962821">
        <w:rPr>
          <w:spacing w:val="3"/>
        </w:rPr>
        <w:t>f</w:t>
      </w:r>
      <w:r w:rsidRPr="00962821">
        <w:t>or</w:t>
      </w:r>
      <w:r w:rsidRPr="00962821">
        <w:rPr>
          <w:spacing w:val="-1"/>
        </w:rPr>
        <w:t xml:space="preserve"> </w:t>
      </w:r>
      <w:r w:rsidRPr="00962821">
        <w:rPr>
          <w:spacing w:val="-2"/>
        </w:rPr>
        <w:t>y</w:t>
      </w:r>
      <w:r w:rsidRPr="00962821">
        <w:t>ou</w:t>
      </w:r>
      <w:r w:rsidRPr="00962821">
        <w:rPr>
          <w:spacing w:val="1"/>
        </w:rPr>
        <w:t xml:space="preserve"> t</w:t>
      </w:r>
      <w:r w:rsidRPr="00962821">
        <w:t>o</w:t>
      </w:r>
      <w:r w:rsidRPr="00962821">
        <w:rPr>
          <w:spacing w:val="-2"/>
        </w:rPr>
        <w:t xml:space="preserve"> </w:t>
      </w:r>
      <w:r w:rsidRPr="00962821">
        <w:t>setup</w:t>
      </w:r>
      <w:r w:rsidRPr="00962821">
        <w:rPr>
          <w:spacing w:val="-1"/>
        </w:rPr>
        <w:t xml:space="preserve"> </w:t>
      </w:r>
      <w:r w:rsidRPr="00962821">
        <w:rPr>
          <w:spacing w:val="1"/>
        </w:rPr>
        <w:t>t</w:t>
      </w:r>
      <w:r w:rsidRPr="00962821">
        <w:t>he</w:t>
      </w:r>
      <w:r w:rsidRPr="00962821">
        <w:rPr>
          <w:spacing w:val="-2"/>
        </w:rPr>
        <w:t xml:space="preserve"> </w:t>
      </w:r>
      <w:r w:rsidRPr="00962821">
        <w:t>co</w:t>
      </w:r>
      <w:r w:rsidRPr="00962821">
        <w:rPr>
          <w:spacing w:val="-1"/>
        </w:rPr>
        <w:t>n</w:t>
      </w:r>
      <w:r w:rsidRPr="00962821">
        <w:t>n</w:t>
      </w:r>
      <w:r w:rsidRPr="00962821">
        <w:rPr>
          <w:spacing w:val="-1"/>
        </w:rPr>
        <w:t>e</w:t>
      </w:r>
      <w:r w:rsidRPr="00962821">
        <w:rPr>
          <w:spacing w:val="-2"/>
        </w:rPr>
        <w:t>c</w:t>
      </w:r>
      <w:r w:rsidRPr="00962821">
        <w:rPr>
          <w:spacing w:val="1"/>
        </w:rPr>
        <w:t>t</w:t>
      </w:r>
      <w:r w:rsidRPr="00962821">
        <w:rPr>
          <w:spacing w:val="-1"/>
        </w:rPr>
        <w:t>i</w:t>
      </w:r>
      <w:r w:rsidRPr="00962821">
        <w:t>o</w:t>
      </w:r>
      <w:r w:rsidRPr="00962821">
        <w:rPr>
          <w:spacing w:val="-1"/>
        </w:rPr>
        <w:t>n</w:t>
      </w:r>
      <w:r w:rsidRPr="00962821">
        <w:t xml:space="preserve">. </w:t>
      </w:r>
      <w:r w:rsidRPr="00962821">
        <w:rPr>
          <w:spacing w:val="-1"/>
        </w:rPr>
        <w:t>Y</w:t>
      </w:r>
      <w:r w:rsidRPr="00962821">
        <w:t>ou</w:t>
      </w:r>
      <w:r w:rsidRPr="00962821">
        <w:rPr>
          <w:spacing w:val="1"/>
        </w:rPr>
        <w:t xml:space="preserve"> </w:t>
      </w:r>
      <w:r w:rsidRPr="00962821">
        <w:t>can</w:t>
      </w:r>
      <w:r w:rsidRPr="00962821">
        <w:rPr>
          <w:spacing w:val="-2"/>
        </w:rPr>
        <w:t xml:space="preserve"> </w:t>
      </w:r>
      <w:r w:rsidRPr="00962821">
        <w:rPr>
          <w:spacing w:val="2"/>
        </w:rPr>
        <w:t>g</w:t>
      </w:r>
      <w:r w:rsidRPr="00962821">
        <w:rPr>
          <w:spacing w:val="-1"/>
        </w:rPr>
        <w:t>i</w:t>
      </w:r>
      <w:r w:rsidRPr="00962821">
        <w:rPr>
          <w:spacing w:val="-2"/>
        </w:rPr>
        <w:t>v</w:t>
      </w:r>
      <w:r w:rsidRPr="00962821">
        <w:t>e a</w:t>
      </w:r>
      <w:r w:rsidRPr="00962821">
        <w:rPr>
          <w:spacing w:val="2"/>
        </w:rPr>
        <w:t xml:space="preserve"> </w:t>
      </w:r>
      <w:r w:rsidRPr="00962821">
        <w:t>d</w:t>
      </w:r>
      <w:r w:rsidRPr="00962821">
        <w:rPr>
          <w:spacing w:val="-1"/>
        </w:rPr>
        <w:t>e</w:t>
      </w:r>
      <w:r w:rsidRPr="00962821">
        <w:t>s</w:t>
      </w:r>
      <w:r w:rsidRPr="00962821">
        <w:rPr>
          <w:spacing w:val="-1"/>
        </w:rPr>
        <w:t>i</w:t>
      </w:r>
      <w:r w:rsidRPr="00962821">
        <w:rPr>
          <w:spacing w:val="-2"/>
        </w:rPr>
        <w:t>r</w:t>
      </w:r>
      <w:r w:rsidRPr="00962821">
        <w:t>ed us</w:t>
      </w:r>
      <w:r w:rsidRPr="00962821">
        <w:rPr>
          <w:spacing w:val="-1"/>
        </w:rPr>
        <w:t>e</w:t>
      </w:r>
      <w:r w:rsidRPr="00962821">
        <w:rPr>
          <w:spacing w:val="1"/>
        </w:rPr>
        <w:t>r</w:t>
      </w:r>
      <w:r w:rsidRPr="00962821">
        <w:t>n</w:t>
      </w:r>
      <w:r w:rsidRPr="00962821">
        <w:rPr>
          <w:spacing w:val="-1"/>
        </w:rPr>
        <w:t>a</w:t>
      </w:r>
      <w:r w:rsidRPr="00962821">
        <w:rPr>
          <w:spacing w:val="1"/>
        </w:rPr>
        <w:t>m</w:t>
      </w:r>
      <w:r w:rsidRPr="00962821">
        <w:rPr>
          <w:spacing w:val="-3"/>
        </w:rPr>
        <w:t>e</w:t>
      </w:r>
      <w:r w:rsidRPr="00962821">
        <w:t xml:space="preserve">, </w:t>
      </w:r>
      <w:r w:rsidRPr="00962821">
        <w:rPr>
          <w:spacing w:val="1"/>
        </w:rPr>
        <w:t>t</w:t>
      </w:r>
      <w:r w:rsidRPr="00962821">
        <w:t>he</w:t>
      </w:r>
      <w:r w:rsidRPr="00962821">
        <w:rPr>
          <w:spacing w:val="-2"/>
        </w:rPr>
        <w:t xml:space="preserve"> </w:t>
      </w:r>
      <w:r w:rsidRPr="00962821">
        <w:rPr>
          <w:spacing w:val="1"/>
        </w:rPr>
        <w:t>I</w:t>
      </w:r>
      <w:r w:rsidRPr="00962821">
        <w:t xml:space="preserve">P </w:t>
      </w:r>
      <w:r w:rsidRPr="00962821">
        <w:rPr>
          <w:spacing w:val="-1"/>
        </w:rPr>
        <w:t>i</w:t>
      </w:r>
      <w:r w:rsidRPr="00962821">
        <w:t>s</w:t>
      </w:r>
      <w:r w:rsidRPr="00962821">
        <w:rPr>
          <w:spacing w:val="-1"/>
        </w:rPr>
        <w:t xml:space="preserve"> </w:t>
      </w:r>
      <w:r w:rsidRPr="00962821">
        <w:t>a</w:t>
      </w:r>
      <w:r w:rsidRPr="00962821">
        <w:rPr>
          <w:spacing w:val="-1"/>
        </w:rPr>
        <w:t>l</w:t>
      </w:r>
      <w:r w:rsidRPr="00962821">
        <w:rPr>
          <w:spacing w:val="-3"/>
        </w:rPr>
        <w:t>w</w:t>
      </w:r>
      <w:r w:rsidRPr="00962821">
        <w:rPr>
          <w:spacing w:val="2"/>
        </w:rPr>
        <w:t>a</w:t>
      </w:r>
      <w:r w:rsidRPr="00962821">
        <w:rPr>
          <w:spacing w:val="-2"/>
        </w:rPr>
        <w:t>y</w:t>
      </w:r>
      <w:r w:rsidRPr="00962821">
        <w:t>s</w:t>
      </w:r>
      <w:r w:rsidRPr="00962821">
        <w:rPr>
          <w:spacing w:val="1"/>
        </w:rPr>
        <w:t xml:space="preserve"> </w:t>
      </w:r>
      <w:r w:rsidRPr="00962821">
        <w:t>1</w:t>
      </w:r>
      <w:r w:rsidRPr="00962821">
        <w:rPr>
          <w:spacing w:val="-1"/>
        </w:rPr>
        <w:t>2</w:t>
      </w:r>
      <w:r w:rsidRPr="00962821">
        <w:t>7.0</w:t>
      </w:r>
      <w:r w:rsidRPr="00962821">
        <w:rPr>
          <w:spacing w:val="1"/>
        </w:rPr>
        <w:t>.</w:t>
      </w:r>
      <w:r w:rsidRPr="00962821">
        <w:rPr>
          <w:spacing w:val="-3"/>
        </w:rPr>
        <w:t>0</w:t>
      </w:r>
      <w:r w:rsidRPr="00962821">
        <w:rPr>
          <w:spacing w:val="1"/>
        </w:rPr>
        <w:t>.</w:t>
      </w:r>
      <w:r w:rsidRPr="00962821">
        <w:t xml:space="preserve">1. </w:t>
      </w:r>
      <w:r w:rsidRPr="00962821">
        <w:rPr>
          <w:spacing w:val="2"/>
        </w:rPr>
        <w:t>T</w:t>
      </w:r>
      <w:r w:rsidRPr="00962821">
        <w:t>he</w:t>
      </w:r>
      <w:r w:rsidRPr="00962821">
        <w:rPr>
          <w:spacing w:val="1"/>
        </w:rPr>
        <w:t xml:space="preserve"> </w:t>
      </w:r>
      <w:r w:rsidRPr="00962821">
        <w:t>d</w:t>
      </w:r>
      <w:r w:rsidRPr="00962821">
        <w:rPr>
          <w:spacing w:val="-3"/>
        </w:rPr>
        <w:t>e</w:t>
      </w:r>
      <w:r w:rsidRPr="00962821">
        <w:rPr>
          <w:spacing w:val="1"/>
        </w:rPr>
        <w:t>f</w:t>
      </w:r>
      <w:r w:rsidRPr="00962821">
        <w:t>a</w:t>
      </w:r>
      <w:r w:rsidRPr="00962821">
        <w:rPr>
          <w:spacing w:val="-1"/>
        </w:rPr>
        <w:t>ul</w:t>
      </w:r>
      <w:r w:rsidRPr="00962821">
        <w:t>t p</w:t>
      </w:r>
      <w:r w:rsidRPr="00962821">
        <w:rPr>
          <w:spacing w:val="-1"/>
        </w:rPr>
        <w:t>o</w:t>
      </w:r>
      <w:r w:rsidRPr="00962821">
        <w:rPr>
          <w:spacing w:val="-2"/>
        </w:rPr>
        <w:t>r</w:t>
      </w:r>
      <w:r w:rsidRPr="00962821">
        <w:t>t</w:t>
      </w:r>
      <w:r w:rsidRPr="00962821">
        <w:rPr>
          <w:spacing w:val="2"/>
        </w:rPr>
        <w:t xml:space="preserve"> </w:t>
      </w:r>
      <w:r w:rsidRPr="00962821">
        <w:rPr>
          <w:spacing w:val="-1"/>
        </w:rPr>
        <w:t>i</w:t>
      </w:r>
      <w:r w:rsidRPr="00962821">
        <w:t>s</w:t>
      </w:r>
      <w:r w:rsidRPr="00962821">
        <w:rPr>
          <w:spacing w:val="1"/>
        </w:rPr>
        <w:t xml:space="preserve"> </w:t>
      </w:r>
      <w:r w:rsidRPr="00962821">
        <w:t>3</w:t>
      </w:r>
      <w:r w:rsidRPr="00962821">
        <w:rPr>
          <w:spacing w:val="-1"/>
        </w:rPr>
        <w:t>0</w:t>
      </w:r>
      <w:r w:rsidRPr="00962821">
        <w:t>0</w:t>
      </w:r>
      <w:r w:rsidRPr="00962821">
        <w:rPr>
          <w:spacing w:val="-1"/>
        </w:rPr>
        <w:t>0</w:t>
      </w:r>
      <w:r w:rsidRPr="00962821">
        <w:t>0</w:t>
      </w:r>
      <w:r w:rsidRPr="00962821">
        <w:rPr>
          <w:spacing w:val="-2"/>
        </w:rPr>
        <w:t xml:space="preserve"> </w:t>
      </w:r>
      <w:r w:rsidRPr="00962821">
        <w:rPr>
          <w:spacing w:val="1"/>
        </w:rPr>
        <w:t>(</w:t>
      </w:r>
      <w:r w:rsidRPr="00962821">
        <w:rPr>
          <w:spacing w:val="-2"/>
        </w:rPr>
        <w:t>y</w:t>
      </w:r>
      <w:r w:rsidRPr="00962821">
        <w:t>ou</w:t>
      </w:r>
      <w:r w:rsidRPr="00962821">
        <w:rPr>
          <w:spacing w:val="2"/>
        </w:rPr>
        <w:t xml:space="preserve"> </w:t>
      </w:r>
      <w:r w:rsidRPr="00962821">
        <w:t>can</w:t>
      </w:r>
      <w:r w:rsidRPr="00962821">
        <w:rPr>
          <w:spacing w:val="-2"/>
        </w:rPr>
        <w:t xml:space="preserve"> c</w:t>
      </w:r>
      <w:r w:rsidRPr="00962821">
        <w:t>h</w:t>
      </w:r>
      <w:r w:rsidRPr="00962821">
        <w:rPr>
          <w:spacing w:val="-1"/>
        </w:rPr>
        <w:t>a</w:t>
      </w:r>
      <w:r w:rsidRPr="00962821">
        <w:t>n</w:t>
      </w:r>
      <w:r w:rsidRPr="00962821">
        <w:rPr>
          <w:spacing w:val="2"/>
        </w:rPr>
        <w:t>g</w:t>
      </w:r>
      <w:r w:rsidRPr="00962821">
        <w:t>e</w:t>
      </w:r>
      <w:r w:rsidRPr="00962821">
        <w:rPr>
          <w:spacing w:val="-2"/>
        </w:rPr>
        <w:t xml:space="preserve"> </w:t>
      </w:r>
      <w:r w:rsidRPr="00962821">
        <w:rPr>
          <w:spacing w:val="1"/>
        </w:rPr>
        <w:t>t</w:t>
      </w:r>
      <w:r w:rsidRPr="00962821">
        <w:t>o</w:t>
      </w:r>
      <w:r w:rsidRPr="00962821">
        <w:rPr>
          <w:spacing w:val="-2"/>
        </w:rPr>
        <w:t xml:space="preserve"> </w:t>
      </w:r>
      <w:r w:rsidRPr="00962821">
        <w:t>a</w:t>
      </w:r>
      <w:r w:rsidRPr="00962821">
        <w:rPr>
          <w:spacing w:val="-1"/>
        </w:rPr>
        <w:t>n</w:t>
      </w:r>
      <w:r w:rsidRPr="00962821">
        <w:t>y</w:t>
      </w:r>
      <w:r w:rsidRPr="00962821">
        <w:rPr>
          <w:spacing w:val="-1"/>
        </w:rPr>
        <w:t xml:space="preserve"> i</w:t>
      </w:r>
      <w:r w:rsidRPr="00962821">
        <w:t>nt</w:t>
      </w:r>
      <w:r w:rsidRPr="00962821">
        <w:rPr>
          <w:spacing w:val="-2"/>
        </w:rPr>
        <w:t>e</w:t>
      </w:r>
      <w:r w:rsidRPr="00962821">
        <w:rPr>
          <w:spacing w:val="2"/>
        </w:rPr>
        <w:t>g</w:t>
      </w:r>
      <w:r w:rsidRPr="00962821">
        <w:t>er b</w:t>
      </w:r>
      <w:r w:rsidRPr="00962821">
        <w:rPr>
          <w:spacing w:val="-1"/>
        </w:rPr>
        <w:t>e</w:t>
      </w:r>
      <w:r w:rsidRPr="00962821">
        <w:rPr>
          <w:spacing w:val="1"/>
        </w:rPr>
        <w:t>t</w:t>
      </w:r>
      <w:r w:rsidRPr="00962821">
        <w:rPr>
          <w:spacing w:val="-3"/>
        </w:rPr>
        <w:t>w</w:t>
      </w:r>
      <w:r w:rsidRPr="00962821">
        <w:t>e</w:t>
      </w:r>
      <w:r w:rsidRPr="00962821">
        <w:rPr>
          <w:spacing w:val="-1"/>
        </w:rPr>
        <w:t>e</w:t>
      </w:r>
      <w:r w:rsidRPr="00962821">
        <w:t>n 100</w:t>
      </w:r>
      <w:r w:rsidRPr="00962821">
        <w:rPr>
          <w:spacing w:val="-1"/>
        </w:rPr>
        <w:t>0</w:t>
      </w:r>
      <w:r w:rsidRPr="00962821">
        <w:t>0 and 65</w:t>
      </w:r>
      <w:r w:rsidRPr="00962821">
        <w:rPr>
          <w:spacing w:val="-3"/>
        </w:rPr>
        <w:t>5</w:t>
      </w:r>
      <w:r w:rsidRPr="00962821">
        <w:t>3</w:t>
      </w:r>
      <w:r w:rsidRPr="00962821">
        <w:rPr>
          <w:spacing w:val="-1"/>
        </w:rPr>
        <w:t>6</w:t>
      </w:r>
      <w:r w:rsidRPr="00962821">
        <w:rPr>
          <w:spacing w:val="1"/>
        </w:rPr>
        <w:t>)</w:t>
      </w:r>
      <w:r w:rsidRPr="00962821">
        <w:t xml:space="preserve">. </w:t>
      </w:r>
      <w:r w:rsidRPr="00962821">
        <w:rPr>
          <w:spacing w:val="-1"/>
        </w:rPr>
        <w:t>Hi</w:t>
      </w:r>
      <w:r w:rsidRPr="00962821">
        <w:t xml:space="preserve">t </w:t>
      </w:r>
      <w:r w:rsidRPr="00962821">
        <w:rPr>
          <w:spacing w:val="1"/>
        </w:rPr>
        <w:t>t</w:t>
      </w:r>
      <w:r w:rsidRPr="00962821">
        <w:t>he</w:t>
      </w:r>
      <w:r w:rsidRPr="00962821">
        <w:rPr>
          <w:spacing w:val="1"/>
        </w:rPr>
        <w:t xml:space="preserve"> </w:t>
      </w:r>
      <w:r w:rsidRPr="00962821">
        <w:t>b</w:t>
      </w:r>
      <w:r w:rsidRPr="00962821">
        <w:rPr>
          <w:spacing w:val="-3"/>
        </w:rPr>
        <w:t>u</w:t>
      </w:r>
      <w:r w:rsidRPr="00962821">
        <w:rPr>
          <w:spacing w:val="1"/>
        </w:rPr>
        <w:t>tt</w:t>
      </w:r>
      <w:r w:rsidRPr="00962821">
        <w:t>on</w:t>
      </w:r>
      <w:r w:rsidRPr="00962821">
        <w:rPr>
          <w:spacing w:val="-2"/>
        </w:rPr>
        <w:t xml:space="preserve"> </w:t>
      </w:r>
      <w:r w:rsidRPr="00962821">
        <w:rPr>
          <w:spacing w:val="1"/>
        </w:rPr>
        <w:t>“</w:t>
      </w:r>
      <w:r w:rsidRPr="00962821">
        <w:rPr>
          <w:spacing w:val="-1"/>
        </w:rPr>
        <w:t>S</w:t>
      </w:r>
      <w:r w:rsidRPr="00962821">
        <w:rPr>
          <w:spacing w:val="-3"/>
        </w:rPr>
        <w:t>e</w:t>
      </w:r>
      <w:r w:rsidRPr="00962821">
        <w:rPr>
          <w:spacing w:val="1"/>
        </w:rPr>
        <w:t>r</w:t>
      </w:r>
      <w:r w:rsidRPr="00962821">
        <w:rPr>
          <w:spacing w:val="-2"/>
        </w:rPr>
        <w:t>v</w:t>
      </w:r>
      <w:r w:rsidRPr="00962821">
        <w:t>er”</w:t>
      </w:r>
      <w:r w:rsidRPr="00962821">
        <w:rPr>
          <w:spacing w:val="2"/>
        </w:rPr>
        <w:t xml:space="preserve"> </w:t>
      </w:r>
      <w:r w:rsidRPr="00962821">
        <w:rPr>
          <w:spacing w:val="-3"/>
        </w:rPr>
        <w:t>w</w:t>
      </w:r>
      <w:r w:rsidRPr="00962821">
        <w:rPr>
          <w:spacing w:val="-1"/>
        </w:rPr>
        <w:t>il</w:t>
      </w:r>
      <w:r w:rsidRPr="00962821">
        <w:t>l bri</w:t>
      </w:r>
      <w:r w:rsidRPr="00962821">
        <w:rPr>
          <w:spacing w:val="-1"/>
        </w:rPr>
        <w:t>n</w:t>
      </w:r>
      <w:r w:rsidRPr="00962821">
        <w:t>g</w:t>
      </w:r>
      <w:r w:rsidRPr="00962821">
        <w:rPr>
          <w:spacing w:val="3"/>
        </w:rPr>
        <w:t xml:space="preserve"> </w:t>
      </w:r>
      <w:r w:rsidRPr="00962821">
        <w:rPr>
          <w:spacing w:val="-2"/>
        </w:rPr>
        <w:t>y</w:t>
      </w:r>
      <w:r w:rsidRPr="00962821">
        <w:t>ou</w:t>
      </w:r>
      <w:r w:rsidRPr="00962821">
        <w:rPr>
          <w:spacing w:val="-2"/>
        </w:rPr>
        <w:t xml:space="preserve"> </w:t>
      </w:r>
      <w:r w:rsidRPr="00962821">
        <w:rPr>
          <w:spacing w:val="1"/>
        </w:rPr>
        <w:t>t</w:t>
      </w:r>
      <w:r w:rsidRPr="00962821">
        <w:t>o</w:t>
      </w:r>
      <w:r w:rsidRPr="00962821">
        <w:rPr>
          <w:spacing w:val="-1"/>
        </w:rPr>
        <w:t xml:space="preserve"> </w:t>
      </w:r>
      <w:r w:rsidRPr="00962821">
        <w:rPr>
          <w:spacing w:val="1"/>
        </w:rPr>
        <w:t>t</w:t>
      </w:r>
      <w:r w:rsidRPr="00962821">
        <w:t>he</w:t>
      </w:r>
      <w:r w:rsidRPr="00962821">
        <w:rPr>
          <w:spacing w:val="1"/>
        </w:rPr>
        <w:t xml:space="preserve"> </w:t>
      </w:r>
      <w:r w:rsidRPr="00962821">
        <w:rPr>
          <w:spacing w:val="-3"/>
        </w:rPr>
        <w:t>n</w:t>
      </w:r>
      <w:r w:rsidRPr="00962821">
        <w:t>e</w:t>
      </w:r>
      <w:r w:rsidRPr="00962821">
        <w:rPr>
          <w:spacing w:val="-3"/>
        </w:rPr>
        <w:t>x</w:t>
      </w:r>
      <w:r w:rsidRPr="00962821">
        <w:t>t</w:t>
      </w:r>
      <w:r w:rsidRPr="00962821">
        <w:rPr>
          <w:spacing w:val="2"/>
        </w:rPr>
        <w:t xml:space="preserve"> </w:t>
      </w:r>
      <w:r w:rsidRPr="00962821">
        <w:rPr>
          <w:spacing w:val="-3"/>
        </w:rPr>
        <w:t>w</w:t>
      </w:r>
      <w:r w:rsidRPr="00962821">
        <w:rPr>
          <w:spacing w:val="-1"/>
        </w:rPr>
        <w:t>i</w:t>
      </w:r>
      <w:r w:rsidRPr="00962821">
        <w:t>n</w:t>
      </w:r>
      <w:r w:rsidRPr="00962821">
        <w:rPr>
          <w:spacing w:val="-1"/>
        </w:rPr>
        <w:t>d</w:t>
      </w:r>
      <w:r w:rsidRPr="00962821">
        <w:rPr>
          <w:spacing w:val="2"/>
        </w:rPr>
        <w:t>o</w:t>
      </w:r>
      <w:r w:rsidRPr="00962821">
        <w:t>w</w:t>
      </w:r>
      <w:r w:rsidRPr="00962821">
        <w:rPr>
          <w:spacing w:val="-2"/>
        </w:rPr>
        <w:t xml:space="preserve"> </w:t>
      </w:r>
      <w:r w:rsidRPr="00962821">
        <w:rPr>
          <w:spacing w:val="1"/>
        </w:rPr>
        <w:t>t</w:t>
      </w:r>
      <w:r w:rsidRPr="00962821">
        <w:t>o choose co</w:t>
      </w:r>
      <w:r w:rsidRPr="00962821">
        <w:rPr>
          <w:spacing w:val="-1"/>
        </w:rPr>
        <w:t>n</w:t>
      </w:r>
      <w:r w:rsidRPr="00962821">
        <w:t>s</w:t>
      </w:r>
      <w:r w:rsidRPr="00962821">
        <w:rPr>
          <w:spacing w:val="-1"/>
        </w:rPr>
        <w:t>i</w:t>
      </w:r>
      <w:r w:rsidRPr="00962821">
        <w:t>s</w:t>
      </w:r>
      <w:r w:rsidRPr="00962821">
        <w:rPr>
          <w:spacing w:val="1"/>
        </w:rPr>
        <w:t>t</w:t>
      </w:r>
      <w:r w:rsidRPr="00962821">
        <w:t xml:space="preserve">s, </w:t>
      </w:r>
      <w:r w:rsidRPr="00962821">
        <w:rPr>
          <w:spacing w:val="-3"/>
        </w:rPr>
        <w:t>w</w:t>
      </w:r>
      <w:r w:rsidRPr="00962821">
        <w:t>e</w:t>
      </w:r>
      <w:r w:rsidRPr="00962821">
        <w:rPr>
          <w:spacing w:val="-1"/>
        </w:rPr>
        <w:t>a</w:t>
      </w:r>
      <w:r w:rsidRPr="00962821">
        <w:rPr>
          <w:spacing w:val="1"/>
        </w:rPr>
        <w:t>t</w:t>
      </w:r>
      <w:r w:rsidRPr="00962821">
        <w:t>h</w:t>
      </w:r>
      <w:r w:rsidRPr="00962821">
        <w:rPr>
          <w:spacing w:val="-1"/>
        </w:rPr>
        <w:t>e</w:t>
      </w:r>
      <w:r w:rsidRPr="00962821">
        <w:rPr>
          <w:spacing w:val="1"/>
        </w:rPr>
        <w:t>r</w:t>
      </w:r>
      <w:r w:rsidRPr="00962821">
        <w:t>, e</w:t>
      </w:r>
      <w:r w:rsidRPr="00962821">
        <w:rPr>
          <w:spacing w:val="-2"/>
        </w:rPr>
        <w:t>t</w:t>
      </w:r>
      <w:r w:rsidRPr="00962821">
        <w:t xml:space="preserve">c. </w:t>
      </w:r>
      <w:r w:rsidRPr="00962821">
        <w:rPr>
          <w:spacing w:val="1"/>
        </w:rPr>
        <w:t>(</w:t>
      </w:r>
      <w:r w:rsidRPr="00962821">
        <w:rPr>
          <w:spacing w:val="-3"/>
        </w:rPr>
        <w:t>i</w:t>
      </w:r>
      <w:r w:rsidRPr="00962821">
        <w:t>f</w:t>
      </w:r>
      <w:r w:rsidRPr="00962821">
        <w:rPr>
          <w:spacing w:val="2"/>
        </w:rPr>
        <w:t xml:space="preserve"> </w:t>
      </w:r>
      <w:r w:rsidRPr="00962821">
        <w:rPr>
          <w:spacing w:val="-2"/>
        </w:rPr>
        <w:t>y</w:t>
      </w:r>
      <w:r w:rsidRPr="00962821">
        <w:t>ou</w:t>
      </w:r>
      <w:r w:rsidRPr="00962821">
        <w:rPr>
          <w:spacing w:val="1"/>
        </w:rPr>
        <w:t xml:space="preserve"> </w:t>
      </w:r>
      <w:r w:rsidRPr="00962821">
        <w:t>use</w:t>
      </w:r>
      <w:r w:rsidRPr="00962821">
        <w:rPr>
          <w:spacing w:val="1"/>
        </w:rPr>
        <w:t xml:space="preserve"> “</w:t>
      </w:r>
      <w:r w:rsidRPr="00962821">
        <w:rPr>
          <w:spacing w:val="-1"/>
        </w:rPr>
        <w:t>E</w:t>
      </w:r>
      <w:r w:rsidRPr="00962821">
        <w:rPr>
          <w:spacing w:val="-2"/>
        </w:rPr>
        <w:t>x</w:t>
      </w:r>
      <w:r w:rsidRPr="00962821">
        <w:t>p</w:t>
      </w:r>
      <w:r w:rsidRPr="00962821">
        <w:rPr>
          <w:spacing w:val="-1"/>
        </w:rPr>
        <w:t>l</w:t>
      </w:r>
      <w:r w:rsidRPr="00962821">
        <w:t>ore</w:t>
      </w:r>
      <w:r w:rsidRPr="00962821">
        <w:rPr>
          <w:spacing w:val="-1"/>
        </w:rPr>
        <w:t>”</w:t>
      </w:r>
      <w:r w:rsidRPr="00962821">
        <w:rPr>
          <w:spacing w:val="1"/>
        </w:rPr>
        <w:t>)</w:t>
      </w:r>
      <w:r w:rsidRPr="00962821">
        <w:t>.</w:t>
      </w:r>
    </w:p>
    <w:p w:rsidR="009A3E20" w:rsidRPr="00962821" w:rsidRDefault="009A3E20" w:rsidP="001F7C71">
      <w:pPr>
        <w:rPr>
          <w:sz w:val="26"/>
          <w:szCs w:val="26"/>
        </w:rPr>
      </w:pPr>
    </w:p>
    <w:p w:rsidR="009A3E20" w:rsidRPr="00962821" w:rsidRDefault="00C703EC">
      <w:pPr>
        <w:widowControl w:val="0"/>
        <w:autoSpaceDE w:val="0"/>
        <w:ind w:left="374"/>
        <w:rPr>
          <w:rFonts w:cs="Calibri"/>
          <w:color w:val="000000"/>
          <w:sz w:val="28"/>
          <w:szCs w:val="28"/>
        </w:rPr>
      </w:pPr>
      <w:r w:rsidRPr="00962821">
        <w:rPr>
          <w:rFonts w:cs="Calibri"/>
          <w:noProof/>
          <w:color w:val="000000"/>
          <w:sz w:val="26"/>
          <w:szCs w:val="26"/>
          <w:lang w:val="en-GB" w:eastAsia="en-GB"/>
        </w:rPr>
        <w:drawing>
          <wp:inline distT="0" distB="0" distL="0" distR="0">
            <wp:extent cx="3676650" cy="269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695575"/>
                    </a:xfrm>
                    <a:prstGeom prst="rect">
                      <a:avLst/>
                    </a:prstGeom>
                    <a:solidFill>
                      <a:srgbClr val="FFFFFF"/>
                    </a:solidFill>
                    <a:ln>
                      <a:noFill/>
                    </a:ln>
                  </pic:spPr>
                </pic:pic>
              </a:graphicData>
            </a:graphic>
          </wp:inline>
        </w:drawing>
      </w:r>
    </w:p>
    <w:p w:rsidR="009A3E20" w:rsidRPr="00962821" w:rsidRDefault="009A3E20">
      <w:pPr>
        <w:widowControl w:val="0"/>
        <w:autoSpaceDE w:val="0"/>
        <w:spacing w:before="2" w:line="280" w:lineRule="exact"/>
        <w:rPr>
          <w:rFonts w:cs="Calibri"/>
          <w:color w:val="000000"/>
          <w:sz w:val="28"/>
          <w:szCs w:val="28"/>
        </w:rPr>
      </w:pPr>
    </w:p>
    <w:p w:rsidR="009A3E20" w:rsidRPr="00962821" w:rsidRDefault="009A3E20" w:rsidP="001F7C71">
      <w:pPr>
        <w:rPr>
          <w:sz w:val="19"/>
          <w:szCs w:val="19"/>
        </w:rPr>
      </w:pPr>
      <w:r w:rsidRPr="00962821">
        <w:rPr>
          <w:spacing w:val="5"/>
        </w:rPr>
        <w:t>W</w:t>
      </w:r>
      <w:r w:rsidRPr="00962821">
        <w:t xml:space="preserve">hen </w:t>
      </w:r>
      <w:r w:rsidR="001F7C71">
        <w:t xml:space="preserve">the </w:t>
      </w:r>
      <w:r w:rsidRPr="00962821">
        <w:t>s</w:t>
      </w:r>
      <w:r w:rsidRPr="00962821">
        <w:rPr>
          <w:spacing w:val="-2"/>
        </w:rPr>
        <w:t>e</w:t>
      </w:r>
      <w:r w:rsidRPr="00962821">
        <w:rPr>
          <w:spacing w:val="1"/>
        </w:rPr>
        <w:t>r</w:t>
      </w:r>
      <w:r w:rsidRPr="00962821">
        <w:rPr>
          <w:spacing w:val="-2"/>
        </w:rPr>
        <w:t>v</w:t>
      </w:r>
      <w:r w:rsidRPr="00962821">
        <w:t>er</w:t>
      </w:r>
      <w:r w:rsidRPr="00962821">
        <w:rPr>
          <w:spacing w:val="2"/>
        </w:rPr>
        <w:t xml:space="preserve"> </w:t>
      </w:r>
      <w:r w:rsidRPr="00962821">
        <w:rPr>
          <w:spacing w:val="-2"/>
        </w:rPr>
        <w:t>s</w:t>
      </w:r>
      <w:r w:rsidRPr="00962821">
        <w:rPr>
          <w:spacing w:val="1"/>
        </w:rPr>
        <w:t>t</w:t>
      </w:r>
      <w:r w:rsidRPr="00962821">
        <w:t>a</w:t>
      </w:r>
      <w:r w:rsidRPr="00962821">
        <w:rPr>
          <w:spacing w:val="-2"/>
        </w:rPr>
        <w:t>r</w:t>
      </w:r>
      <w:r w:rsidRPr="00962821">
        <w:rPr>
          <w:spacing w:val="1"/>
        </w:rPr>
        <w:t>t</w:t>
      </w:r>
      <w:r w:rsidRPr="00962821">
        <w:t>s,</w:t>
      </w:r>
      <w:r w:rsidRPr="00962821">
        <w:rPr>
          <w:spacing w:val="-5"/>
        </w:rPr>
        <w:t xml:space="preserve"> </w:t>
      </w:r>
      <w:r w:rsidRPr="00962821">
        <w:rPr>
          <w:spacing w:val="7"/>
        </w:rPr>
        <w:t>W</w:t>
      </w:r>
      <w:r w:rsidRPr="00962821">
        <w:t>ind</w:t>
      </w:r>
      <w:r w:rsidRPr="00962821">
        <w:rPr>
          <w:spacing w:val="-1"/>
        </w:rPr>
        <w:t>o</w:t>
      </w:r>
      <w:r w:rsidRPr="00962821">
        <w:t>ws</w:t>
      </w:r>
      <w:r w:rsidRPr="00962821">
        <w:rPr>
          <w:spacing w:val="1"/>
        </w:rPr>
        <w:t xml:space="preserve"> </w:t>
      </w:r>
      <w:r w:rsidRPr="00962821">
        <w:t>F</w:t>
      </w:r>
      <w:r w:rsidRPr="00962821">
        <w:rPr>
          <w:spacing w:val="-2"/>
        </w:rPr>
        <w:t>i</w:t>
      </w:r>
      <w:r w:rsidRPr="00962821">
        <w:rPr>
          <w:spacing w:val="1"/>
        </w:rPr>
        <w:t>r</w:t>
      </w:r>
      <w:r w:rsidRPr="00962821">
        <w:rPr>
          <w:spacing w:val="2"/>
        </w:rPr>
        <w:t>e</w:t>
      </w:r>
      <w:r w:rsidRPr="00962821">
        <w:t>wa</w:t>
      </w:r>
      <w:r w:rsidRPr="00962821">
        <w:rPr>
          <w:spacing w:val="-1"/>
        </w:rPr>
        <w:t>l</w:t>
      </w:r>
      <w:r w:rsidRPr="00962821">
        <w:t xml:space="preserve">l </w:t>
      </w:r>
      <w:r w:rsidRPr="00962821">
        <w:rPr>
          <w:spacing w:val="1"/>
        </w:rPr>
        <w:t>m</w:t>
      </w:r>
      <w:r w:rsidRPr="00962821">
        <w:t>ay</w:t>
      </w:r>
      <w:r w:rsidRPr="00962821">
        <w:rPr>
          <w:spacing w:val="-2"/>
        </w:rPr>
        <w:t xml:space="preserve"> </w:t>
      </w:r>
      <w:r w:rsidRPr="00962821">
        <w:t>ask</w:t>
      </w:r>
      <w:r w:rsidRPr="00962821">
        <w:rPr>
          <w:spacing w:val="3"/>
        </w:rPr>
        <w:t xml:space="preserve"> </w:t>
      </w:r>
      <w:r w:rsidRPr="00962821">
        <w:t xml:space="preserve">if </w:t>
      </w:r>
      <w:r w:rsidRPr="00962821">
        <w:rPr>
          <w:spacing w:val="-2"/>
        </w:rPr>
        <w:t>y</w:t>
      </w:r>
      <w:r w:rsidRPr="00962821">
        <w:t>ou</w:t>
      </w:r>
      <w:r w:rsidRPr="00962821">
        <w:rPr>
          <w:spacing w:val="1"/>
        </w:rPr>
        <w:t xml:space="preserve"> </w:t>
      </w:r>
      <w:r w:rsidRPr="00962821">
        <w:t>wa</w:t>
      </w:r>
      <w:r w:rsidRPr="00962821">
        <w:rPr>
          <w:spacing w:val="-1"/>
        </w:rPr>
        <w:t>n</w:t>
      </w:r>
      <w:r w:rsidRPr="00962821">
        <w:t>t</w:t>
      </w:r>
      <w:r w:rsidRPr="00962821">
        <w:rPr>
          <w:spacing w:val="2"/>
        </w:rPr>
        <w:t xml:space="preserve"> </w:t>
      </w:r>
      <w:r w:rsidRPr="00962821">
        <w:rPr>
          <w:spacing w:val="1"/>
        </w:rPr>
        <w:t>t</w:t>
      </w:r>
      <w:r w:rsidRPr="00962821">
        <w:t>o a</w:t>
      </w:r>
      <w:r w:rsidRPr="00962821">
        <w:rPr>
          <w:spacing w:val="4"/>
        </w:rPr>
        <w:t>l</w:t>
      </w:r>
      <w:r w:rsidRPr="00962821">
        <w:rPr>
          <w:spacing w:val="-1"/>
        </w:rPr>
        <w:t>l</w:t>
      </w:r>
      <w:r w:rsidRPr="00962821">
        <w:t>ow</w:t>
      </w:r>
      <w:r w:rsidRPr="00962821">
        <w:rPr>
          <w:spacing w:val="-2"/>
        </w:rPr>
        <w:t xml:space="preserve"> </w:t>
      </w:r>
      <w:r w:rsidRPr="00962821">
        <w:rPr>
          <w:spacing w:val="1"/>
        </w:rPr>
        <w:t>O</w:t>
      </w:r>
      <w:r w:rsidRPr="00962821">
        <w:t>R access</w:t>
      </w:r>
      <w:r w:rsidRPr="00962821">
        <w:rPr>
          <w:spacing w:val="-1"/>
        </w:rPr>
        <w:t xml:space="preserve"> </w:t>
      </w:r>
      <w:r w:rsidRPr="00962821">
        <w:rPr>
          <w:spacing w:val="1"/>
        </w:rPr>
        <w:t>t</w:t>
      </w:r>
      <w:r w:rsidRPr="00962821">
        <w:t>o</w:t>
      </w:r>
      <w:r w:rsidRPr="00962821">
        <w:rPr>
          <w:spacing w:val="-1"/>
        </w:rPr>
        <w:t xml:space="preserve"> </w:t>
      </w:r>
      <w:r w:rsidRPr="00962821">
        <w:rPr>
          <w:spacing w:val="1"/>
        </w:rPr>
        <w:t>t</w:t>
      </w:r>
      <w:r w:rsidRPr="00962821">
        <w:t>he</w:t>
      </w:r>
      <w:r w:rsidRPr="00962821">
        <w:rPr>
          <w:spacing w:val="-2"/>
        </w:rPr>
        <w:t xml:space="preserve"> </w:t>
      </w:r>
      <w:r w:rsidRPr="00962821">
        <w:rPr>
          <w:spacing w:val="1"/>
        </w:rPr>
        <w:t>Int</w:t>
      </w:r>
      <w:r w:rsidRPr="00962821">
        <w:t>e</w:t>
      </w:r>
      <w:r w:rsidRPr="00962821">
        <w:rPr>
          <w:spacing w:val="1"/>
        </w:rPr>
        <w:t>r</w:t>
      </w:r>
      <w:r w:rsidRPr="00962821">
        <w:t>n</w:t>
      </w:r>
      <w:r w:rsidRPr="00962821">
        <w:rPr>
          <w:spacing w:val="-1"/>
        </w:rPr>
        <w:t>et</w:t>
      </w:r>
      <w:r w:rsidRPr="00962821">
        <w:t xml:space="preserve">. </w:t>
      </w:r>
      <w:r w:rsidRPr="00962821">
        <w:rPr>
          <w:spacing w:val="-1"/>
        </w:rPr>
        <w:t>I</w:t>
      </w:r>
      <w:r w:rsidRPr="00962821">
        <w:t>f</w:t>
      </w:r>
      <w:r w:rsidR="001F7C71">
        <w:t xml:space="preserve"> </w:t>
      </w:r>
      <w:r w:rsidRPr="00962821">
        <w:t>so,</w:t>
      </w:r>
      <w:r w:rsidRPr="00962821">
        <w:rPr>
          <w:spacing w:val="2"/>
        </w:rPr>
        <w:t xml:space="preserve"> </w:t>
      </w:r>
      <w:r w:rsidRPr="00962821">
        <w:t>c</w:t>
      </w:r>
      <w:r w:rsidRPr="00962821">
        <w:rPr>
          <w:spacing w:val="-1"/>
        </w:rPr>
        <w:t>li</w:t>
      </w:r>
      <w:r w:rsidRPr="00962821">
        <w:rPr>
          <w:spacing w:val="-2"/>
        </w:rPr>
        <w:t>c</w:t>
      </w:r>
      <w:r w:rsidRPr="00962821">
        <w:t>k</w:t>
      </w:r>
      <w:r w:rsidRPr="00962821">
        <w:rPr>
          <w:spacing w:val="4"/>
        </w:rPr>
        <w:t xml:space="preserve"> </w:t>
      </w:r>
      <w:r w:rsidRPr="00962821">
        <w:rPr>
          <w:b/>
          <w:bCs/>
          <w:spacing w:val="-8"/>
        </w:rPr>
        <w:t>A</w:t>
      </w:r>
      <w:r w:rsidRPr="00962821">
        <w:rPr>
          <w:b/>
          <w:bCs/>
          <w:spacing w:val="1"/>
        </w:rPr>
        <w:t>ll</w:t>
      </w:r>
      <w:r w:rsidRPr="00962821">
        <w:rPr>
          <w:b/>
          <w:bCs/>
        </w:rPr>
        <w:t>o</w:t>
      </w:r>
      <w:r w:rsidRPr="00962821">
        <w:rPr>
          <w:b/>
          <w:bCs/>
          <w:spacing w:val="4"/>
        </w:rPr>
        <w:t>w</w:t>
      </w:r>
      <w:r w:rsidRPr="00962821">
        <w:t xml:space="preserve">. </w:t>
      </w:r>
      <w:r w:rsidRPr="00962821">
        <w:rPr>
          <w:spacing w:val="2"/>
        </w:rPr>
        <w:t xml:space="preserve"> </w:t>
      </w:r>
      <w:r w:rsidRPr="00962821">
        <w:rPr>
          <w:spacing w:val="-1"/>
        </w:rPr>
        <w:t>I</w:t>
      </w:r>
      <w:r w:rsidRPr="00962821">
        <w:t>f</w:t>
      </w:r>
      <w:r w:rsidRPr="00962821">
        <w:rPr>
          <w:spacing w:val="2"/>
        </w:rPr>
        <w:t xml:space="preserve"> </w:t>
      </w:r>
      <w:r w:rsidRPr="00962821">
        <w:rPr>
          <w:spacing w:val="-2"/>
        </w:rPr>
        <w:t>y</w:t>
      </w:r>
      <w:r w:rsidRPr="00962821">
        <w:t>ou</w:t>
      </w:r>
      <w:r w:rsidRPr="00962821">
        <w:rPr>
          <w:spacing w:val="1"/>
        </w:rPr>
        <w:t xml:space="preserve"> </w:t>
      </w:r>
      <w:r w:rsidRPr="00962821">
        <w:t>use o</w:t>
      </w:r>
      <w:r w:rsidRPr="00962821">
        <w:rPr>
          <w:spacing w:val="1"/>
        </w:rPr>
        <w:t>t</w:t>
      </w:r>
      <w:r w:rsidRPr="00962821">
        <w:t xml:space="preserve">her </w:t>
      </w:r>
      <w:r w:rsidRPr="00962821">
        <w:rPr>
          <w:spacing w:val="3"/>
        </w:rPr>
        <w:t>f</w:t>
      </w:r>
      <w:r w:rsidRPr="00962821">
        <w:t>i</w:t>
      </w:r>
      <w:r w:rsidRPr="00962821">
        <w:rPr>
          <w:spacing w:val="1"/>
        </w:rPr>
        <w:t>r</w:t>
      </w:r>
      <w:r w:rsidRPr="00962821">
        <w:t>e</w:t>
      </w:r>
      <w:r w:rsidRPr="00962821">
        <w:rPr>
          <w:spacing w:val="-4"/>
        </w:rPr>
        <w:t>w</w:t>
      </w:r>
      <w:r w:rsidRPr="00962821">
        <w:t>a</w:t>
      </w:r>
      <w:r w:rsidRPr="00962821">
        <w:rPr>
          <w:spacing w:val="-1"/>
        </w:rPr>
        <w:t>l</w:t>
      </w:r>
      <w:r w:rsidRPr="00962821">
        <w:t>l sof</w:t>
      </w:r>
      <w:r w:rsidRPr="00962821">
        <w:rPr>
          <w:spacing w:val="2"/>
        </w:rPr>
        <w:t>t</w:t>
      </w:r>
      <w:r w:rsidRPr="00962821">
        <w:t xml:space="preserve">ware, </w:t>
      </w:r>
      <w:r w:rsidRPr="00962821">
        <w:rPr>
          <w:spacing w:val="-2"/>
        </w:rPr>
        <w:t>y</w:t>
      </w:r>
      <w:r w:rsidRPr="00962821">
        <w:t>ou</w:t>
      </w:r>
      <w:r w:rsidRPr="00962821">
        <w:rPr>
          <w:spacing w:val="1"/>
        </w:rPr>
        <w:t xml:space="preserve"> m</w:t>
      </w:r>
      <w:r w:rsidRPr="00962821">
        <w:t>ay</w:t>
      </w:r>
      <w:r w:rsidRPr="00962821">
        <w:rPr>
          <w:spacing w:val="-2"/>
        </w:rPr>
        <w:t xml:space="preserve"> </w:t>
      </w:r>
      <w:r w:rsidRPr="00962821">
        <w:t>n</w:t>
      </w:r>
      <w:r w:rsidRPr="00962821">
        <w:rPr>
          <w:spacing w:val="-1"/>
        </w:rPr>
        <w:t>e</w:t>
      </w:r>
      <w:r w:rsidRPr="00962821">
        <w:t>ed</w:t>
      </w:r>
      <w:r w:rsidRPr="00962821">
        <w:rPr>
          <w:spacing w:val="1"/>
        </w:rPr>
        <w:t xml:space="preserve"> t</w:t>
      </w:r>
      <w:r w:rsidRPr="00962821">
        <w:t>o</w:t>
      </w:r>
      <w:r w:rsidRPr="00962821">
        <w:rPr>
          <w:spacing w:val="-2"/>
        </w:rPr>
        <w:t xml:space="preserve"> </w:t>
      </w:r>
      <w:r w:rsidRPr="00962821">
        <w:t>con</w:t>
      </w:r>
      <w:r w:rsidRPr="00962821">
        <w:rPr>
          <w:spacing w:val="3"/>
        </w:rPr>
        <w:t>f</w:t>
      </w:r>
      <w:r w:rsidRPr="00962821">
        <w:t>i</w:t>
      </w:r>
      <w:r w:rsidRPr="00962821">
        <w:rPr>
          <w:spacing w:val="2"/>
        </w:rPr>
        <w:t>g</w:t>
      </w:r>
      <w:r w:rsidRPr="00962821">
        <w:t>u</w:t>
      </w:r>
      <w:r w:rsidRPr="00962821">
        <w:rPr>
          <w:spacing w:val="1"/>
        </w:rPr>
        <w:t>r</w:t>
      </w:r>
      <w:r w:rsidRPr="00962821">
        <w:t xml:space="preserve">e it </w:t>
      </w:r>
      <w:r w:rsidRPr="00962821">
        <w:rPr>
          <w:spacing w:val="6"/>
        </w:rPr>
        <w:t>t</w:t>
      </w:r>
      <w:r w:rsidRPr="00962821">
        <w:t>o</w:t>
      </w:r>
      <w:r w:rsidRPr="00962821">
        <w:rPr>
          <w:spacing w:val="-2"/>
        </w:rPr>
        <w:t xml:space="preserve"> </w:t>
      </w:r>
      <w:r w:rsidRPr="00962821">
        <w:t>a</w:t>
      </w:r>
      <w:r w:rsidRPr="00962821">
        <w:rPr>
          <w:spacing w:val="-1"/>
        </w:rPr>
        <w:t>ll</w:t>
      </w:r>
      <w:r w:rsidRPr="00962821">
        <w:t>ow</w:t>
      </w:r>
      <w:r w:rsidRPr="00962821">
        <w:rPr>
          <w:spacing w:val="-2"/>
        </w:rPr>
        <w:t xml:space="preserve"> </w:t>
      </w:r>
      <w:r w:rsidRPr="00962821">
        <w:rPr>
          <w:spacing w:val="1"/>
        </w:rPr>
        <w:t>O</w:t>
      </w:r>
      <w:r w:rsidRPr="00962821">
        <w:t>p</w:t>
      </w:r>
      <w:r w:rsidRPr="00962821">
        <w:rPr>
          <w:spacing w:val="-1"/>
        </w:rPr>
        <w:t>e</w:t>
      </w:r>
      <w:r w:rsidRPr="00962821">
        <w:t>n</w:t>
      </w:r>
      <w:r w:rsidRPr="00962821">
        <w:rPr>
          <w:spacing w:val="-1"/>
        </w:rPr>
        <w:t>R</w:t>
      </w:r>
      <w:r w:rsidRPr="00962821">
        <w:t>a</w:t>
      </w:r>
      <w:r w:rsidRPr="00962821">
        <w:rPr>
          <w:spacing w:val="-1"/>
        </w:rPr>
        <w:t>il</w:t>
      </w:r>
      <w:r w:rsidRPr="00962821">
        <w:t xml:space="preserve">s </w:t>
      </w:r>
      <w:r w:rsidRPr="00962821">
        <w:rPr>
          <w:spacing w:val="1"/>
        </w:rPr>
        <w:t>t</w:t>
      </w:r>
      <w:r w:rsidRPr="00962821">
        <w:t>o</w:t>
      </w:r>
      <w:r w:rsidRPr="00962821">
        <w:rPr>
          <w:spacing w:val="1"/>
        </w:rPr>
        <w:t xml:space="preserve"> </w:t>
      </w:r>
      <w:r w:rsidRPr="00962821">
        <w:t>access</w:t>
      </w:r>
      <w:r w:rsidRPr="00962821">
        <w:rPr>
          <w:spacing w:val="-1"/>
        </w:rPr>
        <w:t xml:space="preserve"> </w:t>
      </w:r>
      <w:r w:rsidRPr="00962821">
        <w:rPr>
          <w:spacing w:val="1"/>
        </w:rPr>
        <w:t>t</w:t>
      </w:r>
      <w:r w:rsidRPr="00962821">
        <w:t>he</w:t>
      </w:r>
      <w:r w:rsidRPr="00962821">
        <w:rPr>
          <w:spacing w:val="-2"/>
        </w:rPr>
        <w:t xml:space="preserve"> </w:t>
      </w:r>
      <w:r w:rsidRPr="00962821">
        <w:rPr>
          <w:spacing w:val="1"/>
        </w:rPr>
        <w:t>I</w:t>
      </w:r>
      <w:r w:rsidRPr="00962821">
        <w:t>nt</w:t>
      </w:r>
      <w:r w:rsidRPr="00962821">
        <w:rPr>
          <w:spacing w:val="-2"/>
        </w:rPr>
        <w:t>e</w:t>
      </w:r>
      <w:r w:rsidRPr="00962821">
        <w:rPr>
          <w:spacing w:val="1"/>
        </w:rPr>
        <w:t>r</w:t>
      </w:r>
      <w:r w:rsidRPr="00962821">
        <w:t>ne</w:t>
      </w:r>
      <w:r w:rsidRPr="00962821">
        <w:rPr>
          <w:spacing w:val="1"/>
        </w:rPr>
        <w:t>t</w:t>
      </w:r>
      <w:r w:rsidRPr="00962821">
        <w:t>.</w:t>
      </w:r>
    </w:p>
    <w:p w:rsidR="009A3E20" w:rsidRPr="00962821" w:rsidRDefault="009A3E20" w:rsidP="001F7C71">
      <w:r w:rsidRPr="00962821">
        <w:rPr>
          <w:spacing w:val="2"/>
        </w:rPr>
        <w:t>T</w:t>
      </w:r>
      <w:r w:rsidRPr="00962821">
        <w:t>he</w:t>
      </w:r>
      <w:r w:rsidRPr="00962821">
        <w:rPr>
          <w:spacing w:val="1"/>
        </w:rPr>
        <w:t>r</w:t>
      </w:r>
      <w:r w:rsidRPr="00962821">
        <w:t>e is no</w:t>
      </w:r>
      <w:r w:rsidRPr="00962821">
        <w:rPr>
          <w:spacing w:val="-1"/>
        </w:rPr>
        <w:t xml:space="preserve"> </w:t>
      </w:r>
      <w:r w:rsidRPr="00962821">
        <w:t>b</w:t>
      </w:r>
      <w:r w:rsidRPr="00962821">
        <w:rPr>
          <w:spacing w:val="-1"/>
        </w:rPr>
        <w:t>uil</w:t>
      </w:r>
      <w:r w:rsidRPr="00962821">
        <w:rPr>
          <w:spacing w:val="1"/>
        </w:rPr>
        <w:t>t-</w:t>
      </w:r>
      <w:r w:rsidRPr="00962821">
        <w:rPr>
          <w:spacing w:val="-1"/>
        </w:rPr>
        <w:t>i</w:t>
      </w:r>
      <w:r w:rsidRPr="00962821">
        <w:t>n l</w:t>
      </w:r>
      <w:r w:rsidRPr="00962821">
        <w:rPr>
          <w:spacing w:val="-1"/>
        </w:rPr>
        <w:t>i</w:t>
      </w:r>
      <w:r w:rsidRPr="00962821">
        <w:rPr>
          <w:spacing w:val="1"/>
        </w:rPr>
        <w:t>m</w:t>
      </w:r>
      <w:r w:rsidRPr="00962821">
        <w:rPr>
          <w:spacing w:val="-1"/>
        </w:rPr>
        <w:t>i</w:t>
      </w:r>
      <w:r w:rsidRPr="00962821">
        <w:t>t of</w:t>
      </w:r>
      <w:r w:rsidRPr="00962821">
        <w:rPr>
          <w:spacing w:val="2"/>
        </w:rPr>
        <w:t xml:space="preserve"> </w:t>
      </w:r>
      <w:r w:rsidRPr="00962821">
        <w:t>h</w:t>
      </w:r>
      <w:r w:rsidRPr="00962821">
        <w:rPr>
          <w:spacing w:val="-1"/>
        </w:rPr>
        <w:t>o</w:t>
      </w:r>
      <w:r w:rsidRPr="00962821">
        <w:t>w</w:t>
      </w:r>
      <w:r w:rsidRPr="00962821">
        <w:rPr>
          <w:spacing w:val="-2"/>
        </w:rPr>
        <w:t xml:space="preserve"> </w:t>
      </w:r>
      <w:r w:rsidRPr="00962821">
        <w:rPr>
          <w:spacing w:val="1"/>
        </w:rPr>
        <w:t>m</w:t>
      </w:r>
      <w:r w:rsidRPr="00962821">
        <w:t>a</w:t>
      </w:r>
      <w:r w:rsidRPr="00962821">
        <w:rPr>
          <w:spacing w:val="-1"/>
        </w:rPr>
        <w:t>n</w:t>
      </w:r>
      <w:r w:rsidRPr="00962821">
        <w:t>y</w:t>
      </w:r>
      <w:r w:rsidRPr="00962821">
        <w:rPr>
          <w:spacing w:val="-1"/>
        </w:rPr>
        <w:t xml:space="preserve"> </w:t>
      </w:r>
      <w:r w:rsidRPr="00962821">
        <w:t>p</w:t>
      </w:r>
      <w:r w:rsidRPr="00962821">
        <w:rPr>
          <w:spacing w:val="-1"/>
        </w:rPr>
        <w:t>l</w:t>
      </w:r>
      <w:r w:rsidRPr="00962821">
        <w:t>ayers</w:t>
      </w:r>
      <w:r w:rsidRPr="00962821">
        <w:rPr>
          <w:spacing w:val="2"/>
        </w:rPr>
        <w:t xml:space="preserve"> </w:t>
      </w:r>
      <w:r w:rsidRPr="00962821">
        <w:t>can</w:t>
      </w:r>
      <w:r w:rsidRPr="00962821">
        <w:rPr>
          <w:spacing w:val="-4"/>
        </w:rPr>
        <w:t xml:space="preserve"> </w:t>
      </w:r>
      <w:r w:rsidRPr="00962821">
        <w:t>co</w:t>
      </w:r>
      <w:r w:rsidRPr="00962821">
        <w:rPr>
          <w:spacing w:val="-1"/>
        </w:rPr>
        <w:t>n</w:t>
      </w:r>
      <w:r w:rsidRPr="00962821">
        <w:t>n</w:t>
      </w:r>
      <w:r w:rsidRPr="00962821">
        <w:rPr>
          <w:spacing w:val="-1"/>
        </w:rPr>
        <w:t>e</w:t>
      </w:r>
      <w:r w:rsidRPr="00962821">
        <w:t>c</w:t>
      </w:r>
      <w:r w:rsidRPr="00962821">
        <w:rPr>
          <w:spacing w:val="3"/>
        </w:rPr>
        <w:t>t</w:t>
      </w:r>
      <w:r w:rsidRPr="00962821">
        <w:t>; a</w:t>
      </w:r>
      <w:r w:rsidRPr="00962821">
        <w:rPr>
          <w:spacing w:val="-2"/>
        </w:rPr>
        <w:t xml:space="preserve"> </w:t>
      </w:r>
      <w:r w:rsidRPr="00962821">
        <w:t>ser</w:t>
      </w:r>
      <w:r w:rsidRPr="00962821">
        <w:rPr>
          <w:spacing w:val="-2"/>
        </w:rPr>
        <w:t>v</w:t>
      </w:r>
      <w:r w:rsidRPr="00962821">
        <w:t>er</w:t>
      </w:r>
      <w:r w:rsidRPr="00962821">
        <w:rPr>
          <w:spacing w:val="2"/>
        </w:rPr>
        <w:t xml:space="preserve"> </w:t>
      </w:r>
      <w:r w:rsidRPr="00962821">
        <w:t>w</w:t>
      </w:r>
      <w:r w:rsidRPr="00962821">
        <w:rPr>
          <w:spacing w:val="-1"/>
        </w:rPr>
        <w:t>i</w:t>
      </w:r>
      <w:r w:rsidRPr="00962821">
        <w:rPr>
          <w:spacing w:val="1"/>
        </w:rPr>
        <w:t>t</w:t>
      </w:r>
      <w:r w:rsidRPr="00962821">
        <w:t>h</w:t>
      </w:r>
      <w:r w:rsidRPr="00962821">
        <w:rPr>
          <w:spacing w:val="-1"/>
        </w:rPr>
        <w:t xml:space="preserve"> </w:t>
      </w:r>
      <w:r w:rsidRPr="00962821">
        <w:rPr>
          <w:spacing w:val="2"/>
        </w:rPr>
        <w:t>g</w:t>
      </w:r>
      <w:r w:rsidRPr="00962821">
        <w:t>ood</w:t>
      </w:r>
      <w:r w:rsidRPr="00962821">
        <w:rPr>
          <w:spacing w:val="1"/>
        </w:rPr>
        <w:t xml:space="preserve"> I</w:t>
      </w:r>
      <w:r w:rsidRPr="00962821">
        <w:t>n</w:t>
      </w:r>
      <w:r w:rsidRPr="00962821">
        <w:rPr>
          <w:spacing w:val="1"/>
        </w:rPr>
        <w:t>t</w:t>
      </w:r>
      <w:r w:rsidRPr="00962821">
        <w:t>ernet</w:t>
      </w:r>
      <w:r w:rsidRPr="00962821">
        <w:rPr>
          <w:spacing w:val="2"/>
        </w:rPr>
        <w:t xml:space="preserve"> </w:t>
      </w:r>
      <w:r w:rsidRPr="00962821">
        <w:t>u</w:t>
      </w:r>
      <w:r w:rsidRPr="00962821">
        <w:rPr>
          <w:spacing w:val="-1"/>
        </w:rPr>
        <w:t>pl</w:t>
      </w:r>
      <w:r w:rsidRPr="00962821">
        <w:t>o</w:t>
      </w:r>
      <w:r w:rsidRPr="00962821">
        <w:rPr>
          <w:spacing w:val="-1"/>
        </w:rPr>
        <w:t>a</w:t>
      </w:r>
      <w:r w:rsidRPr="00962821">
        <w:t>d b</w:t>
      </w:r>
      <w:r w:rsidRPr="00962821">
        <w:rPr>
          <w:spacing w:val="-1"/>
        </w:rPr>
        <w:t>a</w:t>
      </w:r>
      <w:r w:rsidRPr="00962821">
        <w:t>n</w:t>
      </w:r>
      <w:r w:rsidRPr="00962821">
        <w:rPr>
          <w:spacing w:val="-1"/>
        </w:rPr>
        <w:t>dwi</w:t>
      </w:r>
      <w:r w:rsidRPr="00962821">
        <w:t>dth</w:t>
      </w:r>
      <w:r w:rsidRPr="00962821">
        <w:rPr>
          <w:spacing w:val="2"/>
        </w:rPr>
        <w:t xml:space="preserve"> </w:t>
      </w:r>
      <w:r w:rsidRPr="00962821">
        <w:t>can</w:t>
      </w:r>
      <w:r w:rsidRPr="00962821">
        <w:rPr>
          <w:spacing w:val="1"/>
        </w:rPr>
        <w:t xml:space="preserve"> </w:t>
      </w:r>
      <w:r w:rsidRPr="00962821">
        <w:t>be</w:t>
      </w:r>
      <w:r w:rsidRPr="00962821">
        <w:rPr>
          <w:spacing w:val="-2"/>
        </w:rPr>
        <w:t xml:space="preserve"> </w:t>
      </w:r>
      <w:r w:rsidRPr="00962821">
        <w:t>exp</w:t>
      </w:r>
      <w:r w:rsidRPr="00962821">
        <w:rPr>
          <w:spacing w:val="-1"/>
        </w:rPr>
        <w:t>e</w:t>
      </w:r>
      <w:r w:rsidRPr="00962821">
        <w:t>c</w:t>
      </w:r>
      <w:r w:rsidRPr="00962821">
        <w:rPr>
          <w:spacing w:val="-1"/>
        </w:rPr>
        <w:t>t</w:t>
      </w:r>
      <w:r w:rsidRPr="00962821">
        <w:rPr>
          <w:spacing w:val="1"/>
        </w:rPr>
        <w:t>e</w:t>
      </w:r>
      <w:r w:rsidRPr="00962821">
        <w:t xml:space="preserve">d </w:t>
      </w:r>
      <w:r w:rsidRPr="00962821">
        <w:rPr>
          <w:spacing w:val="2"/>
        </w:rPr>
        <w:t>t</w:t>
      </w:r>
      <w:r w:rsidRPr="00962821">
        <w:t>o</w:t>
      </w:r>
      <w:r w:rsidRPr="00962821">
        <w:rPr>
          <w:spacing w:val="-2"/>
        </w:rPr>
        <w:t xml:space="preserve"> </w:t>
      </w:r>
      <w:r w:rsidRPr="00962821">
        <w:t>h</w:t>
      </w:r>
      <w:r w:rsidRPr="00962821">
        <w:rPr>
          <w:spacing w:val="-1"/>
        </w:rPr>
        <w:t>a</w:t>
      </w:r>
      <w:r w:rsidRPr="00962821">
        <w:t>n</w:t>
      </w:r>
      <w:r w:rsidRPr="00962821">
        <w:rPr>
          <w:spacing w:val="-1"/>
        </w:rPr>
        <w:t>dl</w:t>
      </w:r>
      <w:r w:rsidRPr="00962821">
        <w:t xml:space="preserve">e at </w:t>
      </w:r>
      <w:r w:rsidRPr="00962821">
        <w:rPr>
          <w:spacing w:val="-1"/>
        </w:rPr>
        <w:t>l</w:t>
      </w:r>
      <w:r w:rsidRPr="00962821">
        <w:t>e</w:t>
      </w:r>
      <w:r w:rsidRPr="00962821">
        <w:rPr>
          <w:spacing w:val="-1"/>
        </w:rPr>
        <w:t>a</w:t>
      </w:r>
      <w:r w:rsidRPr="00962821">
        <w:t>st 10</w:t>
      </w:r>
      <w:r w:rsidRPr="00962821">
        <w:rPr>
          <w:spacing w:val="-2"/>
        </w:rPr>
        <w:t xml:space="preserve"> </w:t>
      </w:r>
      <w:r w:rsidRPr="00962821">
        <w:t>c</w:t>
      </w:r>
      <w:r w:rsidRPr="00962821">
        <w:rPr>
          <w:spacing w:val="-1"/>
        </w:rPr>
        <w:t>li</w:t>
      </w:r>
      <w:r w:rsidRPr="00962821">
        <w:t>e</w:t>
      </w:r>
      <w:r w:rsidRPr="00962821">
        <w:rPr>
          <w:spacing w:val="-1"/>
        </w:rPr>
        <w:t>n</w:t>
      </w:r>
      <w:r w:rsidRPr="00962821">
        <w:t>t</w:t>
      </w:r>
      <w:r w:rsidRPr="00962821">
        <w:rPr>
          <w:spacing w:val="2"/>
        </w:rPr>
        <w:t xml:space="preserve"> </w:t>
      </w:r>
      <w:r w:rsidRPr="00962821">
        <w:t>co</w:t>
      </w:r>
      <w:r w:rsidRPr="00962821">
        <w:rPr>
          <w:spacing w:val="-1"/>
        </w:rPr>
        <w:t>n</w:t>
      </w:r>
      <w:r w:rsidRPr="00962821">
        <w:t>n</w:t>
      </w:r>
      <w:r w:rsidRPr="00962821">
        <w:rPr>
          <w:spacing w:val="-1"/>
        </w:rPr>
        <w:t>e</w:t>
      </w:r>
      <w:r w:rsidRPr="00962821">
        <w:t>c</w:t>
      </w:r>
      <w:r w:rsidRPr="00962821">
        <w:rPr>
          <w:spacing w:val="1"/>
        </w:rPr>
        <w:t>t</w:t>
      </w:r>
      <w:r w:rsidRPr="00962821">
        <w:rPr>
          <w:spacing w:val="-1"/>
        </w:rPr>
        <w:t>i</w:t>
      </w:r>
      <w:r w:rsidRPr="00962821">
        <w:t>o</w:t>
      </w:r>
      <w:r w:rsidRPr="00962821">
        <w:rPr>
          <w:spacing w:val="-1"/>
        </w:rPr>
        <w:t>n</w:t>
      </w:r>
      <w:r w:rsidRPr="00962821">
        <w:rPr>
          <w:spacing w:val="-2"/>
        </w:rPr>
        <w:t>s</w:t>
      </w:r>
      <w:r w:rsidRPr="00962821">
        <w:t>.</w:t>
      </w:r>
    </w:p>
    <w:p w:rsidR="009A3E20" w:rsidRPr="00962821" w:rsidRDefault="009A3E20" w:rsidP="001F7C71">
      <w:pPr>
        <w:pStyle w:val="Heading3"/>
        <w:rPr>
          <w:color w:val="000000"/>
          <w:sz w:val="12"/>
          <w:szCs w:val="12"/>
        </w:rPr>
      </w:pPr>
      <w:bookmarkStart w:id="27" w:name="_Toc366865842"/>
      <w:r w:rsidRPr="00962821">
        <w:rPr>
          <w:spacing w:val="-1"/>
        </w:rPr>
        <w:lastRenderedPageBreak/>
        <w:t>C</w:t>
      </w:r>
      <w:r w:rsidRPr="00962821">
        <w:t>o</w:t>
      </w:r>
      <w:r w:rsidRPr="00962821">
        <w:rPr>
          <w:spacing w:val="-1"/>
        </w:rPr>
        <w:t>n</w:t>
      </w:r>
      <w:r w:rsidRPr="00962821">
        <w:t>n</w:t>
      </w:r>
      <w:r w:rsidRPr="00962821">
        <w:rPr>
          <w:spacing w:val="-1"/>
        </w:rPr>
        <w:t>e</w:t>
      </w:r>
      <w:r w:rsidRPr="00962821">
        <w:t>ct</w:t>
      </w:r>
      <w:r w:rsidRPr="00962821">
        <w:rPr>
          <w:spacing w:val="2"/>
        </w:rPr>
        <w:t xml:space="preserve"> </w:t>
      </w:r>
      <w:r w:rsidRPr="00962821">
        <w:rPr>
          <w:spacing w:val="1"/>
        </w:rPr>
        <w:t>t</w:t>
      </w:r>
      <w:r w:rsidRPr="00962821">
        <w:t>o</w:t>
      </w:r>
      <w:r w:rsidRPr="00962821">
        <w:rPr>
          <w:spacing w:val="-2"/>
        </w:rPr>
        <w:t xml:space="preserve"> </w:t>
      </w:r>
      <w:r w:rsidRPr="00962821">
        <w:t xml:space="preserve">a </w:t>
      </w:r>
      <w:r w:rsidRPr="00962821">
        <w:rPr>
          <w:spacing w:val="1"/>
        </w:rPr>
        <w:t>S</w:t>
      </w:r>
      <w:r w:rsidRPr="00962821">
        <w:rPr>
          <w:spacing w:val="-3"/>
        </w:rPr>
        <w:t>e</w:t>
      </w:r>
      <w:r w:rsidRPr="00962821">
        <w:t>r</w:t>
      </w:r>
      <w:r w:rsidRPr="00962821">
        <w:rPr>
          <w:spacing w:val="-2"/>
        </w:rPr>
        <w:t>v</w:t>
      </w:r>
      <w:r w:rsidRPr="00962821">
        <w:t>er</w:t>
      </w:r>
      <w:r w:rsidRPr="00962821">
        <w:rPr>
          <w:spacing w:val="1"/>
        </w:rPr>
        <w:t xml:space="preserve"> </w:t>
      </w:r>
      <w:r w:rsidRPr="00962821">
        <w:t>as</w:t>
      </w:r>
      <w:r w:rsidRPr="00962821">
        <w:rPr>
          <w:spacing w:val="-2"/>
        </w:rPr>
        <w:t xml:space="preserve"> </w:t>
      </w:r>
      <w:r w:rsidRPr="00962821">
        <w:t>a Cl</w:t>
      </w:r>
      <w:r w:rsidRPr="00962821">
        <w:rPr>
          <w:spacing w:val="2"/>
        </w:rPr>
        <w:t>i</w:t>
      </w:r>
      <w:r w:rsidRPr="00962821">
        <w:t>e</w:t>
      </w:r>
      <w:r w:rsidRPr="00962821">
        <w:rPr>
          <w:spacing w:val="-3"/>
        </w:rPr>
        <w:t>n</w:t>
      </w:r>
      <w:r w:rsidRPr="00962821">
        <w:t>t</w:t>
      </w:r>
      <w:bookmarkEnd w:id="27"/>
    </w:p>
    <w:p w:rsidR="009A3E20" w:rsidRPr="00962821" w:rsidRDefault="009A3E20">
      <w:pPr>
        <w:widowControl w:val="0"/>
        <w:autoSpaceDE w:val="0"/>
        <w:ind w:left="463"/>
        <w:rPr>
          <w:rFonts w:cs="Calibri"/>
          <w:color w:val="000000"/>
          <w:sz w:val="12"/>
          <w:szCs w:val="12"/>
        </w:rPr>
      </w:pPr>
      <w:r w:rsidRPr="00962821">
        <w:rPr>
          <w:rFonts w:cs="Calibri"/>
          <w:color w:val="000000"/>
          <w:sz w:val="22"/>
          <w:szCs w:val="22"/>
        </w:rPr>
        <w:t xml:space="preserve">1. </w:t>
      </w:r>
      <w:r w:rsidRPr="00962821">
        <w:rPr>
          <w:rFonts w:cs="Calibri"/>
          <w:color w:val="000000"/>
          <w:spacing w:val="54"/>
          <w:sz w:val="22"/>
          <w:szCs w:val="22"/>
        </w:rPr>
        <w:t xml:space="preserve"> </w:t>
      </w:r>
      <w:r w:rsidRPr="00962821">
        <w:rPr>
          <w:rFonts w:cs="Calibri"/>
          <w:color w:val="000000"/>
          <w:spacing w:val="-1"/>
          <w:sz w:val="22"/>
          <w:szCs w:val="22"/>
        </w:rPr>
        <w:t>S</w:t>
      </w:r>
      <w:r w:rsidRPr="00962821">
        <w:rPr>
          <w:rFonts w:cs="Calibri"/>
          <w:color w:val="000000"/>
          <w:spacing w:val="1"/>
          <w:sz w:val="22"/>
          <w:szCs w:val="22"/>
        </w:rPr>
        <w:t>t</w:t>
      </w:r>
      <w:r w:rsidRPr="00962821">
        <w:rPr>
          <w:rFonts w:cs="Calibri"/>
          <w:color w:val="000000"/>
          <w:sz w:val="22"/>
          <w:szCs w:val="22"/>
        </w:rPr>
        <w:t>art</w:t>
      </w:r>
      <w:r w:rsidRPr="00962821">
        <w:rPr>
          <w:rFonts w:cs="Calibri"/>
          <w:color w:val="000000"/>
          <w:spacing w:val="-2"/>
          <w:sz w:val="22"/>
          <w:szCs w:val="22"/>
        </w:rPr>
        <w:t xml:space="preserve"> </w:t>
      </w:r>
      <w:r w:rsidRPr="00962821">
        <w:rPr>
          <w:rFonts w:cs="Calibri"/>
          <w:color w:val="000000"/>
          <w:spacing w:val="1"/>
          <w:sz w:val="22"/>
          <w:szCs w:val="22"/>
        </w:rPr>
        <w:t>O</w:t>
      </w:r>
      <w:r w:rsidRPr="00962821">
        <w:rPr>
          <w:rFonts w:cs="Calibri"/>
          <w:color w:val="000000"/>
          <w:sz w:val="22"/>
          <w:szCs w:val="22"/>
        </w:rPr>
        <w:t>p</w:t>
      </w:r>
      <w:r w:rsidRPr="00962821">
        <w:rPr>
          <w:rFonts w:cs="Calibri"/>
          <w:color w:val="000000"/>
          <w:spacing w:val="-1"/>
          <w:sz w:val="22"/>
          <w:szCs w:val="22"/>
        </w:rPr>
        <w:t>e</w:t>
      </w:r>
      <w:r w:rsidRPr="00962821">
        <w:rPr>
          <w:rFonts w:cs="Calibri"/>
          <w:color w:val="000000"/>
          <w:sz w:val="22"/>
          <w:szCs w:val="22"/>
        </w:rPr>
        <w:t xml:space="preserve">n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p>
    <w:p w:rsidR="009A3E20" w:rsidRPr="00962821" w:rsidRDefault="009A3E20">
      <w:pPr>
        <w:widowControl w:val="0"/>
        <w:autoSpaceDE w:val="0"/>
        <w:ind w:left="463"/>
        <w:rPr>
          <w:rFonts w:cs="Calibri"/>
          <w:color w:val="000000"/>
          <w:sz w:val="12"/>
          <w:szCs w:val="12"/>
        </w:rPr>
      </w:pPr>
      <w:r w:rsidRPr="00962821">
        <w:rPr>
          <w:rFonts w:cs="Calibri"/>
          <w:color w:val="000000"/>
          <w:sz w:val="22"/>
          <w:szCs w:val="22"/>
        </w:rPr>
        <w:t xml:space="preserve">2. </w:t>
      </w:r>
      <w:r w:rsidRPr="00962821">
        <w:rPr>
          <w:rFonts w:cs="Calibri"/>
          <w:color w:val="000000"/>
          <w:spacing w:val="54"/>
          <w:sz w:val="22"/>
          <w:szCs w:val="22"/>
        </w:rPr>
        <w:t xml:space="preserve"> </w:t>
      </w:r>
      <w:r w:rsidRPr="00962821">
        <w:rPr>
          <w:rFonts w:cs="Calibri"/>
          <w:color w:val="000000"/>
          <w:spacing w:val="-1"/>
          <w:sz w:val="22"/>
          <w:szCs w:val="22"/>
        </w:rPr>
        <w:t>S</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ect</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2"/>
          <w:sz w:val="22"/>
          <w:szCs w:val="22"/>
        </w:rPr>
        <w:t xml:space="preserve"> </w:t>
      </w:r>
      <w:r w:rsidRPr="00962821">
        <w:rPr>
          <w:rFonts w:cs="Calibri"/>
          <w:color w:val="000000"/>
          <w:sz w:val="22"/>
          <w:szCs w:val="22"/>
        </w:rPr>
        <w:t>s</w:t>
      </w:r>
      <w:r w:rsidRPr="00962821">
        <w:rPr>
          <w:rFonts w:cs="Calibri"/>
          <w:color w:val="000000"/>
          <w:spacing w:val="-3"/>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1"/>
          <w:sz w:val="22"/>
          <w:szCs w:val="22"/>
        </w:rPr>
        <w:t>u</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pacing w:val="-3"/>
          <w:sz w:val="22"/>
          <w:szCs w:val="22"/>
        </w:rPr>
        <w:t>h</w:t>
      </w:r>
      <w:r w:rsidRPr="00962821">
        <w:rPr>
          <w:rFonts w:cs="Calibri"/>
          <w:color w:val="000000"/>
          <w:sz w:val="22"/>
          <w:szCs w:val="22"/>
        </w:rPr>
        <w:t xml:space="preserve">at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3"/>
          <w:sz w:val="22"/>
          <w:szCs w:val="22"/>
        </w:rPr>
        <w:t>e</w:t>
      </w:r>
      <w:r w:rsidRPr="00962821">
        <w:rPr>
          <w:rFonts w:cs="Calibri"/>
          <w:color w:val="000000"/>
          <w:spacing w:val="1"/>
          <w:sz w:val="22"/>
          <w:szCs w:val="22"/>
        </w:rPr>
        <w:t>r</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u</w:t>
      </w:r>
      <w:r w:rsidRPr="00962821">
        <w:rPr>
          <w:rFonts w:cs="Calibri"/>
          <w:color w:val="000000"/>
          <w:spacing w:val="-1"/>
          <w:sz w:val="22"/>
          <w:szCs w:val="22"/>
        </w:rPr>
        <w:t>n</w:t>
      </w:r>
      <w:r w:rsidRPr="00962821">
        <w:rPr>
          <w:rFonts w:cs="Calibri"/>
          <w:color w:val="000000"/>
          <w:sz w:val="22"/>
          <w:szCs w:val="22"/>
        </w:rPr>
        <w:t>n</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pacing w:val="2"/>
          <w:sz w:val="22"/>
          <w:szCs w:val="22"/>
        </w:rPr>
        <w:t>g</w:t>
      </w:r>
      <w:r w:rsidRPr="00962821">
        <w:rPr>
          <w:rFonts w:cs="Calibri"/>
          <w:color w:val="000000"/>
          <w:sz w:val="22"/>
          <w:szCs w:val="22"/>
        </w:rPr>
        <w:t>.</w:t>
      </w:r>
    </w:p>
    <w:p w:rsidR="009A3E20" w:rsidRPr="00962821" w:rsidRDefault="009A3E20">
      <w:pPr>
        <w:widowControl w:val="0"/>
        <w:autoSpaceDE w:val="0"/>
        <w:ind w:left="463"/>
        <w:rPr>
          <w:rFonts w:cs="Calibri"/>
          <w:color w:val="000000"/>
          <w:sz w:val="12"/>
          <w:szCs w:val="12"/>
        </w:rPr>
      </w:pPr>
      <w:r w:rsidRPr="00962821">
        <w:rPr>
          <w:rFonts w:cs="Calibri"/>
          <w:color w:val="000000"/>
          <w:sz w:val="22"/>
          <w:szCs w:val="22"/>
        </w:rPr>
        <w:t xml:space="preserve">3. </w:t>
      </w:r>
      <w:r w:rsidRPr="00962821">
        <w:rPr>
          <w:rFonts w:cs="Calibri"/>
          <w:color w:val="000000"/>
          <w:spacing w:val="54"/>
          <w:sz w:val="22"/>
          <w:szCs w:val="22"/>
        </w:rPr>
        <w:t xml:space="preserve"> </w:t>
      </w:r>
      <w:r w:rsidRPr="00962821">
        <w:rPr>
          <w:rFonts w:cs="Calibri"/>
          <w:color w:val="000000"/>
          <w:spacing w:val="-1"/>
          <w:sz w:val="22"/>
          <w:szCs w:val="22"/>
        </w:rPr>
        <w:t>C</w:t>
      </w:r>
      <w:r w:rsidRPr="00962821">
        <w:rPr>
          <w:rFonts w:cs="Calibri"/>
          <w:color w:val="000000"/>
          <w:sz w:val="22"/>
          <w:szCs w:val="22"/>
        </w:rPr>
        <w:t>h</w:t>
      </w:r>
      <w:r w:rsidRPr="00962821">
        <w:rPr>
          <w:rFonts w:cs="Calibri"/>
          <w:color w:val="000000"/>
          <w:spacing w:val="-1"/>
          <w:sz w:val="22"/>
          <w:szCs w:val="22"/>
        </w:rPr>
        <w:t>o</w:t>
      </w:r>
      <w:r w:rsidRPr="00962821">
        <w:rPr>
          <w:rFonts w:cs="Calibri"/>
          <w:color w:val="000000"/>
          <w:sz w:val="22"/>
          <w:szCs w:val="22"/>
        </w:rPr>
        <w:t>ose</w:t>
      </w:r>
      <w:r w:rsidRPr="00962821">
        <w:rPr>
          <w:rFonts w:cs="Calibri"/>
          <w:color w:val="000000"/>
          <w:spacing w:val="1"/>
          <w:sz w:val="22"/>
          <w:szCs w:val="22"/>
        </w:rPr>
        <w:t xml:space="preserve"> t</w:t>
      </w:r>
      <w:r w:rsidRPr="00962821">
        <w:rPr>
          <w:rFonts w:cs="Calibri"/>
          <w:color w:val="000000"/>
          <w:sz w:val="22"/>
          <w:szCs w:val="22"/>
        </w:rPr>
        <w:t>o</w:t>
      </w:r>
      <w:r w:rsidRPr="00962821">
        <w:rPr>
          <w:rFonts w:cs="Calibri"/>
          <w:color w:val="000000"/>
          <w:spacing w:val="-2"/>
          <w:sz w:val="22"/>
          <w:szCs w:val="22"/>
        </w:rPr>
        <w:t xml:space="preserve"> </w:t>
      </w:r>
      <w:r w:rsidRPr="00962821">
        <w:rPr>
          <w:rFonts w:cs="Calibri"/>
          <w:color w:val="000000"/>
          <w:spacing w:val="-1"/>
          <w:sz w:val="22"/>
          <w:szCs w:val="22"/>
        </w:rPr>
        <w:t>E</w:t>
      </w:r>
      <w:r w:rsidRPr="00962821">
        <w:rPr>
          <w:rFonts w:cs="Calibri"/>
          <w:color w:val="000000"/>
          <w:spacing w:val="-2"/>
          <w:sz w:val="22"/>
          <w:szCs w:val="22"/>
        </w:rPr>
        <w:t>x</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ore</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ute.</w:t>
      </w:r>
      <w:r w:rsidRPr="00962821">
        <w:rPr>
          <w:rFonts w:cs="Calibri"/>
          <w:color w:val="000000"/>
          <w:spacing w:val="2"/>
          <w:sz w:val="22"/>
          <w:szCs w:val="22"/>
        </w:rPr>
        <w:t xml:space="preserve"> </w:t>
      </w:r>
      <w:r w:rsidRPr="00962821">
        <w:rPr>
          <w:rFonts w:cs="Calibri"/>
          <w:color w:val="000000"/>
          <w:spacing w:val="1"/>
          <w:sz w:val="22"/>
          <w:szCs w:val="22"/>
        </w:rPr>
        <w:t>(</w:t>
      </w:r>
      <w:r w:rsidRPr="00962821">
        <w:rPr>
          <w:rFonts w:cs="Calibri"/>
          <w:color w:val="000000"/>
          <w:spacing w:val="-1"/>
          <w:sz w:val="22"/>
          <w:szCs w:val="22"/>
        </w:rPr>
        <w:t>Y</w:t>
      </w:r>
      <w:r w:rsidRPr="00962821">
        <w:rPr>
          <w:rFonts w:cs="Calibri"/>
          <w:color w:val="000000"/>
          <w:sz w:val="22"/>
          <w:szCs w:val="22"/>
        </w:rPr>
        <w:t>ou</w:t>
      </w:r>
      <w:r w:rsidRPr="00962821">
        <w:rPr>
          <w:rFonts w:cs="Calibri"/>
          <w:color w:val="000000"/>
          <w:spacing w:val="-2"/>
          <w:sz w:val="22"/>
          <w:szCs w:val="22"/>
        </w:rPr>
        <w:t xml:space="preserve"> </w:t>
      </w:r>
      <w:r w:rsidRPr="00962821">
        <w:rPr>
          <w:rFonts w:cs="Calibri"/>
          <w:color w:val="000000"/>
          <w:sz w:val="22"/>
          <w:szCs w:val="22"/>
        </w:rPr>
        <w:t>can</w:t>
      </w:r>
      <w:r w:rsidRPr="00962821">
        <w:rPr>
          <w:rFonts w:cs="Calibri"/>
          <w:color w:val="000000"/>
          <w:spacing w:val="1"/>
          <w:sz w:val="22"/>
          <w:szCs w:val="22"/>
        </w:rPr>
        <w:t xml:space="preserve"> </w:t>
      </w:r>
      <w:r w:rsidRPr="00962821">
        <w:rPr>
          <w:rFonts w:cs="Calibri"/>
          <w:color w:val="000000"/>
          <w:sz w:val="22"/>
          <w:szCs w:val="22"/>
        </w:rPr>
        <w:t>se</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3"/>
          <w:sz w:val="22"/>
          <w:szCs w:val="22"/>
        </w:rPr>
        <w:t>c</w:t>
      </w:r>
      <w:r w:rsidRPr="00962821">
        <w:rPr>
          <w:rFonts w:cs="Calibri"/>
          <w:color w:val="000000"/>
          <w:sz w:val="22"/>
          <w:szCs w:val="22"/>
        </w:rPr>
        <w:t>t</w:t>
      </w:r>
      <w:r w:rsidRPr="00962821">
        <w:rPr>
          <w:rFonts w:cs="Calibri"/>
          <w:color w:val="000000"/>
          <w:spacing w:val="2"/>
          <w:sz w:val="22"/>
          <w:szCs w:val="22"/>
        </w:rPr>
        <w:t xml:space="preserve"> </w:t>
      </w:r>
      <w:r w:rsidRPr="00962821">
        <w:rPr>
          <w:rFonts w:cs="Calibri"/>
          <w:color w:val="000000"/>
          <w:sz w:val="22"/>
          <w:szCs w:val="22"/>
        </w:rPr>
        <w:t>an</w:t>
      </w:r>
      <w:r w:rsidRPr="00962821">
        <w:rPr>
          <w:rFonts w:cs="Calibri"/>
          <w:color w:val="000000"/>
          <w:spacing w:val="-2"/>
          <w:sz w:val="22"/>
          <w:szCs w:val="22"/>
        </w:rPr>
        <w:t xml:space="preserve"> </w:t>
      </w:r>
      <w:r w:rsidRPr="00962821">
        <w:rPr>
          <w:rFonts w:cs="Calibri"/>
          <w:color w:val="000000"/>
          <w:spacing w:val="-3"/>
          <w:sz w:val="22"/>
          <w:szCs w:val="22"/>
        </w:rPr>
        <w:t>a</w:t>
      </w:r>
      <w:r w:rsidRPr="00962821">
        <w:rPr>
          <w:rFonts w:cs="Calibri"/>
          <w:color w:val="000000"/>
          <w:sz w:val="22"/>
          <w:szCs w:val="22"/>
        </w:rPr>
        <w:t>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y</w:t>
      </w:r>
      <w:r w:rsidRPr="00962821">
        <w:rPr>
          <w:rFonts w:cs="Calibri"/>
          <w:color w:val="000000"/>
          <w:spacing w:val="-1"/>
          <w:sz w:val="22"/>
          <w:szCs w:val="22"/>
        </w:rPr>
        <w:t xml:space="preserve"> i</w:t>
      </w:r>
      <w:r w:rsidRPr="00962821">
        <w:rPr>
          <w:rFonts w:cs="Calibri"/>
          <w:color w:val="000000"/>
          <w:sz w:val="22"/>
          <w:szCs w:val="22"/>
        </w:rPr>
        <w:t>f</w:t>
      </w:r>
      <w:r w:rsidRPr="00962821">
        <w:rPr>
          <w:rFonts w:cs="Calibri"/>
          <w:color w:val="000000"/>
          <w:spacing w:val="4"/>
          <w:sz w:val="22"/>
          <w:szCs w:val="22"/>
        </w:rPr>
        <w:t xml:space="preserve"> </w:t>
      </w:r>
      <w:r w:rsidRPr="00962821">
        <w:rPr>
          <w:rFonts w:cs="Calibri"/>
          <w:color w:val="000000"/>
          <w:spacing w:val="-1"/>
          <w:sz w:val="22"/>
          <w:szCs w:val="22"/>
        </w:rPr>
        <w:t>i</w:t>
      </w:r>
      <w:r w:rsidRPr="00962821">
        <w:rPr>
          <w:rFonts w:cs="Calibri"/>
          <w:color w:val="000000"/>
          <w:sz w:val="22"/>
          <w:szCs w:val="22"/>
        </w:rPr>
        <w:t>t d</w:t>
      </w:r>
      <w:r w:rsidRPr="00962821">
        <w:rPr>
          <w:rFonts w:cs="Calibri"/>
          <w:color w:val="000000"/>
          <w:spacing w:val="-1"/>
          <w:sz w:val="22"/>
          <w:szCs w:val="22"/>
        </w:rPr>
        <w:t>o</w:t>
      </w:r>
      <w:r w:rsidRPr="00962821">
        <w:rPr>
          <w:rFonts w:cs="Calibri"/>
          <w:color w:val="000000"/>
          <w:sz w:val="22"/>
          <w:szCs w:val="22"/>
        </w:rPr>
        <w:t xml:space="preserve">es </w:t>
      </w:r>
      <w:r w:rsidRPr="00962821">
        <w:rPr>
          <w:rFonts w:cs="Calibri"/>
          <w:color w:val="000000"/>
          <w:spacing w:val="-2"/>
          <w:sz w:val="22"/>
          <w:szCs w:val="22"/>
        </w:rPr>
        <w:t>n</w:t>
      </w:r>
      <w:r w:rsidRPr="00962821">
        <w:rPr>
          <w:rFonts w:cs="Calibri"/>
          <w:color w:val="000000"/>
          <w:sz w:val="22"/>
          <w:szCs w:val="22"/>
        </w:rPr>
        <w:t>ot h</w:t>
      </w:r>
      <w:r w:rsidRPr="00962821">
        <w:rPr>
          <w:rFonts w:cs="Calibri"/>
          <w:color w:val="000000"/>
          <w:spacing w:val="-1"/>
          <w:sz w:val="22"/>
          <w:szCs w:val="22"/>
        </w:rPr>
        <w:t>a</w:t>
      </w:r>
      <w:r w:rsidRPr="00962821">
        <w:rPr>
          <w:rFonts w:cs="Calibri"/>
          <w:color w:val="000000"/>
          <w:spacing w:val="-2"/>
          <w:sz w:val="22"/>
          <w:szCs w:val="22"/>
        </w:rPr>
        <w:t>v</w:t>
      </w:r>
      <w:r w:rsidRPr="00962821">
        <w:rPr>
          <w:rFonts w:cs="Calibri"/>
          <w:color w:val="000000"/>
          <w:sz w:val="22"/>
          <w:szCs w:val="22"/>
        </w:rPr>
        <w:t>e AI</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ns)</w:t>
      </w:r>
    </w:p>
    <w:p w:rsidR="009A3E20" w:rsidRPr="00962821" w:rsidRDefault="009A3E20">
      <w:pPr>
        <w:widowControl w:val="0"/>
        <w:autoSpaceDE w:val="0"/>
        <w:ind w:left="463"/>
        <w:rPr>
          <w:rFonts w:cs="Calibri"/>
          <w:color w:val="000000"/>
          <w:sz w:val="12"/>
          <w:szCs w:val="12"/>
        </w:rPr>
      </w:pPr>
      <w:r w:rsidRPr="00962821">
        <w:rPr>
          <w:rFonts w:cs="Calibri"/>
          <w:color w:val="000000"/>
          <w:sz w:val="22"/>
          <w:szCs w:val="22"/>
        </w:rPr>
        <w:t xml:space="preserve">4. </w:t>
      </w:r>
      <w:r w:rsidRPr="00962821">
        <w:rPr>
          <w:rFonts w:cs="Calibri"/>
          <w:color w:val="000000"/>
          <w:spacing w:val="54"/>
          <w:sz w:val="22"/>
          <w:szCs w:val="22"/>
        </w:rPr>
        <w:t xml:space="preserve"> </w:t>
      </w:r>
      <w:r w:rsidRPr="00962821">
        <w:rPr>
          <w:rFonts w:cs="Calibri"/>
          <w:color w:val="000000"/>
          <w:spacing w:val="-1"/>
          <w:sz w:val="22"/>
          <w:szCs w:val="22"/>
        </w:rPr>
        <w:t>C</w:t>
      </w:r>
      <w:r w:rsidRPr="00962821">
        <w:rPr>
          <w:rFonts w:cs="Calibri"/>
          <w:color w:val="000000"/>
          <w:sz w:val="22"/>
          <w:szCs w:val="22"/>
        </w:rPr>
        <w:t>h</w:t>
      </w:r>
      <w:r w:rsidRPr="00962821">
        <w:rPr>
          <w:rFonts w:cs="Calibri"/>
          <w:color w:val="000000"/>
          <w:spacing w:val="-1"/>
          <w:sz w:val="22"/>
          <w:szCs w:val="22"/>
        </w:rPr>
        <w:t>e</w:t>
      </w:r>
      <w:r w:rsidRPr="00962821">
        <w:rPr>
          <w:rFonts w:cs="Calibri"/>
          <w:color w:val="000000"/>
          <w:sz w:val="22"/>
          <w:szCs w:val="22"/>
        </w:rPr>
        <w:t>ck</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pacing w:val="2"/>
          <w:sz w:val="22"/>
          <w:szCs w:val="22"/>
        </w:rPr>
        <w:t>a</w:t>
      </w:r>
      <w:r w:rsidRPr="00962821">
        <w:rPr>
          <w:rFonts w:cs="Calibri"/>
          <w:color w:val="000000"/>
          <w:spacing w:val="-2"/>
          <w:sz w:val="22"/>
          <w:szCs w:val="22"/>
        </w:rPr>
        <w:t>y</w:t>
      </w:r>
      <w:r w:rsidRPr="00962821">
        <w:rPr>
          <w:rFonts w:cs="Calibri"/>
          <w:color w:val="000000"/>
          <w:sz w:val="22"/>
          <w:szCs w:val="22"/>
        </w:rPr>
        <w:t>er</w:t>
      </w:r>
      <w:r w:rsidRPr="00962821">
        <w:rPr>
          <w:rFonts w:cs="Calibri"/>
          <w:color w:val="000000"/>
          <w:spacing w:val="3"/>
          <w:sz w:val="22"/>
          <w:szCs w:val="22"/>
        </w:rPr>
        <w:t>”</w:t>
      </w:r>
      <w:r w:rsidRPr="00962821">
        <w:rPr>
          <w:rFonts w:cs="Calibri"/>
          <w:color w:val="000000"/>
          <w:sz w:val="22"/>
          <w:szCs w:val="22"/>
        </w:rPr>
        <w:t>.</w:t>
      </w:r>
    </w:p>
    <w:p w:rsidR="009A3E20" w:rsidRPr="00962821" w:rsidRDefault="009A3E20">
      <w:pPr>
        <w:widowControl w:val="0"/>
        <w:autoSpaceDE w:val="0"/>
        <w:ind w:left="463"/>
        <w:rPr>
          <w:rFonts w:cs="Calibri"/>
          <w:color w:val="000000"/>
          <w:sz w:val="26"/>
          <w:szCs w:val="26"/>
        </w:rPr>
      </w:pPr>
      <w:r w:rsidRPr="00962821">
        <w:rPr>
          <w:rFonts w:cs="Calibri"/>
          <w:color w:val="000000"/>
          <w:sz w:val="22"/>
          <w:szCs w:val="22"/>
        </w:rPr>
        <w:t xml:space="preserve">5. </w:t>
      </w:r>
      <w:r w:rsidRPr="00962821">
        <w:rPr>
          <w:rFonts w:cs="Calibri"/>
          <w:color w:val="000000"/>
          <w:spacing w:val="54"/>
          <w:sz w:val="22"/>
          <w:szCs w:val="22"/>
        </w:rPr>
        <w:t xml:space="preserve"> </w:t>
      </w:r>
      <w:r w:rsidRPr="00962821">
        <w:rPr>
          <w:rFonts w:cs="Calibri"/>
          <w:color w:val="000000"/>
          <w:spacing w:val="-1"/>
          <w:sz w:val="22"/>
          <w:szCs w:val="22"/>
        </w:rPr>
        <w:t>Cli</w:t>
      </w:r>
      <w:r w:rsidRPr="00962821">
        <w:rPr>
          <w:rFonts w:cs="Calibri"/>
          <w:color w:val="000000"/>
          <w:sz w:val="22"/>
          <w:szCs w:val="22"/>
        </w:rPr>
        <w:t>ck</w:t>
      </w:r>
      <w:r w:rsidRPr="00962821">
        <w:rPr>
          <w:rFonts w:cs="Calibri"/>
          <w:color w:val="000000"/>
          <w:spacing w:val="4"/>
          <w:sz w:val="22"/>
          <w:szCs w:val="22"/>
        </w:rPr>
        <w:t xml:space="preserve"> </w:t>
      </w:r>
      <w:r w:rsidRPr="00962821">
        <w:rPr>
          <w:rFonts w:cs="Calibri"/>
          <w:color w:val="000000"/>
          <w:spacing w:val="-1"/>
          <w:sz w:val="22"/>
          <w:szCs w:val="22"/>
        </w:rPr>
        <w:t>S</w:t>
      </w:r>
      <w:r w:rsidRPr="00962821">
        <w:rPr>
          <w:rFonts w:cs="Calibri"/>
          <w:color w:val="000000"/>
          <w:spacing w:val="1"/>
          <w:sz w:val="22"/>
          <w:szCs w:val="22"/>
        </w:rPr>
        <w:t>t</w:t>
      </w:r>
      <w:r w:rsidRPr="00962821">
        <w:rPr>
          <w:rFonts w:cs="Calibri"/>
          <w:color w:val="000000"/>
          <w:spacing w:val="-3"/>
          <w:sz w:val="22"/>
          <w:szCs w:val="22"/>
        </w:rPr>
        <w:t>a</w:t>
      </w:r>
      <w:r w:rsidRPr="00962821">
        <w:rPr>
          <w:rFonts w:cs="Calibri"/>
          <w:color w:val="000000"/>
          <w:spacing w:val="1"/>
          <w:sz w:val="22"/>
          <w:szCs w:val="22"/>
        </w:rPr>
        <w:t>r</w:t>
      </w:r>
      <w:r w:rsidRPr="00962821">
        <w:rPr>
          <w:rFonts w:cs="Calibri"/>
          <w:color w:val="000000"/>
          <w:spacing w:val="-1"/>
          <w:sz w:val="22"/>
          <w:szCs w:val="22"/>
        </w:rPr>
        <w:t>t</w:t>
      </w:r>
      <w:r w:rsidRPr="00962821">
        <w:rPr>
          <w:rFonts w:cs="Calibri"/>
          <w:color w:val="000000"/>
          <w:sz w:val="22"/>
          <w:szCs w:val="22"/>
        </w:rPr>
        <w:t>.</w:t>
      </w:r>
    </w:p>
    <w:p w:rsidR="009A3E20" w:rsidRPr="00962821" w:rsidRDefault="009A3E20" w:rsidP="001F7C71">
      <w:pPr>
        <w:rPr>
          <w:sz w:val="20"/>
          <w:szCs w:val="20"/>
        </w:rPr>
      </w:pPr>
      <w:r w:rsidRPr="00962821">
        <w:rPr>
          <w:spacing w:val="1"/>
        </w:rPr>
        <w:t>I</w:t>
      </w:r>
      <w:r w:rsidRPr="00962821">
        <w:t xml:space="preserve">t </w:t>
      </w:r>
      <w:r w:rsidRPr="00962821">
        <w:rPr>
          <w:spacing w:val="1"/>
        </w:rPr>
        <w:t>t</w:t>
      </w:r>
      <w:r w:rsidRPr="00962821">
        <w:t>h</w:t>
      </w:r>
      <w:r w:rsidRPr="00962821">
        <w:rPr>
          <w:spacing w:val="-1"/>
        </w:rPr>
        <w:t>e</w:t>
      </w:r>
      <w:r w:rsidRPr="00962821">
        <w:t>n</w:t>
      </w:r>
      <w:r w:rsidRPr="00962821">
        <w:rPr>
          <w:spacing w:val="-2"/>
        </w:rPr>
        <w:t xml:space="preserve"> </w:t>
      </w:r>
      <w:r w:rsidRPr="00962821">
        <w:t>bri</w:t>
      </w:r>
      <w:r w:rsidRPr="00962821">
        <w:rPr>
          <w:spacing w:val="-3"/>
        </w:rPr>
        <w:t>n</w:t>
      </w:r>
      <w:r w:rsidRPr="00962821">
        <w:rPr>
          <w:spacing w:val="2"/>
        </w:rPr>
        <w:t>g</w:t>
      </w:r>
      <w:r w:rsidRPr="00962821">
        <w:t>s</w:t>
      </w:r>
      <w:r w:rsidRPr="00962821">
        <w:rPr>
          <w:spacing w:val="-1"/>
        </w:rPr>
        <w:t xml:space="preserve"> </w:t>
      </w:r>
      <w:r w:rsidRPr="00962821">
        <w:t>up</w:t>
      </w:r>
      <w:r w:rsidRPr="00962821">
        <w:rPr>
          <w:spacing w:val="-2"/>
        </w:rPr>
        <w:t xml:space="preserve"> </w:t>
      </w:r>
      <w:r w:rsidRPr="00962821">
        <w:rPr>
          <w:spacing w:val="1"/>
        </w:rPr>
        <w:t>t</w:t>
      </w:r>
      <w:r w:rsidRPr="00962821">
        <w:t>he</w:t>
      </w:r>
      <w:r w:rsidRPr="00962821">
        <w:rPr>
          <w:spacing w:val="1"/>
        </w:rPr>
        <w:t xml:space="preserve"> </w:t>
      </w:r>
      <w:r w:rsidRPr="00962821">
        <w:t>co</w:t>
      </w:r>
      <w:r w:rsidRPr="00962821">
        <w:rPr>
          <w:spacing w:val="-3"/>
        </w:rPr>
        <w:t>n</w:t>
      </w:r>
      <w:r w:rsidRPr="00962821">
        <w:t>n</w:t>
      </w:r>
      <w:r w:rsidRPr="00962821">
        <w:rPr>
          <w:spacing w:val="-1"/>
        </w:rPr>
        <w:t>e</w:t>
      </w:r>
      <w:r w:rsidRPr="00962821">
        <w:t>c</w:t>
      </w:r>
      <w:r w:rsidRPr="00962821">
        <w:rPr>
          <w:spacing w:val="1"/>
        </w:rPr>
        <w:t>t</w:t>
      </w:r>
      <w:r w:rsidRPr="00962821">
        <w:rPr>
          <w:spacing w:val="-1"/>
        </w:rPr>
        <w:t>i</w:t>
      </w:r>
      <w:r w:rsidRPr="00962821">
        <w:t>on</w:t>
      </w:r>
      <w:r w:rsidRPr="00962821">
        <w:rPr>
          <w:spacing w:val="1"/>
        </w:rPr>
        <w:t xml:space="preserve"> </w:t>
      </w:r>
      <w:r w:rsidRPr="00962821">
        <w:rPr>
          <w:spacing w:val="-3"/>
        </w:rPr>
        <w:t>w</w:t>
      </w:r>
      <w:r w:rsidRPr="00962821">
        <w:rPr>
          <w:spacing w:val="-1"/>
        </w:rPr>
        <w:t>i</w:t>
      </w:r>
      <w:r w:rsidRPr="00962821">
        <w:t>n</w:t>
      </w:r>
      <w:r w:rsidRPr="00962821">
        <w:rPr>
          <w:spacing w:val="-1"/>
        </w:rPr>
        <w:t>d</w:t>
      </w:r>
      <w:r w:rsidRPr="00962821">
        <w:rPr>
          <w:spacing w:val="2"/>
        </w:rPr>
        <w:t>o</w:t>
      </w:r>
      <w:r w:rsidRPr="00962821">
        <w:t>w</w:t>
      </w:r>
      <w:r w:rsidRPr="00962821">
        <w:rPr>
          <w:spacing w:val="-2"/>
        </w:rPr>
        <w:t xml:space="preserve"> </w:t>
      </w:r>
      <w:r w:rsidRPr="00962821">
        <w:t>a</w:t>
      </w:r>
      <w:r w:rsidRPr="00962821">
        <w:rPr>
          <w:spacing w:val="-1"/>
        </w:rPr>
        <w:t>n</w:t>
      </w:r>
      <w:r w:rsidRPr="00962821">
        <w:t xml:space="preserve">d </w:t>
      </w:r>
      <w:r w:rsidRPr="00962821">
        <w:rPr>
          <w:spacing w:val="-2"/>
        </w:rPr>
        <w:t>y</w:t>
      </w:r>
      <w:r w:rsidRPr="00962821">
        <w:t>ou</w:t>
      </w:r>
      <w:r w:rsidRPr="00962821">
        <w:rPr>
          <w:spacing w:val="1"/>
        </w:rPr>
        <w:t xml:space="preserve"> </w:t>
      </w:r>
      <w:r w:rsidRPr="00962821">
        <w:t>can</w:t>
      </w:r>
      <w:r w:rsidRPr="00962821">
        <w:rPr>
          <w:spacing w:val="1"/>
        </w:rPr>
        <w:t xml:space="preserve"> </w:t>
      </w:r>
      <w:r w:rsidR="00704BDA">
        <w:rPr>
          <w:spacing w:val="1"/>
        </w:rPr>
        <w:t>enter</w:t>
      </w:r>
      <w:r w:rsidRPr="00962821">
        <w:rPr>
          <w:spacing w:val="2"/>
        </w:rPr>
        <w:t xml:space="preserve"> </w:t>
      </w:r>
      <w:r w:rsidRPr="00962821">
        <w:t>a</w:t>
      </w:r>
      <w:r w:rsidRPr="00962821">
        <w:rPr>
          <w:spacing w:val="-2"/>
        </w:rPr>
        <w:t xml:space="preserve"> </w:t>
      </w:r>
      <w:r w:rsidRPr="00962821">
        <w:t>us</w:t>
      </w:r>
      <w:r w:rsidRPr="00962821">
        <w:rPr>
          <w:spacing w:val="-3"/>
        </w:rPr>
        <w:t>e</w:t>
      </w:r>
      <w:r w:rsidRPr="00962821">
        <w:t>r</w:t>
      </w:r>
      <w:r w:rsidRPr="00962821">
        <w:rPr>
          <w:spacing w:val="2"/>
        </w:rPr>
        <w:t xml:space="preserve"> </w:t>
      </w:r>
      <w:r w:rsidRPr="00962821">
        <w:t>n</w:t>
      </w:r>
      <w:r w:rsidRPr="00962821">
        <w:rPr>
          <w:spacing w:val="-3"/>
        </w:rPr>
        <w:t>a</w:t>
      </w:r>
      <w:r w:rsidRPr="00962821">
        <w:rPr>
          <w:spacing w:val="1"/>
        </w:rPr>
        <w:t>m</w:t>
      </w:r>
      <w:r w:rsidRPr="00962821">
        <w:t xml:space="preserve">e, </w:t>
      </w:r>
      <w:r w:rsidRPr="00962821">
        <w:rPr>
          <w:spacing w:val="-1"/>
        </w:rPr>
        <w:t>t</w:t>
      </w:r>
      <w:r w:rsidRPr="00962821">
        <w:t>he</w:t>
      </w:r>
      <w:r w:rsidRPr="00962821">
        <w:rPr>
          <w:spacing w:val="1"/>
        </w:rPr>
        <w:t xml:space="preserve"> I</w:t>
      </w:r>
      <w:r w:rsidRPr="00962821">
        <w:t xml:space="preserve">P </w:t>
      </w:r>
      <w:r w:rsidRPr="00962821">
        <w:rPr>
          <w:spacing w:val="-3"/>
        </w:rPr>
        <w:t>a</w:t>
      </w:r>
      <w:r w:rsidRPr="00962821">
        <w:t>nd</w:t>
      </w:r>
      <w:r w:rsidRPr="00962821">
        <w:rPr>
          <w:spacing w:val="1"/>
        </w:rPr>
        <w:t xml:space="preserve"> </w:t>
      </w:r>
      <w:r w:rsidRPr="00962821">
        <w:t>p</w:t>
      </w:r>
      <w:r w:rsidRPr="00962821">
        <w:rPr>
          <w:spacing w:val="-3"/>
        </w:rPr>
        <w:t>o</w:t>
      </w:r>
      <w:r w:rsidRPr="00962821">
        <w:rPr>
          <w:spacing w:val="1"/>
        </w:rPr>
        <w:t>r</w:t>
      </w:r>
      <w:r w:rsidRPr="00962821">
        <w:t xml:space="preserve">t </w:t>
      </w:r>
      <w:r w:rsidRPr="00962821">
        <w:rPr>
          <w:spacing w:val="-3"/>
        </w:rPr>
        <w:t>o</w:t>
      </w:r>
      <w:r w:rsidRPr="00962821">
        <w:t>f</w:t>
      </w:r>
      <w:r w:rsidRPr="00962821">
        <w:rPr>
          <w:spacing w:val="2"/>
        </w:rPr>
        <w:t xml:space="preserve"> </w:t>
      </w:r>
      <w:r w:rsidRPr="00962821">
        <w:rPr>
          <w:spacing w:val="1"/>
        </w:rPr>
        <w:t>t</w:t>
      </w:r>
      <w:r w:rsidRPr="00962821">
        <w:t>he ser</w:t>
      </w:r>
      <w:r w:rsidRPr="00962821">
        <w:rPr>
          <w:spacing w:val="-2"/>
        </w:rPr>
        <w:t>v</w:t>
      </w:r>
      <w:r w:rsidRPr="00962821">
        <w:t xml:space="preserve">er, </w:t>
      </w:r>
      <w:r w:rsidRPr="00962821">
        <w:rPr>
          <w:spacing w:val="1"/>
        </w:rPr>
        <w:t>t</w:t>
      </w:r>
      <w:r w:rsidRPr="00962821">
        <w:t>h</w:t>
      </w:r>
      <w:r w:rsidRPr="00962821">
        <w:rPr>
          <w:spacing w:val="-1"/>
        </w:rPr>
        <w:t>e</w:t>
      </w:r>
      <w:r w:rsidRPr="00962821">
        <w:t>n</w:t>
      </w:r>
      <w:r w:rsidRPr="00962821">
        <w:rPr>
          <w:spacing w:val="-1"/>
        </w:rPr>
        <w:t xml:space="preserve"> </w:t>
      </w:r>
      <w:r w:rsidRPr="00962821">
        <w:t>c</w:t>
      </w:r>
      <w:r w:rsidRPr="00962821">
        <w:rPr>
          <w:spacing w:val="-1"/>
        </w:rPr>
        <w:t>li</w:t>
      </w:r>
      <w:r w:rsidRPr="00962821">
        <w:t>ck</w:t>
      </w:r>
      <w:r w:rsidRPr="00962821">
        <w:rPr>
          <w:spacing w:val="1"/>
        </w:rPr>
        <w:t xml:space="preserve"> “</w:t>
      </w:r>
      <w:r w:rsidRPr="00962821">
        <w:rPr>
          <w:spacing w:val="-1"/>
        </w:rPr>
        <w:t>Cli</w:t>
      </w:r>
      <w:r w:rsidRPr="00962821">
        <w:t>e</w:t>
      </w:r>
      <w:r w:rsidRPr="00962821">
        <w:rPr>
          <w:spacing w:val="-1"/>
        </w:rPr>
        <w:t>n</w:t>
      </w:r>
      <w:r w:rsidRPr="00962821">
        <w:rPr>
          <w:spacing w:val="1"/>
        </w:rPr>
        <w:t>t</w:t>
      </w:r>
      <w:r w:rsidRPr="00962821">
        <w:rPr>
          <w:spacing w:val="-2"/>
        </w:rPr>
        <w:t>”</w:t>
      </w:r>
      <w:r w:rsidRPr="00962821">
        <w:t xml:space="preserve">. </w:t>
      </w:r>
      <w:r w:rsidRPr="00962821">
        <w:rPr>
          <w:spacing w:val="2"/>
        </w:rPr>
        <w:t>T</w:t>
      </w:r>
      <w:r w:rsidRPr="00962821">
        <w:t>he</w:t>
      </w:r>
      <w:r w:rsidRPr="00962821">
        <w:rPr>
          <w:spacing w:val="-2"/>
        </w:rPr>
        <w:t xml:space="preserve"> </w:t>
      </w:r>
      <w:r w:rsidRPr="00962821">
        <w:t>n</w:t>
      </w:r>
      <w:r w:rsidRPr="00962821">
        <w:rPr>
          <w:spacing w:val="-1"/>
        </w:rPr>
        <w:t>e</w:t>
      </w:r>
      <w:r w:rsidRPr="00962821">
        <w:rPr>
          <w:spacing w:val="-2"/>
        </w:rPr>
        <w:t>x</w:t>
      </w:r>
      <w:r w:rsidRPr="00962821">
        <w:t>t</w:t>
      </w:r>
      <w:r w:rsidRPr="00962821">
        <w:rPr>
          <w:spacing w:val="2"/>
        </w:rPr>
        <w:t xml:space="preserve"> </w:t>
      </w:r>
      <w:r w:rsidRPr="00962821">
        <w:rPr>
          <w:spacing w:val="-3"/>
        </w:rPr>
        <w:t>w</w:t>
      </w:r>
      <w:r w:rsidRPr="00962821">
        <w:rPr>
          <w:spacing w:val="-1"/>
        </w:rPr>
        <w:t>i</w:t>
      </w:r>
      <w:r w:rsidRPr="00962821">
        <w:t>n</w:t>
      </w:r>
      <w:r w:rsidRPr="00962821">
        <w:rPr>
          <w:spacing w:val="-1"/>
        </w:rPr>
        <w:t>d</w:t>
      </w:r>
      <w:r w:rsidRPr="00962821">
        <w:rPr>
          <w:spacing w:val="2"/>
        </w:rPr>
        <w:t>o</w:t>
      </w:r>
      <w:r w:rsidRPr="00962821">
        <w:t xml:space="preserve">w </w:t>
      </w:r>
      <w:r w:rsidRPr="00962821">
        <w:rPr>
          <w:spacing w:val="-3"/>
        </w:rPr>
        <w:t>w</w:t>
      </w:r>
      <w:r w:rsidRPr="00962821">
        <w:rPr>
          <w:spacing w:val="-1"/>
        </w:rPr>
        <w:t>i</w:t>
      </w:r>
      <w:r w:rsidRPr="00962821">
        <w:rPr>
          <w:spacing w:val="1"/>
        </w:rPr>
        <w:t>l</w:t>
      </w:r>
      <w:r w:rsidRPr="00962821">
        <w:t xml:space="preserve">l </w:t>
      </w:r>
      <w:r w:rsidRPr="00962821">
        <w:rPr>
          <w:spacing w:val="-1"/>
        </w:rPr>
        <w:t>l</w:t>
      </w:r>
      <w:r w:rsidRPr="00962821">
        <w:t>et</w:t>
      </w:r>
      <w:r w:rsidRPr="00962821">
        <w:rPr>
          <w:spacing w:val="2"/>
        </w:rPr>
        <w:t xml:space="preserve"> </w:t>
      </w:r>
      <w:r w:rsidRPr="00962821">
        <w:rPr>
          <w:spacing w:val="-2"/>
        </w:rPr>
        <w:t>y</w:t>
      </w:r>
      <w:r w:rsidRPr="00962821">
        <w:t>ou</w:t>
      </w:r>
      <w:r w:rsidRPr="00962821">
        <w:rPr>
          <w:spacing w:val="1"/>
        </w:rPr>
        <w:t xml:space="preserve"> </w:t>
      </w:r>
      <w:r w:rsidRPr="00962821">
        <w:t>ch</w:t>
      </w:r>
      <w:r w:rsidRPr="00962821">
        <w:rPr>
          <w:spacing w:val="-1"/>
        </w:rPr>
        <w:t>o</w:t>
      </w:r>
      <w:r w:rsidRPr="00962821">
        <w:t>ose</w:t>
      </w:r>
      <w:r w:rsidRPr="00962821">
        <w:rPr>
          <w:spacing w:val="-2"/>
        </w:rPr>
        <w:t xml:space="preserve"> </w:t>
      </w:r>
      <w:r w:rsidRPr="00962821">
        <w:rPr>
          <w:spacing w:val="1"/>
        </w:rPr>
        <w:t>t</w:t>
      </w:r>
      <w:r w:rsidRPr="00962821">
        <w:t>he</w:t>
      </w:r>
      <w:r w:rsidRPr="00962821">
        <w:rPr>
          <w:spacing w:val="1"/>
        </w:rPr>
        <w:t xml:space="preserve"> </w:t>
      </w:r>
      <w:r w:rsidRPr="00962821">
        <w:t>p</w:t>
      </w:r>
      <w:r w:rsidRPr="00962821">
        <w:rPr>
          <w:spacing w:val="-3"/>
        </w:rPr>
        <w:t>a</w:t>
      </w:r>
      <w:r w:rsidRPr="00962821">
        <w:rPr>
          <w:spacing w:val="1"/>
        </w:rPr>
        <w:t>t</w:t>
      </w:r>
      <w:r w:rsidRPr="00962821">
        <w:t>h a</w:t>
      </w:r>
      <w:r w:rsidRPr="00962821">
        <w:rPr>
          <w:spacing w:val="-2"/>
        </w:rPr>
        <w:t>n</w:t>
      </w:r>
      <w:r w:rsidRPr="00962821">
        <w:t>d cons</w:t>
      </w:r>
      <w:r w:rsidRPr="00962821">
        <w:rPr>
          <w:spacing w:val="-1"/>
        </w:rPr>
        <w:t>i</w:t>
      </w:r>
      <w:r w:rsidRPr="00962821">
        <w:rPr>
          <w:spacing w:val="4"/>
        </w:rPr>
        <w:t>s</w:t>
      </w:r>
      <w:r w:rsidRPr="00962821">
        <w:t xml:space="preserve">t </w:t>
      </w:r>
      <w:r w:rsidRPr="00962821">
        <w:rPr>
          <w:spacing w:val="1"/>
        </w:rPr>
        <w:t>t</w:t>
      </w:r>
      <w:r w:rsidRPr="00962821">
        <w:t>o</w:t>
      </w:r>
      <w:r w:rsidRPr="00962821">
        <w:rPr>
          <w:spacing w:val="-2"/>
        </w:rPr>
        <w:t xml:space="preserve"> </w:t>
      </w:r>
      <w:r w:rsidRPr="00962821">
        <w:t>use</w:t>
      </w:r>
      <w:r w:rsidRPr="00962821">
        <w:rPr>
          <w:spacing w:val="-2"/>
        </w:rPr>
        <w:t xml:space="preserve"> </w:t>
      </w:r>
      <w:r w:rsidRPr="00962821">
        <w:rPr>
          <w:spacing w:val="-1"/>
        </w:rPr>
        <w:t>i</w:t>
      </w:r>
      <w:r w:rsidRPr="00962821">
        <w:t xml:space="preserve">n </w:t>
      </w:r>
      <w:r w:rsidRPr="00962821">
        <w:rPr>
          <w:spacing w:val="2"/>
        </w:rPr>
        <w:t>t</w:t>
      </w:r>
      <w:r w:rsidRPr="00962821">
        <w:t xml:space="preserve">he </w:t>
      </w:r>
      <w:r w:rsidRPr="00962821">
        <w:rPr>
          <w:spacing w:val="2"/>
        </w:rPr>
        <w:t>g</w:t>
      </w:r>
      <w:r w:rsidRPr="00962821">
        <w:rPr>
          <w:spacing w:val="-3"/>
        </w:rPr>
        <w:t>a</w:t>
      </w:r>
      <w:r w:rsidRPr="00962821">
        <w:rPr>
          <w:spacing w:val="1"/>
        </w:rPr>
        <w:t>m</w:t>
      </w:r>
      <w:r w:rsidRPr="00962821">
        <w:t xml:space="preserve">e, </w:t>
      </w:r>
      <w:r w:rsidRPr="00962821">
        <w:rPr>
          <w:spacing w:val="1"/>
        </w:rPr>
        <w:t>j</w:t>
      </w:r>
      <w:r w:rsidRPr="00962821">
        <w:rPr>
          <w:spacing w:val="-3"/>
        </w:rPr>
        <w:t>u</w:t>
      </w:r>
      <w:r w:rsidRPr="00962821">
        <w:t>st p</w:t>
      </w:r>
      <w:r w:rsidRPr="00962821">
        <w:rPr>
          <w:spacing w:val="-1"/>
        </w:rPr>
        <w:t>i</w:t>
      </w:r>
      <w:r w:rsidRPr="00962821">
        <w:rPr>
          <w:spacing w:val="-2"/>
        </w:rPr>
        <w:t>c</w:t>
      </w:r>
      <w:r w:rsidRPr="00962821">
        <w:t>k</w:t>
      </w:r>
      <w:r w:rsidRPr="00962821">
        <w:rPr>
          <w:spacing w:val="1"/>
        </w:rPr>
        <w:t xml:space="preserve"> t</w:t>
      </w:r>
      <w:r w:rsidRPr="00962821">
        <w:t>h</w:t>
      </w:r>
      <w:r w:rsidRPr="00962821">
        <w:rPr>
          <w:spacing w:val="-1"/>
        </w:rPr>
        <w:t>e</w:t>
      </w:r>
      <w:r w:rsidRPr="00962821">
        <w:t>m ac</w:t>
      </w:r>
      <w:r w:rsidRPr="00962821">
        <w:rPr>
          <w:spacing w:val="-3"/>
        </w:rPr>
        <w:t>c</w:t>
      </w:r>
      <w:r w:rsidRPr="00962821">
        <w:t>ord</w:t>
      </w:r>
      <w:r w:rsidRPr="00962821">
        <w:rPr>
          <w:spacing w:val="-1"/>
        </w:rPr>
        <w:t>i</w:t>
      </w:r>
      <w:r w:rsidRPr="00962821">
        <w:t>n</w:t>
      </w:r>
      <w:r w:rsidRPr="00962821">
        <w:rPr>
          <w:spacing w:val="2"/>
        </w:rPr>
        <w:t>g</w:t>
      </w:r>
      <w:r w:rsidRPr="00962821">
        <w:rPr>
          <w:spacing w:val="-1"/>
        </w:rPr>
        <w:t>l</w:t>
      </w:r>
      <w:r w:rsidRPr="00962821">
        <w:rPr>
          <w:spacing w:val="-2"/>
        </w:rPr>
        <w:t>y</w:t>
      </w:r>
      <w:r w:rsidRPr="00962821">
        <w:t xml:space="preserve">. </w:t>
      </w:r>
      <w:r w:rsidRPr="00962821">
        <w:rPr>
          <w:spacing w:val="1"/>
        </w:rPr>
        <w:t>Ot</w:t>
      </w:r>
      <w:r w:rsidRPr="00962821">
        <w:t>h</w:t>
      </w:r>
      <w:r w:rsidRPr="00962821">
        <w:rPr>
          <w:spacing w:val="-3"/>
        </w:rPr>
        <w:t>e</w:t>
      </w:r>
      <w:r w:rsidRPr="00962821">
        <w:t>r</w:t>
      </w:r>
      <w:r w:rsidRPr="00962821">
        <w:rPr>
          <w:spacing w:val="2"/>
        </w:rPr>
        <w:t xml:space="preserve"> </w:t>
      </w:r>
      <w:r w:rsidRPr="00962821">
        <w:t>ch</w:t>
      </w:r>
      <w:r w:rsidRPr="00962821">
        <w:rPr>
          <w:spacing w:val="-1"/>
        </w:rPr>
        <w:t>oi</w:t>
      </w:r>
      <w:r w:rsidRPr="00962821">
        <w:t>c</w:t>
      </w:r>
      <w:r w:rsidRPr="00962821">
        <w:rPr>
          <w:spacing w:val="3"/>
        </w:rPr>
        <w:t>e</w:t>
      </w:r>
      <w:r w:rsidRPr="00962821">
        <w:t>s</w:t>
      </w:r>
      <w:r w:rsidRPr="00962821">
        <w:rPr>
          <w:spacing w:val="-1"/>
        </w:rPr>
        <w:t xml:space="preserve"> </w:t>
      </w:r>
      <w:r w:rsidRPr="00962821">
        <w:rPr>
          <w:spacing w:val="-2"/>
        </w:rPr>
        <w:t>s</w:t>
      </w:r>
      <w:r w:rsidRPr="00962821">
        <w:t>uch</w:t>
      </w:r>
      <w:r w:rsidRPr="00962821">
        <w:rPr>
          <w:spacing w:val="1"/>
        </w:rPr>
        <w:t xml:space="preserve"> </w:t>
      </w:r>
      <w:r w:rsidRPr="00962821">
        <w:t xml:space="preserve">as </w:t>
      </w:r>
      <w:r w:rsidRPr="00962821">
        <w:rPr>
          <w:spacing w:val="-3"/>
        </w:rPr>
        <w:t>w</w:t>
      </w:r>
      <w:r w:rsidRPr="00962821">
        <w:t>e</w:t>
      </w:r>
      <w:r w:rsidRPr="00962821">
        <w:rPr>
          <w:spacing w:val="-1"/>
        </w:rPr>
        <w:t>a</w:t>
      </w:r>
      <w:r w:rsidRPr="00962821">
        <w:rPr>
          <w:spacing w:val="1"/>
        </w:rPr>
        <w:t>t</w:t>
      </w:r>
      <w:r w:rsidRPr="00962821">
        <w:t>h</w:t>
      </w:r>
      <w:r w:rsidRPr="00962821">
        <w:rPr>
          <w:spacing w:val="-1"/>
        </w:rPr>
        <w:t>e</w:t>
      </w:r>
      <w:r w:rsidRPr="00962821">
        <w:t>r a</w:t>
      </w:r>
      <w:r w:rsidRPr="00962821">
        <w:rPr>
          <w:spacing w:val="-1"/>
        </w:rPr>
        <w:t>n</w:t>
      </w:r>
      <w:r w:rsidRPr="00962821">
        <w:t>d</w:t>
      </w:r>
      <w:r w:rsidRPr="00962821">
        <w:rPr>
          <w:spacing w:val="-1"/>
        </w:rPr>
        <w:t xml:space="preserve"> </w:t>
      </w:r>
      <w:r w:rsidRPr="00962821">
        <w:t>se</w:t>
      </w:r>
      <w:r w:rsidRPr="00962821">
        <w:rPr>
          <w:spacing w:val="-1"/>
        </w:rPr>
        <w:t>a</w:t>
      </w:r>
      <w:r w:rsidRPr="00962821">
        <w:rPr>
          <w:spacing w:val="-2"/>
        </w:rPr>
        <w:t>s</w:t>
      </w:r>
      <w:r w:rsidRPr="00962821">
        <w:t>on</w:t>
      </w:r>
      <w:r w:rsidRPr="00962821">
        <w:rPr>
          <w:spacing w:val="1"/>
        </w:rPr>
        <w:t xml:space="preserve"> </w:t>
      </w:r>
      <w:r w:rsidRPr="00962821">
        <w:t>are</w:t>
      </w:r>
      <w:r w:rsidRPr="00962821">
        <w:rPr>
          <w:spacing w:val="-1"/>
        </w:rPr>
        <w:t xml:space="preserve"> i</w:t>
      </w:r>
      <w:r w:rsidRPr="00962821">
        <w:rPr>
          <w:spacing w:val="2"/>
        </w:rPr>
        <w:t>g</w:t>
      </w:r>
      <w:r w:rsidRPr="00962821">
        <w:t>n</w:t>
      </w:r>
      <w:r w:rsidRPr="00962821">
        <w:rPr>
          <w:spacing w:val="-3"/>
        </w:rPr>
        <w:t>o</w:t>
      </w:r>
      <w:r w:rsidRPr="00962821">
        <w:rPr>
          <w:spacing w:val="1"/>
        </w:rPr>
        <w:t>r</w:t>
      </w:r>
      <w:r w:rsidRPr="00962821">
        <w:t>ed</w:t>
      </w:r>
      <w:r w:rsidRPr="00962821">
        <w:rPr>
          <w:spacing w:val="1"/>
        </w:rPr>
        <w:t xml:space="preserve"> </w:t>
      </w:r>
      <w:r w:rsidRPr="00962821">
        <w:t>a</w:t>
      </w:r>
      <w:r w:rsidRPr="00962821">
        <w:rPr>
          <w:spacing w:val="-1"/>
        </w:rPr>
        <w:t>n</w:t>
      </w:r>
      <w:r w:rsidRPr="00962821">
        <w:t>d</w:t>
      </w:r>
      <w:r w:rsidRPr="00962821">
        <w:rPr>
          <w:spacing w:val="-2"/>
        </w:rPr>
        <w:t xml:space="preserve"> </w:t>
      </w:r>
      <w:r w:rsidRPr="00962821">
        <w:rPr>
          <w:spacing w:val="-3"/>
        </w:rPr>
        <w:t>w</w:t>
      </w:r>
      <w:r w:rsidRPr="00962821">
        <w:rPr>
          <w:spacing w:val="-1"/>
        </w:rPr>
        <w:t>il</w:t>
      </w:r>
      <w:r w:rsidRPr="00962821">
        <w:t>l be</w:t>
      </w:r>
      <w:r w:rsidRPr="00962821">
        <w:rPr>
          <w:spacing w:val="1"/>
        </w:rPr>
        <w:t xml:space="preserve"> </w:t>
      </w:r>
      <w:r w:rsidRPr="00962821">
        <w:t>s</w:t>
      </w:r>
      <w:r w:rsidRPr="00962821">
        <w:rPr>
          <w:spacing w:val="-2"/>
        </w:rPr>
        <w:t>y</w:t>
      </w:r>
      <w:r w:rsidRPr="00962821">
        <w:t>nc</w:t>
      </w:r>
      <w:r w:rsidRPr="00962821">
        <w:rPr>
          <w:spacing w:val="-1"/>
        </w:rPr>
        <w:t>h</w:t>
      </w:r>
      <w:r w:rsidRPr="00962821">
        <w:rPr>
          <w:spacing w:val="1"/>
        </w:rPr>
        <w:t>r</w:t>
      </w:r>
      <w:r w:rsidRPr="00962821">
        <w:t>o</w:t>
      </w:r>
      <w:r w:rsidRPr="00962821">
        <w:rPr>
          <w:spacing w:val="-1"/>
        </w:rPr>
        <w:t>ni</w:t>
      </w:r>
      <w:r w:rsidRPr="00962821">
        <w:rPr>
          <w:spacing w:val="-2"/>
        </w:rPr>
        <w:t>z</w:t>
      </w:r>
      <w:r w:rsidRPr="00962821">
        <w:t>ed</w:t>
      </w:r>
      <w:r w:rsidRPr="00962821">
        <w:rPr>
          <w:spacing w:val="1"/>
        </w:rPr>
        <w:t xml:space="preserve"> </w:t>
      </w:r>
      <w:r w:rsidRPr="00962821">
        <w:rPr>
          <w:spacing w:val="-1"/>
        </w:rPr>
        <w:t>wi</w:t>
      </w:r>
      <w:r w:rsidRPr="00962821">
        <w:rPr>
          <w:spacing w:val="1"/>
        </w:rPr>
        <w:t>t</w:t>
      </w:r>
      <w:r w:rsidRPr="00962821">
        <w:t xml:space="preserve">h </w:t>
      </w:r>
      <w:r w:rsidRPr="00962821">
        <w:rPr>
          <w:spacing w:val="2"/>
        </w:rPr>
        <w:t>t</w:t>
      </w:r>
      <w:r w:rsidRPr="00962821">
        <w:t>he</w:t>
      </w:r>
      <w:r w:rsidRPr="00962821">
        <w:rPr>
          <w:spacing w:val="-2"/>
        </w:rPr>
        <w:t xml:space="preserve"> </w:t>
      </w:r>
      <w:r w:rsidRPr="00962821">
        <w:t>ser</w:t>
      </w:r>
      <w:r w:rsidRPr="00962821">
        <w:rPr>
          <w:spacing w:val="-2"/>
        </w:rPr>
        <w:t>v</w:t>
      </w:r>
      <w:r w:rsidRPr="00962821">
        <w:t>er.</w:t>
      </w:r>
    </w:p>
    <w:p w:rsidR="009A3E20" w:rsidRPr="00962821" w:rsidRDefault="00C703EC">
      <w:pPr>
        <w:widowControl w:val="0"/>
        <w:autoSpaceDE w:val="0"/>
        <w:ind w:left="374"/>
        <w:rPr>
          <w:rFonts w:cs="Calibri"/>
          <w:color w:val="000000"/>
          <w:sz w:val="11"/>
          <w:szCs w:val="11"/>
        </w:rPr>
      </w:pPr>
      <w:r w:rsidRPr="00962821">
        <w:rPr>
          <w:rFonts w:cs="Calibri"/>
          <w:noProof/>
          <w:color w:val="000000"/>
          <w:sz w:val="28"/>
          <w:szCs w:val="28"/>
          <w:lang w:val="en-GB" w:eastAsia="en-GB"/>
        </w:rPr>
        <w:drawing>
          <wp:inline distT="0" distB="0" distL="0" distR="0">
            <wp:extent cx="3676650"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2695575"/>
                    </a:xfrm>
                    <a:prstGeom prst="rect">
                      <a:avLst/>
                    </a:prstGeom>
                    <a:solidFill>
                      <a:srgbClr val="FFFFFF"/>
                    </a:solidFill>
                    <a:ln>
                      <a:noFill/>
                    </a:ln>
                  </pic:spPr>
                </pic:pic>
              </a:graphicData>
            </a:graphic>
          </wp:inline>
        </w:drawing>
      </w:r>
    </w:p>
    <w:p w:rsidR="009A3E20" w:rsidRPr="00962821" w:rsidRDefault="00962821" w:rsidP="001F7C71">
      <w:pPr>
        <w:rPr>
          <w:sz w:val="28"/>
          <w:szCs w:val="28"/>
        </w:rPr>
      </w:pPr>
      <w:r w:rsidRPr="00962821">
        <w:t xml:space="preserve">Further Information </w:t>
      </w:r>
      <w:r w:rsidR="009A3E20" w:rsidRPr="00962821">
        <w:t>on continuing from here is given in the Open Rails Operations Manual</w:t>
      </w:r>
    </w:p>
    <w:p w:rsidR="009A3E20" w:rsidRPr="00962821" w:rsidRDefault="009A3E20" w:rsidP="002B6C1C">
      <w:pPr>
        <w:pStyle w:val="Heading1"/>
      </w:pPr>
      <w:bookmarkStart w:id="28" w:name="_Toc366865843"/>
      <w:r w:rsidRPr="00962821">
        <w:t>H</w:t>
      </w:r>
      <w:r w:rsidRPr="00962821">
        <w:rPr>
          <w:spacing w:val="-3"/>
        </w:rPr>
        <w:t>o</w:t>
      </w:r>
      <w:r w:rsidRPr="00962821">
        <w:t>w</w:t>
      </w:r>
      <w:r w:rsidRPr="00962821">
        <w:rPr>
          <w:spacing w:val="5"/>
        </w:rPr>
        <w:t xml:space="preserve"> </w:t>
      </w:r>
      <w:r w:rsidRPr="00962821">
        <w:rPr>
          <w:spacing w:val="1"/>
        </w:rPr>
        <w:t>t</w:t>
      </w:r>
      <w:r w:rsidRPr="00962821">
        <w:t>o Use</w:t>
      </w:r>
      <w:r w:rsidRPr="00962821">
        <w:rPr>
          <w:spacing w:val="1"/>
        </w:rPr>
        <w:t xml:space="preserve"> </w:t>
      </w:r>
      <w:r w:rsidRPr="00962821">
        <w:t>R</w:t>
      </w:r>
      <w:r w:rsidRPr="00962821">
        <w:rPr>
          <w:spacing w:val="-3"/>
        </w:rPr>
        <w:t>a</w:t>
      </w:r>
      <w:r w:rsidRPr="00962821">
        <w:rPr>
          <w:spacing w:val="1"/>
        </w:rPr>
        <w:t>il</w:t>
      </w:r>
      <w:r w:rsidRPr="00962821">
        <w:t>D</w:t>
      </w:r>
      <w:r w:rsidRPr="00962821">
        <w:rPr>
          <w:spacing w:val="-2"/>
        </w:rPr>
        <w:t>r</w:t>
      </w:r>
      <w:r w:rsidRPr="00962821">
        <w:rPr>
          <w:spacing w:val="1"/>
        </w:rPr>
        <w:t>i</w:t>
      </w:r>
      <w:r w:rsidRPr="00962821">
        <w:rPr>
          <w:spacing w:val="-3"/>
        </w:rPr>
        <w:t>v</w:t>
      </w:r>
      <w:r w:rsidRPr="00962821">
        <w:t>er®</w:t>
      </w:r>
      <w:r w:rsidRPr="00962821">
        <w:rPr>
          <w:spacing w:val="-3"/>
        </w:rPr>
        <w:t xml:space="preserve"> </w:t>
      </w:r>
      <w:r w:rsidRPr="00962821">
        <w:rPr>
          <w:spacing w:val="3"/>
        </w:rPr>
        <w:t>w</w:t>
      </w:r>
      <w:r w:rsidRPr="00962821">
        <w:t>i</w:t>
      </w:r>
      <w:r w:rsidRPr="00962821">
        <w:rPr>
          <w:spacing w:val="1"/>
        </w:rPr>
        <w:t>t</w:t>
      </w:r>
      <w:r w:rsidRPr="00962821">
        <w:t xml:space="preserve">h </w:t>
      </w:r>
      <w:r w:rsidRPr="00962821">
        <w:rPr>
          <w:spacing w:val="1"/>
        </w:rPr>
        <w:t>O</w:t>
      </w:r>
      <w:r w:rsidRPr="00962821">
        <w:t>pen</w:t>
      </w:r>
      <w:r w:rsidRPr="00962821">
        <w:rPr>
          <w:spacing w:val="1"/>
        </w:rPr>
        <w:t xml:space="preserve"> </w:t>
      </w:r>
      <w:r w:rsidRPr="00962821">
        <w:t>R</w:t>
      </w:r>
      <w:r w:rsidRPr="00962821">
        <w:rPr>
          <w:spacing w:val="-3"/>
        </w:rPr>
        <w:t>a</w:t>
      </w:r>
      <w:r w:rsidRPr="00962821">
        <w:rPr>
          <w:spacing w:val="1"/>
        </w:rPr>
        <w:t>il</w:t>
      </w:r>
      <w:r w:rsidRPr="00962821">
        <w:t>s</w:t>
      </w:r>
      <w:bookmarkEnd w:id="28"/>
    </w:p>
    <w:p w:rsidR="009A3E20" w:rsidRPr="00962821" w:rsidRDefault="009A3E20" w:rsidP="001F7C71">
      <w:pPr>
        <w:rPr>
          <w:sz w:val="20"/>
          <w:szCs w:val="20"/>
        </w:rPr>
      </w:pPr>
      <w:r w:rsidRPr="00962821">
        <w:rPr>
          <w:spacing w:val="-1"/>
        </w:rPr>
        <w:t>Y</w:t>
      </w:r>
      <w:r w:rsidRPr="00962821">
        <w:t>ou</w:t>
      </w:r>
      <w:r w:rsidRPr="00962821">
        <w:rPr>
          <w:spacing w:val="1"/>
        </w:rPr>
        <w:t xml:space="preserve"> </w:t>
      </w:r>
      <w:r w:rsidRPr="00962821">
        <w:t>can</w:t>
      </w:r>
      <w:r w:rsidRPr="00962821">
        <w:rPr>
          <w:spacing w:val="1"/>
        </w:rPr>
        <w:t xml:space="preserve"> </w:t>
      </w:r>
      <w:r w:rsidRPr="00962821">
        <w:t>use</w:t>
      </w:r>
      <w:r w:rsidRPr="00962821">
        <w:rPr>
          <w:spacing w:val="1"/>
        </w:rPr>
        <w:t xml:space="preserve"> </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w:t>
      </w:r>
      <w:r w:rsidRPr="00962821">
        <w:rPr>
          <w:spacing w:val="1"/>
        </w:rPr>
        <w:t>r</w:t>
      </w:r>
      <w:r w:rsidRPr="00962821">
        <w:t>®</w:t>
      </w:r>
      <w:r w:rsidRPr="00962821">
        <w:rPr>
          <w:spacing w:val="2"/>
        </w:rPr>
        <w:t xml:space="preserve"> </w:t>
      </w:r>
      <w:r w:rsidRPr="00962821">
        <w:rPr>
          <w:spacing w:val="1"/>
        </w:rPr>
        <w:t>t</w:t>
      </w:r>
      <w:r w:rsidRPr="00962821">
        <w:t>o</w:t>
      </w:r>
      <w:r w:rsidRPr="00962821">
        <w:rPr>
          <w:spacing w:val="-1"/>
        </w:rPr>
        <w:t xml:space="preserve"> </w:t>
      </w:r>
      <w:r w:rsidRPr="00962821">
        <w:rPr>
          <w:spacing w:val="1"/>
        </w:rPr>
        <w:t>r</w:t>
      </w:r>
      <w:r w:rsidRPr="00962821">
        <w:t>un</w:t>
      </w:r>
      <w:r w:rsidRPr="00962821">
        <w:rPr>
          <w:spacing w:val="-1"/>
        </w:rPr>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2"/>
        </w:rPr>
        <w:t xml:space="preserve"> </w:t>
      </w:r>
      <w:r w:rsidRPr="00962821">
        <w:t>Ju</w:t>
      </w:r>
      <w:r w:rsidRPr="00962821">
        <w:rPr>
          <w:spacing w:val="-2"/>
        </w:rPr>
        <w:t>s</w:t>
      </w:r>
      <w:r w:rsidRPr="00962821">
        <w:t xml:space="preserve">t </w:t>
      </w:r>
      <w:r w:rsidRPr="00962821">
        <w:rPr>
          <w:spacing w:val="1"/>
        </w:rPr>
        <w:t>f</w:t>
      </w:r>
      <w:r w:rsidRPr="00962821">
        <w:t>o</w:t>
      </w:r>
      <w:r w:rsidRPr="00962821">
        <w:rPr>
          <w:spacing w:val="-1"/>
        </w:rPr>
        <w:t>ll</w:t>
      </w:r>
      <w:r w:rsidRPr="00962821">
        <w:t>ow</w:t>
      </w:r>
      <w:r w:rsidRPr="00962821">
        <w:rPr>
          <w:spacing w:val="-2"/>
        </w:rPr>
        <w:t xml:space="preserve"> </w:t>
      </w:r>
      <w:r w:rsidRPr="00962821">
        <w:rPr>
          <w:spacing w:val="1"/>
        </w:rPr>
        <w:t>t</w:t>
      </w:r>
      <w:r w:rsidRPr="00962821">
        <w:t>he</w:t>
      </w:r>
      <w:r w:rsidRPr="00962821">
        <w:rPr>
          <w:spacing w:val="1"/>
        </w:rPr>
        <w:t xml:space="preserve"> </w:t>
      </w:r>
      <w:r w:rsidRPr="00962821">
        <w:t>s</w:t>
      </w:r>
      <w:r w:rsidRPr="00962821">
        <w:rPr>
          <w:spacing w:val="1"/>
        </w:rPr>
        <w:t>t</w:t>
      </w:r>
      <w:r w:rsidRPr="00962821">
        <w:t>eps</w:t>
      </w:r>
      <w:r w:rsidRPr="00962821">
        <w:rPr>
          <w:spacing w:val="-1"/>
        </w:rPr>
        <w:t xml:space="preserve"> i</w:t>
      </w:r>
      <w:r w:rsidRPr="00962821">
        <w:t>n</w:t>
      </w:r>
      <w:r w:rsidRPr="00962821">
        <w:rPr>
          <w:spacing w:val="1"/>
        </w:rPr>
        <w:t xml:space="preserve"> t</w:t>
      </w:r>
      <w:r w:rsidRPr="00962821">
        <w:t>h</w:t>
      </w:r>
      <w:r w:rsidRPr="00962821">
        <w:rPr>
          <w:spacing w:val="-1"/>
        </w:rPr>
        <w:t>i</w:t>
      </w:r>
      <w:r w:rsidRPr="00962821">
        <w:t>s</w:t>
      </w:r>
      <w:r w:rsidRPr="00962821">
        <w:rPr>
          <w:spacing w:val="-1"/>
        </w:rPr>
        <w:t xml:space="preserve"> </w:t>
      </w:r>
      <w:r w:rsidRPr="00962821">
        <w:t>s</w:t>
      </w:r>
      <w:r w:rsidRPr="00962821">
        <w:rPr>
          <w:spacing w:val="-3"/>
        </w:rPr>
        <w:t>e</w:t>
      </w:r>
      <w:r w:rsidRPr="00962821">
        <w:t>c</w:t>
      </w:r>
      <w:r w:rsidRPr="00962821">
        <w:rPr>
          <w:spacing w:val="1"/>
        </w:rPr>
        <w:t>t</w:t>
      </w:r>
      <w:r w:rsidRPr="00962821">
        <w:rPr>
          <w:spacing w:val="-1"/>
        </w:rPr>
        <w:t>i</w:t>
      </w:r>
      <w:r w:rsidRPr="00962821">
        <w:t>on.</w:t>
      </w:r>
    </w:p>
    <w:p w:rsidR="009A3E20" w:rsidRPr="00962821" w:rsidRDefault="009A3E20" w:rsidP="002B6C1C">
      <w:pPr>
        <w:pStyle w:val="Heading2"/>
        <w:rPr>
          <w:color w:val="000000"/>
          <w:spacing w:val="-1"/>
        </w:rPr>
      </w:pPr>
      <w:bookmarkStart w:id="29" w:name="_Toc366865844"/>
      <w:r w:rsidRPr="00962821">
        <w:rPr>
          <w:spacing w:val="-1"/>
        </w:rPr>
        <w:t>S</w:t>
      </w:r>
      <w:r w:rsidRPr="00962821">
        <w:t>e</w:t>
      </w:r>
      <w:r w:rsidRPr="00962821">
        <w:rPr>
          <w:spacing w:val="1"/>
        </w:rPr>
        <w:t>tti</w:t>
      </w:r>
      <w:r w:rsidRPr="00962821">
        <w:t>ng</w:t>
      </w:r>
      <w:r w:rsidRPr="00962821">
        <w:rPr>
          <w:spacing w:val="-1"/>
        </w:rPr>
        <w:t xml:space="preserve"> </w:t>
      </w:r>
      <w:r w:rsidRPr="00962821">
        <w:t>up</w:t>
      </w:r>
      <w:r w:rsidRPr="00962821">
        <w:rPr>
          <w:spacing w:val="-1"/>
        </w:rPr>
        <w:t xml:space="preserve"> </w:t>
      </w:r>
      <w:r w:rsidRPr="00962821">
        <w:rPr>
          <w:spacing w:val="1"/>
        </w:rPr>
        <w:t>t</w:t>
      </w:r>
      <w:r w:rsidRPr="00962821">
        <w:t>he</w:t>
      </w:r>
      <w:r w:rsidRPr="00962821">
        <w:rPr>
          <w:spacing w:val="1"/>
        </w:rPr>
        <w:t xml:space="preserve"> </w:t>
      </w:r>
      <w:r w:rsidRPr="00962821">
        <w:rPr>
          <w:spacing w:val="-1"/>
        </w:rPr>
        <w:t>R</w:t>
      </w:r>
      <w:r w:rsidRPr="00962821">
        <w:rPr>
          <w:spacing w:val="-3"/>
        </w:rPr>
        <w:t>a</w:t>
      </w:r>
      <w:r w:rsidRPr="00962821">
        <w:rPr>
          <w:spacing w:val="1"/>
        </w:rPr>
        <w:t>il</w:t>
      </w:r>
      <w:r w:rsidRPr="00962821">
        <w:rPr>
          <w:spacing w:val="-1"/>
        </w:rPr>
        <w:t>D</w:t>
      </w:r>
      <w:r w:rsidRPr="00962821">
        <w:rPr>
          <w:spacing w:val="-2"/>
        </w:rPr>
        <w:t>r</w:t>
      </w:r>
      <w:r w:rsidRPr="00962821">
        <w:rPr>
          <w:spacing w:val="1"/>
        </w:rPr>
        <w:t>i</w:t>
      </w:r>
      <w:r w:rsidRPr="00962821">
        <w:rPr>
          <w:spacing w:val="-3"/>
        </w:rPr>
        <w:t>v</w:t>
      </w:r>
      <w:r w:rsidRPr="00962821">
        <w:t>er</w:t>
      </w:r>
      <w:r w:rsidRPr="00962821">
        <w:rPr>
          <w:spacing w:val="2"/>
        </w:rPr>
        <w:t xml:space="preserve"> </w:t>
      </w:r>
      <w:r w:rsidRPr="00962821">
        <w:t>ca</w:t>
      </w:r>
      <w:r w:rsidRPr="00962821">
        <w:rPr>
          <w:spacing w:val="-1"/>
        </w:rPr>
        <w:t>l</w:t>
      </w:r>
      <w:r w:rsidRPr="00962821">
        <w:rPr>
          <w:spacing w:val="1"/>
        </w:rPr>
        <w:t>i</w:t>
      </w:r>
      <w:r w:rsidRPr="00962821">
        <w:t>br</w:t>
      </w:r>
      <w:r w:rsidRPr="00962821">
        <w:rPr>
          <w:spacing w:val="-3"/>
        </w:rPr>
        <w:t>a</w:t>
      </w:r>
      <w:r w:rsidRPr="00962821">
        <w:rPr>
          <w:spacing w:val="1"/>
        </w:rPr>
        <w:t>ti</w:t>
      </w:r>
      <w:r w:rsidRPr="00962821">
        <w:t>on</w:t>
      </w:r>
      <w:r w:rsidRPr="00962821">
        <w:rPr>
          <w:spacing w:val="-1"/>
        </w:rPr>
        <w:t xml:space="preserve"> </w:t>
      </w:r>
      <w:r w:rsidRPr="00962821">
        <w:rPr>
          <w:spacing w:val="-2"/>
        </w:rPr>
        <w:t>f</w:t>
      </w:r>
      <w:r w:rsidRPr="00962821">
        <w:rPr>
          <w:spacing w:val="1"/>
        </w:rPr>
        <w:t>il</w:t>
      </w:r>
      <w:r w:rsidRPr="00962821">
        <w:rPr>
          <w:spacing w:val="-3"/>
        </w:rPr>
        <w:t>e</w:t>
      </w:r>
      <w:bookmarkEnd w:id="29"/>
    </w:p>
    <w:p w:rsidR="009A3E20" w:rsidRPr="00962821" w:rsidRDefault="009A3E20" w:rsidP="001F7C71">
      <w:pPr>
        <w:rPr>
          <w:sz w:val="19"/>
          <w:szCs w:val="19"/>
        </w:rPr>
      </w:pPr>
      <w:r w:rsidRPr="00962821">
        <w:rPr>
          <w:spacing w:val="-1"/>
        </w:rPr>
        <w:t>I</w:t>
      </w:r>
      <w:r w:rsidRPr="00962821">
        <w:t>f</w:t>
      </w:r>
      <w:r w:rsidRPr="00962821">
        <w:rPr>
          <w:spacing w:val="3"/>
        </w:rPr>
        <w:t xml:space="preserve"> </w:t>
      </w:r>
      <w:r w:rsidRPr="00962821">
        <w:rPr>
          <w:spacing w:val="-2"/>
        </w:rPr>
        <w:t>y</w:t>
      </w:r>
      <w:r w:rsidRPr="00962821">
        <w:t>ou</w:t>
      </w:r>
      <w:r w:rsidRPr="00962821">
        <w:rPr>
          <w:spacing w:val="1"/>
        </w:rPr>
        <w:t xml:space="preserve"> </w:t>
      </w:r>
      <w:r w:rsidRPr="00962821">
        <w:t>a</w:t>
      </w:r>
      <w:r w:rsidRPr="00962821">
        <w:rPr>
          <w:spacing w:val="-1"/>
        </w:rPr>
        <w:t>l</w:t>
      </w:r>
      <w:r w:rsidRPr="00962821">
        <w:rPr>
          <w:spacing w:val="1"/>
        </w:rPr>
        <w:t>r</w:t>
      </w:r>
      <w:r w:rsidRPr="00962821">
        <w:t>eady</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a</w:t>
      </w:r>
      <w:r w:rsidRPr="00962821">
        <w:rPr>
          <w:spacing w:val="1"/>
        </w:rPr>
        <w:t xml:space="preserve"> </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er</w:t>
      </w:r>
      <w:r w:rsidRPr="00962821">
        <w:rPr>
          <w:spacing w:val="2"/>
        </w:rPr>
        <w:t xml:space="preserve"> </w:t>
      </w:r>
      <w:r w:rsidRPr="00962821">
        <w:rPr>
          <w:spacing w:val="-1"/>
        </w:rPr>
        <w:t>i</w:t>
      </w:r>
      <w:r w:rsidRPr="00962821">
        <w:t>ns</w:t>
      </w:r>
      <w:r w:rsidRPr="00962821">
        <w:rPr>
          <w:spacing w:val="1"/>
        </w:rPr>
        <w:t>t</w:t>
      </w:r>
      <w:r w:rsidRPr="00962821">
        <w:t>a</w:t>
      </w:r>
      <w:r w:rsidRPr="00962821">
        <w:rPr>
          <w:spacing w:val="-1"/>
        </w:rPr>
        <w:t>ll</w:t>
      </w:r>
      <w:r w:rsidRPr="00962821">
        <w:t>a</w:t>
      </w:r>
      <w:r w:rsidRPr="00962821">
        <w:rPr>
          <w:spacing w:val="1"/>
        </w:rPr>
        <w:t>t</w:t>
      </w:r>
      <w:r w:rsidRPr="00962821">
        <w:rPr>
          <w:spacing w:val="-1"/>
        </w:rPr>
        <w:t>i</w:t>
      </w:r>
      <w:r w:rsidRPr="00962821">
        <w:t>on</w:t>
      </w:r>
      <w:r w:rsidRPr="00962821">
        <w:rPr>
          <w:spacing w:val="1"/>
        </w:rPr>
        <w:t xml:space="preserve"> </w:t>
      </w:r>
      <w:r w:rsidRPr="00962821">
        <w:rPr>
          <w:spacing w:val="-3"/>
        </w:rPr>
        <w:t>w</w:t>
      </w:r>
      <w:r w:rsidRPr="00962821">
        <w:t>he</w:t>
      </w:r>
      <w:r w:rsidRPr="00962821">
        <w:rPr>
          <w:spacing w:val="1"/>
        </w:rPr>
        <w:t>r</w:t>
      </w:r>
      <w:r w:rsidRPr="00962821">
        <w:t>e</w:t>
      </w:r>
      <w:r w:rsidRPr="00962821">
        <w:rPr>
          <w:spacing w:val="4"/>
        </w:rPr>
        <w:t xml:space="preserve">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ca</w:t>
      </w:r>
      <w:r w:rsidRPr="00962821">
        <w:rPr>
          <w:spacing w:val="-1"/>
        </w:rPr>
        <w:t>li</w:t>
      </w:r>
      <w:r w:rsidRPr="00962821">
        <w:t>b</w:t>
      </w:r>
      <w:r w:rsidRPr="00962821">
        <w:rPr>
          <w:spacing w:val="1"/>
        </w:rPr>
        <w:t>r</w:t>
      </w:r>
      <w:r w:rsidRPr="00962821">
        <w:t>a</w:t>
      </w:r>
      <w:r w:rsidRPr="00962821">
        <w:rPr>
          <w:spacing w:val="1"/>
        </w:rPr>
        <w:t>t</w:t>
      </w:r>
      <w:r w:rsidRPr="00962821">
        <w:t>ed</w:t>
      </w:r>
      <w:r w:rsidRPr="00962821">
        <w:rPr>
          <w:spacing w:val="1"/>
        </w:rPr>
        <w:t xml:space="preserve"> </w:t>
      </w:r>
      <w:r w:rsidRPr="00962821">
        <w:rPr>
          <w:spacing w:val="-2"/>
        </w:rPr>
        <w:t>y</w:t>
      </w:r>
      <w:r w:rsidRPr="00962821">
        <w:t>our</w:t>
      </w:r>
      <w:r w:rsidRPr="00962821">
        <w:rPr>
          <w:spacing w:val="2"/>
        </w:rPr>
        <w:t xml:space="preserve"> </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w:t>
      </w:r>
      <w:r w:rsidRPr="00962821">
        <w:rPr>
          <w:spacing w:val="1"/>
        </w:rPr>
        <w:t>r</w:t>
      </w:r>
      <w:r w:rsidRPr="00962821">
        <w:t>,</w:t>
      </w:r>
      <w:r w:rsidRPr="00962821">
        <w:rPr>
          <w:spacing w:val="3"/>
        </w:rPr>
        <w:t xml:space="preserve"> </w:t>
      </w:r>
      <w:r w:rsidRPr="00962821">
        <w:rPr>
          <w:spacing w:val="-2"/>
        </w:rPr>
        <w:t>y</w:t>
      </w:r>
      <w:r w:rsidRPr="00962821">
        <w:t>ou</w:t>
      </w:r>
      <w:r w:rsidRPr="00962821">
        <w:rPr>
          <w:spacing w:val="-1"/>
        </w:rPr>
        <w:t>’</w:t>
      </w:r>
      <w:r w:rsidRPr="00962821">
        <w:rPr>
          <w:spacing w:val="1"/>
        </w:rPr>
        <w:t>r</w:t>
      </w:r>
      <w:r w:rsidRPr="00962821">
        <w:t>e</w:t>
      </w:r>
      <w:r w:rsidRPr="00962821">
        <w:rPr>
          <w:spacing w:val="1"/>
        </w:rPr>
        <w:t xml:space="preserve"> </w:t>
      </w:r>
      <w:r w:rsidRPr="00962821">
        <w:rPr>
          <w:spacing w:val="-1"/>
        </w:rPr>
        <w:t>i</w:t>
      </w:r>
      <w:r w:rsidRPr="00962821">
        <w:t xml:space="preserve">n </w:t>
      </w:r>
      <w:r w:rsidRPr="00962821">
        <w:rPr>
          <w:spacing w:val="-1"/>
        </w:rPr>
        <w:t>l</w:t>
      </w:r>
      <w:r w:rsidRPr="00962821">
        <w:t>uck,</w:t>
      </w:r>
      <w:r w:rsidRPr="00962821">
        <w:rPr>
          <w:spacing w:val="3"/>
        </w:rPr>
        <w:t xml:space="preserve"> </w:t>
      </w:r>
      <w:r w:rsidRPr="00962821">
        <w:t>as</w:t>
      </w:r>
      <w:r w:rsidRPr="00962821">
        <w:rPr>
          <w:spacing w:val="-1"/>
        </w:rPr>
        <w:t xml:space="preserve"> </w:t>
      </w:r>
      <w:r w:rsidRPr="00962821">
        <w:rPr>
          <w:spacing w:val="1"/>
        </w:rPr>
        <w:t>t</w:t>
      </w:r>
      <w:r w:rsidRPr="00962821">
        <w:t>h</w:t>
      </w:r>
      <w:r w:rsidRPr="00962821">
        <w:rPr>
          <w:spacing w:val="-3"/>
        </w:rPr>
        <w:t>e</w:t>
      </w:r>
      <w:r w:rsidRPr="00962821">
        <w:rPr>
          <w:spacing w:val="1"/>
        </w:rPr>
        <w:t>r</w:t>
      </w:r>
      <w:r w:rsidRPr="00962821">
        <w:t>e</w:t>
      </w:r>
      <w:r w:rsidRPr="00962821">
        <w:rPr>
          <w:spacing w:val="1"/>
        </w:rPr>
        <w:t xml:space="preserve"> </w:t>
      </w:r>
      <w:r w:rsidRPr="00962821">
        <w:rPr>
          <w:spacing w:val="-1"/>
        </w:rPr>
        <w:t>i</w:t>
      </w:r>
      <w:r w:rsidRPr="00962821">
        <w:t>s</w:t>
      </w:r>
      <w:r w:rsidRPr="00962821">
        <w:rPr>
          <w:spacing w:val="-1"/>
        </w:rPr>
        <w:t xml:space="preserve"> </w:t>
      </w:r>
      <w:r w:rsidRPr="00962821">
        <w:rPr>
          <w:spacing w:val="-2"/>
        </w:rPr>
        <w:t>v</w:t>
      </w:r>
      <w:r w:rsidRPr="00962821">
        <w:t>e</w:t>
      </w:r>
      <w:r w:rsidRPr="00962821">
        <w:rPr>
          <w:spacing w:val="1"/>
        </w:rPr>
        <w:t>r</w:t>
      </w:r>
      <w:r w:rsidRPr="00962821">
        <w:t>y</w:t>
      </w:r>
      <w:r w:rsidRPr="00962821">
        <w:rPr>
          <w:spacing w:val="-1"/>
        </w:rPr>
        <w:t xml:space="preserve"> li</w:t>
      </w:r>
      <w:r w:rsidRPr="00962821">
        <w:rPr>
          <w:spacing w:val="1"/>
        </w:rPr>
        <w:t>tt</w:t>
      </w:r>
      <w:r w:rsidRPr="00962821">
        <w:rPr>
          <w:spacing w:val="-1"/>
        </w:rPr>
        <w:t>l</w:t>
      </w:r>
      <w:r w:rsidRPr="00962821">
        <w:t>e</w:t>
      </w:r>
      <w:r w:rsidRPr="00962821">
        <w:rPr>
          <w:spacing w:val="1"/>
        </w:rPr>
        <w:t xml:space="preserve"> t</w:t>
      </w:r>
      <w:r w:rsidRPr="00962821">
        <w:t>o</w:t>
      </w:r>
      <w:r w:rsidRPr="00962821">
        <w:rPr>
          <w:spacing w:val="-1"/>
        </w:rPr>
        <w:t xml:space="preserve"> </w:t>
      </w:r>
      <w:r w:rsidRPr="00962821">
        <w:t xml:space="preserve">do. </w:t>
      </w:r>
      <w:r w:rsidRPr="00962821">
        <w:rPr>
          <w:spacing w:val="2"/>
        </w:rPr>
        <w:t xml:space="preserve"> </w:t>
      </w:r>
      <w:r w:rsidRPr="00962821">
        <w:rPr>
          <w:spacing w:val="-1"/>
        </w:rPr>
        <w:t>Si</w:t>
      </w:r>
      <w:r w:rsidRPr="00962821">
        <w:rPr>
          <w:spacing w:val="1"/>
        </w:rPr>
        <w:t>m</w:t>
      </w:r>
      <w:r w:rsidRPr="00962821">
        <w:t>p</w:t>
      </w:r>
      <w:r w:rsidRPr="00962821">
        <w:rPr>
          <w:spacing w:val="-1"/>
        </w:rPr>
        <w:t>l</w:t>
      </w:r>
      <w:r w:rsidRPr="00962821">
        <w:t>y</w:t>
      </w:r>
      <w:r w:rsidRPr="00962821">
        <w:rPr>
          <w:spacing w:val="-3"/>
        </w:rPr>
        <w:t xml:space="preserve"> </w:t>
      </w:r>
      <w:r w:rsidRPr="00962821">
        <w:rPr>
          <w:spacing w:val="3"/>
        </w:rPr>
        <w:t>f</w:t>
      </w:r>
      <w:r w:rsidRPr="00962821">
        <w:rPr>
          <w:spacing w:val="-1"/>
        </w:rPr>
        <w:t>i</w:t>
      </w:r>
      <w:r w:rsidRPr="00962821">
        <w:t>nd</w:t>
      </w:r>
      <w:r w:rsidRPr="00962821">
        <w:rPr>
          <w:spacing w:val="1"/>
        </w:rPr>
        <w:t xml:space="preserve"> </w:t>
      </w:r>
      <w:r w:rsidRPr="00962821">
        <w:rPr>
          <w:spacing w:val="-2"/>
        </w:rPr>
        <w:t>y</w:t>
      </w:r>
      <w:r w:rsidRPr="00962821">
        <w:t xml:space="preserve">our </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er</w:t>
      </w:r>
      <w:r w:rsidRPr="00962821">
        <w:rPr>
          <w:spacing w:val="2"/>
        </w:rPr>
        <w:t xml:space="preserve"> </w:t>
      </w:r>
      <w:r w:rsidRPr="00962821">
        <w:t>so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rPr>
          <w:spacing w:val="3"/>
        </w:rPr>
        <w:t>f</w:t>
      </w:r>
      <w:r w:rsidRPr="00962821">
        <w:t>o</w:t>
      </w:r>
      <w:r w:rsidRPr="00962821">
        <w:rPr>
          <w:spacing w:val="-1"/>
        </w:rPr>
        <w:t>l</w:t>
      </w:r>
      <w:r w:rsidRPr="00962821">
        <w:rPr>
          <w:spacing w:val="-3"/>
        </w:rPr>
        <w:t>d</w:t>
      </w:r>
      <w:r w:rsidRPr="00962821">
        <w:t>er</w:t>
      </w:r>
      <w:r w:rsidRPr="00962821">
        <w:rPr>
          <w:spacing w:val="2"/>
        </w:rPr>
        <w:t xml:space="preserve"> </w:t>
      </w:r>
      <w:r w:rsidRPr="00962821">
        <w:rPr>
          <w:spacing w:val="1"/>
        </w:rPr>
        <w:t>(</w:t>
      </w:r>
      <w:r w:rsidRPr="00962821">
        <w:rPr>
          <w:spacing w:val="-3"/>
        </w:rPr>
        <w:t>C</w:t>
      </w:r>
      <w:r w:rsidRPr="00962821">
        <w:rPr>
          <w:spacing w:val="1"/>
        </w:rPr>
        <w:t>:\</w:t>
      </w:r>
      <w:r w:rsidRPr="00962821">
        <w:rPr>
          <w:spacing w:val="-3"/>
        </w:rPr>
        <w:t>P</w:t>
      </w:r>
      <w:r w:rsidRPr="00962821">
        <w:rPr>
          <w:spacing w:val="1"/>
        </w:rPr>
        <w:t>r</w:t>
      </w:r>
      <w:r w:rsidRPr="00962821">
        <w:rPr>
          <w:spacing w:val="-3"/>
        </w:rPr>
        <w:t>o</w:t>
      </w:r>
      <w:r w:rsidRPr="00962821">
        <w:rPr>
          <w:spacing w:val="2"/>
        </w:rPr>
        <w:t>g</w:t>
      </w:r>
      <w:r w:rsidRPr="00962821">
        <w:rPr>
          <w:spacing w:val="1"/>
        </w:rPr>
        <w:t>r</w:t>
      </w:r>
      <w:r w:rsidRPr="00962821">
        <w:rPr>
          <w:spacing w:val="-3"/>
        </w:rPr>
        <w:t>a</w:t>
      </w:r>
      <w:r w:rsidRPr="00962821">
        <w:t>m</w:t>
      </w:r>
      <w:r w:rsidRPr="00962821">
        <w:rPr>
          <w:spacing w:val="2"/>
        </w:rPr>
        <w:t xml:space="preserve"> </w:t>
      </w:r>
      <w:r w:rsidRPr="00962821">
        <w:t>F</w:t>
      </w:r>
      <w:r w:rsidRPr="00962821">
        <w:rPr>
          <w:spacing w:val="-1"/>
        </w:rPr>
        <w:t>il</w:t>
      </w:r>
      <w:r w:rsidRPr="00962821">
        <w:t>es</w:t>
      </w:r>
      <w:r w:rsidRPr="00962821">
        <w:rPr>
          <w:spacing w:val="1"/>
        </w:rPr>
        <w:t>\</w:t>
      </w:r>
      <w:r w:rsidRPr="00962821">
        <w:rPr>
          <w:spacing w:val="-3"/>
        </w:rPr>
        <w:t>P</w:t>
      </w:r>
      <w:r w:rsidRPr="00962821">
        <w:t xml:space="preserve">I </w:t>
      </w:r>
      <w:r w:rsidRPr="00962821">
        <w:rPr>
          <w:spacing w:val="-1"/>
        </w:rPr>
        <w:lastRenderedPageBreak/>
        <w:t>E</w:t>
      </w:r>
      <w:r w:rsidRPr="00962821">
        <w:t>n</w:t>
      </w:r>
      <w:r w:rsidRPr="00962821">
        <w:rPr>
          <w:spacing w:val="2"/>
        </w:rPr>
        <w:t>g</w:t>
      </w:r>
      <w:r w:rsidRPr="00962821">
        <w:rPr>
          <w:spacing w:val="-1"/>
        </w:rPr>
        <w:t>i</w:t>
      </w:r>
      <w:r w:rsidRPr="00962821">
        <w:t>nee</w:t>
      </w:r>
      <w:r w:rsidRPr="00962821">
        <w:rPr>
          <w:spacing w:val="1"/>
        </w:rPr>
        <w:t>r</w:t>
      </w:r>
      <w:r w:rsidRPr="00962821">
        <w:rPr>
          <w:spacing w:val="-1"/>
        </w:rPr>
        <w:t>i</w:t>
      </w:r>
      <w:r w:rsidRPr="00962821">
        <w:rPr>
          <w:spacing w:val="-3"/>
        </w:rPr>
        <w:t>n</w:t>
      </w:r>
      <w:r w:rsidRPr="00962821">
        <w:rPr>
          <w:spacing w:val="2"/>
        </w:rPr>
        <w:t>g</w:t>
      </w:r>
      <w:r w:rsidRPr="00962821">
        <w:rPr>
          <w:spacing w:val="1"/>
        </w:rPr>
        <w:t>\</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w:t>
      </w:r>
      <w:r w:rsidRPr="00962821">
        <w:rPr>
          <w:spacing w:val="1"/>
        </w:rPr>
        <w:t>r</w:t>
      </w:r>
      <w:r w:rsidRPr="00962821">
        <w:t>,</w:t>
      </w:r>
      <w:r w:rsidRPr="00962821">
        <w:rPr>
          <w:spacing w:val="3"/>
        </w:rPr>
        <w:t xml:space="preserve"> </w:t>
      </w:r>
      <w:r w:rsidRPr="00962821">
        <w:rPr>
          <w:spacing w:val="-3"/>
        </w:rPr>
        <w:t>o</w:t>
      </w:r>
      <w:r w:rsidRPr="00962821">
        <w:t>r</w:t>
      </w:r>
      <w:r w:rsidRPr="00962821">
        <w:rPr>
          <w:spacing w:val="2"/>
        </w:rPr>
        <w:t xml:space="preserve"> </w:t>
      </w:r>
      <w:r w:rsidRPr="00962821">
        <w:t>s</w:t>
      </w:r>
      <w:r w:rsidRPr="00962821">
        <w:rPr>
          <w:spacing w:val="-3"/>
        </w:rPr>
        <w:t>o</w:t>
      </w:r>
      <w:r w:rsidRPr="00962821">
        <w:rPr>
          <w:spacing w:val="1"/>
        </w:rPr>
        <w:t>m</w:t>
      </w:r>
      <w:r w:rsidRPr="00962821">
        <w:t>e</w:t>
      </w:r>
      <w:r w:rsidRPr="00962821">
        <w:rPr>
          <w:spacing w:val="1"/>
        </w:rPr>
        <w:t>t</w:t>
      </w:r>
      <w:r w:rsidRPr="00962821">
        <w:t>h</w:t>
      </w:r>
      <w:r w:rsidRPr="00962821">
        <w:rPr>
          <w:spacing w:val="-1"/>
        </w:rPr>
        <w:t>i</w:t>
      </w:r>
      <w:r w:rsidRPr="00962821">
        <w:rPr>
          <w:spacing w:val="-3"/>
        </w:rPr>
        <w:t>n</w:t>
      </w:r>
      <w:r w:rsidRPr="00962821">
        <w:t>g</w:t>
      </w:r>
      <w:r w:rsidRPr="00962821">
        <w:rPr>
          <w:spacing w:val="1"/>
        </w:rPr>
        <w:t xml:space="preserve"> </w:t>
      </w:r>
      <w:r w:rsidRPr="00962821">
        <w:t>s</w:t>
      </w:r>
      <w:r w:rsidRPr="00962821">
        <w:rPr>
          <w:spacing w:val="-1"/>
        </w:rPr>
        <w:t>i</w:t>
      </w:r>
      <w:r w:rsidRPr="00962821">
        <w:rPr>
          <w:spacing w:val="1"/>
        </w:rPr>
        <w:t>m</w:t>
      </w:r>
      <w:r w:rsidRPr="00962821">
        <w:rPr>
          <w:spacing w:val="-1"/>
        </w:rPr>
        <w:t>il</w:t>
      </w:r>
      <w:r w:rsidRPr="00962821">
        <w:t>a</w:t>
      </w:r>
      <w:r w:rsidRPr="00962821">
        <w:rPr>
          <w:spacing w:val="1"/>
        </w:rPr>
        <w:t>r</w:t>
      </w:r>
      <w:r w:rsidRPr="00962821">
        <w:rPr>
          <w:spacing w:val="-2"/>
        </w:rPr>
        <w:t>)</w:t>
      </w:r>
      <w:r w:rsidRPr="00962821">
        <w:t>.</w:t>
      </w:r>
      <w:r w:rsidRPr="00962821">
        <w:rPr>
          <w:spacing w:val="58"/>
        </w:rPr>
        <w:t xml:space="preserve"> </w:t>
      </w:r>
      <w:r w:rsidRPr="00962821">
        <w:rPr>
          <w:spacing w:val="8"/>
        </w:rPr>
        <w:t>W</w:t>
      </w:r>
      <w:r w:rsidRPr="00962821">
        <w:rPr>
          <w:spacing w:val="-3"/>
        </w:rPr>
        <w:t>i</w:t>
      </w:r>
      <w:r w:rsidRPr="00962821">
        <w:rPr>
          <w:spacing w:val="-1"/>
        </w:rPr>
        <w:t>t</w:t>
      </w:r>
      <w:r w:rsidRPr="00962821">
        <w:t>h</w:t>
      </w:r>
      <w:r w:rsidRPr="00962821">
        <w:rPr>
          <w:spacing w:val="2"/>
        </w:rPr>
        <w:t xml:space="preserve"> </w:t>
      </w:r>
      <w:r w:rsidRPr="00962821">
        <w:rPr>
          <w:spacing w:val="-1"/>
        </w:rPr>
        <w:t>l</w:t>
      </w:r>
      <w:r w:rsidRPr="00962821">
        <w:t>u</w:t>
      </w:r>
      <w:r w:rsidRPr="00962821">
        <w:rPr>
          <w:spacing w:val="-2"/>
        </w:rPr>
        <w:t>c</w:t>
      </w:r>
      <w:r w:rsidRPr="00962821">
        <w:rPr>
          <w:spacing w:val="2"/>
        </w:rPr>
        <w:t>k</w:t>
      </w:r>
      <w:r w:rsidRPr="00962821">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rPr>
          <w:spacing w:val="-3"/>
        </w:rPr>
        <w:t>w</w:t>
      </w:r>
      <w:r w:rsidRPr="00962821">
        <w:rPr>
          <w:spacing w:val="-1"/>
        </w:rPr>
        <w:t>i</w:t>
      </w:r>
      <w:r w:rsidRPr="00962821">
        <w:rPr>
          <w:spacing w:val="1"/>
        </w:rPr>
        <w:t>l</w:t>
      </w:r>
      <w:r w:rsidRPr="00962821">
        <w:t xml:space="preserve">l </w:t>
      </w:r>
      <w:r w:rsidRPr="00962821">
        <w:rPr>
          <w:spacing w:val="3"/>
        </w:rPr>
        <w:t>f</w:t>
      </w:r>
      <w:r w:rsidRPr="00962821">
        <w:rPr>
          <w:spacing w:val="-1"/>
        </w:rPr>
        <w:t>i</w:t>
      </w:r>
      <w:r w:rsidRPr="00962821">
        <w:rPr>
          <w:spacing w:val="-3"/>
        </w:rPr>
        <w:t>n</w:t>
      </w:r>
      <w:r w:rsidRPr="00962821">
        <w:t>d</w:t>
      </w:r>
      <w:r w:rsidRPr="00962821">
        <w:rPr>
          <w:spacing w:val="1"/>
        </w:rPr>
        <w:t xml:space="preserve"> </w:t>
      </w:r>
      <w:r w:rsidRPr="00962821">
        <w:rPr>
          <w:spacing w:val="-1"/>
        </w:rPr>
        <w:t>i</w:t>
      </w:r>
      <w:r w:rsidRPr="00962821">
        <w:t xml:space="preserve">t </w:t>
      </w:r>
      <w:r w:rsidRPr="00962821">
        <w:rPr>
          <w:spacing w:val="1"/>
        </w:rPr>
        <w:t>t</w:t>
      </w:r>
      <w:r w:rsidRPr="00962821">
        <w:t>he</w:t>
      </w:r>
      <w:r w:rsidRPr="00962821">
        <w:rPr>
          <w:spacing w:val="1"/>
        </w:rPr>
        <w:t>r</w:t>
      </w:r>
      <w:r w:rsidRPr="00962821">
        <w:rPr>
          <w:spacing w:val="-3"/>
        </w:rPr>
        <w:t>e</w:t>
      </w:r>
      <w:r w:rsidRPr="00962821">
        <w:t xml:space="preserve">. </w:t>
      </w:r>
      <w:r w:rsidRPr="00962821">
        <w:rPr>
          <w:spacing w:val="1"/>
        </w:rPr>
        <w:t>(</w:t>
      </w:r>
      <w:r w:rsidRPr="00962821">
        <w:t>A</w:t>
      </w:r>
      <w:r w:rsidRPr="00962821">
        <w:rPr>
          <w:spacing w:val="-3"/>
        </w:rPr>
        <w:t xml:space="preserve"> </w:t>
      </w:r>
      <w:r w:rsidRPr="00962821">
        <w:t>Re</w:t>
      </w:r>
      <w:r w:rsidRPr="00962821">
        <w:rPr>
          <w:spacing w:val="2"/>
        </w:rPr>
        <w:t>g</w:t>
      </w:r>
      <w:r w:rsidRPr="00962821">
        <w:rPr>
          <w:spacing w:val="-1"/>
        </w:rPr>
        <w:t>i</w:t>
      </w:r>
      <w:r w:rsidRPr="00962821">
        <w:rPr>
          <w:spacing w:val="1"/>
        </w:rPr>
        <w:t>s</w:t>
      </w:r>
      <w:r w:rsidRPr="00962821">
        <w:t>t</w:t>
      </w:r>
      <w:r w:rsidRPr="00962821">
        <w:rPr>
          <w:spacing w:val="3"/>
        </w:rPr>
        <w:t>r</w:t>
      </w:r>
      <w:r w:rsidRPr="00962821">
        <w:t>y ent</w:t>
      </w:r>
      <w:r w:rsidRPr="00962821">
        <w:rPr>
          <w:spacing w:val="3"/>
        </w:rPr>
        <w:t>r</w:t>
      </w:r>
      <w:r w:rsidRPr="00962821">
        <w:t>y</w:t>
      </w:r>
      <w:r w:rsidRPr="00962821">
        <w:rPr>
          <w:spacing w:val="-5"/>
        </w:rPr>
        <w:t xml:space="preserve"> </w:t>
      </w:r>
      <w:r w:rsidRPr="00962821">
        <w:t>L</w:t>
      </w:r>
      <w:r w:rsidRPr="00962821">
        <w:rPr>
          <w:spacing w:val="1"/>
        </w:rPr>
        <w:t>O</w:t>
      </w:r>
      <w:r w:rsidRPr="00962821">
        <w:t>C</w:t>
      </w:r>
      <w:r w:rsidRPr="00962821">
        <w:rPr>
          <w:spacing w:val="2"/>
        </w:rPr>
        <w:t>A</w:t>
      </w:r>
      <w:r w:rsidRPr="00962821">
        <w:t>L</w:t>
      </w:r>
      <w:r w:rsidRPr="00962821">
        <w:rPr>
          <w:spacing w:val="-8"/>
        </w:rPr>
        <w:t xml:space="preserve"> </w:t>
      </w:r>
      <w:r w:rsidRPr="00962821">
        <w:rPr>
          <w:spacing w:val="2"/>
          <w:w w:val="99"/>
        </w:rPr>
        <w:t>M</w:t>
      </w:r>
      <w:r w:rsidRPr="00962821">
        <w:rPr>
          <w:spacing w:val="-1"/>
          <w:w w:val="99"/>
        </w:rPr>
        <w:t>A</w:t>
      </w:r>
      <w:r w:rsidRPr="00962821">
        <w:rPr>
          <w:w w:val="99"/>
        </w:rPr>
        <w:t>CH</w:t>
      </w:r>
      <w:r w:rsidRPr="00962821">
        <w:rPr>
          <w:spacing w:val="2"/>
          <w:w w:val="99"/>
        </w:rPr>
        <w:t>I</w:t>
      </w:r>
      <w:r w:rsidRPr="00962821">
        <w:rPr>
          <w:w w:val="99"/>
        </w:rPr>
        <w:t>N</w:t>
      </w:r>
      <w:r w:rsidRPr="00962821">
        <w:rPr>
          <w:spacing w:val="-1"/>
          <w:w w:val="99"/>
        </w:rPr>
        <w:t>E</w:t>
      </w:r>
      <w:r w:rsidRPr="00962821">
        <w:rPr>
          <w:spacing w:val="2"/>
          <w:w w:val="99"/>
        </w:rPr>
        <w:t>/S</w:t>
      </w:r>
      <w:r w:rsidRPr="00962821">
        <w:rPr>
          <w:spacing w:val="1"/>
          <w:w w:val="99"/>
        </w:rPr>
        <w:t>OF</w:t>
      </w:r>
      <w:r w:rsidRPr="00962821">
        <w:rPr>
          <w:spacing w:val="-4"/>
          <w:w w:val="99"/>
        </w:rPr>
        <w:t>T</w:t>
      </w:r>
      <w:r w:rsidRPr="00962821">
        <w:rPr>
          <w:spacing w:val="9"/>
          <w:w w:val="99"/>
        </w:rPr>
        <w:t>W</w:t>
      </w:r>
      <w:r w:rsidRPr="00962821">
        <w:rPr>
          <w:spacing w:val="-1"/>
          <w:w w:val="99"/>
        </w:rPr>
        <w:t>A</w:t>
      </w:r>
      <w:r w:rsidRPr="00962821">
        <w:rPr>
          <w:w w:val="99"/>
        </w:rPr>
        <w:t>R</w:t>
      </w:r>
      <w:r w:rsidRPr="00962821">
        <w:rPr>
          <w:spacing w:val="-1"/>
          <w:w w:val="99"/>
        </w:rPr>
        <w:t>E</w:t>
      </w:r>
      <w:r w:rsidRPr="00962821">
        <w:rPr>
          <w:w w:val="99"/>
        </w:rPr>
        <w:t>/</w:t>
      </w:r>
      <w:r w:rsidRPr="00962821">
        <w:rPr>
          <w:spacing w:val="-1"/>
          <w:w w:val="99"/>
        </w:rPr>
        <w:t>P</w:t>
      </w:r>
      <w:r w:rsidRPr="00962821">
        <w:rPr>
          <w:w w:val="99"/>
        </w:rPr>
        <w:t>I</w:t>
      </w:r>
      <w:r w:rsidRPr="00962821">
        <w:rPr>
          <w:spacing w:val="1"/>
          <w:w w:val="99"/>
        </w:rPr>
        <w:t xml:space="preserve"> </w:t>
      </w:r>
      <w:r w:rsidRPr="00962821">
        <w:rPr>
          <w:spacing w:val="2"/>
          <w:w w:val="99"/>
        </w:rPr>
        <w:t>E</w:t>
      </w:r>
      <w:r w:rsidRPr="00962821">
        <w:rPr>
          <w:w w:val="99"/>
        </w:rPr>
        <w:t>n</w:t>
      </w:r>
      <w:r w:rsidRPr="00962821">
        <w:rPr>
          <w:spacing w:val="2"/>
          <w:w w:val="99"/>
        </w:rPr>
        <w:t>g</w:t>
      </w:r>
      <w:r w:rsidRPr="00962821">
        <w:rPr>
          <w:spacing w:val="-1"/>
          <w:w w:val="99"/>
        </w:rPr>
        <w:t>i</w:t>
      </w:r>
      <w:r w:rsidRPr="00962821">
        <w:rPr>
          <w:w w:val="99"/>
        </w:rPr>
        <w:t>n</w:t>
      </w:r>
      <w:r w:rsidRPr="00962821">
        <w:rPr>
          <w:spacing w:val="2"/>
          <w:w w:val="99"/>
        </w:rPr>
        <w:t>e</w:t>
      </w:r>
      <w:r w:rsidRPr="00962821">
        <w:rPr>
          <w:w w:val="99"/>
        </w:rPr>
        <w:t>e</w:t>
      </w:r>
      <w:r w:rsidRPr="00962821">
        <w:rPr>
          <w:spacing w:val="1"/>
          <w:w w:val="99"/>
        </w:rPr>
        <w:t>r</w:t>
      </w:r>
      <w:r w:rsidRPr="00962821">
        <w:rPr>
          <w:spacing w:val="-1"/>
          <w:w w:val="99"/>
        </w:rPr>
        <w:t>i</w:t>
      </w:r>
      <w:r w:rsidRPr="00962821">
        <w:rPr>
          <w:spacing w:val="2"/>
          <w:w w:val="99"/>
        </w:rPr>
        <w:t>n</w:t>
      </w:r>
      <w:r w:rsidRPr="00962821">
        <w:rPr>
          <w:w w:val="99"/>
        </w:rPr>
        <w:t>g</w:t>
      </w:r>
      <w:r w:rsidRPr="00962821">
        <w:rPr>
          <w:spacing w:val="2"/>
          <w:w w:val="99"/>
        </w:rPr>
        <w:t>/</w:t>
      </w:r>
      <w:r w:rsidRPr="00962821">
        <w:rPr>
          <w:spacing w:val="-1"/>
          <w:w w:val="99"/>
        </w:rPr>
        <w:t>P</w:t>
      </w:r>
      <w:r w:rsidRPr="00962821">
        <w:rPr>
          <w:w w:val="99"/>
        </w:rPr>
        <w:t>I</w:t>
      </w:r>
      <w:r w:rsidRPr="00962821">
        <w:rPr>
          <w:spacing w:val="2"/>
          <w:w w:val="99"/>
        </w:rPr>
        <w:t>B</w:t>
      </w:r>
      <w:r w:rsidRPr="00962821">
        <w:rPr>
          <w:w w:val="99"/>
        </w:rPr>
        <w:t>U</w:t>
      </w:r>
      <w:r w:rsidRPr="00962821">
        <w:rPr>
          <w:spacing w:val="-1"/>
          <w:w w:val="99"/>
        </w:rPr>
        <w:t>S</w:t>
      </w:r>
      <w:r w:rsidRPr="00962821">
        <w:rPr>
          <w:w w:val="99"/>
        </w:rPr>
        <w:t>/</w:t>
      </w:r>
      <w:r w:rsidRPr="00962821">
        <w:rPr>
          <w:spacing w:val="3"/>
          <w:w w:val="99"/>
        </w:rPr>
        <w:t>R</w:t>
      </w:r>
      <w:r w:rsidRPr="00962821">
        <w:rPr>
          <w:w w:val="99"/>
        </w:rPr>
        <w:t>a</w:t>
      </w:r>
      <w:r w:rsidRPr="00962821">
        <w:rPr>
          <w:spacing w:val="1"/>
          <w:w w:val="99"/>
        </w:rPr>
        <w:t>i</w:t>
      </w:r>
      <w:r w:rsidRPr="00962821">
        <w:rPr>
          <w:spacing w:val="-1"/>
          <w:w w:val="99"/>
        </w:rPr>
        <w:t>l</w:t>
      </w:r>
      <w:r w:rsidRPr="00962821">
        <w:rPr>
          <w:w w:val="99"/>
        </w:rPr>
        <w:t>D</w:t>
      </w:r>
      <w:r w:rsidRPr="00962821">
        <w:rPr>
          <w:spacing w:val="1"/>
          <w:w w:val="99"/>
        </w:rPr>
        <w:t>ri</w:t>
      </w:r>
      <w:r w:rsidRPr="00962821">
        <w:rPr>
          <w:spacing w:val="-1"/>
          <w:w w:val="99"/>
        </w:rPr>
        <w:t>v</w:t>
      </w:r>
      <w:r w:rsidRPr="00962821">
        <w:rPr>
          <w:w w:val="99"/>
        </w:rPr>
        <w:t>er</w:t>
      </w:r>
      <w:r w:rsidRPr="00962821">
        <w:rPr>
          <w:spacing w:val="2"/>
          <w:w w:val="99"/>
        </w:rPr>
        <w:t xml:space="preserve"> </w:t>
      </w:r>
      <w:r w:rsidRPr="00962821">
        <w:rPr>
          <w:spacing w:val="1"/>
        </w:rPr>
        <w:t>s</w:t>
      </w:r>
      <w:r w:rsidRPr="00962821">
        <w:rPr>
          <w:spacing w:val="2"/>
        </w:rPr>
        <w:t>h</w:t>
      </w:r>
      <w:r w:rsidRPr="00962821">
        <w:t>ou</w:t>
      </w:r>
      <w:r w:rsidRPr="00962821">
        <w:rPr>
          <w:spacing w:val="1"/>
        </w:rPr>
        <w:t>l</w:t>
      </w:r>
      <w:r w:rsidRPr="00962821">
        <w:t>d</w:t>
      </w:r>
      <w:r w:rsidRPr="00962821">
        <w:rPr>
          <w:spacing w:val="-7"/>
        </w:rPr>
        <w:t xml:space="preserve"> </w:t>
      </w:r>
      <w:r w:rsidRPr="00962821">
        <w:rPr>
          <w:spacing w:val="1"/>
        </w:rPr>
        <w:t>i</w:t>
      </w:r>
      <w:r w:rsidRPr="00962821">
        <w:rPr>
          <w:spacing w:val="2"/>
        </w:rPr>
        <w:t>d</w:t>
      </w:r>
      <w:r w:rsidRPr="00962821">
        <w:t>ent</w:t>
      </w:r>
      <w:r w:rsidRPr="00962821">
        <w:rPr>
          <w:spacing w:val="-1"/>
        </w:rPr>
        <w:t>i</w:t>
      </w:r>
      <w:r w:rsidRPr="00962821">
        <w:rPr>
          <w:spacing w:val="5"/>
        </w:rPr>
        <w:t>f</w:t>
      </w:r>
      <w:r w:rsidRPr="00962821">
        <w:t>y</w:t>
      </w:r>
      <w:r w:rsidRPr="00962821">
        <w:rPr>
          <w:spacing w:val="-7"/>
        </w:rPr>
        <w:t xml:space="preserve"> </w:t>
      </w:r>
      <w:r w:rsidRPr="00962821">
        <w:t>the</w:t>
      </w:r>
      <w:r w:rsidRPr="00962821">
        <w:rPr>
          <w:spacing w:val="-1"/>
        </w:rPr>
        <w:t xml:space="preserve"> l</w:t>
      </w:r>
      <w:r w:rsidRPr="00962821">
        <w:t>o</w:t>
      </w:r>
      <w:r w:rsidRPr="00962821">
        <w:rPr>
          <w:spacing w:val="1"/>
        </w:rPr>
        <w:t>c</w:t>
      </w:r>
      <w:r w:rsidRPr="00962821">
        <w:t>a</w:t>
      </w:r>
      <w:r w:rsidRPr="00962821">
        <w:rPr>
          <w:spacing w:val="2"/>
        </w:rPr>
        <w:t>t</w:t>
      </w:r>
      <w:r w:rsidRPr="00962821">
        <w:rPr>
          <w:spacing w:val="-1"/>
        </w:rPr>
        <w:t>i</w:t>
      </w:r>
      <w:r w:rsidRPr="00962821">
        <w:rPr>
          <w:spacing w:val="2"/>
        </w:rPr>
        <w:t>o</w:t>
      </w:r>
      <w:r w:rsidRPr="00962821">
        <w:t>n.</w:t>
      </w:r>
      <w:r w:rsidRPr="00962821">
        <w:rPr>
          <w:spacing w:val="48"/>
        </w:rPr>
        <w:t xml:space="preserve"> </w:t>
      </w:r>
      <w:r w:rsidRPr="00962821">
        <w:t xml:space="preserve">If </w:t>
      </w:r>
      <w:r w:rsidRPr="00962821">
        <w:rPr>
          <w:spacing w:val="-4"/>
        </w:rPr>
        <w:t>y</w:t>
      </w:r>
      <w:r w:rsidRPr="00962821">
        <w:rPr>
          <w:spacing w:val="2"/>
        </w:rPr>
        <w:t>ou</w:t>
      </w:r>
      <w:r w:rsidRPr="00962821">
        <w:rPr>
          <w:spacing w:val="-1"/>
        </w:rPr>
        <w:t>’</w:t>
      </w:r>
      <w:r w:rsidRPr="00962821">
        <w:rPr>
          <w:spacing w:val="1"/>
        </w:rPr>
        <w:t>r</w:t>
      </w:r>
      <w:r w:rsidRPr="00962821">
        <w:t>e</w:t>
      </w:r>
      <w:r w:rsidRPr="00962821">
        <w:rPr>
          <w:spacing w:val="-6"/>
        </w:rPr>
        <w:t xml:space="preserve"> </w:t>
      </w:r>
      <w:r w:rsidRPr="00962821">
        <w:rPr>
          <w:spacing w:val="2"/>
        </w:rPr>
        <w:t>n</w:t>
      </w:r>
      <w:r w:rsidRPr="00962821">
        <w:t>ot</w:t>
      </w:r>
      <w:r w:rsidRPr="00962821">
        <w:rPr>
          <w:spacing w:val="-3"/>
        </w:rPr>
        <w:t xml:space="preserve"> </w:t>
      </w:r>
      <w:r w:rsidRPr="00962821">
        <w:rPr>
          <w:spacing w:val="2"/>
        </w:rPr>
        <w:t>f</w:t>
      </w:r>
      <w:r w:rsidRPr="00962821">
        <w:t>a</w:t>
      </w:r>
      <w:r w:rsidRPr="00962821">
        <w:rPr>
          <w:spacing w:val="4"/>
        </w:rPr>
        <w:t>m</w:t>
      </w:r>
      <w:r w:rsidRPr="00962821">
        <w:rPr>
          <w:spacing w:val="-1"/>
        </w:rPr>
        <w:t>ili</w:t>
      </w:r>
      <w:r w:rsidRPr="00962821">
        <w:t>ar</w:t>
      </w:r>
      <w:r w:rsidRPr="00962821">
        <w:rPr>
          <w:spacing w:val="-3"/>
        </w:rPr>
        <w:t xml:space="preserve"> </w:t>
      </w:r>
      <w:r w:rsidRPr="00962821">
        <w:t>w</w:t>
      </w:r>
      <w:r w:rsidRPr="00962821">
        <w:rPr>
          <w:spacing w:val="-1"/>
        </w:rPr>
        <w:t>i</w:t>
      </w:r>
      <w:r w:rsidRPr="00962821">
        <w:t>th</w:t>
      </w:r>
      <w:r w:rsidRPr="00962821">
        <w:rPr>
          <w:spacing w:val="-5"/>
        </w:rPr>
        <w:t xml:space="preserve"> </w:t>
      </w:r>
      <w:r w:rsidRPr="00962821">
        <w:rPr>
          <w:spacing w:val="3"/>
        </w:rPr>
        <w:t>R</w:t>
      </w:r>
      <w:r w:rsidRPr="00962821">
        <w:t>e</w:t>
      </w:r>
      <w:r w:rsidRPr="00962821">
        <w:rPr>
          <w:spacing w:val="2"/>
        </w:rPr>
        <w:t>g</w:t>
      </w:r>
      <w:r w:rsidRPr="00962821">
        <w:rPr>
          <w:spacing w:val="-1"/>
        </w:rPr>
        <w:t>i</w:t>
      </w:r>
      <w:r w:rsidRPr="00962821">
        <w:rPr>
          <w:spacing w:val="1"/>
        </w:rPr>
        <w:t>s</w:t>
      </w:r>
      <w:r w:rsidRPr="00962821">
        <w:t>t</w:t>
      </w:r>
      <w:r w:rsidRPr="00962821">
        <w:rPr>
          <w:spacing w:val="3"/>
        </w:rPr>
        <w:t>r</w:t>
      </w:r>
      <w:r w:rsidRPr="00962821">
        <w:t>y</w:t>
      </w:r>
      <w:r w:rsidRPr="00962821">
        <w:rPr>
          <w:spacing w:val="-11"/>
        </w:rPr>
        <w:t xml:space="preserve"> </w:t>
      </w:r>
      <w:r w:rsidRPr="00962821">
        <w:rPr>
          <w:spacing w:val="2"/>
        </w:rPr>
        <w:t>n</w:t>
      </w:r>
      <w:r w:rsidRPr="00962821">
        <w:t>a</w:t>
      </w:r>
      <w:r w:rsidRPr="00962821">
        <w:rPr>
          <w:spacing w:val="1"/>
        </w:rPr>
        <w:t>v</w:t>
      </w:r>
      <w:r w:rsidRPr="00962821">
        <w:rPr>
          <w:spacing w:val="-1"/>
        </w:rPr>
        <w:t>i</w:t>
      </w:r>
      <w:r w:rsidRPr="00962821">
        <w:rPr>
          <w:spacing w:val="2"/>
        </w:rPr>
        <w:t>g</w:t>
      </w:r>
      <w:r w:rsidRPr="00962821">
        <w:t>at</w:t>
      </w:r>
      <w:r w:rsidRPr="00962821">
        <w:rPr>
          <w:spacing w:val="1"/>
        </w:rPr>
        <w:t>i</w:t>
      </w:r>
      <w:r w:rsidRPr="00962821">
        <w:t>on,</w:t>
      </w:r>
      <w:r w:rsidRPr="00962821">
        <w:rPr>
          <w:spacing w:val="-8"/>
        </w:rPr>
        <w:t xml:space="preserve"> </w:t>
      </w:r>
      <w:r w:rsidRPr="00962821">
        <w:t>do</w:t>
      </w:r>
      <w:r w:rsidRPr="00962821">
        <w:rPr>
          <w:spacing w:val="2"/>
        </w:rPr>
        <w:t>n</w:t>
      </w:r>
      <w:r w:rsidRPr="00962821">
        <w:rPr>
          <w:spacing w:val="-1"/>
        </w:rPr>
        <w:t>’</w:t>
      </w:r>
      <w:r w:rsidRPr="00962821">
        <w:t>t</w:t>
      </w:r>
      <w:r w:rsidRPr="00962821">
        <w:rPr>
          <w:spacing w:val="-4"/>
        </w:rPr>
        <w:t xml:space="preserve"> </w:t>
      </w:r>
      <w:r w:rsidRPr="00962821">
        <w:t>t</w:t>
      </w:r>
      <w:r w:rsidRPr="00962821">
        <w:rPr>
          <w:spacing w:val="6"/>
        </w:rPr>
        <w:t>r</w:t>
      </w:r>
      <w:r w:rsidRPr="00962821">
        <w:rPr>
          <w:spacing w:val="-4"/>
        </w:rPr>
        <w:t>y</w:t>
      </w:r>
      <w:r w:rsidRPr="00962821">
        <w:t>.)</w:t>
      </w:r>
    </w:p>
    <w:p w:rsidR="009A3E20" w:rsidRPr="00962821" w:rsidRDefault="009A3E20" w:rsidP="001F7C71">
      <w:pPr>
        <w:rPr>
          <w:sz w:val="19"/>
          <w:szCs w:val="19"/>
        </w:rPr>
      </w:pPr>
      <w:r w:rsidRPr="00962821">
        <w:rPr>
          <w:spacing w:val="-1"/>
        </w:rPr>
        <w:t>I</w:t>
      </w:r>
      <w:r w:rsidRPr="00962821">
        <w:t>f</w:t>
      </w:r>
      <w:r w:rsidRPr="00962821">
        <w:rPr>
          <w:spacing w:val="3"/>
        </w:rPr>
        <w:t xml:space="preserve"> </w:t>
      </w:r>
      <w:r w:rsidRPr="00962821">
        <w:rPr>
          <w:spacing w:val="-2"/>
        </w:rPr>
        <w:t>y</w:t>
      </w:r>
      <w:r w:rsidRPr="00962821">
        <w:t>ou</w:t>
      </w:r>
      <w:r w:rsidRPr="00962821">
        <w:rPr>
          <w:spacing w:val="1"/>
        </w:rPr>
        <w:t xml:space="preserve"> </w:t>
      </w:r>
      <w:r w:rsidRPr="00962821">
        <w:t>can</w:t>
      </w:r>
      <w:r w:rsidRPr="00962821">
        <w:rPr>
          <w:spacing w:val="-1"/>
        </w:rPr>
        <w:t xml:space="preserve"> </w:t>
      </w:r>
      <w:r w:rsidRPr="00962821">
        <w:rPr>
          <w:spacing w:val="3"/>
        </w:rPr>
        <w:t>f</w:t>
      </w:r>
      <w:r w:rsidRPr="00962821">
        <w:rPr>
          <w:spacing w:val="-1"/>
        </w:rPr>
        <w:t>i</w:t>
      </w:r>
      <w:r w:rsidRPr="00962821">
        <w:t>nd</w:t>
      </w:r>
      <w:r w:rsidRPr="00962821">
        <w:rPr>
          <w:spacing w:val="-1"/>
        </w:rPr>
        <w:t xml:space="preserve"> i</w:t>
      </w:r>
      <w:r w:rsidRPr="00962821">
        <w:rPr>
          <w:spacing w:val="1"/>
        </w:rPr>
        <w:t>t</w:t>
      </w:r>
      <w:r w:rsidRPr="00962821">
        <w:t>, b</w:t>
      </w:r>
      <w:r w:rsidRPr="00962821">
        <w:rPr>
          <w:spacing w:val="-3"/>
        </w:rPr>
        <w:t>u</w:t>
      </w:r>
      <w:r w:rsidRPr="00962821">
        <w:t xml:space="preserve">t </w:t>
      </w:r>
      <w:r w:rsidRPr="00962821">
        <w:rPr>
          <w:spacing w:val="1"/>
        </w:rPr>
        <w:t>O</w:t>
      </w:r>
      <w:r w:rsidRPr="00962821">
        <w:t>p</w:t>
      </w:r>
      <w:r w:rsidRPr="00962821">
        <w:rPr>
          <w:spacing w:val="-3"/>
        </w:rPr>
        <w:t>e</w:t>
      </w:r>
      <w:r w:rsidRPr="00962821">
        <w:t>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t>canno</w:t>
      </w:r>
      <w:r w:rsidRPr="00962821">
        <w:rPr>
          <w:spacing w:val="-1"/>
        </w:rPr>
        <w:t>t</w:t>
      </w:r>
      <w:r w:rsidRPr="00962821">
        <w:t xml:space="preserve">, </w:t>
      </w:r>
      <w:r w:rsidRPr="00962821">
        <w:rPr>
          <w:spacing w:val="-1"/>
        </w:rPr>
        <w:t>l</w:t>
      </w:r>
      <w:r w:rsidRPr="00962821">
        <w:t>ook</w:t>
      </w:r>
      <w:r w:rsidRPr="00962821">
        <w:rPr>
          <w:spacing w:val="4"/>
        </w:rPr>
        <w:t xml:space="preserve"> </w:t>
      </w:r>
      <w:r w:rsidRPr="00962821">
        <w:rPr>
          <w:spacing w:val="-1"/>
        </w:rPr>
        <w:t>i</w:t>
      </w:r>
      <w:r w:rsidRPr="00962821">
        <w:t>n</w:t>
      </w:r>
      <w:r w:rsidRPr="00962821">
        <w:rPr>
          <w:spacing w:val="-1"/>
        </w:rPr>
        <w:t xml:space="preserve"> </w:t>
      </w:r>
      <w:r w:rsidRPr="00962821">
        <w:t>a</w:t>
      </w:r>
      <w:r w:rsidRPr="00962821">
        <w:rPr>
          <w:spacing w:val="-1"/>
        </w:rPr>
        <w:t xml:space="preserve"> </w:t>
      </w:r>
      <w:r w:rsidRPr="00962821">
        <w:rPr>
          <w:spacing w:val="1"/>
        </w:rPr>
        <w:t>f</w:t>
      </w:r>
      <w:r w:rsidRPr="00962821">
        <w:t>o</w:t>
      </w:r>
      <w:r w:rsidRPr="00962821">
        <w:rPr>
          <w:spacing w:val="-1"/>
        </w:rPr>
        <w:t>l</w:t>
      </w:r>
      <w:r w:rsidRPr="00962821">
        <w:t>der</w:t>
      </w:r>
      <w:r w:rsidRPr="00962821">
        <w:rPr>
          <w:spacing w:val="2"/>
        </w:rPr>
        <w:t xml:space="preserve"> </w:t>
      </w:r>
      <w:r w:rsidRPr="00962821">
        <w:t>n</w:t>
      </w:r>
      <w:r w:rsidRPr="00962821">
        <w:rPr>
          <w:spacing w:val="-3"/>
        </w:rPr>
        <w:t>a</w:t>
      </w:r>
      <w:r w:rsidRPr="00962821">
        <w:rPr>
          <w:spacing w:val="1"/>
        </w:rPr>
        <w:t>m</w:t>
      </w:r>
      <w:r w:rsidRPr="00962821">
        <w:t>ed</w:t>
      </w:r>
      <w:r w:rsidRPr="00962821">
        <w:rPr>
          <w:spacing w:val="-1"/>
        </w:rPr>
        <w:t xml:space="preserve"> </w:t>
      </w:r>
      <w:r w:rsidRPr="00962821">
        <w:rPr>
          <w:spacing w:val="-2"/>
        </w:rPr>
        <w:t>c</w:t>
      </w:r>
      <w:r w:rsidRPr="00962821">
        <w:t>on</w:t>
      </w:r>
      <w:r w:rsidRPr="00962821">
        <w:rPr>
          <w:spacing w:val="1"/>
        </w:rPr>
        <w:t>tr</w:t>
      </w:r>
      <w:r w:rsidRPr="00962821">
        <w:t>o</w:t>
      </w:r>
      <w:r w:rsidRPr="00962821">
        <w:rPr>
          <w:spacing w:val="-1"/>
        </w:rPr>
        <w:t>ll</w:t>
      </w:r>
      <w:r w:rsidRPr="00962821">
        <w:t>er</w:t>
      </w:r>
      <w:r w:rsidRPr="00962821">
        <w:rPr>
          <w:spacing w:val="2"/>
        </w:rPr>
        <w:t xml:space="preserve"> </w:t>
      </w:r>
      <w:r w:rsidRPr="00962821">
        <w:t>and</w:t>
      </w:r>
      <w:r w:rsidRPr="00962821">
        <w:rPr>
          <w:spacing w:val="-1"/>
        </w:rPr>
        <w:t xml:space="preserve"> </w:t>
      </w:r>
      <w:r w:rsidRPr="00962821">
        <w:t>copy</w:t>
      </w:r>
      <w:r w:rsidRPr="00962821">
        <w:rPr>
          <w:spacing w:val="-1"/>
        </w:rPr>
        <w:t xml:space="preserve"> </w:t>
      </w:r>
      <w:r w:rsidRPr="00962821">
        <w:rPr>
          <w:spacing w:val="1"/>
        </w:rPr>
        <w:t>t</w:t>
      </w:r>
      <w:r w:rsidRPr="00962821">
        <w:t xml:space="preserve">he </w:t>
      </w:r>
      <w:r w:rsidRPr="00962821">
        <w:rPr>
          <w:i/>
          <w:iCs/>
          <w:spacing w:val="-2"/>
        </w:rPr>
        <w:t>M</w:t>
      </w:r>
      <w:r w:rsidRPr="00962821">
        <w:rPr>
          <w:i/>
          <w:iCs/>
        </w:rPr>
        <w:t>ode</w:t>
      </w:r>
      <w:r w:rsidRPr="00962821">
        <w:rPr>
          <w:i/>
          <w:iCs/>
          <w:spacing w:val="1"/>
        </w:rPr>
        <w:t>r</w:t>
      </w:r>
      <w:r w:rsidRPr="00962821">
        <w:rPr>
          <w:i/>
          <w:iCs/>
        </w:rPr>
        <w:t>n</w:t>
      </w:r>
      <w:r w:rsidRPr="00962821">
        <w:rPr>
          <w:i/>
          <w:iCs/>
          <w:spacing w:val="-1"/>
        </w:rPr>
        <w:t>C</w:t>
      </w:r>
      <w:r w:rsidRPr="00962821">
        <w:rPr>
          <w:i/>
          <w:iCs/>
        </w:rPr>
        <w:t>a</w:t>
      </w:r>
      <w:r w:rsidRPr="00962821">
        <w:rPr>
          <w:i/>
          <w:iCs/>
          <w:spacing w:val="-1"/>
        </w:rPr>
        <w:t>li</w:t>
      </w:r>
      <w:r w:rsidRPr="00962821">
        <w:rPr>
          <w:i/>
          <w:iCs/>
        </w:rPr>
        <w:t>b</w:t>
      </w:r>
      <w:r w:rsidRPr="00962821">
        <w:rPr>
          <w:i/>
          <w:iCs/>
          <w:spacing w:val="1"/>
        </w:rPr>
        <w:t>r</w:t>
      </w:r>
      <w:r w:rsidRPr="00962821">
        <w:rPr>
          <w:i/>
          <w:iCs/>
        </w:rPr>
        <w:t>a</w:t>
      </w:r>
      <w:r w:rsidRPr="00962821">
        <w:rPr>
          <w:i/>
          <w:iCs/>
          <w:spacing w:val="1"/>
        </w:rPr>
        <w:t>t</w:t>
      </w:r>
      <w:r w:rsidRPr="00962821">
        <w:rPr>
          <w:i/>
          <w:iCs/>
          <w:spacing w:val="-1"/>
        </w:rPr>
        <w:t>i</w:t>
      </w:r>
      <w:r w:rsidRPr="00962821">
        <w:rPr>
          <w:i/>
          <w:iCs/>
        </w:rPr>
        <w:t>on</w:t>
      </w:r>
      <w:r w:rsidRPr="00962821">
        <w:rPr>
          <w:i/>
          <w:iCs/>
          <w:spacing w:val="1"/>
        </w:rPr>
        <w:t>.r</w:t>
      </w:r>
      <w:r w:rsidRPr="00962821">
        <w:rPr>
          <w:i/>
          <w:iCs/>
          <w:spacing w:val="-3"/>
        </w:rPr>
        <w:t>d</w:t>
      </w:r>
      <w:r w:rsidRPr="00962821">
        <w:rPr>
          <w:i/>
          <w:iCs/>
        </w:rPr>
        <w:t xml:space="preserve">m </w:t>
      </w:r>
      <w:r w:rsidRPr="00962821">
        <w:rPr>
          <w:spacing w:val="3"/>
        </w:rPr>
        <w:t>f</w:t>
      </w:r>
      <w:r w:rsidRPr="00962821">
        <w:rPr>
          <w:spacing w:val="-3"/>
        </w:rPr>
        <w:t>i</w:t>
      </w:r>
      <w:r w:rsidRPr="00962821">
        <w:rPr>
          <w:spacing w:val="-1"/>
        </w:rPr>
        <w:t>l</w:t>
      </w:r>
      <w:r w:rsidRPr="00962821">
        <w:t>e</w:t>
      </w:r>
      <w:r w:rsidRPr="00962821">
        <w:rPr>
          <w:spacing w:val="1"/>
        </w:rPr>
        <w:t xml:space="preserve"> t</w:t>
      </w:r>
      <w:r w:rsidRPr="00962821">
        <w:t>o</w:t>
      </w:r>
      <w:r w:rsidRPr="00962821">
        <w:rPr>
          <w:spacing w:val="1"/>
        </w:rPr>
        <w:t xml:space="preserve"> </w:t>
      </w:r>
      <w:r w:rsidRPr="00962821">
        <w:rPr>
          <w:spacing w:val="-2"/>
        </w:rPr>
        <w:t>y</w:t>
      </w:r>
      <w:r w:rsidRPr="00962821">
        <w:t xml:space="preserve">our </w:t>
      </w:r>
      <w:r w:rsidRPr="00962821">
        <w:rPr>
          <w:spacing w:val="1"/>
        </w:rPr>
        <w:t>m</w:t>
      </w:r>
      <w:r w:rsidRPr="00962821">
        <w:t>a</w:t>
      </w:r>
      <w:r w:rsidRPr="00962821">
        <w:rPr>
          <w:spacing w:val="-1"/>
        </w:rPr>
        <w:t>i</w:t>
      </w:r>
      <w:r w:rsidRPr="00962821">
        <w:t>n</w:t>
      </w:r>
      <w:r w:rsidRPr="00962821">
        <w:rPr>
          <w:spacing w:val="1"/>
        </w:rPr>
        <w:t xml:space="preserve"> </w:t>
      </w:r>
      <w:r w:rsidRPr="00962821">
        <w:rPr>
          <w:spacing w:val="-4"/>
        </w:rPr>
        <w:t>M</w:t>
      </w:r>
      <w:r w:rsidRPr="00962821">
        <w:rPr>
          <w:spacing w:val="-1"/>
        </w:rPr>
        <w:t>i</w:t>
      </w:r>
      <w:r w:rsidRPr="00962821">
        <w:t>c</w:t>
      </w:r>
      <w:r w:rsidRPr="00962821">
        <w:rPr>
          <w:spacing w:val="1"/>
        </w:rPr>
        <w:t>r</w:t>
      </w:r>
      <w:r w:rsidRPr="00962821">
        <w:t>os</w:t>
      </w:r>
      <w:r w:rsidRPr="00962821">
        <w:rPr>
          <w:spacing w:val="-3"/>
        </w:rPr>
        <w:t>o</w:t>
      </w:r>
      <w:r w:rsidRPr="00962821">
        <w:rPr>
          <w:spacing w:val="3"/>
        </w:rPr>
        <w:t>f</w:t>
      </w:r>
      <w:r w:rsidRPr="00962821">
        <w:t>t</w:t>
      </w:r>
      <w:r w:rsidRPr="00962821">
        <w:rPr>
          <w:spacing w:val="-2"/>
        </w:rPr>
        <w:t xml:space="preserve"> </w:t>
      </w:r>
      <w:r w:rsidRPr="00962821">
        <w:rPr>
          <w:spacing w:val="2"/>
        </w:rPr>
        <w:t>T</w:t>
      </w:r>
      <w:r w:rsidRPr="00962821">
        <w:rPr>
          <w:spacing w:val="1"/>
        </w:rPr>
        <w:t>r</w:t>
      </w:r>
      <w:r w:rsidRPr="00962821">
        <w:t>a</w:t>
      </w:r>
      <w:r w:rsidRPr="00962821">
        <w:rPr>
          <w:spacing w:val="-1"/>
        </w:rPr>
        <w:t>i</w:t>
      </w:r>
      <w:r w:rsidRPr="00962821">
        <w:t>n</w:t>
      </w:r>
      <w:r w:rsidRPr="00962821">
        <w:rPr>
          <w:spacing w:val="1"/>
        </w:rPr>
        <w:t xml:space="preserve"> </w:t>
      </w:r>
      <w:r w:rsidRPr="00962821">
        <w:rPr>
          <w:spacing w:val="-1"/>
        </w:rPr>
        <w:t>Si</w:t>
      </w:r>
      <w:r w:rsidRPr="00962821">
        <w:rPr>
          <w:spacing w:val="1"/>
        </w:rPr>
        <w:t>m</w:t>
      </w:r>
      <w:r w:rsidRPr="00962821">
        <w:t>u</w:t>
      </w:r>
      <w:r w:rsidRPr="00962821">
        <w:rPr>
          <w:spacing w:val="-1"/>
        </w:rPr>
        <w:t>l</w:t>
      </w:r>
      <w:r w:rsidRPr="00962821">
        <w:rPr>
          <w:spacing w:val="-3"/>
        </w:rPr>
        <w:t>a</w:t>
      </w:r>
      <w:r w:rsidRPr="00962821">
        <w:rPr>
          <w:spacing w:val="1"/>
        </w:rPr>
        <w:t>t</w:t>
      </w:r>
      <w:r w:rsidRPr="00962821">
        <w:t>or</w:t>
      </w:r>
      <w:r w:rsidRPr="00962821">
        <w:rPr>
          <w:spacing w:val="-2"/>
        </w:rPr>
        <w:t xml:space="preserve"> </w:t>
      </w:r>
      <w:r w:rsidRPr="00962821">
        <w:rPr>
          <w:spacing w:val="3"/>
        </w:rPr>
        <w:t>f</w:t>
      </w:r>
      <w:r w:rsidRPr="00962821">
        <w:t>o</w:t>
      </w:r>
      <w:r w:rsidRPr="00962821">
        <w:rPr>
          <w:spacing w:val="-1"/>
        </w:rPr>
        <w:t>l</w:t>
      </w:r>
      <w:r w:rsidRPr="00962821">
        <w:t>de</w:t>
      </w:r>
      <w:r w:rsidRPr="00962821">
        <w:rPr>
          <w:spacing w:val="-2"/>
        </w:rPr>
        <w:t>r</w:t>
      </w:r>
      <w:r w:rsidRPr="00962821">
        <w:t xml:space="preserve">.  </w:t>
      </w:r>
      <w:r w:rsidRPr="00962821">
        <w:rPr>
          <w:spacing w:val="-1"/>
        </w:rPr>
        <w:t>Y</w:t>
      </w:r>
      <w:r w:rsidRPr="00962821">
        <w:t>ou</w:t>
      </w:r>
      <w:r w:rsidRPr="00962821">
        <w:rPr>
          <w:spacing w:val="-1"/>
        </w:rPr>
        <w:t>’</w:t>
      </w:r>
      <w:r w:rsidRPr="00962821">
        <w:rPr>
          <w:spacing w:val="1"/>
        </w:rPr>
        <w:t>r</w:t>
      </w:r>
      <w:r w:rsidRPr="00962821">
        <w:t>e</w:t>
      </w:r>
      <w:r w:rsidRPr="00962821">
        <w:rPr>
          <w:spacing w:val="1"/>
        </w:rPr>
        <w:t xml:space="preserve"> </w:t>
      </w:r>
      <w:r w:rsidRPr="00962821">
        <w:t xml:space="preserve">done! </w:t>
      </w:r>
      <w:r w:rsidRPr="00962821">
        <w:rPr>
          <w:spacing w:val="2"/>
        </w:rPr>
        <w:t xml:space="preserve"> </w:t>
      </w:r>
      <w:r w:rsidRPr="00962821">
        <w:rPr>
          <w:spacing w:val="-1"/>
        </w:rPr>
        <w:t>H</w:t>
      </w:r>
      <w:r w:rsidRPr="00962821">
        <w:t>o</w:t>
      </w:r>
      <w:r w:rsidRPr="00962821">
        <w:rPr>
          <w:spacing w:val="-3"/>
        </w:rPr>
        <w:t>o</w:t>
      </w:r>
      <w:r w:rsidRPr="00962821">
        <w:t>k</w:t>
      </w:r>
      <w:r w:rsidRPr="00962821">
        <w:rPr>
          <w:spacing w:val="1"/>
        </w:rPr>
        <w:t xml:space="preserve"> </w:t>
      </w:r>
      <w:r w:rsidRPr="00962821">
        <w:t xml:space="preserve">up </w:t>
      </w:r>
      <w:r w:rsidRPr="00962821">
        <w:rPr>
          <w:spacing w:val="-2"/>
        </w:rPr>
        <w:t>y</w:t>
      </w:r>
      <w:r w:rsidRPr="00962821">
        <w:t>our</w:t>
      </w:r>
      <w:r w:rsidRPr="00962821">
        <w:rPr>
          <w:spacing w:val="2"/>
        </w:rPr>
        <w:t xml:space="preserve"> </w:t>
      </w:r>
      <w:r w:rsidRPr="00962821">
        <w:rPr>
          <w:spacing w:val="-1"/>
        </w:rPr>
        <w:t>R</w:t>
      </w:r>
      <w:r w:rsidRPr="00962821">
        <w:t>a</w:t>
      </w:r>
      <w:r w:rsidRPr="00962821">
        <w:rPr>
          <w:spacing w:val="-1"/>
        </w:rPr>
        <w:t>ilD</w:t>
      </w:r>
      <w:r w:rsidRPr="00962821">
        <w:rPr>
          <w:spacing w:val="1"/>
        </w:rPr>
        <w:t>ri</w:t>
      </w:r>
      <w:r w:rsidRPr="00962821">
        <w:rPr>
          <w:spacing w:val="-2"/>
        </w:rPr>
        <w:t>v</w:t>
      </w:r>
      <w:r w:rsidRPr="00962821">
        <w:t>er</w:t>
      </w:r>
      <w:r w:rsidRPr="00962821">
        <w:rPr>
          <w:spacing w:val="2"/>
        </w:rPr>
        <w:t xml:space="preserve"> </w:t>
      </w:r>
      <w:r w:rsidRPr="00962821">
        <w:t>and</w:t>
      </w:r>
      <w:r w:rsidRPr="00962821">
        <w:rPr>
          <w:spacing w:val="1"/>
        </w:rPr>
        <w:t xml:space="preserve"> </w:t>
      </w:r>
      <w:r w:rsidRPr="00962821">
        <w:rPr>
          <w:spacing w:val="-1"/>
        </w:rPr>
        <w:t>l</w:t>
      </w:r>
      <w:r w:rsidRPr="00962821">
        <w:t>au</w:t>
      </w:r>
      <w:r w:rsidRPr="00962821">
        <w:rPr>
          <w:spacing w:val="-3"/>
        </w:rPr>
        <w:t>n</w:t>
      </w:r>
      <w:r w:rsidRPr="00962821">
        <w:t>ch</w:t>
      </w:r>
      <w:r w:rsidRPr="00962821">
        <w:rPr>
          <w:spacing w:val="1"/>
        </w:rPr>
        <w:t xml:space="preserve"> 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p>
    <w:p w:rsidR="009A3E20" w:rsidRPr="00962821" w:rsidRDefault="009A3E20" w:rsidP="001F7C71">
      <w:pPr>
        <w:rPr>
          <w:sz w:val="20"/>
          <w:szCs w:val="20"/>
        </w:rPr>
      </w:pPr>
      <w:r w:rsidRPr="00962821">
        <w:rPr>
          <w:spacing w:val="-1"/>
        </w:rPr>
        <w:t>I</w:t>
      </w:r>
      <w:r w:rsidRPr="00962821">
        <w:t>f</w:t>
      </w:r>
      <w:r w:rsidRPr="00962821">
        <w:rPr>
          <w:spacing w:val="3"/>
        </w:rPr>
        <w:t xml:space="preserve"> </w:t>
      </w:r>
      <w:r w:rsidRPr="00962821">
        <w:rPr>
          <w:spacing w:val="-2"/>
        </w:rPr>
        <w:t>y</w:t>
      </w:r>
      <w:r w:rsidRPr="00962821">
        <w:t>ou</w:t>
      </w:r>
      <w:r w:rsidRPr="00962821">
        <w:rPr>
          <w:spacing w:val="1"/>
        </w:rPr>
        <w:t xml:space="preserve"> </w:t>
      </w:r>
      <w:r w:rsidRPr="00962821">
        <w:t>don</w:t>
      </w:r>
      <w:r w:rsidRPr="00962821">
        <w:rPr>
          <w:spacing w:val="-1"/>
        </w:rPr>
        <w:t>’</w:t>
      </w:r>
      <w:r w:rsidRPr="00962821">
        <w:t>t</w:t>
      </w:r>
      <w:r w:rsidRPr="00962821">
        <w:rPr>
          <w:spacing w:val="3"/>
        </w:rPr>
        <w:t xml:space="preserve"> </w:t>
      </w:r>
      <w:r w:rsidRPr="00962821">
        <w:t>ha</w:t>
      </w:r>
      <w:r w:rsidRPr="00962821">
        <w:rPr>
          <w:spacing w:val="-2"/>
        </w:rPr>
        <w:t>v</w:t>
      </w:r>
      <w:r w:rsidRPr="00962821">
        <w:t>e</w:t>
      </w:r>
      <w:r w:rsidRPr="00962821">
        <w:rPr>
          <w:spacing w:val="1"/>
        </w:rPr>
        <w:t xml:space="preserve"> </w:t>
      </w:r>
      <w:r w:rsidRPr="00962821">
        <w:t>a</w:t>
      </w:r>
      <w:r w:rsidRPr="00962821">
        <w:rPr>
          <w:spacing w:val="1"/>
        </w:rPr>
        <w:t xml:space="preserve"> </w:t>
      </w:r>
      <w:r w:rsidRPr="00962821">
        <w:rPr>
          <w:spacing w:val="-4"/>
        </w:rPr>
        <w:t>M</w:t>
      </w:r>
      <w:r w:rsidRPr="00962821">
        <w:t>ode</w:t>
      </w:r>
      <w:r w:rsidRPr="00962821">
        <w:rPr>
          <w:spacing w:val="1"/>
        </w:rPr>
        <w:t>r</w:t>
      </w:r>
      <w:r w:rsidRPr="00962821">
        <w:t>n</w:t>
      </w:r>
      <w:r w:rsidRPr="00962821">
        <w:rPr>
          <w:spacing w:val="-1"/>
        </w:rPr>
        <w:t>C</w:t>
      </w:r>
      <w:r w:rsidRPr="00962821">
        <w:t>a</w:t>
      </w:r>
      <w:r w:rsidRPr="00962821">
        <w:rPr>
          <w:spacing w:val="-1"/>
        </w:rPr>
        <w:t>li</w:t>
      </w:r>
      <w:r w:rsidRPr="00962821">
        <w:t>b</w:t>
      </w:r>
      <w:r w:rsidRPr="00962821">
        <w:rPr>
          <w:spacing w:val="1"/>
        </w:rPr>
        <w:t>r</w:t>
      </w:r>
      <w:r w:rsidRPr="00962821">
        <w:t>a</w:t>
      </w:r>
      <w:r w:rsidRPr="00962821">
        <w:rPr>
          <w:spacing w:val="1"/>
        </w:rPr>
        <w:t>t</w:t>
      </w:r>
      <w:r w:rsidRPr="00962821">
        <w:rPr>
          <w:spacing w:val="-1"/>
        </w:rPr>
        <w:t>i</w:t>
      </w:r>
      <w:r w:rsidRPr="00962821">
        <w:t>on</w:t>
      </w:r>
      <w:r w:rsidRPr="00962821">
        <w:rPr>
          <w:spacing w:val="1"/>
        </w:rPr>
        <w:t>.r</w:t>
      </w:r>
      <w:r w:rsidRPr="00962821">
        <w:rPr>
          <w:spacing w:val="-3"/>
        </w:rPr>
        <w:t>d</w:t>
      </w:r>
      <w:r w:rsidRPr="00962821">
        <w:t xml:space="preserve">m </w:t>
      </w:r>
      <w:r w:rsidRPr="00962821">
        <w:rPr>
          <w:spacing w:val="1"/>
        </w:rPr>
        <w:t>f</w:t>
      </w:r>
      <w:r w:rsidRPr="00962821">
        <w:rPr>
          <w:spacing w:val="-1"/>
        </w:rPr>
        <w:t>il</w:t>
      </w:r>
      <w:r w:rsidRPr="00962821">
        <w:t>e</w:t>
      </w:r>
      <w:r w:rsidRPr="00962821">
        <w:rPr>
          <w:spacing w:val="1"/>
        </w:rPr>
        <w:t xml:space="preserve"> </w:t>
      </w:r>
      <w:r w:rsidRPr="00962821">
        <w:t>or</w:t>
      </w:r>
      <w:r w:rsidRPr="00962821">
        <w:rPr>
          <w:spacing w:val="-2"/>
        </w:rPr>
        <w:t xml:space="preserve"> y</w:t>
      </w:r>
      <w:r w:rsidRPr="00962821">
        <w:t>ou</w:t>
      </w:r>
      <w:r w:rsidRPr="00962821">
        <w:rPr>
          <w:spacing w:val="1"/>
        </w:rPr>
        <w:t xml:space="preserve"> </w:t>
      </w:r>
      <w:r w:rsidRPr="00962821">
        <w:rPr>
          <w:spacing w:val="-3"/>
        </w:rPr>
        <w:t>w</w:t>
      </w:r>
      <w:r w:rsidRPr="00962821">
        <w:t>ant</w:t>
      </w:r>
      <w:r w:rsidRPr="00962821">
        <w:rPr>
          <w:spacing w:val="3"/>
        </w:rPr>
        <w:t xml:space="preserve"> </w:t>
      </w:r>
      <w:r w:rsidRPr="00962821">
        <w:rPr>
          <w:spacing w:val="1"/>
        </w:rPr>
        <w:t>t</w:t>
      </w:r>
      <w:r w:rsidRPr="00962821">
        <w:t>o</w:t>
      </w:r>
      <w:r w:rsidRPr="00962821">
        <w:rPr>
          <w:spacing w:val="1"/>
        </w:rPr>
        <w:t xml:space="preserve"> r</w:t>
      </w:r>
      <w:r w:rsidRPr="00962821">
        <w:rPr>
          <w:spacing w:val="-3"/>
        </w:rPr>
        <w:t>e</w:t>
      </w:r>
      <w:r w:rsidRPr="00962821">
        <w:rPr>
          <w:spacing w:val="1"/>
        </w:rPr>
        <w:t>-</w:t>
      </w:r>
      <w:r w:rsidRPr="00962821">
        <w:t>ca</w:t>
      </w:r>
      <w:r w:rsidRPr="00962821">
        <w:rPr>
          <w:spacing w:val="-1"/>
        </w:rPr>
        <w:t>li</w:t>
      </w:r>
      <w:r w:rsidRPr="00962821">
        <w:t>b</w:t>
      </w:r>
      <w:r w:rsidRPr="00962821">
        <w:rPr>
          <w:spacing w:val="1"/>
        </w:rPr>
        <w:t>r</w:t>
      </w:r>
      <w:r w:rsidRPr="00962821">
        <w:t>a</w:t>
      </w:r>
      <w:r w:rsidRPr="00962821">
        <w:rPr>
          <w:spacing w:val="1"/>
        </w:rPr>
        <w:t>t</w:t>
      </w:r>
      <w:r w:rsidRPr="00962821">
        <w:t>e</w:t>
      </w:r>
      <w:r w:rsidRPr="00962821">
        <w:rPr>
          <w:spacing w:val="-4"/>
        </w:rPr>
        <w:t xml:space="preserve"> </w:t>
      </w:r>
      <w:r w:rsidRPr="00962821">
        <w:rPr>
          <w:spacing w:val="-2"/>
        </w:rPr>
        <w:t>y</w:t>
      </w:r>
      <w:r w:rsidRPr="00962821">
        <w:t>our</w:t>
      </w:r>
      <w:r w:rsidRPr="00962821">
        <w:rPr>
          <w:spacing w:val="2"/>
        </w:rPr>
        <w:t xml:space="preserve"> </w:t>
      </w:r>
      <w:r w:rsidRPr="00962821">
        <w:rPr>
          <w:spacing w:val="-1"/>
        </w:rPr>
        <w:t>R</w:t>
      </w:r>
      <w:r w:rsidRPr="00962821">
        <w:t>a</w:t>
      </w:r>
      <w:r w:rsidRPr="00962821">
        <w:rPr>
          <w:spacing w:val="-1"/>
        </w:rPr>
        <w:t>ilD</w:t>
      </w:r>
      <w:r w:rsidRPr="00962821">
        <w:rPr>
          <w:spacing w:val="1"/>
        </w:rPr>
        <w:t>ri</w:t>
      </w:r>
      <w:r w:rsidRPr="00962821">
        <w:rPr>
          <w:spacing w:val="-2"/>
        </w:rPr>
        <w:t>v</w:t>
      </w:r>
      <w:r w:rsidRPr="00962821">
        <w:t>e</w:t>
      </w:r>
      <w:r w:rsidRPr="00962821">
        <w:rPr>
          <w:spacing w:val="1"/>
        </w:rPr>
        <w:t>r</w:t>
      </w:r>
      <w:r w:rsidRPr="00962821">
        <w:t>,</w:t>
      </w:r>
      <w:r w:rsidRPr="00962821">
        <w:rPr>
          <w:spacing w:val="3"/>
        </w:rPr>
        <w:t xml:space="preserve"> </w:t>
      </w:r>
      <w:r w:rsidRPr="00962821">
        <w:t>he</w:t>
      </w:r>
      <w:r w:rsidRPr="00962821">
        <w:rPr>
          <w:spacing w:val="1"/>
        </w:rPr>
        <w:t>r</w:t>
      </w:r>
      <w:r w:rsidRPr="00962821">
        <w:t>e</w:t>
      </w:r>
      <w:r w:rsidRPr="00962821">
        <w:rPr>
          <w:spacing w:val="-1"/>
        </w:rPr>
        <w:t xml:space="preserve"> i</w:t>
      </w:r>
      <w:r w:rsidRPr="00962821">
        <w:t xml:space="preserve">s </w:t>
      </w:r>
      <w:r w:rsidRPr="00962821">
        <w:rPr>
          <w:spacing w:val="1"/>
        </w:rPr>
        <w:t>t</w:t>
      </w:r>
      <w:r w:rsidRPr="00962821">
        <w:t>he</w:t>
      </w:r>
      <w:r w:rsidRPr="00962821">
        <w:rPr>
          <w:spacing w:val="1"/>
        </w:rPr>
        <w:t xml:space="preserve"> </w:t>
      </w:r>
      <w:r w:rsidRPr="00962821">
        <w:t>s</w:t>
      </w:r>
      <w:r w:rsidRPr="00962821">
        <w:rPr>
          <w:spacing w:val="-3"/>
        </w:rPr>
        <w:t>u</w:t>
      </w:r>
      <w:r w:rsidRPr="00962821">
        <w:t>g</w:t>
      </w:r>
      <w:r w:rsidRPr="00962821">
        <w:rPr>
          <w:spacing w:val="2"/>
        </w:rPr>
        <w:t>g</w:t>
      </w:r>
      <w:r w:rsidRPr="00962821">
        <w:t>e</w:t>
      </w:r>
      <w:r w:rsidRPr="00962821">
        <w:rPr>
          <w:spacing w:val="-2"/>
        </w:rPr>
        <w:t>s</w:t>
      </w:r>
      <w:r w:rsidRPr="00962821">
        <w:rPr>
          <w:spacing w:val="1"/>
        </w:rPr>
        <w:t>t</w:t>
      </w:r>
      <w:r w:rsidRPr="00962821">
        <w:t>ed</w:t>
      </w:r>
      <w:r w:rsidRPr="00962821">
        <w:rPr>
          <w:spacing w:val="-1"/>
        </w:rPr>
        <w:t xml:space="preserve"> </w:t>
      </w:r>
      <w:r w:rsidRPr="00962821">
        <w:t>p</w:t>
      </w:r>
      <w:r w:rsidRPr="00962821">
        <w:rPr>
          <w:spacing w:val="1"/>
        </w:rPr>
        <w:t>r</w:t>
      </w:r>
      <w:r w:rsidRPr="00962821">
        <w:t>oced</w:t>
      </w:r>
      <w:r w:rsidRPr="00962821">
        <w:rPr>
          <w:spacing w:val="-3"/>
        </w:rPr>
        <w:t>u</w:t>
      </w:r>
      <w:r w:rsidRPr="00962821">
        <w:rPr>
          <w:spacing w:val="1"/>
        </w:rPr>
        <w:t>r</w:t>
      </w:r>
      <w:r w:rsidRPr="00962821">
        <w:rPr>
          <w:spacing w:val="-3"/>
        </w:rPr>
        <w:t>e</w:t>
      </w:r>
      <w:r w:rsidRPr="00962821">
        <w:t>:</w:t>
      </w:r>
    </w:p>
    <w:p w:rsidR="009A3E20" w:rsidRPr="00962821" w:rsidRDefault="009A3E20" w:rsidP="00962821">
      <w:pPr>
        <w:widowControl w:val="0"/>
        <w:numPr>
          <w:ilvl w:val="1"/>
          <w:numId w:val="2"/>
        </w:numPr>
        <w:autoSpaceDE w:val="0"/>
        <w:ind w:left="581" w:right="230" w:firstLine="360"/>
        <w:rPr>
          <w:rFonts w:cs="Calibri"/>
          <w:color w:val="000000"/>
          <w:sz w:val="22"/>
          <w:szCs w:val="22"/>
        </w:rPr>
      </w:pP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w:t>
      </w:r>
      <w:r w:rsidRPr="00962821">
        <w:rPr>
          <w:rFonts w:cs="Calibri"/>
          <w:color w:val="000000"/>
          <w:spacing w:val="1"/>
          <w:sz w:val="22"/>
          <w:szCs w:val="22"/>
        </w:rPr>
        <w:t xml:space="preserve"> </w:t>
      </w:r>
      <w:r w:rsidRPr="00962821">
        <w:rPr>
          <w:rFonts w:cs="Calibri"/>
          <w:color w:val="000000"/>
          <w:sz w:val="22"/>
          <w:szCs w:val="22"/>
        </w:rPr>
        <w:t>e</w:t>
      </w:r>
      <w:r w:rsidRPr="00962821">
        <w:rPr>
          <w:rFonts w:cs="Calibri"/>
          <w:color w:val="000000"/>
          <w:spacing w:val="-2"/>
          <w:sz w:val="22"/>
          <w:szCs w:val="22"/>
        </w:rPr>
        <w:t>x</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ng</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so</w:t>
      </w:r>
      <w:r w:rsidRPr="00962821">
        <w:rPr>
          <w:rFonts w:cs="Calibri"/>
          <w:color w:val="000000"/>
          <w:spacing w:val="1"/>
          <w:sz w:val="22"/>
          <w:szCs w:val="22"/>
        </w:rPr>
        <w:t>ft</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pacing w:val="-3"/>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 xml:space="preserve">on, </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z w:val="22"/>
          <w:szCs w:val="22"/>
        </w:rPr>
        <w:t>nd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2"/>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 xml:space="preserve">der </w:t>
      </w:r>
      <w:r w:rsidRPr="00962821">
        <w:rPr>
          <w:rFonts w:cs="Calibri"/>
          <w:color w:val="000000"/>
          <w:spacing w:val="1"/>
          <w:sz w:val="22"/>
          <w:szCs w:val="22"/>
        </w:rPr>
        <w:t>(</w:t>
      </w:r>
      <w:r w:rsidRPr="00962821">
        <w:rPr>
          <w:rFonts w:cs="Calibri"/>
          <w:color w:val="000000"/>
          <w:spacing w:val="-1"/>
          <w:sz w:val="22"/>
          <w:szCs w:val="22"/>
        </w:rPr>
        <w:t>C</w:t>
      </w:r>
      <w:r w:rsidRPr="00962821">
        <w:rPr>
          <w:rFonts w:cs="Calibri"/>
          <w:color w:val="000000"/>
          <w:spacing w:val="1"/>
          <w:sz w:val="22"/>
          <w:szCs w:val="22"/>
        </w:rPr>
        <w:t>:\</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pacing w:val="2"/>
          <w:sz w:val="22"/>
          <w:szCs w:val="22"/>
        </w:rPr>
        <w:t>g</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z w:val="22"/>
          <w:szCs w:val="22"/>
        </w:rPr>
        <w:t>m</w:t>
      </w:r>
      <w:r w:rsidRPr="00962821">
        <w:rPr>
          <w:rFonts w:cs="Calibri"/>
          <w:color w:val="000000"/>
          <w:spacing w:val="2"/>
          <w:sz w:val="22"/>
          <w:szCs w:val="22"/>
        </w:rPr>
        <w:t xml:space="preserve"> </w:t>
      </w:r>
      <w:r w:rsidRPr="00962821">
        <w:rPr>
          <w:rFonts w:cs="Calibri"/>
          <w:color w:val="000000"/>
          <w:sz w:val="22"/>
          <w:szCs w:val="22"/>
        </w:rPr>
        <w:t>F</w:t>
      </w:r>
      <w:r w:rsidRPr="00962821">
        <w:rPr>
          <w:rFonts w:cs="Calibri"/>
          <w:color w:val="000000"/>
          <w:spacing w:val="-1"/>
          <w:sz w:val="22"/>
          <w:szCs w:val="22"/>
        </w:rPr>
        <w:t>il</w:t>
      </w:r>
      <w:r w:rsidRPr="00962821">
        <w:rPr>
          <w:rFonts w:cs="Calibri"/>
          <w:color w:val="000000"/>
          <w:sz w:val="22"/>
          <w:szCs w:val="22"/>
        </w:rPr>
        <w:t>es</w:t>
      </w:r>
      <w:r w:rsidRPr="00962821">
        <w:rPr>
          <w:rFonts w:cs="Calibri"/>
          <w:color w:val="000000"/>
          <w:spacing w:val="1"/>
          <w:sz w:val="22"/>
          <w:szCs w:val="22"/>
        </w:rPr>
        <w:t>\</w:t>
      </w:r>
      <w:r w:rsidRPr="00962821">
        <w:rPr>
          <w:rFonts w:cs="Calibri"/>
          <w:color w:val="000000"/>
          <w:spacing w:val="-3"/>
          <w:sz w:val="22"/>
          <w:szCs w:val="22"/>
        </w:rPr>
        <w:t>P</w:t>
      </w:r>
      <w:r w:rsidRPr="00962821">
        <w:rPr>
          <w:rFonts w:cs="Calibri"/>
          <w:color w:val="000000"/>
          <w:sz w:val="22"/>
          <w:szCs w:val="22"/>
        </w:rPr>
        <w:t>I</w:t>
      </w:r>
      <w:r w:rsidRPr="00962821">
        <w:rPr>
          <w:rFonts w:cs="Calibri"/>
          <w:color w:val="000000"/>
          <w:spacing w:val="3"/>
          <w:sz w:val="22"/>
          <w:szCs w:val="22"/>
        </w:rPr>
        <w:t xml:space="preserve"> </w:t>
      </w:r>
      <w:r w:rsidRPr="00962821">
        <w:rPr>
          <w:rFonts w:cs="Calibri"/>
          <w:color w:val="000000"/>
          <w:spacing w:val="-1"/>
          <w:sz w:val="22"/>
          <w:szCs w:val="22"/>
        </w:rPr>
        <w:t>E</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1"/>
          <w:sz w:val="22"/>
          <w:szCs w:val="22"/>
        </w:rPr>
        <w:t>i</w:t>
      </w:r>
      <w:r w:rsidRPr="00962821">
        <w:rPr>
          <w:rFonts w:cs="Calibri"/>
          <w:color w:val="000000"/>
          <w:sz w:val="22"/>
          <w:szCs w:val="22"/>
        </w:rPr>
        <w:t>nee</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2"/>
          <w:sz w:val="22"/>
          <w:szCs w:val="22"/>
        </w:rPr>
        <w:t>g</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3"/>
          <w:sz w:val="22"/>
          <w:szCs w:val="22"/>
        </w:rPr>
        <w:t>o</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z w:val="22"/>
          <w:szCs w:val="22"/>
        </w:rPr>
        <w:t>s</w:t>
      </w:r>
      <w:r w:rsidRPr="00962821">
        <w:rPr>
          <w:rFonts w:cs="Calibri"/>
          <w:color w:val="000000"/>
          <w:spacing w:val="-3"/>
          <w:sz w:val="22"/>
          <w:szCs w:val="22"/>
        </w:rPr>
        <w:t>o</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1"/>
          <w:sz w:val="22"/>
          <w:szCs w:val="22"/>
        </w:rPr>
        <w:t>i</w:t>
      </w:r>
      <w:r w:rsidRPr="00962821">
        <w:rPr>
          <w:rFonts w:cs="Calibri"/>
          <w:color w:val="000000"/>
          <w:spacing w:val="1"/>
          <w:sz w:val="22"/>
          <w:szCs w:val="22"/>
        </w:rPr>
        <w:t>m</w:t>
      </w:r>
      <w:r w:rsidRPr="00962821">
        <w:rPr>
          <w:rFonts w:cs="Calibri"/>
          <w:color w:val="000000"/>
          <w:spacing w:val="-1"/>
          <w:sz w:val="22"/>
          <w:szCs w:val="22"/>
        </w:rPr>
        <w:t>il</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pacing w:val="-2"/>
          <w:sz w:val="22"/>
          <w:szCs w:val="22"/>
        </w:rPr>
        <w:t>)</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don</w:t>
      </w:r>
      <w:r w:rsidRPr="00962821">
        <w:rPr>
          <w:rFonts w:cs="Calibri"/>
          <w:color w:val="000000"/>
          <w:spacing w:val="-1"/>
          <w:sz w:val="22"/>
          <w:szCs w:val="22"/>
        </w:rPr>
        <w:t>’</w:t>
      </w:r>
      <w:r w:rsidRPr="00962821">
        <w:rPr>
          <w:rFonts w:cs="Calibri"/>
          <w:color w:val="000000"/>
          <w:spacing w:val="1"/>
          <w:sz w:val="22"/>
          <w:szCs w:val="22"/>
        </w:rPr>
        <w:t>t</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’l</w:t>
      </w:r>
      <w:r w:rsidRPr="00962821">
        <w:rPr>
          <w:rFonts w:cs="Calibri"/>
          <w:color w:val="000000"/>
          <w:sz w:val="22"/>
          <w:szCs w:val="22"/>
        </w:rPr>
        <w:t>l ha</w:t>
      </w:r>
      <w:r w:rsidRPr="00962821">
        <w:rPr>
          <w:rFonts w:cs="Calibri"/>
          <w:color w:val="000000"/>
          <w:spacing w:val="-2"/>
          <w:sz w:val="22"/>
          <w:szCs w:val="22"/>
        </w:rPr>
        <w:t>v</w:t>
      </w:r>
      <w:r w:rsidRPr="00962821">
        <w:rPr>
          <w:rFonts w:cs="Calibri"/>
          <w:color w:val="000000"/>
          <w:sz w:val="22"/>
          <w:szCs w:val="22"/>
        </w:rPr>
        <w:t xml:space="preserve">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l</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2"/>
          <w:sz w:val="22"/>
          <w:szCs w:val="22"/>
        </w:rPr>
        <w:t>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pacing w:val="1"/>
          <w:sz w:val="22"/>
          <w:szCs w:val="22"/>
        </w:rPr>
        <w:t>t</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fr</w:t>
      </w:r>
      <w:r w:rsidRPr="00962821">
        <w:rPr>
          <w:rFonts w:cs="Calibri"/>
          <w:color w:val="000000"/>
          <w:spacing w:val="-3"/>
          <w:sz w:val="22"/>
          <w:szCs w:val="22"/>
        </w:rPr>
        <w:t>o</w:t>
      </w:r>
      <w:r w:rsidRPr="00962821">
        <w:rPr>
          <w:rFonts w:cs="Calibri"/>
          <w:color w:val="000000"/>
          <w:sz w:val="22"/>
          <w:szCs w:val="22"/>
        </w:rPr>
        <w:t>m</w:t>
      </w:r>
      <w:r w:rsidRPr="00962821">
        <w:rPr>
          <w:rFonts w:cs="Calibri"/>
          <w:color w:val="000000"/>
          <w:spacing w:val="2"/>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C</w:t>
      </w:r>
      <w:r w:rsidRPr="00962821">
        <w:rPr>
          <w:rFonts w:cs="Calibri"/>
          <w:color w:val="000000"/>
          <w:sz w:val="22"/>
          <w:szCs w:val="22"/>
        </w:rPr>
        <w:t xml:space="preserve">D or </w:t>
      </w:r>
      <w:r w:rsidRPr="00962821">
        <w:rPr>
          <w:rFonts w:cs="Calibri"/>
          <w:color w:val="000000"/>
          <w:spacing w:val="1"/>
          <w:sz w:val="22"/>
          <w:szCs w:val="22"/>
        </w:rPr>
        <w:t>fr</w:t>
      </w:r>
      <w:r w:rsidRPr="00962821">
        <w:rPr>
          <w:rFonts w:cs="Calibri"/>
          <w:color w:val="000000"/>
          <w:spacing w:val="-3"/>
          <w:sz w:val="22"/>
          <w:szCs w:val="22"/>
        </w:rPr>
        <w:t>o</w:t>
      </w:r>
      <w:r w:rsidRPr="00962821">
        <w:rPr>
          <w:rFonts w:cs="Calibri"/>
          <w:color w:val="000000"/>
          <w:sz w:val="22"/>
          <w:szCs w:val="22"/>
        </w:rPr>
        <w:t xml:space="preserve">m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pacing w:val="1"/>
          <w:sz w:val="22"/>
          <w:szCs w:val="22"/>
        </w:rPr>
        <w:t>Dr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3"/>
          <w:sz w:val="22"/>
          <w:szCs w:val="22"/>
        </w:rPr>
        <w:t>w</w:t>
      </w:r>
      <w:r w:rsidRPr="00962821">
        <w:rPr>
          <w:rFonts w:cs="Calibri"/>
          <w:color w:val="000000"/>
          <w:sz w:val="22"/>
          <w:szCs w:val="22"/>
        </w:rPr>
        <w:t>ebs</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3"/>
          <w:sz w:val="22"/>
          <w:szCs w:val="22"/>
        </w:rPr>
        <w:t xml:space="preserve"> </w:t>
      </w:r>
      <w:r w:rsidRPr="00962821">
        <w:rPr>
          <w:rFonts w:cs="Calibri"/>
          <w:color w:val="000000"/>
          <w:sz w:val="22"/>
          <w:szCs w:val="22"/>
        </w:rPr>
        <w:t xml:space="preserve">at </w:t>
      </w:r>
      <w:hyperlink r:id="rId37" w:history="1">
        <w:r w:rsidRPr="00962821">
          <w:rPr>
            <w:rStyle w:val="Hyperlink"/>
            <w:rFonts w:cs="Calibri"/>
            <w:sz w:val="22"/>
            <w:szCs w:val="22"/>
          </w:rPr>
          <w:t>h</w:t>
        </w:r>
        <w:r w:rsidRPr="00962821">
          <w:rPr>
            <w:rStyle w:val="Hyperlink"/>
            <w:rFonts w:cs="Calibri"/>
            <w:spacing w:val="1"/>
            <w:sz w:val="22"/>
            <w:szCs w:val="22"/>
          </w:rPr>
          <w:t>tt</w:t>
        </w:r>
        <w:r w:rsidRPr="00962821">
          <w:rPr>
            <w:rStyle w:val="Hyperlink"/>
            <w:rFonts w:cs="Calibri"/>
            <w:spacing w:val="-3"/>
            <w:sz w:val="22"/>
            <w:szCs w:val="22"/>
          </w:rPr>
          <w:t>p</w:t>
        </w:r>
        <w:r w:rsidRPr="00962821">
          <w:rPr>
            <w:rStyle w:val="Hyperlink"/>
            <w:rFonts w:cs="Calibri"/>
            <w:spacing w:val="1"/>
            <w:sz w:val="22"/>
            <w:szCs w:val="22"/>
          </w:rPr>
          <w:t>:</w:t>
        </w:r>
        <w:r w:rsidRPr="00962821">
          <w:rPr>
            <w:rStyle w:val="Hyperlink"/>
            <w:rFonts w:cs="Calibri"/>
            <w:spacing w:val="-1"/>
            <w:sz w:val="22"/>
            <w:szCs w:val="22"/>
          </w:rPr>
          <w:t>/</w:t>
        </w:r>
        <w:r w:rsidRPr="00962821">
          <w:rPr>
            <w:rStyle w:val="Hyperlink"/>
            <w:rFonts w:cs="Calibri"/>
            <w:spacing w:val="1"/>
            <w:sz w:val="22"/>
            <w:szCs w:val="22"/>
          </w:rPr>
          <w:t>/</w:t>
        </w:r>
        <w:r w:rsidRPr="00962821">
          <w:rPr>
            <w:rStyle w:val="Hyperlink"/>
            <w:rFonts w:cs="Calibri"/>
            <w:spacing w:val="-1"/>
            <w:sz w:val="22"/>
            <w:szCs w:val="22"/>
          </w:rPr>
          <w:t>ww</w:t>
        </w:r>
        <w:r w:rsidRPr="00962821">
          <w:rPr>
            <w:rStyle w:val="Hyperlink"/>
            <w:rFonts w:cs="Calibri"/>
            <w:spacing w:val="-3"/>
            <w:sz w:val="22"/>
            <w:szCs w:val="22"/>
          </w:rPr>
          <w:t>w</w:t>
        </w:r>
        <w:r w:rsidRPr="00962821">
          <w:rPr>
            <w:rStyle w:val="Hyperlink"/>
            <w:rFonts w:cs="Calibri"/>
            <w:spacing w:val="1"/>
            <w:sz w:val="22"/>
            <w:szCs w:val="22"/>
          </w:rPr>
          <w:t>.r</w:t>
        </w:r>
        <w:r w:rsidRPr="00962821">
          <w:rPr>
            <w:rStyle w:val="Hyperlink"/>
            <w:rFonts w:cs="Calibri"/>
            <w:sz w:val="22"/>
            <w:szCs w:val="22"/>
          </w:rPr>
          <w:t>a</w:t>
        </w:r>
        <w:r w:rsidRPr="00962821">
          <w:rPr>
            <w:rStyle w:val="Hyperlink"/>
            <w:rFonts w:cs="Calibri"/>
            <w:spacing w:val="-1"/>
            <w:sz w:val="22"/>
            <w:szCs w:val="22"/>
          </w:rPr>
          <w:t>il</w:t>
        </w:r>
        <w:r w:rsidRPr="00962821">
          <w:rPr>
            <w:rStyle w:val="Hyperlink"/>
            <w:rFonts w:cs="Calibri"/>
            <w:sz w:val="22"/>
            <w:szCs w:val="22"/>
          </w:rPr>
          <w:t>d</w:t>
        </w:r>
        <w:r w:rsidRPr="00962821">
          <w:rPr>
            <w:rStyle w:val="Hyperlink"/>
            <w:rFonts w:cs="Calibri"/>
            <w:spacing w:val="1"/>
            <w:sz w:val="22"/>
            <w:szCs w:val="22"/>
          </w:rPr>
          <w:t>r</w:t>
        </w:r>
        <w:r w:rsidRPr="00962821">
          <w:rPr>
            <w:rStyle w:val="Hyperlink"/>
            <w:rFonts w:cs="Calibri"/>
            <w:spacing w:val="-1"/>
            <w:sz w:val="22"/>
            <w:szCs w:val="22"/>
          </w:rPr>
          <w:t>i</w:t>
        </w:r>
        <w:r w:rsidRPr="00962821">
          <w:rPr>
            <w:rStyle w:val="Hyperlink"/>
            <w:rFonts w:cs="Calibri"/>
            <w:spacing w:val="-2"/>
            <w:sz w:val="22"/>
            <w:szCs w:val="22"/>
          </w:rPr>
          <w:t>v</w:t>
        </w:r>
        <w:r w:rsidRPr="00962821">
          <w:rPr>
            <w:rStyle w:val="Hyperlink"/>
            <w:rFonts w:cs="Calibri"/>
            <w:sz w:val="22"/>
            <w:szCs w:val="22"/>
          </w:rPr>
          <w:t>e</w:t>
        </w:r>
        <w:r w:rsidRPr="00962821">
          <w:rPr>
            <w:rStyle w:val="Hyperlink"/>
            <w:rFonts w:cs="Calibri"/>
            <w:spacing w:val="1"/>
            <w:sz w:val="22"/>
            <w:szCs w:val="22"/>
          </w:rPr>
          <w:t>r.</w:t>
        </w:r>
        <w:r w:rsidRPr="00962821">
          <w:rPr>
            <w:rStyle w:val="Hyperlink"/>
            <w:rFonts w:cs="Calibri"/>
            <w:sz w:val="22"/>
            <w:szCs w:val="22"/>
          </w:rPr>
          <w:t>co</w:t>
        </w:r>
        <w:r w:rsidRPr="00962821">
          <w:rPr>
            <w:rStyle w:val="Hyperlink"/>
            <w:rFonts w:cs="Calibri"/>
            <w:spacing w:val="1"/>
            <w:sz w:val="22"/>
            <w:szCs w:val="22"/>
          </w:rPr>
          <w:t>m/</w:t>
        </w:r>
        <w:r w:rsidRPr="00962821">
          <w:rPr>
            <w:rStyle w:val="Hyperlink"/>
            <w:rFonts w:cs="Calibri"/>
            <w:sz w:val="22"/>
            <w:szCs w:val="22"/>
          </w:rPr>
          <w:t>suppo</w:t>
        </w:r>
        <w:r w:rsidRPr="00962821">
          <w:rPr>
            <w:rStyle w:val="Hyperlink"/>
            <w:rFonts w:cs="Calibri"/>
            <w:spacing w:val="-2"/>
            <w:sz w:val="22"/>
            <w:szCs w:val="22"/>
          </w:rPr>
          <w:t>r</w:t>
        </w:r>
        <w:r w:rsidRPr="00962821">
          <w:rPr>
            <w:rStyle w:val="Hyperlink"/>
            <w:rFonts w:cs="Calibri"/>
            <w:spacing w:val="1"/>
            <w:sz w:val="22"/>
            <w:szCs w:val="22"/>
          </w:rPr>
          <w:t>t/</w:t>
        </w:r>
        <w:r w:rsidRPr="00962821">
          <w:rPr>
            <w:rStyle w:val="Hyperlink"/>
            <w:rFonts w:cs="Calibri"/>
            <w:sz w:val="22"/>
            <w:szCs w:val="22"/>
          </w:rPr>
          <w:t>do</w:t>
        </w:r>
        <w:r w:rsidRPr="00962821">
          <w:rPr>
            <w:rStyle w:val="Hyperlink"/>
            <w:rFonts w:cs="Calibri"/>
            <w:spacing w:val="-3"/>
            <w:sz w:val="22"/>
            <w:szCs w:val="22"/>
          </w:rPr>
          <w:t>w</w:t>
        </w:r>
        <w:r w:rsidRPr="00962821">
          <w:rPr>
            <w:rStyle w:val="Hyperlink"/>
            <w:rFonts w:cs="Calibri"/>
            <w:sz w:val="22"/>
            <w:szCs w:val="22"/>
          </w:rPr>
          <w:t>n</w:t>
        </w:r>
        <w:r w:rsidRPr="00962821">
          <w:rPr>
            <w:rStyle w:val="Hyperlink"/>
            <w:rFonts w:cs="Calibri"/>
            <w:spacing w:val="-1"/>
            <w:sz w:val="22"/>
            <w:szCs w:val="22"/>
          </w:rPr>
          <w:t>l</w:t>
        </w:r>
        <w:r w:rsidRPr="00962821">
          <w:rPr>
            <w:rStyle w:val="Hyperlink"/>
            <w:rFonts w:cs="Calibri"/>
            <w:sz w:val="22"/>
            <w:szCs w:val="22"/>
          </w:rPr>
          <w:t>oads</w:t>
        </w:r>
        <w:r w:rsidRPr="00962821">
          <w:rPr>
            <w:rStyle w:val="Hyperlink"/>
            <w:rFonts w:cs="Calibri"/>
            <w:spacing w:val="1"/>
            <w:sz w:val="22"/>
            <w:szCs w:val="22"/>
          </w:rPr>
          <w:t>.</w:t>
        </w:r>
        <w:r w:rsidRPr="00962821">
          <w:rPr>
            <w:rStyle w:val="Hyperlink"/>
            <w:rFonts w:cs="Calibri"/>
            <w:sz w:val="22"/>
            <w:szCs w:val="22"/>
          </w:rPr>
          <w:t>php</w:t>
        </w:r>
        <w:r w:rsidRPr="00962821">
          <w:rPr>
            <w:rStyle w:val="Hyperlink"/>
            <w:rFonts w:cs="Calibri"/>
            <w:spacing w:val="-1"/>
            <w:sz w:val="22"/>
            <w:szCs w:val="22"/>
          </w:rPr>
          <w:t xml:space="preserve"> </w:t>
        </w:r>
        <w:r w:rsidRPr="00962821">
          <w:rPr>
            <w:rStyle w:val="Hyperlink"/>
            <w:rFonts w:cs="Calibri"/>
            <w:sz w:val="22"/>
            <w:szCs w:val="22"/>
          </w:rPr>
          <w:t>.</w:t>
        </w:r>
      </w:hyperlink>
      <w:r w:rsidRPr="00962821">
        <w:rPr>
          <w:rFonts w:cs="Calibri"/>
          <w:color w:val="000000"/>
          <w:spacing w:val="3"/>
          <w:sz w:val="22"/>
          <w:szCs w:val="22"/>
        </w:rPr>
        <w:t xml:space="preserve"> </w:t>
      </w:r>
      <w:r w:rsidRPr="00962821">
        <w:rPr>
          <w:rFonts w:cs="Calibri"/>
          <w:color w:val="000000"/>
          <w:spacing w:val="-1"/>
          <w:sz w:val="22"/>
          <w:szCs w:val="22"/>
        </w:rPr>
        <w:t>U</w:t>
      </w:r>
      <w:r w:rsidRPr="00962821">
        <w:rPr>
          <w:rFonts w:cs="Calibri"/>
          <w:color w:val="000000"/>
          <w:sz w:val="22"/>
          <w:szCs w:val="22"/>
        </w:rPr>
        <w:t>se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S</w:t>
      </w:r>
      <w:r w:rsidRPr="00962821">
        <w:rPr>
          <w:rFonts w:cs="Calibri"/>
          <w:color w:val="000000"/>
          <w:spacing w:val="2"/>
          <w:sz w:val="22"/>
          <w:szCs w:val="22"/>
        </w:rPr>
        <w:t>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s</w:t>
      </w:r>
      <w:r w:rsidRPr="00962821">
        <w:rPr>
          <w:rFonts w:cs="Calibri"/>
          <w:color w:val="000000"/>
          <w:spacing w:val="-1"/>
          <w:sz w:val="22"/>
          <w:szCs w:val="22"/>
        </w:rPr>
        <w:t>i</w:t>
      </w:r>
      <w:r w:rsidRPr="00962821">
        <w:rPr>
          <w:rFonts w:cs="Calibri"/>
          <w:color w:val="000000"/>
          <w:sz w:val="22"/>
          <w:szCs w:val="22"/>
        </w:rPr>
        <w:t>on, ha</w:t>
      </w:r>
      <w:r w:rsidRPr="00962821">
        <w:rPr>
          <w:rFonts w:cs="Calibri"/>
          <w:color w:val="000000"/>
          <w:spacing w:val="-1"/>
          <w:sz w:val="22"/>
          <w:szCs w:val="22"/>
        </w:rPr>
        <w:t>l</w:t>
      </w:r>
      <w:r w:rsidRPr="00962821">
        <w:rPr>
          <w:rFonts w:cs="Calibri"/>
          <w:color w:val="000000"/>
          <w:spacing w:val="3"/>
          <w:sz w:val="22"/>
          <w:szCs w:val="22"/>
        </w:rPr>
        <w:t>f</w:t>
      </w:r>
      <w:r w:rsidRPr="00962821">
        <w:rPr>
          <w:rFonts w:cs="Calibri"/>
          <w:color w:val="000000"/>
          <w:spacing w:val="-3"/>
          <w:sz w:val="22"/>
          <w:szCs w:val="22"/>
        </w:rPr>
        <w:t>w</w:t>
      </w:r>
      <w:r w:rsidRPr="00962821">
        <w:rPr>
          <w:rFonts w:cs="Calibri"/>
          <w:color w:val="000000"/>
          <w:sz w:val="22"/>
          <w:szCs w:val="22"/>
        </w:rPr>
        <w:t>ay</w:t>
      </w:r>
      <w:r w:rsidRPr="00962821">
        <w:rPr>
          <w:rFonts w:cs="Calibri"/>
          <w:color w:val="000000"/>
          <w:spacing w:val="-1"/>
          <w:sz w:val="22"/>
          <w:szCs w:val="22"/>
        </w:rPr>
        <w:t xml:space="preserve"> </w:t>
      </w:r>
      <w:r w:rsidRPr="00962821">
        <w:rPr>
          <w:rFonts w:cs="Calibri"/>
          <w:color w:val="000000"/>
          <w:sz w:val="22"/>
          <w:szCs w:val="22"/>
        </w:rPr>
        <w:t>do</w:t>
      </w:r>
      <w:r w:rsidRPr="00962821">
        <w:rPr>
          <w:rFonts w:cs="Calibri"/>
          <w:color w:val="000000"/>
          <w:spacing w:val="-3"/>
          <w:sz w:val="22"/>
          <w:szCs w:val="22"/>
        </w:rPr>
        <w:t>w</w:t>
      </w:r>
      <w:r w:rsidRPr="00962821">
        <w:rPr>
          <w:rFonts w:cs="Calibri"/>
          <w:color w:val="000000"/>
          <w:sz w:val="22"/>
          <w:szCs w:val="22"/>
        </w:rPr>
        <w:t>n</w:t>
      </w:r>
      <w:r w:rsidRPr="00962821">
        <w:rPr>
          <w:rFonts w:cs="Calibri"/>
          <w:color w:val="000000"/>
          <w:spacing w:val="1"/>
          <w:sz w:val="22"/>
          <w:szCs w:val="22"/>
        </w:rPr>
        <w:t xml:space="preserve"> t</w:t>
      </w:r>
      <w:r w:rsidRPr="00962821">
        <w:rPr>
          <w:rFonts w:cs="Calibri"/>
          <w:color w:val="000000"/>
          <w:sz w:val="22"/>
          <w:szCs w:val="22"/>
        </w:rPr>
        <w:t>he pa</w:t>
      </w:r>
      <w:r w:rsidRPr="00962821">
        <w:rPr>
          <w:rFonts w:cs="Calibri"/>
          <w:color w:val="000000"/>
          <w:spacing w:val="2"/>
          <w:sz w:val="22"/>
          <w:szCs w:val="22"/>
        </w:rPr>
        <w:t>g</w:t>
      </w:r>
      <w:r w:rsidRPr="00962821">
        <w:rPr>
          <w:rFonts w:cs="Calibri"/>
          <w:color w:val="000000"/>
          <w:spacing w:val="-3"/>
          <w:sz w:val="22"/>
          <w:szCs w:val="22"/>
        </w:rPr>
        <w:t>e</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2"/>
          <w:sz w:val="22"/>
          <w:szCs w:val="22"/>
        </w:rPr>
        <w:t>(</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pacing w:val="-1"/>
          <w:sz w:val="22"/>
          <w:szCs w:val="22"/>
        </w:rPr>
        <w:t>li</w:t>
      </w:r>
      <w:r w:rsidRPr="00962821">
        <w:rPr>
          <w:rFonts w:cs="Calibri"/>
          <w:color w:val="000000"/>
          <w:spacing w:val="2"/>
          <w:sz w:val="22"/>
          <w:szCs w:val="22"/>
        </w:rPr>
        <w:t>k</w:t>
      </w:r>
      <w:r w:rsidRPr="00962821">
        <w:rPr>
          <w:rFonts w:cs="Calibri"/>
          <w:color w:val="000000"/>
          <w:sz w:val="22"/>
          <w:szCs w:val="22"/>
        </w:rPr>
        <w:t xml:space="preserve">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3"/>
          <w:sz w:val="22"/>
          <w:szCs w:val="22"/>
        </w:rPr>
        <w:t>a</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z w:val="22"/>
          <w:szCs w:val="22"/>
        </w:rPr>
        <w:t>un</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 xml:space="preserve">l </w:t>
      </w:r>
      <w:r w:rsidRPr="00962821">
        <w:rPr>
          <w:rFonts w:cs="Calibri"/>
          <w:color w:val="000000"/>
          <w:spacing w:val="-1"/>
          <w:sz w:val="22"/>
          <w:szCs w:val="22"/>
        </w:rPr>
        <w:t>i</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3"/>
          <w:sz w:val="22"/>
          <w:szCs w:val="22"/>
        </w:rPr>
        <w:t>a</w:t>
      </w:r>
      <w:r w:rsidRPr="00962821">
        <w:rPr>
          <w:rFonts w:cs="Calibri"/>
          <w:color w:val="000000"/>
          <w:sz w:val="22"/>
          <w:szCs w:val="22"/>
        </w:rPr>
        <w:t xml:space="preserve">t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end</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 xml:space="preserve">f </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ocedu</w:t>
      </w:r>
      <w:r w:rsidRPr="00962821">
        <w:rPr>
          <w:rFonts w:cs="Calibri"/>
          <w:color w:val="000000"/>
          <w:spacing w:val="-2"/>
          <w:sz w:val="22"/>
          <w:szCs w:val="22"/>
        </w:rPr>
        <w:t>r</w:t>
      </w:r>
      <w:r w:rsidRPr="00962821">
        <w:rPr>
          <w:rFonts w:cs="Calibri"/>
          <w:color w:val="000000"/>
          <w:sz w:val="22"/>
          <w:szCs w:val="22"/>
        </w:rPr>
        <w:t>e</w:t>
      </w:r>
      <w:r w:rsidRPr="00962821">
        <w:rPr>
          <w:rFonts w:cs="Calibri"/>
          <w:color w:val="000000"/>
          <w:spacing w:val="1"/>
          <w:sz w:val="22"/>
          <w:szCs w:val="22"/>
        </w:rPr>
        <w:t>.</w:t>
      </w:r>
      <w:r w:rsidRPr="00962821">
        <w:rPr>
          <w:rFonts w:cs="Calibri"/>
          <w:color w:val="000000"/>
          <w:sz w:val="22"/>
          <w:szCs w:val="22"/>
        </w:rPr>
        <w:t xml:space="preserve">) </w:t>
      </w:r>
      <w:r w:rsidRPr="00962821">
        <w:rPr>
          <w:rFonts w:cs="Calibri"/>
          <w:color w:val="000000"/>
          <w:spacing w:val="1"/>
          <w:sz w:val="22"/>
          <w:szCs w:val="22"/>
        </w:rPr>
        <w:t xml:space="preserve"> </w:t>
      </w:r>
      <w:r w:rsidRPr="00962821">
        <w:rPr>
          <w:rFonts w:cs="Calibri"/>
          <w:color w:val="000000"/>
          <w:spacing w:val="-1"/>
          <w:sz w:val="22"/>
          <w:szCs w:val="22"/>
        </w:rPr>
        <w:t>U</w:t>
      </w:r>
      <w:r w:rsidRPr="00962821">
        <w:rPr>
          <w:rFonts w:cs="Calibri"/>
          <w:color w:val="000000"/>
          <w:sz w:val="22"/>
          <w:szCs w:val="22"/>
        </w:rPr>
        <w:t>s</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1"/>
          <w:sz w:val="22"/>
          <w:szCs w:val="22"/>
        </w:rPr>
        <w:t xml:space="preserve"> t</w:t>
      </w:r>
      <w:r w:rsidRPr="00962821">
        <w:rPr>
          <w:rFonts w:cs="Calibri"/>
          <w:color w:val="000000"/>
          <w:sz w:val="22"/>
          <w:szCs w:val="22"/>
        </w:rPr>
        <w:t xml:space="preserve">he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C</w:t>
      </w:r>
      <w:r w:rsidRPr="00962821">
        <w:rPr>
          <w:rFonts w:cs="Calibri"/>
          <w:color w:val="000000"/>
          <w:sz w:val="22"/>
          <w:szCs w:val="22"/>
        </w:rPr>
        <w:t>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app</w:t>
      </w:r>
      <w:r w:rsidRPr="00962821">
        <w:rPr>
          <w:rFonts w:cs="Calibri"/>
          <w:color w:val="000000"/>
          <w:spacing w:val="-1"/>
          <w:sz w:val="22"/>
          <w:szCs w:val="22"/>
        </w:rPr>
        <w:t>li</w:t>
      </w:r>
      <w:r w:rsidRPr="00962821">
        <w:rPr>
          <w:rFonts w:cs="Calibri"/>
          <w:color w:val="000000"/>
          <w:sz w:val="22"/>
          <w:szCs w:val="22"/>
        </w:rPr>
        <w:t>ca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3"/>
          <w:sz w:val="22"/>
          <w:szCs w:val="22"/>
        </w:rPr>
        <w:t xml:space="preserve"> </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z w:val="22"/>
          <w:szCs w:val="22"/>
        </w:rPr>
        <w:t>oced</w:t>
      </w:r>
      <w:r w:rsidRPr="00962821">
        <w:rPr>
          <w:rFonts w:cs="Calibri"/>
          <w:color w:val="000000"/>
          <w:spacing w:val="-3"/>
          <w:sz w:val="22"/>
          <w:szCs w:val="22"/>
        </w:rPr>
        <w:t>u</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w:t>
      </w:r>
      <w:r w:rsidRPr="00962821">
        <w:rPr>
          <w:rFonts w:cs="Calibri"/>
          <w:color w:val="000000"/>
          <w:sz w:val="22"/>
          <w:szCs w:val="22"/>
        </w:rPr>
        <w:t>i</w:t>
      </w:r>
      <w:r w:rsidRPr="00962821">
        <w:rPr>
          <w:rFonts w:cs="Calibri"/>
          <w:color w:val="000000"/>
          <w:spacing w:val="-1"/>
          <w:sz w:val="22"/>
          <w:szCs w:val="22"/>
        </w:rPr>
        <w:t>l</w:t>
      </w:r>
      <w:r w:rsidRPr="00962821">
        <w:rPr>
          <w:rFonts w:cs="Calibri"/>
          <w:color w:val="000000"/>
          <w:sz w:val="22"/>
          <w:szCs w:val="22"/>
        </w:rPr>
        <w:t>l h</w:t>
      </w:r>
      <w:r w:rsidRPr="00962821">
        <w:rPr>
          <w:rFonts w:cs="Calibri"/>
          <w:color w:val="000000"/>
          <w:spacing w:val="2"/>
          <w:sz w:val="22"/>
          <w:szCs w:val="22"/>
        </w:rPr>
        <w:t>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ea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w:t>
      </w:r>
      <w:r w:rsidRPr="00962821">
        <w:rPr>
          <w:rFonts w:cs="Calibri"/>
          <w:color w:val="000000"/>
          <w:spacing w:val="-1"/>
          <w:sz w:val="22"/>
          <w:szCs w:val="22"/>
        </w:rPr>
        <w:t xml:space="preserve"> </w:t>
      </w:r>
      <w:r w:rsidRPr="00962821">
        <w:rPr>
          <w:rFonts w:cs="Calibri"/>
          <w:color w:val="000000"/>
          <w:spacing w:val="-3"/>
          <w:sz w:val="22"/>
          <w:szCs w:val="22"/>
        </w:rPr>
        <w:t>i</w:t>
      </w:r>
      <w:r w:rsidRPr="00962821">
        <w:rPr>
          <w:rFonts w:cs="Calibri"/>
          <w:color w:val="000000"/>
          <w:sz w:val="22"/>
          <w:szCs w:val="22"/>
        </w:rPr>
        <w:t>ndependent</w:t>
      </w:r>
      <w:r w:rsidRPr="00962821">
        <w:rPr>
          <w:rFonts w:cs="Calibri"/>
          <w:color w:val="000000"/>
          <w:spacing w:val="3"/>
          <w:sz w:val="22"/>
          <w:szCs w:val="22"/>
        </w:rPr>
        <w:t xml:space="preserve"> </w:t>
      </w:r>
      <w:r w:rsidRPr="00962821">
        <w:rPr>
          <w:rFonts w:cs="Calibri"/>
          <w:color w:val="000000"/>
          <w:sz w:val="22"/>
          <w:szCs w:val="22"/>
        </w:rPr>
        <w:t xml:space="preserve">copy </w:t>
      </w:r>
      <w:r w:rsidRPr="00962821">
        <w:rPr>
          <w:rFonts w:cs="Calibri"/>
          <w:color w:val="000000"/>
          <w:spacing w:val="-3"/>
          <w:sz w:val="22"/>
          <w:szCs w:val="22"/>
        </w:rPr>
        <w:t>o</w:t>
      </w:r>
      <w:r w:rsidRPr="00962821">
        <w:rPr>
          <w:rFonts w:cs="Calibri"/>
          <w:color w:val="000000"/>
          <w:sz w:val="22"/>
          <w:szCs w:val="22"/>
        </w:rPr>
        <w:t>f</w:t>
      </w:r>
      <w:r w:rsidRPr="00962821">
        <w:rPr>
          <w:rFonts w:cs="Calibri"/>
          <w:color w:val="000000"/>
          <w:spacing w:val="2"/>
          <w:sz w:val="22"/>
          <w:szCs w:val="22"/>
        </w:rPr>
        <w:t xml:space="preserve"> </w:t>
      </w:r>
      <w:r w:rsidRPr="00962821">
        <w:rPr>
          <w:rFonts w:cs="Calibri"/>
          <w:color w:val="000000"/>
          <w:spacing w:val="1"/>
          <w:sz w:val="22"/>
          <w:szCs w:val="22"/>
        </w:rPr>
        <w:t>j</w:t>
      </w:r>
      <w:r w:rsidRPr="00962821">
        <w:rPr>
          <w:rFonts w:cs="Calibri"/>
          <w:color w:val="000000"/>
          <w:sz w:val="22"/>
          <w:szCs w:val="22"/>
        </w:rPr>
        <w:t xml:space="preserve">ust </w:t>
      </w:r>
      <w:r w:rsidRPr="00962821">
        <w:rPr>
          <w:rFonts w:cs="Calibri"/>
          <w:color w:val="000000"/>
          <w:spacing w:val="1"/>
          <w:sz w:val="22"/>
          <w:szCs w:val="22"/>
        </w:rPr>
        <w:t>t</w:t>
      </w:r>
      <w:r w:rsidRPr="00962821">
        <w:rPr>
          <w:rFonts w:cs="Calibri"/>
          <w:color w:val="000000"/>
          <w:spacing w:val="-3"/>
          <w:sz w:val="22"/>
          <w:szCs w:val="22"/>
        </w:rPr>
        <w:t>h</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w:t>
      </w:r>
    </w:p>
    <w:p w:rsidR="009A3E20" w:rsidRPr="00962821" w:rsidRDefault="009A3E20" w:rsidP="00962821">
      <w:pPr>
        <w:widowControl w:val="0"/>
        <w:autoSpaceDE w:val="0"/>
        <w:spacing w:before="77"/>
        <w:ind w:left="581" w:right="455" w:firstLine="360"/>
        <w:rPr>
          <w:rFonts w:cs="Calibri"/>
          <w:color w:val="000000"/>
          <w:sz w:val="17"/>
          <w:szCs w:val="17"/>
        </w:rPr>
      </w:pPr>
      <w:r w:rsidRPr="00962821">
        <w:rPr>
          <w:rFonts w:cs="Calibri"/>
          <w:color w:val="000000"/>
          <w:sz w:val="22"/>
          <w:szCs w:val="22"/>
        </w:rPr>
        <w:t>2.</w:t>
      </w:r>
      <w:r w:rsidRPr="00962821">
        <w:rPr>
          <w:rFonts w:cs="Calibri"/>
          <w:color w:val="000000"/>
          <w:spacing w:val="3"/>
          <w:sz w:val="22"/>
          <w:szCs w:val="22"/>
        </w:rPr>
        <w:t xml:space="preserve"> </w:t>
      </w:r>
      <w:r w:rsidRPr="00962821">
        <w:rPr>
          <w:rFonts w:cs="Calibri"/>
          <w:color w:val="000000"/>
          <w:spacing w:val="-1"/>
          <w:sz w:val="22"/>
          <w:szCs w:val="22"/>
        </w:rPr>
        <w:t>N</w:t>
      </w:r>
      <w:r w:rsidRPr="00962821">
        <w:rPr>
          <w:rFonts w:cs="Calibri"/>
          <w:color w:val="000000"/>
          <w:sz w:val="22"/>
          <w:szCs w:val="22"/>
        </w:rPr>
        <w:t>ow</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 xml:space="preserve">hat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l</w:t>
      </w:r>
      <w:r w:rsidRPr="00962821">
        <w:rPr>
          <w:rFonts w:cs="Calibri"/>
          <w:color w:val="000000"/>
          <w:sz w:val="22"/>
          <w:szCs w:val="22"/>
        </w:rPr>
        <w:t>oca</w:t>
      </w:r>
      <w:r w:rsidRPr="00962821">
        <w:rPr>
          <w:rFonts w:cs="Calibri"/>
          <w:color w:val="000000"/>
          <w:spacing w:val="1"/>
          <w:sz w:val="22"/>
          <w:szCs w:val="22"/>
        </w:rPr>
        <w:t>t</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 xml:space="preserve">our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so</w:t>
      </w:r>
      <w:r w:rsidRPr="00962821">
        <w:rPr>
          <w:rFonts w:cs="Calibri"/>
          <w:color w:val="000000"/>
          <w:spacing w:val="1"/>
          <w:sz w:val="22"/>
          <w:szCs w:val="22"/>
        </w:rPr>
        <w:t>ft</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w:t>
      </w:r>
      <w:r w:rsidRPr="00962821">
        <w:rPr>
          <w:rFonts w:cs="Calibri"/>
          <w:color w:val="000000"/>
          <w:spacing w:val="-2"/>
          <w:sz w:val="22"/>
          <w:szCs w:val="22"/>
        </w:rPr>
        <w:t>r</w:t>
      </w:r>
      <w:r w:rsidRPr="00962821">
        <w:rPr>
          <w:rFonts w:cs="Calibri"/>
          <w:color w:val="000000"/>
          <w:sz w:val="22"/>
          <w:szCs w:val="22"/>
        </w:rPr>
        <w:t>, c</w:t>
      </w:r>
      <w:r w:rsidRPr="00962821">
        <w:rPr>
          <w:rFonts w:cs="Calibri"/>
          <w:color w:val="000000"/>
          <w:spacing w:val="-2"/>
          <w:sz w:val="22"/>
          <w:szCs w:val="22"/>
        </w:rPr>
        <w:t>r</w:t>
      </w:r>
      <w:r w:rsidRPr="00962821">
        <w:rPr>
          <w:rFonts w:cs="Calibri"/>
          <w:color w:val="000000"/>
          <w:sz w:val="22"/>
          <w:szCs w:val="22"/>
        </w:rPr>
        <w:t>ea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 xml:space="preserve">new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der</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z w:val="22"/>
          <w:szCs w:val="22"/>
        </w:rPr>
        <w:t>any</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ace</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z w:val="22"/>
          <w:szCs w:val="22"/>
        </w:rPr>
        <w:t>co</w:t>
      </w:r>
      <w:r w:rsidRPr="00962821">
        <w:rPr>
          <w:rFonts w:cs="Calibri"/>
          <w:color w:val="000000"/>
          <w:spacing w:val="-3"/>
          <w:sz w:val="22"/>
          <w:szCs w:val="22"/>
        </w:rPr>
        <w:t>n</w:t>
      </w:r>
      <w:r w:rsidRPr="00962821">
        <w:rPr>
          <w:rFonts w:cs="Calibri"/>
          <w:color w:val="000000"/>
          <w:spacing w:val="-2"/>
          <w:sz w:val="22"/>
          <w:szCs w:val="22"/>
        </w:rPr>
        <w:t>v</w:t>
      </w:r>
      <w:r w:rsidRPr="00962821">
        <w:rPr>
          <w:rFonts w:cs="Calibri"/>
          <w:color w:val="000000"/>
          <w:sz w:val="22"/>
          <w:szCs w:val="22"/>
        </w:rPr>
        <w:t>en</w:t>
      </w:r>
      <w:r w:rsidRPr="00962821">
        <w:rPr>
          <w:rFonts w:cs="Calibri"/>
          <w:color w:val="000000"/>
          <w:spacing w:val="-1"/>
          <w:sz w:val="22"/>
          <w:szCs w:val="22"/>
        </w:rPr>
        <w:t>i</w:t>
      </w:r>
      <w:r w:rsidRPr="00962821">
        <w:rPr>
          <w:rFonts w:cs="Calibri"/>
          <w:color w:val="000000"/>
          <w:sz w:val="22"/>
          <w:szCs w:val="22"/>
        </w:rPr>
        <w:t>ence</w:t>
      </w:r>
      <w:r w:rsidRPr="00962821">
        <w:rPr>
          <w:rFonts w:cs="Calibri"/>
          <w:color w:val="000000"/>
          <w:spacing w:val="1"/>
          <w:sz w:val="22"/>
          <w:szCs w:val="22"/>
        </w:rPr>
        <w:t xml:space="preserve"> 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ho</w:t>
      </w:r>
      <w:r w:rsidRPr="00962821">
        <w:rPr>
          <w:rFonts w:cs="Calibri"/>
          <w:color w:val="000000"/>
          <w:spacing w:val="-1"/>
          <w:sz w:val="22"/>
          <w:szCs w:val="22"/>
        </w:rPr>
        <w:t>l</w:t>
      </w:r>
      <w:r w:rsidRPr="00962821">
        <w:rPr>
          <w:rFonts w:cs="Calibri"/>
          <w:color w:val="000000"/>
          <w:sz w:val="22"/>
          <w:szCs w:val="22"/>
        </w:rPr>
        <w:t>d</w:t>
      </w:r>
      <w:r w:rsidRPr="00962821">
        <w:rPr>
          <w:rFonts w:cs="Calibri"/>
          <w:color w:val="000000"/>
          <w:spacing w:val="1"/>
          <w:sz w:val="22"/>
          <w:szCs w:val="22"/>
        </w:rPr>
        <w:t xml:space="preserve"> j</w:t>
      </w:r>
      <w:r w:rsidRPr="00962821">
        <w:rPr>
          <w:rFonts w:cs="Calibri"/>
          <w:color w:val="000000"/>
          <w:spacing w:val="-3"/>
          <w:sz w:val="22"/>
          <w:szCs w:val="22"/>
        </w:rPr>
        <w:t>u</w:t>
      </w:r>
      <w:r w:rsidRPr="00962821">
        <w:rPr>
          <w:rFonts w:cs="Calibri"/>
          <w:color w:val="000000"/>
          <w:sz w:val="22"/>
          <w:szCs w:val="22"/>
        </w:rPr>
        <w:t xml:space="preserve">st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4"/>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es</w:t>
      </w:r>
      <w:r w:rsidRPr="00962821">
        <w:rPr>
          <w:rFonts w:cs="Calibri"/>
          <w:color w:val="000000"/>
          <w:spacing w:val="-1"/>
          <w:sz w:val="22"/>
          <w:szCs w:val="22"/>
        </w:rPr>
        <w:t xml:space="preserve"> </w:t>
      </w:r>
      <w:r w:rsidRPr="00962821">
        <w:rPr>
          <w:rFonts w:cs="Calibri"/>
          <w:color w:val="000000"/>
          <w:sz w:val="22"/>
          <w:szCs w:val="22"/>
        </w:rPr>
        <w:t>needed</w:t>
      </w:r>
      <w:r w:rsidRPr="00962821">
        <w:rPr>
          <w:rFonts w:cs="Calibri"/>
          <w:color w:val="000000"/>
          <w:spacing w:val="-1"/>
          <w:sz w:val="22"/>
          <w:szCs w:val="22"/>
        </w:rPr>
        <w:t xml:space="preserve"> </w:t>
      </w:r>
      <w:r w:rsidRPr="00962821">
        <w:rPr>
          <w:rFonts w:cs="Calibri"/>
          <w:color w:val="000000"/>
          <w:spacing w:val="1"/>
          <w:sz w:val="22"/>
          <w:szCs w:val="22"/>
        </w:rPr>
        <w:t>f</w:t>
      </w:r>
      <w:r w:rsidRPr="00962821">
        <w:rPr>
          <w:rFonts w:cs="Calibri"/>
          <w:color w:val="000000"/>
          <w:sz w:val="22"/>
          <w:szCs w:val="22"/>
        </w:rPr>
        <w:t>or 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3"/>
          <w:sz w:val="22"/>
          <w:szCs w:val="22"/>
        </w:rPr>
        <w:t>o</w:t>
      </w:r>
      <w:r w:rsidRPr="00962821">
        <w:rPr>
          <w:rFonts w:cs="Calibri"/>
          <w:color w:val="000000"/>
          <w:sz w:val="22"/>
          <w:szCs w:val="22"/>
        </w:rPr>
        <w:t xml:space="preserve">n. </w:t>
      </w:r>
      <w:r w:rsidRPr="00962821">
        <w:rPr>
          <w:rFonts w:cs="Calibri"/>
          <w:color w:val="000000"/>
          <w:spacing w:val="2"/>
          <w:sz w:val="22"/>
          <w:szCs w:val="22"/>
        </w:rPr>
        <w:t xml:space="preserve"> </w:t>
      </w:r>
      <w:r w:rsidRPr="00962821">
        <w:rPr>
          <w:rFonts w:cs="Calibri"/>
          <w:color w:val="000000"/>
          <w:spacing w:val="-1"/>
          <w:sz w:val="22"/>
          <w:szCs w:val="22"/>
        </w:rPr>
        <w:t>N</w:t>
      </w:r>
      <w:r w:rsidRPr="00962821">
        <w:rPr>
          <w:rFonts w:cs="Calibri"/>
          <w:color w:val="000000"/>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 xml:space="preserve">he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der</w:t>
      </w:r>
      <w:r w:rsidRPr="00962821">
        <w:rPr>
          <w:rFonts w:cs="Calibri"/>
          <w:color w:val="000000"/>
          <w:spacing w:val="2"/>
          <w:sz w:val="22"/>
          <w:szCs w:val="22"/>
        </w:rPr>
        <w:t xml:space="preserve"> </w:t>
      </w:r>
      <w:r w:rsidRPr="00962821">
        <w:rPr>
          <w:rFonts w:cs="Calibri"/>
          <w:color w:val="000000"/>
          <w:sz w:val="22"/>
          <w:szCs w:val="22"/>
        </w:rPr>
        <w:t>s</w:t>
      </w:r>
      <w:r w:rsidRPr="00962821">
        <w:rPr>
          <w:rFonts w:cs="Calibri"/>
          <w:color w:val="000000"/>
          <w:spacing w:val="-3"/>
          <w:sz w:val="22"/>
          <w:szCs w:val="22"/>
        </w:rPr>
        <w:t>o</w:t>
      </w:r>
      <w:r w:rsidRPr="00962821">
        <w:rPr>
          <w:rFonts w:cs="Calibri"/>
          <w:color w:val="000000"/>
          <w:spacing w:val="1"/>
          <w:sz w:val="22"/>
          <w:szCs w:val="22"/>
        </w:rPr>
        <w:t>m</w:t>
      </w:r>
      <w:r w:rsidRPr="00962821">
        <w:rPr>
          <w:rFonts w:cs="Calibri"/>
          <w:color w:val="000000"/>
          <w:spacing w:val="-3"/>
          <w:sz w:val="22"/>
          <w:szCs w:val="22"/>
        </w:rPr>
        <w:t>e</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ng</w:t>
      </w:r>
      <w:r w:rsidRPr="00962821">
        <w:rPr>
          <w:rFonts w:cs="Calibri"/>
          <w:color w:val="000000"/>
          <w:spacing w:val="1"/>
          <w:sz w:val="22"/>
          <w:szCs w:val="22"/>
        </w:rPr>
        <w:t xml:space="preserve"> </w:t>
      </w:r>
      <w:r w:rsidRPr="00962821">
        <w:rPr>
          <w:rFonts w:cs="Calibri"/>
          <w:color w:val="000000"/>
          <w:spacing w:val="-1"/>
          <w:sz w:val="22"/>
          <w:szCs w:val="22"/>
        </w:rPr>
        <w:t>li</w:t>
      </w:r>
      <w:r w:rsidRPr="00962821">
        <w:rPr>
          <w:rFonts w:cs="Calibri"/>
          <w:color w:val="000000"/>
          <w:spacing w:val="2"/>
          <w:sz w:val="22"/>
          <w:szCs w:val="22"/>
        </w:rPr>
        <w:t>k</w:t>
      </w:r>
      <w:r w:rsidRPr="00962821">
        <w:rPr>
          <w:rFonts w:cs="Calibri"/>
          <w:color w:val="000000"/>
          <w:sz w:val="22"/>
          <w:szCs w:val="22"/>
        </w:rPr>
        <w:t>e</w:t>
      </w:r>
      <w:r w:rsidRPr="00962821">
        <w:rPr>
          <w:rFonts w:cs="Calibri"/>
          <w:color w:val="000000"/>
          <w:spacing w:val="-1"/>
          <w:sz w:val="22"/>
          <w:szCs w:val="22"/>
        </w:rPr>
        <w:t xml:space="preserve"> RD</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p>
    <w:p w:rsidR="00364417" w:rsidRPr="00962821" w:rsidRDefault="009A3E20" w:rsidP="00962821">
      <w:pPr>
        <w:pStyle w:val="western"/>
        <w:ind w:left="630" w:firstLine="270"/>
        <w:rPr>
          <w:rFonts w:cs="Calibri"/>
          <w:color w:val="000000"/>
        </w:rPr>
      </w:pPr>
      <w:r w:rsidRPr="00962821">
        <w:rPr>
          <w:rFonts w:cs="Calibri"/>
          <w:color w:val="000000"/>
          <w:sz w:val="22"/>
          <w:szCs w:val="22"/>
        </w:rPr>
        <w:t>3.</w:t>
      </w:r>
      <w:r w:rsidRPr="00962821">
        <w:rPr>
          <w:rFonts w:cs="Calibri"/>
          <w:color w:val="000000"/>
          <w:spacing w:val="3"/>
          <w:sz w:val="22"/>
          <w:szCs w:val="22"/>
        </w:rPr>
        <w:t xml:space="preserve"> </w:t>
      </w:r>
      <w:r w:rsidR="00364417" w:rsidRPr="00962821">
        <w:rPr>
          <w:rFonts w:cs="Calibri"/>
          <w:color w:val="000000"/>
          <w:spacing w:val="-2"/>
          <w:sz w:val="22"/>
          <w:szCs w:val="22"/>
        </w:rPr>
        <w:t>N</w:t>
      </w:r>
      <w:r w:rsidR="00364417" w:rsidRPr="00962821">
        <w:rPr>
          <w:rFonts w:cs="Calibri"/>
          <w:color w:val="000000"/>
          <w:sz w:val="22"/>
          <w:szCs w:val="22"/>
        </w:rPr>
        <w:t>ow</w:t>
      </w:r>
      <w:r w:rsidR="00364417" w:rsidRPr="00962821">
        <w:rPr>
          <w:rFonts w:cs="Calibri"/>
          <w:color w:val="000000"/>
          <w:spacing w:val="-2"/>
          <w:sz w:val="22"/>
          <w:szCs w:val="22"/>
        </w:rPr>
        <w:t xml:space="preserve"> y</w:t>
      </w:r>
      <w:r w:rsidR="00364417" w:rsidRPr="00962821">
        <w:rPr>
          <w:rFonts w:cs="Calibri"/>
          <w:color w:val="000000"/>
          <w:sz w:val="22"/>
          <w:szCs w:val="22"/>
        </w:rPr>
        <w:t>ou</w:t>
      </w:r>
      <w:r w:rsidR="00364417" w:rsidRPr="00962821">
        <w:rPr>
          <w:rFonts w:cs="Calibri"/>
          <w:color w:val="000000"/>
          <w:spacing w:val="-2"/>
          <w:sz w:val="22"/>
          <w:szCs w:val="22"/>
        </w:rPr>
        <w:t>’</w:t>
      </w:r>
      <w:r w:rsidR="00364417" w:rsidRPr="00962821">
        <w:rPr>
          <w:rFonts w:cs="Calibri"/>
          <w:color w:val="000000"/>
          <w:spacing w:val="2"/>
          <w:sz w:val="22"/>
          <w:szCs w:val="22"/>
        </w:rPr>
        <w:t>r</w:t>
      </w:r>
      <w:r w:rsidR="00364417" w:rsidRPr="00962821">
        <w:rPr>
          <w:rFonts w:cs="Calibri"/>
          <w:color w:val="000000"/>
          <w:sz w:val="22"/>
          <w:szCs w:val="22"/>
        </w:rPr>
        <w:t>e</w:t>
      </w:r>
      <w:r w:rsidR="00364417" w:rsidRPr="00962821">
        <w:rPr>
          <w:rFonts w:cs="Calibri"/>
          <w:color w:val="000000"/>
          <w:spacing w:val="2"/>
          <w:sz w:val="22"/>
          <w:szCs w:val="22"/>
        </w:rPr>
        <w:t xml:space="preserve"> g</w:t>
      </w:r>
      <w:r w:rsidR="00364417" w:rsidRPr="00962821">
        <w:rPr>
          <w:rFonts w:cs="Calibri"/>
          <w:color w:val="000000"/>
          <w:sz w:val="22"/>
          <w:szCs w:val="22"/>
        </w:rPr>
        <w:t>o</w:t>
      </w:r>
      <w:r w:rsidR="00364417" w:rsidRPr="00962821">
        <w:rPr>
          <w:rFonts w:cs="Calibri"/>
          <w:color w:val="000000"/>
          <w:spacing w:val="-2"/>
          <w:sz w:val="22"/>
          <w:szCs w:val="22"/>
        </w:rPr>
        <w:t>i</w:t>
      </w:r>
      <w:r w:rsidR="00364417" w:rsidRPr="00962821">
        <w:rPr>
          <w:rFonts w:cs="Calibri"/>
          <w:color w:val="000000"/>
          <w:spacing w:val="-4"/>
          <w:sz w:val="22"/>
          <w:szCs w:val="22"/>
        </w:rPr>
        <w:t>n</w:t>
      </w:r>
      <w:r w:rsidR="00364417" w:rsidRPr="00962821">
        <w:rPr>
          <w:rFonts w:cs="Calibri"/>
          <w:color w:val="000000"/>
          <w:sz w:val="22"/>
          <w:szCs w:val="22"/>
        </w:rPr>
        <w:t>g</w:t>
      </w:r>
      <w:r w:rsidR="00364417" w:rsidRPr="00962821">
        <w:rPr>
          <w:rFonts w:cs="Calibri"/>
          <w:color w:val="000000"/>
          <w:spacing w:val="2"/>
          <w:sz w:val="22"/>
          <w:szCs w:val="22"/>
        </w:rPr>
        <w:t xml:space="preserve"> t</w:t>
      </w:r>
      <w:r w:rsidR="00364417" w:rsidRPr="00962821">
        <w:rPr>
          <w:rFonts w:cs="Calibri"/>
          <w:color w:val="000000"/>
          <w:sz w:val="22"/>
          <w:szCs w:val="22"/>
        </w:rPr>
        <w:t>o</w:t>
      </w:r>
      <w:r w:rsidR="00364417" w:rsidRPr="00962821">
        <w:rPr>
          <w:rFonts w:cs="Calibri"/>
          <w:color w:val="000000"/>
          <w:spacing w:val="-2"/>
          <w:sz w:val="22"/>
          <w:szCs w:val="22"/>
        </w:rPr>
        <w:t xml:space="preserve"> </w:t>
      </w:r>
      <w:r w:rsidR="00364417" w:rsidRPr="00962821">
        <w:rPr>
          <w:rFonts w:cs="Calibri"/>
          <w:color w:val="000000"/>
          <w:spacing w:val="2"/>
          <w:sz w:val="22"/>
          <w:szCs w:val="22"/>
        </w:rPr>
        <w:t>f</w:t>
      </w:r>
      <w:r w:rsidR="00364417" w:rsidRPr="00962821">
        <w:rPr>
          <w:rFonts w:cs="Calibri"/>
          <w:color w:val="000000"/>
          <w:spacing w:val="-2"/>
          <w:sz w:val="22"/>
          <w:szCs w:val="22"/>
        </w:rPr>
        <w:t>il</w:t>
      </w:r>
      <w:r w:rsidR="00364417" w:rsidRPr="00962821">
        <w:rPr>
          <w:rFonts w:cs="Calibri"/>
          <w:color w:val="000000"/>
          <w:sz w:val="22"/>
          <w:szCs w:val="22"/>
        </w:rPr>
        <w:t xml:space="preserve">l </w:t>
      </w:r>
      <w:r w:rsidR="00364417" w:rsidRPr="00962821">
        <w:rPr>
          <w:rFonts w:cs="Calibri"/>
          <w:color w:val="000000"/>
          <w:spacing w:val="2"/>
          <w:sz w:val="22"/>
          <w:szCs w:val="22"/>
        </w:rPr>
        <w:t>t</w:t>
      </w:r>
      <w:r w:rsidR="00364417" w:rsidRPr="00962821">
        <w:rPr>
          <w:rFonts w:cs="Calibri"/>
          <w:color w:val="000000"/>
          <w:sz w:val="22"/>
          <w:szCs w:val="22"/>
        </w:rPr>
        <w:t>he</w:t>
      </w:r>
      <w:r w:rsidR="00364417" w:rsidRPr="00962821">
        <w:rPr>
          <w:rFonts w:cs="Calibri"/>
          <w:color w:val="000000"/>
          <w:spacing w:val="2"/>
          <w:sz w:val="22"/>
          <w:szCs w:val="22"/>
        </w:rPr>
        <w:t xml:space="preserve"> </w:t>
      </w:r>
      <w:r w:rsidR="00364417" w:rsidRPr="00962821">
        <w:rPr>
          <w:rFonts w:cs="Calibri"/>
          <w:color w:val="000000"/>
          <w:sz w:val="22"/>
          <w:szCs w:val="22"/>
        </w:rPr>
        <w:t>new</w:t>
      </w:r>
      <w:r w:rsidR="00364417" w:rsidRPr="00962821">
        <w:rPr>
          <w:rFonts w:cs="Calibri"/>
          <w:color w:val="000000"/>
          <w:spacing w:val="-2"/>
          <w:sz w:val="22"/>
          <w:szCs w:val="22"/>
        </w:rPr>
        <w:t xml:space="preserve"> RD</w:t>
      </w:r>
      <w:r w:rsidR="00364417" w:rsidRPr="00962821">
        <w:rPr>
          <w:rFonts w:cs="Calibri"/>
          <w:color w:val="000000"/>
          <w:sz w:val="22"/>
          <w:szCs w:val="22"/>
        </w:rPr>
        <w:t>ca</w:t>
      </w:r>
      <w:r w:rsidR="00364417" w:rsidRPr="00962821">
        <w:rPr>
          <w:rFonts w:cs="Calibri"/>
          <w:color w:val="000000"/>
          <w:spacing w:val="-2"/>
          <w:sz w:val="22"/>
          <w:szCs w:val="22"/>
        </w:rPr>
        <w:t>li</w:t>
      </w:r>
      <w:r w:rsidR="00364417" w:rsidRPr="00962821">
        <w:rPr>
          <w:rFonts w:cs="Calibri"/>
          <w:color w:val="000000"/>
          <w:sz w:val="22"/>
          <w:szCs w:val="22"/>
        </w:rPr>
        <w:t>b</w:t>
      </w:r>
      <w:r w:rsidR="00364417" w:rsidRPr="00962821">
        <w:rPr>
          <w:rFonts w:cs="Calibri"/>
          <w:color w:val="000000"/>
          <w:spacing w:val="2"/>
          <w:sz w:val="22"/>
          <w:szCs w:val="22"/>
        </w:rPr>
        <w:t>r</w:t>
      </w:r>
      <w:r w:rsidR="00364417" w:rsidRPr="00962821">
        <w:rPr>
          <w:rFonts w:cs="Calibri"/>
          <w:color w:val="000000"/>
          <w:sz w:val="22"/>
          <w:szCs w:val="22"/>
        </w:rPr>
        <w:t>a</w:t>
      </w:r>
      <w:r w:rsidR="00364417" w:rsidRPr="00962821">
        <w:rPr>
          <w:rFonts w:cs="Calibri"/>
          <w:color w:val="000000"/>
          <w:spacing w:val="2"/>
          <w:sz w:val="22"/>
          <w:szCs w:val="22"/>
        </w:rPr>
        <w:t>t</w:t>
      </w:r>
      <w:r w:rsidR="00364417" w:rsidRPr="00962821">
        <w:rPr>
          <w:rFonts w:cs="Calibri"/>
          <w:color w:val="000000"/>
          <w:spacing w:val="-2"/>
          <w:sz w:val="22"/>
          <w:szCs w:val="22"/>
        </w:rPr>
        <w:t>i</w:t>
      </w:r>
      <w:r w:rsidR="00364417" w:rsidRPr="00962821">
        <w:rPr>
          <w:rFonts w:cs="Calibri"/>
          <w:color w:val="000000"/>
          <w:sz w:val="22"/>
          <w:szCs w:val="22"/>
        </w:rPr>
        <w:t>on</w:t>
      </w:r>
      <w:r w:rsidR="00364417" w:rsidRPr="00962821">
        <w:rPr>
          <w:rFonts w:cs="Calibri"/>
          <w:color w:val="000000"/>
          <w:spacing w:val="-2"/>
          <w:sz w:val="22"/>
          <w:szCs w:val="22"/>
        </w:rPr>
        <w:t xml:space="preserve"> </w:t>
      </w:r>
      <w:r w:rsidR="00364417" w:rsidRPr="00962821">
        <w:rPr>
          <w:rFonts w:cs="Calibri"/>
          <w:color w:val="000000"/>
          <w:spacing w:val="2"/>
          <w:sz w:val="22"/>
          <w:szCs w:val="22"/>
        </w:rPr>
        <w:t>f</w:t>
      </w:r>
      <w:r w:rsidR="00364417" w:rsidRPr="00962821">
        <w:rPr>
          <w:rFonts w:cs="Calibri"/>
          <w:color w:val="000000"/>
          <w:sz w:val="22"/>
          <w:szCs w:val="22"/>
        </w:rPr>
        <w:t>o</w:t>
      </w:r>
      <w:r w:rsidR="00364417" w:rsidRPr="00962821">
        <w:rPr>
          <w:rFonts w:cs="Calibri"/>
          <w:color w:val="000000"/>
          <w:spacing w:val="-2"/>
          <w:sz w:val="22"/>
          <w:szCs w:val="22"/>
        </w:rPr>
        <w:t>l</w:t>
      </w:r>
      <w:r w:rsidR="00364417" w:rsidRPr="00962821">
        <w:rPr>
          <w:rFonts w:cs="Calibri"/>
          <w:color w:val="000000"/>
          <w:sz w:val="22"/>
          <w:szCs w:val="22"/>
        </w:rPr>
        <w:t xml:space="preserve">der </w:t>
      </w:r>
      <w:r w:rsidR="00364417" w:rsidRPr="00962821">
        <w:rPr>
          <w:rFonts w:cs="Calibri"/>
          <w:color w:val="000000"/>
          <w:spacing w:val="2"/>
          <w:sz w:val="22"/>
          <w:szCs w:val="22"/>
        </w:rPr>
        <w:t>fr</w:t>
      </w:r>
      <w:r w:rsidR="00364417" w:rsidRPr="00962821">
        <w:rPr>
          <w:rFonts w:cs="Calibri"/>
          <w:color w:val="000000"/>
          <w:sz w:val="22"/>
          <w:szCs w:val="22"/>
        </w:rPr>
        <w:t xml:space="preserve">om </w:t>
      </w:r>
      <w:r w:rsidR="00364417" w:rsidRPr="00962821">
        <w:rPr>
          <w:rFonts w:cs="Calibri"/>
          <w:color w:val="000000"/>
          <w:spacing w:val="2"/>
          <w:sz w:val="22"/>
          <w:szCs w:val="22"/>
        </w:rPr>
        <w:t>t</w:t>
      </w:r>
      <w:r w:rsidR="00364417" w:rsidRPr="00962821">
        <w:rPr>
          <w:rFonts w:cs="Calibri"/>
          <w:color w:val="000000"/>
          <w:sz w:val="22"/>
          <w:szCs w:val="22"/>
        </w:rPr>
        <w:t>he</w:t>
      </w:r>
      <w:r w:rsidR="00364417" w:rsidRPr="00962821">
        <w:rPr>
          <w:rFonts w:cs="Calibri"/>
          <w:color w:val="000000"/>
          <w:spacing w:val="-2"/>
          <w:sz w:val="22"/>
          <w:szCs w:val="22"/>
        </w:rPr>
        <w:t xml:space="preserve"> R</w:t>
      </w:r>
      <w:r w:rsidR="00364417" w:rsidRPr="00962821">
        <w:rPr>
          <w:rFonts w:cs="Calibri"/>
          <w:color w:val="000000"/>
          <w:sz w:val="22"/>
          <w:szCs w:val="22"/>
        </w:rPr>
        <w:t>a</w:t>
      </w:r>
      <w:r w:rsidR="00364417" w:rsidRPr="00962821">
        <w:rPr>
          <w:rFonts w:cs="Calibri"/>
          <w:color w:val="000000"/>
          <w:spacing w:val="-2"/>
          <w:sz w:val="22"/>
          <w:szCs w:val="22"/>
        </w:rPr>
        <w:t>ilD</w:t>
      </w:r>
      <w:r w:rsidR="00364417" w:rsidRPr="00962821">
        <w:rPr>
          <w:rFonts w:cs="Calibri"/>
          <w:color w:val="000000"/>
          <w:spacing w:val="2"/>
          <w:sz w:val="22"/>
          <w:szCs w:val="22"/>
        </w:rPr>
        <w:t>r</w:t>
      </w:r>
      <w:r w:rsidR="00364417" w:rsidRPr="00962821">
        <w:rPr>
          <w:rFonts w:cs="Calibri"/>
          <w:color w:val="000000"/>
          <w:spacing w:val="-2"/>
          <w:sz w:val="22"/>
          <w:szCs w:val="22"/>
        </w:rPr>
        <w:t>iv</w:t>
      </w:r>
      <w:r w:rsidR="00364417" w:rsidRPr="00962821">
        <w:rPr>
          <w:rFonts w:cs="Calibri"/>
          <w:color w:val="000000"/>
          <w:sz w:val="22"/>
          <w:szCs w:val="22"/>
        </w:rPr>
        <w:t>er</w:t>
      </w:r>
      <w:r w:rsidR="00364417" w:rsidRPr="00962821">
        <w:rPr>
          <w:rFonts w:cs="Calibri"/>
          <w:color w:val="000000"/>
          <w:spacing w:val="2"/>
          <w:sz w:val="22"/>
          <w:szCs w:val="22"/>
        </w:rPr>
        <w:t xml:space="preserve"> </w:t>
      </w:r>
      <w:r w:rsidR="00364417" w:rsidRPr="00962821">
        <w:rPr>
          <w:rFonts w:cs="Calibri"/>
          <w:color w:val="000000"/>
          <w:sz w:val="22"/>
          <w:szCs w:val="22"/>
        </w:rPr>
        <w:t>s</w:t>
      </w:r>
      <w:r w:rsidR="00364417" w:rsidRPr="00962821">
        <w:rPr>
          <w:rFonts w:cs="Calibri"/>
          <w:color w:val="000000"/>
          <w:spacing w:val="-4"/>
          <w:sz w:val="22"/>
          <w:szCs w:val="22"/>
        </w:rPr>
        <w:t>o</w:t>
      </w:r>
      <w:r w:rsidR="00364417" w:rsidRPr="00962821">
        <w:rPr>
          <w:rFonts w:cs="Calibri"/>
          <w:color w:val="000000"/>
          <w:spacing w:val="4"/>
          <w:sz w:val="22"/>
          <w:szCs w:val="22"/>
        </w:rPr>
        <w:t>f</w:t>
      </w:r>
      <w:r w:rsidR="00364417" w:rsidRPr="00962821">
        <w:rPr>
          <w:rFonts w:cs="Calibri"/>
          <w:color w:val="000000"/>
          <w:spacing w:val="2"/>
          <w:sz w:val="22"/>
          <w:szCs w:val="22"/>
        </w:rPr>
        <w:t>t</w:t>
      </w:r>
      <w:r w:rsidR="00364417" w:rsidRPr="00962821">
        <w:rPr>
          <w:rFonts w:cs="Calibri"/>
          <w:color w:val="000000"/>
          <w:spacing w:val="-4"/>
          <w:sz w:val="22"/>
          <w:szCs w:val="22"/>
        </w:rPr>
        <w:t>w</w:t>
      </w:r>
      <w:r w:rsidR="00364417" w:rsidRPr="00962821">
        <w:rPr>
          <w:rFonts w:cs="Calibri"/>
          <w:color w:val="000000"/>
          <w:sz w:val="22"/>
          <w:szCs w:val="22"/>
        </w:rPr>
        <w:t>a</w:t>
      </w:r>
      <w:r w:rsidR="00364417" w:rsidRPr="00962821">
        <w:rPr>
          <w:rFonts w:cs="Calibri"/>
          <w:color w:val="000000"/>
          <w:spacing w:val="2"/>
          <w:sz w:val="22"/>
          <w:szCs w:val="22"/>
        </w:rPr>
        <w:t>r</w:t>
      </w:r>
      <w:r w:rsidR="00364417" w:rsidRPr="00962821">
        <w:rPr>
          <w:rFonts w:cs="Calibri"/>
          <w:color w:val="000000"/>
          <w:sz w:val="22"/>
          <w:szCs w:val="22"/>
        </w:rPr>
        <w:t xml:space="preserve">e </w:t>
      </w:r>
      <w:r w:rsidR="00364417" w:rsidRPr="00962821">
        <w:rPr>
          <w:rFonts w:cs="Calibri"/>
          <w:color w:val="000000"/>
          <w:spacing w:val="2"/>
          <w:sz w:val="22"/>
          <w:szCs w:val="22"/>
        </w:rPr>
        <w:t>f</w:t>
      </w:r>
      <w:r w:rsidR="00364417" w:rsidRPr="00962821">
        <w:rPr>
          <w:rFonts w:cs="Calibri"/>
          <w:color w:val="000000"/>
          <w:sz w:val="22"/>
          <w:szCs w:val="22"/>
        </w:rPr>
        <w:t>o</w:t>
      </w:r>
      <w:r w:rsidR="00364417" w:rsidRPr="00962821">
        <w:rPr>
          <w:rFonts w:cs="Calibri"/>
          <w:color w:val="000000"/>
          <w:spacing w:val="-2"/>
          <w:sz w:val="22"/>
          <w:szCs w:val="22"/>
        </w:rPr>
        <w:t>l</w:t>
      </w:r>
      <w:r w:rsidR="00364417" w:rsidRPr="00962821">
        <w:rPr>
          <w:rFonts w:cs="Calibri"/>
          <w:color w:val="000000"/>
          <w:sz w:val="22"/>
          <w:szCs w:val="22"/>
        </w:rPr>
        <w:t>de</w:t>
      </w:r>
      <w:r w:rsidR="00364417" w:rsidRPr="00962821">
        <w:rPr>
          <w:rFonts w:cs="Calibri"/>
          <w:color w:val="000000"/>
          <w:spacing w:val="2"/>
          <w:sz w:val="22"/>
          <w:szCs w:val="22"/>
        </w:rPr>
        <w:t>r</w:t>
      </w:r>
      <w:r w:rsidR="00364417" w:rsidRPr="00962821">
        <w:rPr>
          <w:rFonts w:cs="Calibri"/>
          <w:color w:val="000000"/>
          <w:sz w:val="22"/>
          <w:szCs w:val="22"/>
        </w:rPr>
        <w:t xml:space="preserve">. </w:t>
      </w:r>
      <w:r w:rsidR="00364417" w:rsidRPr="00962821">
        <w:rPr>
          <w:rFonts w:cs="Calibri"/>
          <w:color w:val="000000"/>
          <w:spacing w:val="-2"/>
          <w:sz w:val="22"/>
          <w:szCs w:val="22"/>
        </w:rPr>
        <w:t>C</w:t>
      </w:r>
      <w:r w:rsidR="00364417" w:rsidRPr="00962821">
        <w:rPr>
          <w:rFonts w:cs="Calibri"/>
          <w:color w:val="000000"/>
          <w:sz w:val="22"/>
          <w:szCs w:val="22"/>
        </w:rPr>
        <w:t>opy</w:t>
      </w:r>
      <w:r w:rsidR="00364417" w:rsidRPr="00962821">
        <w:rPr>
          <w:rFonts w:cs="Calibri"/>
          <w:color w:val="000000"/>
          <w:spacing w:val="-2"/>
          <w:sz w:val="22"/>
          <w:szCs w:val="22"/>
        </w:rPr>
        <w:t xml:space="preserve"> </w:t>
      </w:r>
      <w:r w:rsidR="00364417" w:rsidRPr="00962821">
        <w:rPr>
          <w:rFonts w:cs="Calibri"/>
          <w:color w:val="000000"/>
          <w:spacing w:val="2"/>
          <w:sz w:val="22"/>
          <w:szCs w:val="22"/>
        </w:rPr>
        <w:t>t</w:t>
      </w:r>
      <w:r w:rsidR="00364417" w:rsidRPr="00962821">
        <w:rPr>
          <w:rFonts w:cs="Calibri"/>
          <w:color w:val="000000"/>
          <w:sz w:val="22"/>
          <w:szCs w:val="22"/>
        </w:rPr>
        <w:t>he</w:t>
      </w:r>
      <w:r w:rsidR="00364417" w:rsidRPr="00962821">
        <w:rPr>
          <w:rFonts w:cs="Calibri"/>
          <w:color w:val="000000"/>
          <w:spacing w:val="-4"/>
          <w:sz w:val="22"/>
          <w:szCs w:val="22"/>
        </w:rPr>
        <w:t xml:space="preserve"> </w:t>
      </w:r>
      <w:r w:rsidR="00364417" w:rsidRPr="00962821">
        <w:rPr>
          <w:rFonts w:cs="Calibri"/>
          <w:color w:val="000000"/>
          <w:spacing w:val="4"/>
          <w:sz w:val="22"/>
          <w:szCs w:val="22"/>
        </w:rPr>
        <w:t>f</w:t>
      </w:r>
      <w:r w:rsidR="00364417" w:rsidRPr="00962821">
        <w:rPr>
          <w:rFonts w:cs="Calibri"/>
          <w:color w:val="000000"/>
          <w:sz w:val="22"/>
          <w:szCs w:val="22"/>
        </w:rPr>
        <w:t>o</w:t>
      </w:r>
      <w:r w:rsidR="00364417" w:rsidRPr="00962821">
        <w:rPr>
          <w:rFonts w:cs="Calibri"/>
          <w:color w:val="000000"/>
          <w:spacing w:val="-2"/>
          <w:sz w:val="22"/>
          <w:szCs w:val="22"/>
        </w:rPr>
        <w:t>ll</w:t>
      </w:r>
      <w:r w:rsidR="00364417" w:rsidRPr="00962821">
        <w:rPr>
          <w:rFonts w:cs="Calibri"/>
          <w:color w:val="000000"/>
          <w:sz w:val="22"/>
          <w:szCs w:val="22"/>
        </w:rPr>
        <w:t>o</w:t>
      </w:r>
      <w:r w:rsidR="00364417" w:rsidRPr="00962821">
        <w:rPr>
          <w:rFonts w:cs="Calibri"/>
          <w:color w:val="000000"/>
          <w:spacing w:val="-4"/>
          <w:sz w:val="22"/>
          <w:szCs w:val="22"/>
        </w:rPr>
        <w:t>w</w:t>
      </w:r>
      <w:r w:rsidR="00364417" w:rsidRPr="00962821">
        <w:rPr>
          <w:rFonts w:cs="Calibri"/>
          <w:color w:val="000000"/>
          <w:spacing w:val="-2"/>
          <w:sz w:val="22"/>
          <w:szCs w:val="22"/>
        </w:rPr>
        <w:t>i</w:t>
      </w:r>
      <w:r w:rsidR="00364417" w:rsidRPr="00962821">
        <w:rPr>
          <w:rFonts w:cs="Calibri"/>
          <w:color w:val="000000"/>
          <w:spacing w:val="2"/>
          <w:sz w:val="22"/>
          <w:szCs w:val="22"/>
        </w:rPr>
        <w:t>n</w:t>
      </w:r>
      <w:r w:rsidR="00364417" w:rsidRPr="00962821">
        <w:rPr>
          <w:rFonts w:cs="Calibri"/>
          <w:color w:val="000000"/>
          <w:sz w:val="22"/>
          <w:szCs w:val="22"/>
        </w:rPr>
        <w:t>g</w:t>
      </w:r>
      <w:r w:rsidR="00364417" w:rsidRPr="00962821">
        <w:rPr>
          <w:rFonts w:cs="Calibri"/>
          <w:color w:val="000000"/>
          <w:spacing w:val="2"/>
          <w:sz w:val="22"/>
          <w:szCs w:val="22"/>
        </w:rPr>
        <w:t xml:space="preserve"> </w:t>
      </w:r>
      <w:r w:rsidR="00364417" w:rsidRPr="00962821">
        <w:rPr>
          <w:rFonts w:cs="Calibri"/>
          <w:color w:val="000000"/>
          <w:sz w:val="22"/>
          <w:szCs w:val="22"/>
        </w:rPr>
        <w:t>e</w:t>
      </w:r>
      <w:r w:rsidR="00364417" w:rsidRPr="00962821">
        <w:rPr>
          <w:rFonts w:cs="Calibri"/>
          <w:color w:val="000000"/>
          <w:spacing w:val="-2"/>
          <w:sz w:val="22"/>
          <w:szCs w:val="22"/>
        </w:rPr>
        <w:t>i</w:t>
      </w:r>
      <w:r w:rsidR="00364417" w:rsidRPr="00962821">
        <w:rPr>
          <w:rFonts w:cs="Calibri"/>
          <w:color w:val="000000"/>
          <w:spacing w:val="2"/>
          <w:sz w:val="22"/>
          <w:szCs w:val="22"/>
        </w:rPr>
        <w:t>g</w:t>
      </w:r>
      <w:r w:rsidR="00364417" w:rsidRPr="00962821">
        <w:rPr>
          <w:rFonts w:cs="Calibri"/>
          <w:color w:val="000000"/>
          <w:spacing w:val="-4"/>
          <w:sz w:val="22"/>
          <w:szCs w:val="22"/>
        </w:rPr>
        <w:t>h</w:t>
      </w:r>
      <w:r w:rsidR="00364417" w:rsidRPr="00962821">
        <w:rPr>
          <w:rFonts w:cs="Calibri"/>
          <w:color w:val="000000"/>
          <w:sz w:val="22"/>
          <w:szCs w:val="22"/>
        </w:rPr>
        <w:t xml:space="preserve">t </w:t>
      </w:r>
      <w:r w:rsidR="00364417" w:rsidRPr="00962821">
        <w:rPr>
          <w:rFonts w:cs="Calibri"/>
          <w:color w:val="000000"/>
          <w:spacing w:val="4"/>
          <w:sz w:val="22"/>
          <w:szCs w:val="22"/>
        </w:rPr>
        <w:t>f</w:t>
      </w:r>
      <w:r w:rsidR="00364417" w:rsidRPr="00962821">
        <w:rPr>
          <w:rFonts w:cs="Calibri"/>
          <w:color w:val="000000"/>
          <w:spacing w:val="-2"/>
          <w:sz w:val="22"/>
          <w:szCs w:val="22"/>
        </w:rPr>
        <w:t>il</w:t>
      </w:r>
      <w:r w:rsidR="00364417" w:rsidRPr="00962821">
        <w:rPr>
          <w:rFonts w:cs="Calibri"/>
          <w:color w:val="000000"/>
          <w:sz w:val="22"/>
          <w:szCs w:val="22"/>
        </w:rPr>
        <w:t>es</w:t>
      </w:r>
      <w:r w:rsidR="00364417" w:rsidRPr="00962821">
        <w:rPr>
          <w:rFonts w:cs="Calibri"/>
          <w:color w:val="000000"/>
          <w:spacing w:val="-4"/>
          <w:sz w:val="22"/>
          <w:szCs w:val="22"/>
        </w:rPr>
        <w:t xml:space="preserve"> </w:t>
      </w:r>
      <w:r w:rsidR="00364417" w:rsidRPr="00962821">
        <w:rPr>
          <w:rFonts w:cs="Calibri"/>
          <w:color w:val="000000"/>
          <w:spacing w:val="2"/>
          <w:sz w:val="22"/>
          <w:szCs w:val="22"/>
        </w:rPr>
        <w:t>fr</w:t>
      </w:r>
      <w:r w:rsidR="00364417" w:rsidRPr="00962821">
        <w:rPr>
          <w:rFonts w:cs="Calibri"/>
          <w:color w:val="000000"/>
          <w:sz w:val="22"/>
          <w:szCs w:val="22"/>
        </w:rPr>
        <w:t>om</w:t>
      </w:r>
      <w:r w:rsidR="00364417" w:rsidRPr="00962821">
        <w:rPr>
          <w:rFonts w:cs="Calibri"/>
          <w:color w:val="000000"/>
          <w:spacing w:val="-2"/>
          <w:sz w:val="22"/>
          <w:szCs w:val="22"/>
        </w:rPr>
        <w:t xml:space="preserve"> </w:t>
      </w:r>
      <w:r w:rsidR="00364417" w:rsidRPr="00962821">
        <w:rPr>
          <w:rFonts w:cs="Calibri"/>
          <w:color w:val="000000"/>
          <w:spacing w:val="2"/>
          <w:sz w:val="22"/>
          <w:szCs w:val="22"/>
        </w:rPr>
        <w:t>t</w:t>
      </w:r>
      <w:r w:rsidR="00364417" w:rsidRPr="00962821">
        <w:rPr>
          <w:rFonts w:cs="Calibri"/>
          <w:color w:val="000000"/>
          <w:sz w:val="22"/>
          <w:szCs w:val="22"/>
        </w:rPr>
        <w:t>he</w:t>
      </w:r>
      <w:r w:rsidR="00364417" w:rsidRPr="00962821">
        <w:rPr>
          <w:rFonts w:cs="Calibri"/>
          <w:color w:val="000000"/>
          <w:spacing w:val="2"/>
          <w:sz w:val="22"/>
          <w:szCs w:val="22"/>
        </w:rPr>
        <w:t xml:space="preserve"> </w:t>
      </w:r>
      <w:r w:rsidR="00364417" w:rsidRPr="00962821">
        <w:rPr>
          <w:rFonts w:cs="Calibri"/>
          <w:color w:val="000000"/>
          <w:spacing w:val="-2"/>
          <w:sz w:val="22"/>
          <w:szCs w:val="22"/>
        </w:rPr>
        <w:t>R</w:t>
      </w:r>
      <w:r w:rsidR="00364417" w:rsidRPr="00962821">
        <w:rPr>
          <w:rFonts w:cs="Calibri"/>
          <w:color w:val="000000"/>
          <w:sz w:val="22"/>
          <w:szCs w:val="22"/>
        </w:rPr>
        <w:t>a</w:t>
      </w:r>
      <w:r w:rsidR="00364417" w:rsidRPr="00962821">
        <w:rPr>
          <w:rFonts w:cs="Calibri"/>
          <w:color w:val="000000"/>
          <w:spacing w:val="-2"/>
          <w:sz w:val="22"/>
          <w:szCs w:val="22"/>
        </w:rPr>
        <w:t>ilD</w:t>
      </w:r>
      <w:r w:rsidR="00364417" w:rsidRPr="00962821">
        <w:rPr>
          <w:rFonts w:cs="Calibri"/>
          <w:color w:val="000000"/>
          <w:spacing w:val="2"/>
          <w:sz w:val="22"/>
          <w:szCs w:val="22"/>
        </w:rPr>
        <w:t>r</w:t>
      </w:r>
      <w:r w:rsidR="00364417" w:rsidRPr="00962821">
        <w:rPr>
          <w:rFonts w:cs="Calibri"/>
          <w:color w:val="000000"/>
          <w:spacing w:val="-2"/>
          <w:sz w:val="22"/>
          <w:szCs w:val="22"/>
        </w:rPr>
        <w:t>iv</w:t>
      </w:r>
      <w:r w:rsidR="00364417" w:rsidRPr="00962821">
        <w:rPr>
          <w:rFonts w:cs="Calibri"/>
          <w:color w:val="000000"/>
          <w:sz w:val="22"/>
          <w:szCs w:val="22"/>
        </w:rPr>
        <w:t>er</w:t>
      </w:r>
      <w:r w:rsidR="00364417" w:rsidRPr="00962821">
        <w:rPr>
          <w:rFonts w:cs="Calibri"/>
          <w:color w:val="000000"/>
          <w:spacing w:val="2"/>
          <w:sz w:val="22"/>
          <w:szCs w:val="22"/>
        </w:rPr>
        <w:t xml:space="preserve"> </w:t>
      </w:r>
      <w:r w:rsidR="00364417" w:rsidRPr="00962821">
        <w:rPr>
          <w:rFonts w:cs="Calibri"/>
          <w:color w:val="000000"/>
          <w:sz w:val="22"/>
          <w:szCs w:val="22"/>
        </w:rPr>
        <w:t>s</w:t>
      </w:r>
      <w:r w:rsidR="00364417" w:rsidRPr="00962821">
        <w:rPr>
          <w:rFonts w:cs="Calibri"/>
          <w:color w:val="000000"/>
          <w:spacing w:val="-4"/>
          <w:sz w:val="22"/>
          <w:szCs w:val="22"/>
        </w:rPr>
        <w:t>o</w:t>
      </w:r>
      <w:r w:rsidR="00364417" w:rsidRPr="00962821">
        <w:rPr>
          <w:rFonts w:cs="Calibri"/>
          <w:color w:val="000000"/>
          <w:spacing w:val="4"/>
          <w:sz w:val="22"/>
          <w:szCs w:val="22"/>
        </w:rPr>
        <w:t>f</w:t>
      </w:r>
      <w:r w:rsidR="00364417" w:rsidRPr="00962821">
        <w:rPr>
          <w:rFonts w:cs="Calibri"/>
          <w:color w:val="000000"/>
          <w:spacing w:val="2"/>
          <w:sz w:val="22"/>
          <w:szCs w:val="22"/>
        </w:rPr>
        <w:t>t</w:t>
      </w:r>
      <w:r w:rsidR="00364417" w:rsidRPr="00962821">
        <w:rPr>
          <w:rFonts w:cs="Calibri"/>
          <w:color w:val="000000"/>
          <w:spacing w:val="-4"/>
          <w:sz w:val="22"/>
          <w:szCs w:val="22"/>
        </w:rPr>
        <w:t>w</w:t>
      </w:r>
      <w:r w:rsidR="00364417" w:rsidRPr="00962821">
        <w:rPr>
          <w:rFonts w:cs="Calibri"/>
          <w:color w:val="000000"/>
          <w:sz w:val="22"/>
          <w:szCs w:val="22"/>
        </w:rPr>
        <w:t>a</w:t>
      </w:r>
      <w:r w:rsidR="00364417" w:rsidRPr="00962821">
        <w:rPr>
          <w:rFonts w:cs="Calibri"/>
          <w:color w:val="000000"/>
          <w:spacing w:val="2"/>
          <w:sz w:val="22"/>
          <w:szCs w:val="22"/>
        </w:rPr>
        <w:t>r</w:t>
      </w:r>
      <w:r w:rsidR="00364417" w:rsidRPr="00962821">
        <w:rPr>
          <w:rFonts w:cs="Calibri"/>
          <w:color w:val="000000"/>
          <w:sz w:val="22"/>
          <w:szCs w:val="22"/>
        </w:rPr>
        <w:t>e</w:t>
      </w:r>
      <w:r w:rsidR="00364417" w:rsidRPr="00962821">
        <w:rPr>
          <w:rFonts w:cs="Calibri"/>
          <w:color w:val="000000"/>
          <w:spacing w:val="-2"/>
          <w:sz w:val="22"/>
          <w:szCs w:val="22"/>
        </w:rPr>
        <w:t xml:space="preserve"> </w:t>
      </w:r>
      <w:r w:rsidR="00364417" w:rsidRPr="00962821">
        <w:rPr>
          <w:rFonts w:cs="Calibri"/>
          <w:color w:val="000000"/>
          <w:spacing w:val="2"/>
          <w:sz w:val="22"/>
          <w:szCs w:val="22"/>
        </w:rPr>
        <w:t>f</w:t>
      </w:r>
      <w:r w:rsidR="00364417" w:rsidRPr="00962821">
        <w:rPr>
          <w:rFonts w:cs="Calibri"/>
          <w:color w:val="000000"/>
          <w:sz w:val="22"/>
          <w:szCs w:val="22"/>
        </w:rPr>
        <w:t>o</w:t>
      </w:r>
      <w:r w:rsidR="00364417" w:rsidRPr="00962821">
        <w:rPr>
          <w:rFonts w:cs="Calibri"/>
          <w:color w:val="000000"/>
          <w:spacing w:val="-2"/>
          <w:sz w:val="22"/>
          <w:szCs w:val="22"/>
        </w:rPr>
        <w:t>l</w:t>
      </w:r>
      <w:r w:rsidR="00364417" w:rsidRPr="00962821">
        <w:rPr>
          <w:rFonts w:cs="Calibri"/>
          <w:color w:val="000000"/>
          <w:sz w:val="22"/>
          <w:szCs w:val="22"/>
        </w:rPr>
        <w:t xml:space="preserve">der </w:t>
      </w:r>
      <w:r w:rsidR="00364417" w:rsidRPr="00962821">
        <w:rPr>
          <w:rFonts w:cs="Calibri"/>
          <w:color w:val="000000"/>
          <w:spacing w:val="2"/>
          <w:sz w:val="22"/>
          <w:szCs w:val="22"/>
        </w:rPr>
        <w:t>t</w:t>
      </w:r>
      <w:r w:rsidR="00364417" w:rsidRPr="00962821">
        <w:rPr>
          <w:rFonts w:cs="Calibri"/>
          <w:color w:val="000000"/>
          <w:sz w:val="22"/>
          <w:szCs w:val="22"/>
        </w:rPr>
        <w:t>o</w:t>
      </w:r>
      <w:r w:rsidR="00364417" w:rsidRPr="00962821">
        <w:rPr>
          <w:rFonts w:cs="Calibri"/>
          <w:color w:val="000000"/>
          <w:spacing w:val="-2"/>
          <w:sz w:val="22"/>
          <w:szCs w:val="22"/>
        </w:rPr>
        <w:t xml:space="preserve"> </w:t>
      </w:r>
      <w:r w:rsidR="00364417" w:rsidRPr="00962821">
        <w:rPr>
          <w:rFonts w:cs="Calibri"/>
          <w:color w:val="000000"/>
          <w:spacing w:val="2"/>
          <w:sz w:val="22"/>
          <w:szCs w:val="22"/>
        </w:rPr>
        <w:t>t</w:t>
      </w:r>
      <w:r w:rsidR="00364417" w:rsidRPr="00962821">
        <w:rPr>
          <w:rFonts w:cs="Calibri"/>
          <w:color w:val="000000"/>
          <w:sz w:val="22"/>
          <w:szCs w:val="22"/>
        </w:rPr>
        <w:t>he</w:t>
      </w:r>
      <w:r w:rsidR="00364417" w:rsidRPr="00962821">
        <w:rPr>
          <w:rFonts w:cs="Calibri"/>
          <w:color w:val="000000"/>
          <w:spacing w:val="2"/>
          <w:sz w:val="22"/>
          <w:szCs w:val="22"/>
        </w:rPr>
        <w:t xml:space="preserve"> </w:t>
      </w:r>
      <w:r w:rsidR="00364417" w:rsidRPr="00962821">
        <w:rPr>
          <w:rFonts w:cs="Calibri"/>
          <w:color w:val="000000"/>
          <w:sz w:val="22"/>
          <w:szCs w:val="22"/>
        </w:rPr>
        <w:t xml:space="preserve">new </w:t>
      </w:r>
      <w:r w:rsidR="00364417" w:rsidRPr="00962821">
        <w:rPr>
          <w:rFonts w:cs="Calibri"/>
          <w:color w:val="000000"/>
          <w:spacing w:val="-2"/>
          <w:sz w:val="22"/>
          <w:szCs w:val="22"/>
        </w:rPr>
        <w:t>RD</w:t>
      </w:r>
      <w:r w:rsidR="00364417" w:rsidRPr="00962821">
        <w:rPr>
          <w:rFonts w:cs="Calibri"/>
          <w:color w:val="000000"/>
          <w:sz w:val="22"/>
          <w:szCs w:val="22"/>
        </w:rPr>
        <w:t>ca</w:t>
      </w:r>
      <w:r w:rsidR="00364417" w:rsidRPr="00962821">
        <w:rPr>
          <w:rFonts w:cs="Calibri"/>
          <w:color w:val="000000"/>
          <w:spacing w:val="-2"/>
          <w:sz w:val="22"/>
          <w:szCs w:val="22"/>
        </w:rPr>
        <w:t>li</w:t>
      </w:r>
      <w:r w:rsidR="00364417" w:rsidRPr="00962821">
        <w:rPr>
          <w:rFonts w:cs="Calibri"/>
          <w:color w:val="000000"/>
          <w:sz w:val="22"/>
          <w:szCs w:val="22"/>
        </w:rPr>
        <w:t>b</w:t>
      </w:r>
      <w:r w:rsidR="00364417" w:rsidRPr="00962821">
        <w:rPr>
          <w:rFonts w:cs="Calibri"/>
          <w:color w:val="000000"/>
          <w:spacing w:val="2"/>
          <w:sz w:val="22"/>
          <w:szCs w:val="22"/>
        </w:rPr>
        <w:t>r</w:t>
      </w:r>
      <w:r w:rsidR="00364417" w:rsidRPr="00962821">
        <w:rPr>
          <w:rFonts w:cs="Calibri"/>
          <w:color w:val="000000"/>
          <w:sz w:val="22"/>
          <w:szCs w:val="22"/>
        </w:rPr>
        <w:t>a</w:t>
      </w:r>
      <w:r w:rsidR="00364417" w:rsidRPr="00962821">
        <w:rPr>
          <w:rFonts w:cs="Calibri"/>
          <w:color w:val="000000"/>
          <w:spacing w:val="2"/>
          <w:sz w:val="22"/>
          <w:szCs w:val="22"/>
        </w:rPr>
        <w:t>t</w:t>
      </w:r>
      <w:r w:rsidR="00364417" w:rsidRPr="00962821">
        <w:rPr>
          <w:rFonts w:cs="Calibri"/>
          <w:color w:val="000000"/>
          <w:spacing w:val="-2"/>
          <w:sz w:val="22"/>
          <w:szCs w:val="22"/>
        </w:rPr>
        <w:t>i</w:t>
      </w:r>
      <w:r w:rsidR="00364417" w:rsidRPr="00962821">
        <w:rPr>
          <w:rFonts w:cs="Calibri"/>
          <w:color w:val="000000"/>
          <w:sz w:val="22"/>
          <w:szCs w:val="22"/>
        </w:rPr>
        <w:t>on</w:t>
      </w:r>
      <w:r w:rsidR="00364417" w:rsidRPr="00962821">
        <w:rPr>
          <w:rFonts w:cs="Calibri"/>
          <w:color w:val="000000"/>
          <w:spacing w:val="-2"/>
          <w:sz w:val="22"/>
          <w:szCs w:val="22"/>
        </w:rPr>
        <w:t xml:space="preserve"> </w:t>
      </w:r>
      <w:r w:rsidR="00364417" w:rsidRPr="00962821">
        <w:rPr>
          <w:rFonts w:cs="Calibri"/>
          <w:color w:val="000000"/>
          <w:spacing w:val="4"/>
          <w:sz w:val="22"/>
          <w:szCs w:val="22"/>
        </w:rPr>
        <w:t>f</w:t>
      </w:r>
      <w:r w:rsidR="00364417" w:rsidRPr="00962821">
        <w:rPr>
          <w:rFonts w:cs="Calibri"/>
          <w:color w:val="000000"/>
          <w:sz w:val="22"/>
          <w:szCs w:val="22"/>
        </w:rPr>
        <w:t>o</w:t>
      </w:r>
      <w:r w:rsidR="00364417" w:rsidRPr="00962821">
        <w:rPr>
          <w:rFonts w:cs="Calibri"/>
          <w:color w:val="000000"/>
          <w:spacing w:val="-2"/>
          <w:sz w:val="22"/>
          <w:szCs w:val="22"/>
        </w:rPr>
        <w:t>l</w:t>
      </w:r>
      <w:r w:rsidR="00364417" w:rsidRPr="00962821">
        <w:rPr>
          <w:rFonts w:cs="Calibri"/>
          <w:color w:val="000000"/>
          <w:sz w:val="22"/>
          <w:szCs w:val="22"/>
        </w:rPr>
        <w:t>de</w:t>
      </w:r>
      <w:r w:rsidR="00364417" w:rsidRPr="00962821">
        <w:rPr>
          <w:rFonts w:cs="Calibri"/>
          <w:color w:val="000000"/>
          <w:spacing w:val="2"/>
          <w:sz w:val="22"/>
          <w:szCs w:val="22"/>
        </w:rPr>
        <w:t>r</w:t>
      </w:r>
      <w:r w:rsidR="00364417" w:rsidRPr="00962821">
        <w:rPr>
          <w:rFonts w:cs="Calibri"/>
          <w:color w:val="000000"/>
          <w:sz w:val="22"/>
          <w:szCs w:val="22"/>
        </w:rPr>
        <w:t>:</w:t>
      </w:r>
    </w:p>
    <w:p w:rsidR="00364417" w:rsidRPr="00962821" w:rsidRDefault="00364417" w:rsidP="00962821">
      <w:pPr>
        <w:pStyle w:val="western"/>
        <w:spacing w:before="0" w:beforeAutospacing="0" w:after="0" w:afterAutospacing="0"/>
        <w:ind w:left="1440"/>
        <w:rPr>
          <w:rFonts w:cs="Calibri"/>
          <w:color w:val="000000"/>
          <w:sz w:val="22"/>
          <w:szCs w:val="22"/>
        </w:rPr>
      </w:pPr>
      <w:r w:rsidRPr="00962821">
        <w:rPr>
          <w:rFonts w:cs="Calibri"/>
          <w:color w:val="000000"/>
          <w:spacing w:val="-2"/>
          <w:sz w:val="22"/>
          <w:szCs w:val="22"/>
        </w:rPr>
        <w:t>RD</w:t>
      </w:r>
      <w:r w:rsidRPr="00962821">
        <w:rPr>
          <w:rFonts w:cs="Calibri"/>
          <w:color w:val="000000"/>
          <w:sz w:val="22"/>
          <w:szCs w:val="22"/>
        </w:rPr>
        <w:t>ca</w:t>
      </w:r>
      <w:r w:rsidRPr="00962821">
        <w:rPr>
          <w:rFonts w:cs="Calibri"/>
          <w:color w:val="000000"/>
          <w:spacing w:val="-2"/>
          <w:sz w:val="22"/>
          <w:szCs w:val="22"/>
        </w:rPr>
        <w:t>li</w:t>
      </w:r>
      <w:r w:rsidRPr="00962821">
        <w:rPr>
          <w:rFonts w:cs="Calibri"/>
          <w:color w:val="000000"/>
          <w:sz w:val="22"/>
          <w:szCs w:val="22"/>
        </w:rPr>
        <w:t>b</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2"/>
          <w:sz w:val="22"/>
          <w:szCs w:val="22"/>
        </w:rPr>
        <w:t>t</w:t>
      </w:r>
      <w:r w:rsidRPr="00962821">
        <w:rPr>
          <w:rFonts w:cs="Calibri"/>
          <w:color w:val="000000"/>
          <w:spacing w:val="-2"/>
          <w:sz w:val="22"/>
          <w:szCs w:val="22"/>
        </w:rPr>
        <w:t>i</w:t>
      </w:r>
      <w:r w:rsidRPr="00962821">
        <w:rPr>
          <w:rFonts w:cs="Calibri"/>
          <w:color w:val="000000"/>
          <w:sz w:val="22"/>
          <w:szCs w:val="22"/>
        </w:rPr>
        <w:t>on</w:t>
      </w:r>
      <w:r w:rsidRPr="00962821">
        <w:rPr>
          <w:rFonts w:cs="Calibri"/>
          <w:color w:val="000000"/>
          <w:spacing w:val="2"/>
          <w:sz w:val="22"/>
          <w:szCs w:val="22"/>
        </w:rPr>
        <w:t>.</w:t>
      </w:r>
      <w:r w:rsidRPr="00962821">
        <w:rPr>
          <w:rFonts w:cs="Calibri"/>
          <w:color w:val="000000"/>
          <w:sz w:val="22"/>
          <w:szCs w:val="22"/>
        </w:rPr>
        <w:t xml:space="preserve">cnt </w:t>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pacing w:val="-2"/>
          <w:sz w:val="22"/>
          <w:szCs w:val="22"/>
        </w:rPr>
        <w:t>RD</w:t>
      </w:r>
      <w:r w:rsidRPr="00962821">
        <w:rPr>
          <w:rFonts w:cs="Calibri"/>
          <w:color w:val="000000"/>
          <w:sz w:val="22"/>
          <w:szCs w:val="22"/>
        </w:rPr>
        <w:t>ca</w:t>
      </w:r>
      <w:r w:rsidRPr="00962821">
        <w:rPr>
          <w:rFonts w:cs="Calibri"/>
          <w:color w:val="000000"/>
          <w:spacing w:val="-2"/>
          <w:sz w:val="22"/>
          <w:szCs w:val="22"/>
        </w:rPr>
        <w:t>li</w:t>
      </w:r>
      <w:r w:rsidRPr="00962821">
        <w:rPr>
          <w:rFonts w:cs="Calibri"/>
          <w:color w:val="000000"/>
          <w:sz w:val="22"/>
          <w:szCs w:val="22"/>
        </w:rPr>
        <w:t>b</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2"/>
          <w:sz w:val="22"/>
          <w:szCs w:val="22"/>
        </w:rPr>
        <w:t>t</w:t>
      </w:r>
      <w:r w:rsidRPr="00962821">
        <w:rPr>
          <w:rFonts w:cs="Calibri"/>
          <w:color w:val="000000"/>
          <w:spacing w:val="-2"/>
          <w:sz w:val="22"/>
          <w:szCs w:val="22"/>
        </w:rPr>
        <w:t>i</w:t>
      </w:r>
      <w:r w:rsidRPr="00962821">
        <w:rPr>
          <w:rFonts w:cs="Calibri"/>
          <w:color w:val="000000"/>
          <w:sz w:val="22"/>
          <w:szCs w:val="22"/>
        </w:rPr>
        <w:t>on</w:t>
      </w:r>
      <w:r w:rsidRPr="00962821">
        <w:rPr>
          <w:rFonts w:cs="Calibri"/>
          <w:color w:val="000000"/>
          <w:spacing w:val="2"/>
          <w:sz w:val="22"/>
          <w:szCs w:val="22"/>
        </w:rPr>
        <w:t>.</w:t>
      </w:r>
      <w:r w:rsidRPr="00962821">
        <w:rPr>
          <w:rFonts w:cs="Calibri"/>
          <w:color w:val="000000"/>
          <w:sz w:val="22"/>
          <w:szCs w:val="22"/>
        </w:rPr>
        <w:t>e</w:t>
      </w:r>
      <w:r w:rsidRPr="00962821">
        <w:rPr>
          <w:rFonts w:cs="Calibri"/>
          <w:color w:val="000000"/>
          <w:spacing w:val="-2"/>
          <w:sz w:val="22"/>
          <w:szCs w:val="22"/>
        </w:rPr>
        <w:t>x</w:t>
      </w:r>
      <w:r w:rsidRPr="00962821">
        <w:rPr>
          <w:rFonts w:cs="Calibri"/>
          <w:color w:val="000000"/>
          <w:sz w:val="22"/>
          <w:szCs w:val="22"/>
        </w:rPr>
        <w:t>e</w:t>
      </w:r>
    </w:p>
    <w:p w:rsidR="00364417" w:rsidRPr="00962821" w:rsidRDefault="00364417" w:rsidP="00962821">
      <w:pPr>
        <w:pStyle w:val="western"/>
        <w:spacing w:before="0" w:beforeAutospacing="0" w:after="0" w:afterAutospacing="0"/>
        <w:ind w:left="1440"/>
        <w:rPr>
          <w:rFonts w:cs="Calibri"/>
        </w:rPr>
      </w:pPr>
      <w:r w:rsidRPr="00962821">
        <w:rPr>
          <w:rFonts w:cs="Calibri"/>
          <w:color w:val="000000"/>
          <w:spacing w:val="-2"/>
          <w:sz w:val="22"/>
          <w:szCs w:val="22"/>
        </w:rPr>
        <w:t>RD</w:t>
      </w:r>
      <w:r w:rsidRPr="00962821">
        <w:rPr>
          <w:rFonts w:cs="Calibri"/>
          <w:color w:val="000000"/>
          <w:sz w:val="22"/>
          <w:szCs w:val="22"/>
        </w:rPr>
        <w:t>ca</w:t>
      </w:r>
      <w:r w:rsidRPr="00962821">
        <w:rPr>
          <w:rFonts w:cs="Calibri"/>
          <w:color w:val="000000"/>
          <w:spacing w:val="-2"/>
          <w:sz w:val="22"/>
          <w:szCs w:val="22"/>
        </w:rPr>
        <w:t>li</w:t>
      </w:r>
      <w:r w:rsidRPr="00962821">
        <w:rPr>
          <w:rFonts w:cs="Calibri"/>
          <w:color w:val="000000"/>
          <w:sz w:val="22"/>
          <w:szCs w:val="22"/>
        </w:rPr>
        <w:t>b</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2"/>
          <w:sz w:val="22"/>
          <w:szCs w:val="22"/>
        </w:rPr>
        <w:t>t</w:t>
      </w:r>
      <w:r w:rsidRPr="00962821">
        <w:rPr>
          <w:rFonts w:cs="Calibri"/>
          <w:color w:val="000000"/>
          <w:spacing w:val="-2"/>
          <w:sz w:val="22"/>
          <w:szCs w:val="22"/>
        </w:rPr>
        <w:t>i</w:t>
      </w:r>
      <w:r w:rsidRPr="00962821">
        <w:rPr>
          <w:rFonts w:cs="Calibri"/>
          <w:color w:val="000000"/>
          <w:sz w:val="22"/>
          <w:szCs w:val="22"/>
        </w:rPr>
        <w:t>on</w:t>
      </w:r>
      <w:r w:rsidRPr="00962821">
        <w:rPr>
          <w:rFonts w:cs="Calibri"/>
          <w:color w:val="000000"/>
          <w:spacing w:val="2"/>
          <w:sz w:val="22"/>
          <w:szCs w:val="22"/>
        </w:rPr>
        <w:t>.</w:t>
      </w:r>
      <w:r w:rsidRPr="00962821">
        <w:rPr>
          <w:rFonts w:cs="Calibri"/>
          <w:color w:val="000000"/>
          <w:sz w:val="22"/>
          <w:szCs w:val="22"/>
        </w:rPr>
        <w:t>h</w:t>
      </w:r>
      <w:r w:rsidRPr="00962821">
        <w:rPr>
          <w:rFonts w:cs="Calibri"/>
          <w:color w:val="000000"/>
          <w:spacing w:val="-2"/>
          <w:sz w:val="22"/>
          <w:szCs w:val="22"/>
        </w:rPr>
        <w:t>l</w:t>
      </w:r>
      <w:r w:rsidRPr="00962821">
        <w:rPr>
          <w:rFonts w:cs="Calibri"/>
          <w:color w:val="000000"/>
          <w:sz w:val="22"/>
          <w:szCs w:val="22"/>
        </w:rPr>
        <w:t>p</w:t>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pacing w:val="-2"/>
          <w:sz w:val="22"/>
          <w:szCs w:val="22"/>
        </w:rPr>
        <w:t>RD</w:t>
      </w:r>
      <w:r w:rsidRPr="00962821">
        <w:rPr>
          <w:rFonts w:cs="Calibri"/>
          <w:color w:val="000000"/>
          <w:sz w:val="22"/>
          <w:szCs w:val="22"/>
        </w:rPr>
        <w:t>ca</w:t>
      </w:r>
      <w:r w:rsidRPr="00962821">
        <w:rPr>
          <w:rFonts w:cs="Calibri"/>
          <w:color w:val="000000"/>
          <w:spacing w:val="-2"/>
          <w:sz w:val="22"/>
          <w:szCs w:val="22"/>
        </w:rPr>
        <w:t>li</w:t>
      </w:r>
      <w:r w:rsidRPr="00962821">
        <w:rPr>
          <w:rFonts w:cs="Calibri"/>
          <w:color w:val="000000"/>
          <w:sz w:val="22"/>
          <w:szCs w:val="22"/>
        </w:rPr>
        <w:t>b</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2"/>
          <w:sz w:val="22"/>
          <w:szCs w:val="22"/>
        </w:rPr>
        <w:t>t</w:t>
      </w:r>
      <w:r w:rsidRPr="00962821">
        <w:rPr>
          <w:rFonts w:cs="Calibri"/>
          <w:color w:val="000000"/>
          <w:spacing w:val="-2"/>
          <w:sz w:val="22"/>
          <w:szCs w:val="22"/>
        </w:rPr>
        <w:t>i</w:t>
      </w:r>
      <w:r w:rsidRPr="00962821">
        <w:rPr>
          <w:rFonts w:cs="Calibri"/>
          <w:color w:val="000000"/>
          <w:sz w:val="22"/>
          <w:szCs w:val="22"/>
        </w:rPr>
        <w:t>o</w:t>
      </w:r>
      <w:r w:rsidRPr="00962821">
        <w:rPr>
          <w:rFonts w:cs="Calibri"/>
          <w:color w:val="000000"/>
          <w:spacing w:val="-2"/>
          <w:sz w:val="22"/>
          <w:szCs w:val="22"/>
        </w:rPr>
        <w:t>n</w:t>
      </w:r>
      <w:r w:rsidRPr="00962821">
        <w:rPr>
          <w:rFonts w:cs="Calibri"/>
          <w:color w:val="000000"/>
          <w:sz w:val="22"/>
          <w:szCs w:val="22"/>
        </w:rPr>
        <w:t>_</w:t>
      </w:r>
      <w:r w:rsidRPr="00962821">
        <w:rPr>
          <w:rFonts w:cs="Calibri"/>
          <w:color w:val="000000"/>
          <w:spacing w:val="2"/>
          <w:sz w:val="22"/>
          <w:szCs w:val="22"/>
        </w:rPr>
        <w:t>g</w:t>
      </w:r>
      <w:r w:rsidRPr="00962821">
        <w:rPr>
          <w:rFonts w:cs="Calibri"/>
          <w:color w:val="000000"/>
          <w:sz w:val="22"/>
          <w:szCs w:val="22"/>
        </w:rPr>
        <w:t>e</w:t>
      </w:r>
      <w:r w:rsidRPr="00962821">
        <w:rPr>
          <w:rFonts w:cs="Calibri"/>
          <w:color w:val="000000"/>
          <w:spacing w:val="-2"/>
          <w:sz w:val="22"/>
          <w:szCs w:val="22"/>
        </w:rPr>
        <w:t>r</w:t>
      </w:r>
      <w:r w:rsidRPr="00962821">
        <w:rPr>
          <w:rFonts w:cs="Calibri"/>
          <w:color w:val="000000"/>
          <w:spacing w:val="2"/>
          <w:sz w:val="22"/>
          <w:szCs w:val="22"/>
        </w:rPr>
        <w:t>.</w:t>
      </w:r>
      <w:r w:rsidRPr="00962821">
        <w:rPr>
          <w:rFonts w:cs="Calibri"/>
          <w:color w:val="000000"/>
          <w:sz w:val="22"/>
          <w:szCs w:val="22"/>
        </w:rPr>
        <w:t>cnt</w:t>
      </w:r>
    </w:p>
    <w:p w:rsidR="00364417" w:rsidRPr="00962821" w:rsidRDefault="00364417" w:rsidP="00962821">
      <w:pPr>
        <w:pStyle w:val="western"/>
        <w:spacing w:before="0" w:beforeAutospacing="0" w:after="0" w:afterAutospacing="0"/>
        <w:ind w:left="1440"/>
        <w:rPr>
          <w:rFonts w:cs="Calibri"/>
          <w:color w:val="000000"/>
          <w:sz w:val="22"/>
          <w:szCs w:val="22"/>
        </w:rPr>
      </w:pPr>
      <w:r w:rsidRPr="00962821">
        <w:rPr>
          <w:rFonts w:cs="Calibri"/>
          <w:color w:val="000000"/>
          <w:spacing w:val="-2"/>
          <w:sz w:val="22"/>
          <w:szCs w:val="22"/>
        </w:rPr>
        <w:t>RD</w:t>
      </w:r>
      <w:r w:rsidRPr="00962821">
        <w:rPr>
          <w:rFonts w:cs="Calibri"/>
          <w:color w:val="000000"/>
          <w:sz w:val="22"/>
          <w:szCs w:val="22"/>
        </w:rPr>
        <w:t>ca</w:t>
      </w:r>
      <w:r w:rsidRPr="00962821">
        <w:rPr>
          <w:rFonts w:cs="Calibri"/>
          <w:color w:val="000000"/>
          <w:spacing w:val="-2"/>
          <w:sz w:val="22"/>
          <w:szCs w:val="22"/>
        </w:rPr>
        <w:t>li</w:t>
      </w:r>
      <w:r w:rsidRPr="00962821">
        <w:rPr>
          <w:rFonts w:cs="Calibri"/>
          <w:color w:val="000000"/>
          <w:sz w:val="22"/>
          <w:szCs w:val="22"/>
        </w:rPr>
        <w:t>b</w:t>
      </w:r>
      <w:r w:rsidRPr="00962821">
        <w:rPr>
          <w:rFonts w:cs="Calibri"/>
          <w:color w:val="000000"/>
          <w:spacing w:val="2"/>
          <w:sz w:val="22"/>
          <w:szCs w:val="22"/>
        </w:rPr>
        <w:t>r</w:t>
      </w:r>
      <w:r w:rsidRPr="00962821">
        <w:rPr>
          <w:rFonts w:cs="Calibri"/>
          <w:color w:val="000000"/>
          <w:sz w:val="22"/>
          <w:szCs w:val="22"/>
        </w:rPr>
        <w:t>a</w:t>
      </w:r>
      <w:r w:rsidRPr="00962821">
        <w:rPr>
          <w:rFonts w:cs="Calibri"/>
          <w:color w:val="000000"/>
          <w:spacing w:val="2"/>
          <w:sz w:val="22"/>
          <w:szCs w:val="22"/>
        </w:rPr>
        <w:t>t</w:t>
      </w:r>
      <w:r w:rsidRPr="00962821">
        <w:rPr>
          <w:rFonts w:cs="Calibri"/>
          <w:color w:val="000000"/>
          <w:spacing w:val="-2"/>
          <w:sz w:val="22"/>
          <w:szCs w:val="22"/>
        </w:rPr>
        <w:t>i</w:t>
      </w:r>
      <w:r w:rsidRPr="00962821">
        <w:rPr>
          <w:rFonts w:cs="Calibri"/>
          <w:color w:val="000000"/>
          <w:sz w:val="22"/>
          <w:szCs w:val="22"/>
        </w:rPr>
        <w:t>o</w:t>
      </w:r>
      <w:r w:rsidRPr="00962821">
        <w:rPr>
          <w:rFonts w:cs="Calibri"/>
          <w:color w:val="000000"/>
          <w:spacing w:val="-2"/>
          <w:sz w:val="22"/>
          <w:szCs w:val="22"/>
        </w:rPr>
        <w:t>n</w:t>
      </w:r>
      <w:r w:rsidRPr="00962821">
        <w:rPr>
          <w:rFonts w:cs="Calibri"/>
          <w:color w:val="000000"/>
          <w:sz w:val="22"/>
          <w:szCs w:val="22"/>
        </w:rPr>
        <w:t>_</w:t>
      </w:r>
      <w:r w:rsidRPr="00962821">
        <w:rPr>
          <w:rFonts w:cs="Calibri"/>
          <w:color w:val="000000"/>
          <w:spacing w:val="2"/>
          <w:sz w:val="22"/>
          <w:szCs w:val="22"/>
        </w:rPr>
        <w:t>g</w:t>
      </w:r>
      <w:r w:rsidRPr="00962821">
        <w:rPr>
          <w:rFonts w:cs="Calibri"/>
          <w:color w:val="000000"/>
          <w:sz w:val="22"/>
          <w:szCs w:val="22"/>
        </w:rPr>
        <w:t>e</w:t>
      </w:r>
      <w:r w:rsidRPr="00962821">
        <w:rPr>
          <w:rFonts w:cs="Calibri"/>
          <w:color w:val="000000"/>
          <w:spacing w:val="-2"/>
          <w:sz w:val="22"/>
          <w:szCs w:val="22"/>
        </w:rPr>
        <w:t>r</w:t>
      </w:r>
      <w:r w:rsidRPr="00962821">
        <w:rPr>
          <w:rFonts w:cs="Calibri"/>
          <w:color w:val="000000"/>
          <w:spacing w:val="2"/>
          <w:sz w:val="22"/>
          <w:szCs w:val="22"/>
        </w:rPr>
        <w:t>.</w:t>
      </w:r>
      <w:r w:rsidRPr="00962821">
        <w:rPr>
          <w:rFonts w:cs="Calibri"/>
          <w:color w:val="000000"/>
          <w:sz w:val="22"/>
          <w:szCs w:val="22"/>
        </w:rPr>
        <w:t>h</w:t>
      </w:r>
      <w:r w:rsidRPr="00962821">
        <w:rPr>
          <w:rFonts w:cs="Calibri"/>
          <w:color w:val="000000"/>
          <w:spacing w:val="-2"/>
          <w:sz w:val="22"/>
          <w:szCs w:val="22"/>
        </w:rPr>
        <w:t>l</w:t>
      </w:r>
      <w:r w:rsidRPr="00962821">
        <w:rPr>
          <w:rFonts w:cs="Calibri"/>
          <w:color w:val="000000"/>
          <w:sz w:val="22"/>
          <w:szCs w:val="22"/>
        </w:rPr>
        <w:t>p</w:t>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pacing w:val="-2"/>
          <w:sz w:val="22"/>
          <w:szCs w:val="22"/>
        </w:rPr>
        <w:t>RDC</w:t>
      </w:r>
      <w:r w:rsidRPr="00962821">
        <w:rPr>
          <w:rFonts w:cs="Calibri"/>
          <w:color w:val="000000"/>
          <w:sz w:val="22"/>
          <w:szCs w:val="22"/>
        </w:rPr>
        <w:t>a</w:t>
      </w:r>
      <w:r w:rsidRPr="00962821">
        <w:rPr>
          <w:rFonts w:cs="Calibri"/>
          <w:color w:val="000000"/>
          <w:spacing w:val="-2"/>
          <w:sz w:val="22"/>
          <w:szCs w:val="22"/>
        </w:rPr>
        <w:t>lR</w:t>
      </w:r>
      <w:r w:rsidRPr="00962821">
        <w:rPr>
          <w:rFonts w:cs="Calibri"/>
          <w:color w:val="000000"/>
          <w:sz w:val="22"/>
          <w:szCs w:val="22"/>
        </w:rPr>
        <w:t>ead</w:t>
      </w:r>
      <w:r w:rsidRPr="00962821">
        <w:rPr>
          <w:rFonts w:cs="Calibri"/>
          <w:color w:val="000000"/>
          <w:spacing w:val="2"/>
          <w:sz w:val="22"/>
          <w:szCs w:val="22"/>
        </w:rPr>
        <w:t>m</w:t>
      </w:r>
      <w:r w:rsidRPr="00962821">
        <w:rPr>
          <w:rFonts w:cs="Calibri"/>
          <w:color w:val="000000"/>
          <w:sz w:val="22"/>
          <w:szCs w:val="22"/>
        </w:rPr>
        <w:t>e</w:t>
      </w:r>
      <w:r w:rsidRPr="00962821">
        <w:rPr>
          <w:rFonts w:cs="Calibri"/>
          <w:color w:val="000000"/>
          <w:spacing w:val="2"/>
          <w:sz w:val="22"/>
          <w:szCs w:val="22"/>
        </w:rPr>
        <w:t>.t</w:t>
      </w:r>
      <w:r w:rsidRPr="00962821">
        <w:rPr>
          <w:rFonts w:cs="Calibri"/>
          <w:color w:val="000000"/>
          <w:spacing w:val="-2"/>
          <w:sz w:val="22"/>
          <w:szCs w:val="22"/>
        </w:rPr>
        <w:t>x</w:t>
      </w:r>
      <w:r w:rsidRPr="00962821">
        <w:rPr>
          <w:rFonts w:cs="Calibri"/>
          <w:color w:val="000000"/>
          <w:sz w:val="22"/>
          <w:szCs w:val="22"/>
        </w:rPr>
        <w:t>t</w:t>
      </w:r>
    </w:p>
    <w:p w:rsidR="00364417" w:rsidRPr="00962821" w:rsidRDefault="00364417" w:rsidP="00962821">
      <w:pPr>
        <w:pStyle w:val="western"/>
        <w:spacing w:before="0" w:beforeAutospacing="0" w:after="0" w:afterAutospacing="0"/>
        <w:ind w:left="1440"/>
        <w:rPr>
          <w:rFonts w:cs="Calibri"/>
          <w:color w:val="000000"/>
          <w:sz w:val="22"/>
          <w:szCs w:val="22"/>
        </w:rPr>
      </w:pPr>
      <w:r w:rsidRPr="00962821">
        <w:rPr>
          <w:rFonts w:cs="Calibri"/>
          <w:color w:val="000000"/>
          <w:spacing w:val="-2"/>
          <w:sz w:val="22"/>
          <w:szCs w:val="22"/>
        </w:rPr>
        <w:t>RD</w:t>
      </w:r>
      <w:r w:rsidRPr="00962821">
        <w:rPr>
          <w:rFonts w:cs="Calibri"/>
          <w:color w:val="000000"/>
          <w:sz w:val="22"/>
          <w:szCs w:val="22"/>
        </w:rPr>
        <w:t>Lan</w:t>
      </w:r>
      <w:r w:rsidRPr="00962821">
        <w:rPr>
          <w:rFonts w:cs="Calibri"/>
          <w:color w:val="000000"/>
          <w:spacing w:val="2"/>
          <w:sz w:val="22"/>
          <w:szCs w:val="22"/>
        </w:rPr>
        <w:t>g</w:t>
      </w:r>
      <w:r w:rsidRPr="00962821">
        <w:rPr>
          <w:rFonts w:cs="Calibri"/>
          <w:color w:val="000000"/>
          <w:sz w:val="22"/>
          <w:szCs w:val="22"/>
        </w:rPr>
        <w:t>u</w:t>
      </w:r>
      <w:r w:rsidRPr="00962821">
        <w:rPr>
          <w:rFonts w:cs="Calibri"/>
          <w:color w:val="000000"/>
          <w:spacing w:val="-4"/>
          <w:sz w:val="22"/>
          <w:szCs w:val="22"/>
        </w:rPr>
        <w:t>a</w:t>
      </w:r>
      <w:r w:rsidRPr="00962821">
        <w:rPr>
          <w:rFonts w:cs="Calibri"/>
          <w:color w:val="000000"/>
          <w:spacing w:val="2"/>
          <w:sz w:val="22"/>
          <w:szCs w:val="22"/>
        </w:rPr>
        <w:t>g</w:t>
      </w:r>
      <w:r w:rsidRPr="00962821">
        <w:rPr>
          <w:rFonts w:cs="Calibri"/>
          <w:color w:val="000000"/>
          <w:sz w:val="22"/>
          <w:szCs w:val="22"/>
        </w:rPr>
        <w:t>e</w:t>
      </w:r>
      <w:r w:rsidRPr="00962821">
        <w:rPr>
          <w:rFonts w:cs="Calibri"/>
          <w:color w:val="000000"/>
          <w:spacing w:val="2"/>
          <w:sz w:val="22"/>
          <w:szCs w:val="22"/>
        </w:rPr>
        <w:t>.</w:t>
      </w:r>
      <w:r w:rsidRPr="00962821">
        <w:rPr>
          <w:rFonts w:cs="Calibri"/>
          <w:color w:val="000000"/>
          <w:spacing w:val="-2"/>
          <w:sz w:val="22"/>
          <w:szCs w:val="22"/>
        </w:rPr>
        <w:t>i</w:t>
      </w:r>
      <w:r w:rsidRPr="00962821">
        <w:rPr>
          <w:rFonts w:cs="Calibri"/>
          <w:color w:val="000000"/>
          <w:sz w:val="22"/>
          <w:szCs w:val="22"/>
        </w:rPr>
        <w:t>ni</w:t>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z w:val="22"/>
          <w:szCs w:val="22"/>
        </w:rPr>
        <w:tab/>
      </w:r>
      <w:r w:rsidRPr="00962821">
        <w:rPr>
          <w:rFonts w:cs="Calibri"/>
          <w:color w:val="000000"/>
          <w:spacing w:val="-2"/>
          <w:sz w:val="22"/>
          <w:szCs w:val="22"/>
        </w:rPr>
        <w:t>P</w:t>
      </w:r>
      <w:r w:rsidRPr="00962821">
        <w:rPr>
          <w:rFonts w:cs="Calibri"/>
          <w:color w:val="000000"/>
          <w:spacing w:val="2"/>
          <w:sz w:val="22"/>
          <w:szCs w:val="22"/>
        </w:rPr>
        <w:t>I</w:t>
      </w:r>
      <w:r w:rsidRPr="00962821">
        <w:rPr>
          <w:rFonts w:cs="Calibri"/>
          <w:color w:val="000000"/>
          <w:spacing w:val="-2"/>
          <w:sz w:val="22"/>
          <w:szCs w:val="22"/>
        </w:rPr>
        <w:t>EHi</w:t>
      </w:r>
      <w:r w:rsidRPr="00962821">
        <w:rPr>
          <w:rFonts w:cs="Calibri"/>
          <w:color w:val="000000"/>
          <w:sz w:val="22"/>
          <w:szCs w:val="22"/>
        </w:rPr>
        <w:t>d</w:t>
      </w:r>
      <w:r w:rsidRPr="00962821">
        <w:rPr>
          <w:rFonts w:cs="Calibri"/>
          <w:color w:val="000000"/>
          <w:spacing w:val="2"/>
          <w:sz w:val="22"/>
          <w:szCs w:val="22"/>
        </w:rPr>
        <w:t>.</w:t>
      </w:r>
      <w:r w:rsidRPr="00962821">
        <w:rPr>
          <w:rFonts w:cs="Calibri"/>
          <w:color w:val="000000"/>
          <w:sz w:val="22"/>
          <w:szCs w:val="22"/>
        </w:rPr>
        <w:t>d</w:t>
      </w:r>
      <w:r w:rsidRPr="00962821">
        <w:rPr>
          <w:rFonts w:cs="Calibri"/>
          <w:color w:val="000000"/>
          <w:spacing w:val="-2"/>
          <w:sz w:val="22"/>
          <w:szCs w:val="22"/>
        </w:rPr>
        <w:t>l</w:t>
      </w:r>
      <w:r w:rsidRPr="00962821">
        <w:rPr>
          <w:rFonts w:cs="Calibri"/>
          <w:color w:val="000000"/>
          <w:sz w:val="22"/>
          <w:szCs w:val="22"/>
        </w:rPr>
        <w:t>l</w:t>
      </w:r>
    </w:p>
    <w:p w:rsidR="00364417" w:rsidRPr="00962821" w:rsidRDefault="00364417" w:rsidP="00962821">
      <w:pPr>
        <w:pStyle w:val="western"/>
        <w:spacing w:before="0" w:beforeAutospacing="0" w:after="0" w:afterAutospacing="0"/>
        <w:ind w:left="1440"/>
        <w:rPr>
          <w:rFonts w:cs="Calibri"/>
        </w:rPr>
      </w:pPr>
    </w:p>
    <w:p w:rsidR="009A3E20" w:rsidRPr="00962821" w:rsidRDefault="00364417" w:rsidP="00962821">
      <w:pPr>
        <w:widowControl w:val="0"/>
        <w:autoSpaceDE w:val="0"/>
        <w:ind w:left="581" w:right="748" w:firstLine="360"/>
        <w:rPr>
          <w:rFonts w:cs="Calibri"/>
          <w:color w:val="000000"/>
          <w:sz w:val="11"/>
          <w:szCs w:val="11"/>
        </w:rPr>
      </w:pPr>
      <w:r w:rsidRPr="00962821">
        <w:rPr>
          <w:rFonts w:cs="Calibri"/>
          <w:sz w:val="22"/>
          <w:szCs w:val="22"/>
          <w:lang w:eastAsia="en-US"/>
        </w:rPr>
        <w:t>Also, copy the controller folder (along with the two files in it) to your RDcalibration folder.</w:t>
      </w:r>
    </w:p>
    <w:p w:rsidR="009A3E20" w:rsidRPr="00962821" w:rsidRDefault="009A3E20" w:rsidP="00962821">
      <w:pPr>
        <w:widowControl w:val="0"/>
        <w:autoSpaceDE w:val="0"/>
        <w:ind w:left="581" w:right="320" w:firstLine="360"/>
        <w:rPr>
          <w:rFonts w:cs="Calibri"/>
          <w:color w:val="000000"/>
          <w:sz w:val="11"/>
          <w:szCs w:val="11"/>
        </w:rPr>
      </w:pPr>
      <w:r w:rsidRPr="00962821">
        <w:rPr>
          <w:rFonts w:cs="Calibri"/>
          <w:color w:val="000000"/>
          <w:sz w:val="22"/>
          <w:szCs w:val="22"/>
        </w:rPr>
        <w:t xml:space="preserve">4.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ha</w:t>
      </w:r>
      <w:r w:rsidRPr="00962821">
        <w:rPr>
          <w:rFonts w:cs="Calibri"/>
          <w:color w:val="000000"/>
          <w:spacing w:val="-2"/>
          <w:sz w:val="22"/>
          <w:szCs w:val="22"/>
        </w:rPr>
        <w:t>v</w:t>
      </w:r>
      <w:r w:rsidRPr="00962821">
        <w:rPr>
          <w:rFonts w:cs="Calibri"/>
          <w:color w:val="000000"/>
          <w:sz w:val="22"/>
          <w:szCs w:val="22"/>
        </w:rPr>
        <w:t>en</w:t>
      </w:r>
      <w:r w:rsidRPr="00962821">
        <w:rPr>
          <w:rFonts w:cs="Calibri"/>
          <w:color w:val="000000"/>
          <w:spacing w:val="-1"/>
          <w:sz w:val="22"/>
          <w:szCs w:val="22"/>
        </w:rPr>
        <w:t>’</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ho</w:t>
      </w:r>
      <w:r w:rsidRPr="00962821">
        <w:rPr>
          <w:rFonts w:cs="Calibri"/>
          <w:color w:val="000000"/>
          <w:spacing w:val="-3"/>
          <w:sz w:val="22"/>
          <w:szCs w:val="22"/>
        </w:rPr>
        <w:t>o</w:t>
      </w:r>
      <w:r w:rsidRPr="00962821">
        <w:rPr>
          <w:rFonts w:cs="Calibri"/>
          <w:color w:val="000000"/>
          <w:spacing w:val="2"/>
          <w:sz w:val="22"/>
          <w:szCs w:val="22"/>
        </w:rPr>
        <w:t>k</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z w:val="22"/>
          <w:szCs w:val="22"/>
        </w:rPr>
        <w:t>up</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pacing w:val="1"/>
          <w:sz w:val="22"/>
          <w:szCs w:val="22"/>
        </w:rPr>
        <w:t>r</w:t>
      </w:r>
      <w:r w:rsidRPr="00962821">
        <w:rPr>
          <w:rFonts w:cs="Calibri"/>
          <w:color w:val="000000"/>
          <w:sz w:val="22"/>
          <w:szCs w:val="22"/>
        </w:rPr>
        <w:t>ead</w:t>
      </w:r>
      <w:r w:rsidRPr="00962821">
        <w:rPr>
          <w:rFonts w:cs="Calibri"/>
          <w:color w:val="000000"/>
          <w:spacing w:val="-2"/>
          <w:sz w:val="22"/>
          <w:szCs w:val="22"/>
        </w:rPr>
        <w:t>y</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do</w:t>
      </w:r>
      <w:r w:rsidRPr="00962821">
        <w:rPr>
          <w:rFonts w:cs="Calibri"/>
          <w:color w:val="000000"/>
          <w:spacing w:val="1"/>
          <w:sz w:val="22"/>
          <w:szCs w:val="22"/>
        </w:rPr>
        <w:t xml:space="preserve"> </w:t>
      </w:r>
      <w:r w:rsidRPr="00962821">
        <w:rPr>
          <w:rFonts w:cs="Calibri"/>
          <w:color w:val="000000"/>
          <w:sz w:val="22"/>
          <w:szCs w:val="22"/>
        </w:rPr>
        <w:t>so</w:t>
      </w:r>
      <w:r w:rsidRPr="00962821">
        <w:rPr>
          <w:rFonts w:cs="Calibri"/>
          <w:color w:val="000000"/>
          <w:spacing w:val="-1"/>
          <w:sz w:val="22"/>
          <w:szCs w:val="22"/>
        </w:rPr>
        <w:t xml:space="preserve"> </w:t>
      </w:r>
      <w:r w:rsidRPr="00962821">
        <w:rPr>
          <w:rFonts w:cs="Calibri"/>
          <w:color w:val="000000"/>
          <w:sz w:val="22"/>
          <w:szCs w:val="22"/>
        </w:rPr>
        <w:t>now</w:t>
      </w:r>
      <w:r w:rsidRPr="00962821">
        <w:rPr>
          <w:rFonts w:cs="Calibri"/>
          <w:color w:val="000000"/>
          <w:spacing w:val="-2"/>
          <w:sz w:val="22"/>
          <w:szCs w:val="22"/>
        </w:rPr>
        <w:t xml:space="preserve"> </w:t>
      </w:r>
      <w:r w:rsidRPr="00962821">
        <w:rPr>
          <w:rFonts w:cs="Calibri"/>
          <w:color w:val="000000"/>
          <w:sz w:val="22"/>
          <w:szCs w:val="22"/>
        </w:rPr>
        <w:t>–</w:t>
      </w:r>
      <w:r w:rsidRPr="00962821">
        <w:rPr>
          <w:rFonts w:cs="Calibri"/>
          <w:color w:val="000000"/>
          <w:spacing w:val="1"/>
          <w:sz w:val="22"/>
          <w:szCs w:val="22"/>
        </w:rPr>
        <w:t xml:space="preserve"> </w:t>
      </w:r>
      <w:r w:rsidRPr="00962821">
        <w:rPr>
          <w:rFonts w:cs="Calibri"/>
          <w:color w:val="000000"/>
          <w:sz w:val="22"/>
          <w:szCs w:val="22"/>
        </w:rPr>
        <w:t>po</w:t>
      </w:r>
      <w:r w:rsidRPr="00962821">
        <w:rPr>
          <w:rFonts w:cs="Calibri"/>
          <w:color w:val="000000"/>
          <w:spacing w:val="-3"/>
          <w:sz w:val="22"/>
          <w:szCs w:val="22"/>
        </w:rPr>
        <w:t>w</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1"/>
          <w:sz w:val="22"/>
          <w:szCs w:val="22"/>
        </w:rPr>
        <w:t>US</w:t>
      </w:r>
      <w:r w:rsidRPr="00962821">
        <w:rPr>
          <w:rFonts w:cs="Calibri"/>
          <w:color w:val="000000"/>
          <w:sz w:val="22"/>
          <w:szCs w:val="22"/>
        </w:rPr>
        <w:t>B</w:t>
      </w:r>
      <w:r w:rsidRPr="00962821">
        <w:rPr>
          <w:rFonts w:cs="Calibri"/>
          <w:color w:val="000000"/>
          <w:spacing w:val="1"/>
          <w:sz w:val="22"/>
          <w:szCs w:val="22"/>
        </w:rPr>
        <w:t xml:space="preserve"> </w:t>
      </w:r>
      <w:r w:rsidRPr="00962821">
        <w:rPr>
          <w:rFonts w:cs="Calibri"/>
          <w:color w:val="000000"/>
          <w:sz w:val="22"/>
          <w:szCs w:val="22"/>
        </w:rPr>
        <w:t>cab</w:t>
      </w:r>
      <w:r w:rsidRPr="00962821">
        <w:rPr>
          <w:rFonts w:cs="Calibri"/>
          <w:color w:val="000000"/>
          <w:spacing w:val="-1"/>
          <w:sz w:val="22"/>
          <w:szCs w:val="22"/>
        </w:rPr>
        <w:t>l</w:t>
      </w:r>
      <w:r w:rsidRPr="00962821">
        <w:rPr>
          <w:rFonts w:cs="Calibri"/>
          <w:color w:val="000000"/>
          <w:sz w:val="22"/>
          <w:szCs w:val="22"/>
        </w:rPr>
        <w:t>e, at</w:t>
      </w:r>
      <w:r w:rsidRPr="00962821">
        <w:rPr>
          <w:rFonts w:cs="Calibri"/>
          <w:color w:val="000000"/>
          <w:spacing w:val="3"/>
          <w:sz w:val="22"/>
          <w:szCs w:val="22"/>
        </w:rPr>
        <w:t xml:space="preserve"> </w:t>
      </w:r>
      <w:r w:rsidRPr="00962821">
        <w:rPr>
          <w:rFonts w:cs="Calibri"/>
          <w:color w:val="000000"/>
          <w:spacing w:val="-1"/>
          <w:sz w:val="22"/>
          <w:szCs w:val="22"/>
        </w:rPr>
        <w:t>l</w:t>
      </w:r>
      <w:r w:rsidRPr="00962821">
        <w:rPr>
          <w:rFonts w:cs="Calibri"/>
          <w:color w:val="000000"/>
          <w:sz w:val="22"/>
          <w:szCs w:val="22"/>
        </w:rPr>
        <w:t>eas</w:t>
      </w:r>
      <w:r w:rsidRPr="00962821">
        <w:rPr>
          <w:rFonts w:cs="Calibri"/>
          <w:color w:val="000000"/>
          <w:spacing w:val="-1"/>
          <w:sz w:val="22"/>
          <w:szCs w:val="22"/>
        </w:rPr>
        <w:t>t</w:t>
      </w:r>
      <w:r w:rsidRPr="00962821">
        <w:rPr>
          <w:rFonts w:cs="Calibri"/>
          <w:color w:val="000000"/>
          <w:sz w:val="22"/>
          <w:szCs w:val="22"/>
        </w:rPr>
        <w:t>.</w:t>
      </w:r>
    </w:p>
    <w:p w:rsidR="009A3E20" w:rsidRPr="00962821" w:rsidRDefault="009A3E20" w:rsidP="00962821">
      <w:pPr>
        <w:widowControl w:val="0"/>
        <w:autoSpaceDE w:val="0"/>
        <w:ind w:left="581" w:right="288" w:firstLine="360"/>
        <w:rPr>
          <w:rFonts w:cs="Calibri"/>
          <w:color w:val="000000"/>
          <w:sz w:val="20"/>
          <w:szCs w:val="20"/>
        </w:rPr>
      </w:pPr>
      <w:r w:rsidRPr="00962821">
        <w:rPr>
          <w:rFonts w:cs="Calibri"/>
          <w:color w:val="000000"/>
          <w:sz w:val="22"/>
          <w:szCs w:val="22"/>
        </w:rPr>
        <w:t>5.</w:t>
      </w:r>
      <w:r w:rsidRPr="00962821">
        <w:rPr>
          <w:rFonts w:cs="Calibri"/>
          <w:color w:val="000000"/>
          <w:spacing w:val="3"/>
          <w:sz w:val="22"/>
          <w:szCs w:val="22"/>
        </w:rPr>
        <w:t xml:space="preserve"> </w:t>
      </w:r>
      <w:r w:rsidRPr="00962821">
        <w:rPr>
          <w:rFonts w:cs="Calibri"/>
          <w:color w:val="000000"/>
          <w:spacing w:val="-1"/>
          <w:sz w:val="22"/>
          <w:szCs w:val="22"/>
        </w:rPr>
        <w:t>Y</w:t>
      </w:r>
      <w:r w:rsidRPr="00962821">
        <w:rPr>
          <w:rFonts w:cs="Calibri"/>
          <w:color w:val="000000"/>
          <w:sz w:val="22"/>
          <w:szCs w:val="22"/>
        </w:rPr>
        <w:t>ou</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eady</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 xml:space="preserve">. </w:t>
      </w:r>
      <w:r w:rsidRPr="00962821">
        <w:rPr>
          <w:rFonts w:cs="Calibri"/>
          <w:color w:val="000000"/>
          <w:spacing w:val="4"/>
          <w:sz w:val="22"/>
          <w:szCs w:val="22"/>
        </w:rPr>
        <w:t xml:space="preserve"> </w:t>
      </w:r>
      <w:r w:rsidRPr="00962821">
        <w:rPr>
          <w:rFonts w:cs="Calibri"/>
          <w:color w:val="000000"/>
          <w:sz w:val="22"/>
          <w:szCs w:val="22"/>
        </w:rPr>
        <w:t>Lau</w:t>
      </w:r>
      <w:r w:rsidRPr="00962821">
        <w:rPr>
          <w:rFonts w:cs="Calibri"/>
          <w:color w:val="000000"/>
          <w:spacing w:val="-3"/>
          <w:sz w:val="22"/>
          <w:szCs w:val="22"/>
        </w:rPr>
        <w:t>n</w:t>
      </w:r>
      <w:r w:rsidRPr="00962821">
        <w:rPr>
          <w:rFonts w:cs="Calibri"/>
          <w:color w:val="000000"/>
          <w:spacing w:val="-2"/>
          <w:sz w:val="22"/>
          <w:szCs w:val="22"/>
        </w:rPr>
        <w:t>c</w:t>
      </w:r>
      <w:r w:rsidRPr="00962821">
        <w:rPr>
          <w:rFonts w:cs="Calibri"/>
          <w:color w:val="000000"/>
          <w:sz w:val="22"/>
          <w:szCs w:val="22"/>
        </w:rPr>
        <w:t>h</w:t>
      </w:r>
      <w:r w:rsidRPr="00962821">
        <w:rPr>
          <w:rFonts w:cs="Calibri"/>
          <w:color w:val="000000"/>
          <w:spacing w:val="2"/>
          <w:sz w:val="22"/>
          <w:szCs w:val="22"/>
        </w:rPr>
        <w:t xml:space="preserve"> </w:t>
      </w:r>
      <w:r w:rsidRPr="00962821">
        <w:rPr>
          <w:rFonts w:cs="Calibri"/>
          <w:color w:val="000000"/>
          <w:spacing w:val="-1"/>
          <w:sz w:val="22"/>
          <w:szCs w:val="22"/>
        </w:rPr>
        <w:t>RD</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w:t>
      </w:r>
      <w:r w:rsidRPr="00962821">
        <w:rPr>
          <w:rFonts w:cs="Calibri"/>
          <w:color w:val="000000"/>
          <w:sz w:val="22"/>
          <w:szCs w:val="22"/>
        </w:rPr>
        <w:t>e</w:t>
      </w:r>
      <w:r w:rsidRPr="00962821">
        <w:rPr>
          <w:rFonts w:cs="Calibri"/>
          <w:color w:val="000000"/>
          <w:spacing w:val="-2"/>
          <w:sz w:val="22"/>
          <w:szCs w:val="22"/>
        </w:rPr>
        <w:t>x</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by</w:t>
      </w:r>
      <w:r w:rsidRPr="00962821">
        <w:rPr>
          <w:rFonts w:cs="Calibri"/>
          <w:color w:val="000000"/>
          <w:spacing w:val="-1"/>
          <w:sz w:val="22"/>
          <w:szCs w:val="22"/>
        </w:rPr>
        <w:t xml:space="preserve"> </w:t>
      </w:r>
      <w:r w:rsidRPr="00962821">
        <w:rPr>
          <w:rFonts w:cs="Calibri"/>
          <w:color w:val="000000"/>
          <w:sz w:val="22"/>
          <w:szCs w:val="22"/>
        </w:rPr>
        <w:t>doub</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w:t>
      </w:r>
      <w:r w:rsidRPr="00962821">
        <w:rPr>
          <w:rFonts w:cs="Calibri"/>
          <w:color w:val="000000"/>
          <w:sz w:val="22"/>
          <w:szCs w:val="22"/>
        </w:rPr>
        <w:t>c</w:t>
      </w:r>
      <w:r w:rsidRPr="00962821">
        <w:rPr>
          <w:rFonts w:cs="Calibri"/>
          <w:color w:val="000000"/>
          <w:spacing w:val="-1"/>
          <w:sz w:val="22"/>
          <w:szCs w:val="22"/>
        </w:rPr>
        <w:t>li</w:t>
      </w:r>
      <w:r w:rsidRPr="00962821">
        <w:rPr>
          <w:rFonts w:cs="Calibri"/>
          <w:color w:val="000000"/>
          <w:sz w:val="22"/>
          <w:szCs w:val="22"/>
        </w:rPr>
        <w:t>c</w:t>
      </w:r>
      <w:r w:rsidRPr="00962821">
        <w:rPr>
          <w:rFonts w:cs="Calibri"/>
          <w:color w:val="000000"/>
          <w:spacing w:val="2"/>
          <w:sz w:val="22"/>
          <w:szCs w:val="22"/>
        </w:rPr>
        <w:t>k</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 xml:space="preserve">g </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2"/>
          <w:sz w:val="22"/>
          <w:szCs w:val="22"/>
        </w:rPr>
        <w:t>(</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pacing w:val="2"/>
          <w:sz w:val="22"/>
          <w:szCs w:val="22"/>
        </w:rPr>
        <w:t>g</w:t>
      </w:r>
      <w:r w:rsidRPr="00962821">
        <w:rPr>
          <w:rFonts w:cs="Calibri"/>
          <w:color w:val="000000"/>
          <w:sz w:val="22"/>
          <w:szCs w:val="22"/>
        </w:rPr>
        <w:t>et a</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z w:val="22"/>
          <w:szCs w:val="22"/>
        </w:rPr>
        <w:t>nd</w:t>
      </w:r>
      <w:r w:rsidRPr="00962821">
        <w:rPr>
          <w:rFonts w:cs="Calibri"/>
          <w:color w:val="000000"/>
          <w:spacing w:val="2"/>
          <w:sz w:val="22"/>
          <w:szCs w:val="22"/>
        </w:rPr>
        <w:t>o</w:t>
      </w:r>
      <w:r w:rsidRPr="00962821">
        <w:rPr>
          <w:rFonts w:cs="Calibri"/>
          <w:color w:val="000000"/>
          <w:sz w:val="22"/>
          <w:szCs w:val="22"/>
        </w:rPr>
        <w:t>w</w:t>
      </w:r>
      <w:r w:rsidRPr="00962821">
        <w:rPr>
          <w:rFonts w:cs="Calibri"/>
          <w:color w:val="000000"/>
          <w:spacing w:val="-4"/>
          <w:sz w:val="22"/>
          <w:szCs w:val="22"/>
        </w:rPr>
        <w:t xml:space="preserve"> </w:t>
      </w:r>
      <w:r w:rsidRPr="00962821">
        <w:rPr>
          <w:rFonts w:cs="Calibri"/>
          <w:color w:val="000000"/>
          <w:spacing w:val="3"/>
          <w:sz w:val="22"/>
          <w:szCs w:val="22"/>
        </w:rPr>
        <w:t>f</w:t>
      </w:r>
      <w:r w:rsidRPr="00962821">
        <w:rPr>
          <w:rFonts w:cs="Calibri"/>
          <w:color w:val="000000"/>
          <w:spacing w:val="-2"/>
          <w:sz w:val="22"/>
          <w:szCs w:val="22"/>
        </w:rPr>
        <w:t>r</w:t>
      </w:r>
      <w:r w:rsidRPr="00962821">
        <w:rPr>
          <w:rFonts w:cs="Calibri"/>
          <w:color w:val="000000"/>
          <w:sz w:val="22"/>
          <w:szCs w:val="22"/>
        </w:rPr>
        <w:t>om</w:t>
      </w:r>
      <w:r w:rsidRPr="00962821">
        <w:rPr>
          <w:rFonts w:cs="Calibri"/>
          <w:color w:val="000000"/>
          <w:spacing w:val="2"/>
          <w:sz w:val="22"/>
          <w:szCs w:val="22"/>
        </w:rPr>
        <w:t xml:space="preserve"> </w:t>
      </w:r>
      <w:r w:rsidRPr="00962821">
        <w:rPr>
          <w:rFonts w:cs="Calibri"/>
          <w:color w:val="000000"/>
          <w:spacing w:val="-1"/>
          <w:sz w:val="22"/>
          <w:szCs w:val="22"/>
        </w:rPr>
        <w:t>U</w:t>
      </w:r>
      <w:r w:rsidRPr="00962821">
        <w:rPr>
          <w:rFonts w:cs="Calibri"/>
          <w:color w:val="000000"/>
          <w:sz w:val="22"/>
          <w:szCs w:val="22"/>
        </w:rPr>
        <w:t>s</w:t>
      </w:r>
      <w:r w:rsidRPr="00962821">
        <w:rPr>
          <w:rFonts w:cs="Calibri"/>
          <w:color w:val="000000"/>
          <w:spacing w:val="-3"/>
          <w:sz w:val="22"/>
          <w:szCs w:val="22"/>
        </w:rPr>
        <w:t>e</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pacing w:val="-1"/>
          <w:sz w:val="22"/>
          <w:szCs w:val="22"/>
        </w:rPr>
        <w:t>A</w:t>
      </w:r>
      <w:r w:rsidRPr="00962821">
        <w:rPr>
          <w:rFonts w:cs="Calibri"/>
          <w:color w:val="000000"/>
          <w:sz w:val="22"/>
          <w:szCs w:val="22"/>
        </w:rPr>
        <w:t>ccou</w:t>
      </w:r>
      <w:r w:rsidRPr="00962821">
        <w:rPr>
          <w:rFonts w:cs="Calibri"/>
          <w:color w:val="000000"/>
          <w:spacing w:val="-3"/>
          <w:sz w:val="22"/>
          <w:szCs w:val="22"/>
        </w:rPr>
        <w:t>n</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1"/>
          <w:sz w:val="22"/>
          <w:szCs w:val="22"/>
        </w:rPr>
        <w:t>C</w:t>
      </w:r>
      <w:r w:rsidRPr="00962821">
        <w:rPr>
          <w:rFonts w:cs="Calibri"/>
          <w:color w:val="000000"/>
          <w:sz w:val="22"/>
          <w:szCs w:val="22"/>
        </w:rPr>
        <w:t>o</w:t>
      </w:r>
      <w:r w:rsidRPr="00962821">
        <w:rPr>
          <w:rFonts w:cs="Calibri"/>
          <w:color w:val="000000"/>
          <w:spacing w:val="-3"/>
          <w:sz w:val="22"/>
          <w:szCs w:val="22"/>
        </w:rPr>
        <w:t>n</w:t>
      </w:r>
      <w:r w:rsidRPr="00962821">
        <w:rPr>
          <w:rFonts w:cs="Calibri"/>
          <w:color w:val="000000"/>
          <w:spacing w:val="1"/>
          <w:sz w:val="22"/>
          <w:szCs w:val="22"/>
        </w:rPr>
        <w:t>tr</w:t>
      </w:r>
      <w:r w:rsidRPr="00962821">
        <w:rPr>
          <w:rFonts w:cs="Calibri"/>
          <w:color w:val="000000"/>
          <w:spacing w:val="-3"/>
          <w:sz w:val="22"/>
          <w:szCs w:val="22"/>
        </w:rPr>
        <w:t>o</w:t>
      </w:r>
      <w:r w:rsidRPr="00962821">
        <w:rPr>
          <w:rFonts w:cs="Calibri"/>
          <w:color w:val="000000"/>
          <w:sz w:val="22"/>
          <w:szCs w:val="22"/>
        </w:rPr>
        <w:t>l a</w:t>
      </w:r>
      <w:r w:rsidRPr="00962821">
        <w:rPr>
          <w:rFonts w:cs="Calibri"/>
          <w:color w:val="000000"/>
          <w:spacing w:val="-2"/>
          <w:sz w:val="22"/>
          <w:szCs w:val="22"/>
        </w:rPr>
        <w:t>s</w:t>
      </w:r>
      <w:r w:rsidRPr="00962821">
        <w:rPr>
          <w:rFonts w:cs="Calibri"/>
          <w:color w:val="000000"/>
          <w:spacing w:val="2"/>
          <w:sz w:val="22"/>
          <w:szCs w:val="22"/>
        </w:rPr>
        <w:t>k</w:t>
      </w:r>
      <w:r w:rsidRPr="00962821">
        <w:rPr>
          <w:rFonts w:cs="Calibri"/>
          <w:color w:val="000000"/>
          <w:spacing w:val="-1"/>
          <w:sz w:val="22"/>
          <w:szCs w:val="22"/>
        </w:rPr>
        <w:t>i</w:t>
      </w:r>
      <w:r w:rsidRPr="00962821">
        <w:rPr>
          <w:rFonts w:cs="Calibri"/>
          <w:color w:val="000000"/>
          <w:sz w:val="22"/>
          <w:szCs w:val="22"/>
        </w:rPr>
        <w:t>ng</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z w:val="22"/>
          <w:szCs w:val="22"/>
        </w:rPr>
        <w:t>pe</w:t>
      </w:r>
      <w:r w:rsidRPr="00962821">
        <w:rPr>
          <w:rFonts w:cs="Calibri"/>
          <w:color w:val="000000"/>
          <w:spacing w:val="-2"/>
          <w:sz w:val="22"/>
          <w:szCs w:val="22"/>
        </w:rPr>
        <w:t>r</w:t>
      </w:r>
      <w:r w:rsidRPr="00962821">
        <w:rPr>
          <w:rFonts w:cs="Calibri"/>
          <w:color w:val="000000"/>
          <w:spacing w:val="1"/>
          <w:sz w:val="22"/>
          <w:szCs w:val="22"/>
        </w:rPr>
        <w:t>m</w:t>
      </w:r>
      <w:r w:rsidRPr="00962821">
        <w:rPr>
          <w:rFonts w:cs="Calibri"/>
          <w:color w:val="000000"/>
          <w:spacing w:val="-1"/>
          <w:sz w:val="22"/>
          <w:szCs w:val="22"/>
        </w:rPr>
        <w:t>i</w:t>
      </w:r>
      <w:r w:rsidRPr="00962821">
        <w:rPr>
          <w:rFonts w:cs="Calibri"/>
          <w:color w:val="000000"/>
          <w:sz w:val="22"/>
          <w:szCs w:val="22"/>
        </w:rPr>
        <w:t>ss</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oceed</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 xml:space="preserve">h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l</w:t>
      </w:r>
      <w:r w:rsidRPr="00962821">
        <w:rPr>
          <w:rFonts w:cs="Calibri"/>
          <w:color w:val="000000"/>
          <w:sz w:val="22"/>
          <w:szCs w:val="22"/>
        </w:rPr>
        <w:t>aunch, c</w:t>
      </w:r>
      <w:r w:rsidRPr="00962821">
        <w:rPr>
          <w:rFonts w:cs="Calibri"/>
          <w:color w:val="000000"/>
          <w:spacing w:val="-1"/>
          <w:sz w:val="22"/>
          <w:szCs w:val="22"/>
        </w:rPr>
        <w:t>li</w:t>
      </w:r>
      <w:r w:rsidRPr="00962821">
        <w:rPr>
          <w:rFonts w:cs="Calibri"/>
          <w:color w:val="000000"/>
          <w:spacing w:val="-2"/>
          <w:sz w:val="22"/>
          <w:szCs w:val="22"/>
        </w:rPr>
        <w:t>c</w:t>
      </w:r>
      <w:r w:rsidRPr="00962821">
        <w:rPr>
          <w:rFonts w:cs="Calibri"/>
          <w:color w:val="000000"/>
          <w:sz w:val="22"/>
          <w:szCs w:val="22"/>
        </w:rPr>
        <w:t>k</w:t>
      </w:r>
      <w:r w:rsidRPr="00962821">
        <w:rPr>
          <w:rFonts w:cs="Calibri"/>
          <w:color w:val="000000"/>
          <w:spacing w:val="4"/>
          <w:sz w:val="22"/>
          <w:szCs w:val="22"/>
        </w:rPr>
        <w:t xml:space="preserve"> </w:t>
      </w:r>
      <w:r w:rsidRPr="00962821">
        <w:rPr>
          <w:rFonts w:cs="Calibri"/>
          <w:color w:val="000000"/>
          <w:spacing w:val="-1"/>
          <w:sz w:val="22"/>
          <w:szCs w:val="22"/>
        </w:rPr>
        <w:t>All</w:t>
      </w:r>
      <w:r w:rsidRPr="00962821">
        <w:rPr>
          <w:rFonts w:cs="Calibri"/>
          <w:color w:val="000000"/>
          <w:sz w:val="22"/>
          <w:szCs w:val="22"/>
        </w:rPr>
        <w:t>o</w:t>
      </w:r>
      <w:r w:rsidRPr="00962821">
        <w:rPr>
          <w:rFonts w:cs="Calibri"/>
          <w:color w:val="000000"/>
          <w:spacing w:val="-3"/>
          <w:sz w:val="22"/>
          <w:szCs w:val="22"/>
        </w:rPr>
        <w:t>w</w:t>
      </w:r>
      <w:r w:rsidRPr="00962821">
        <w:rPr>
          <w:rFonts w:cs="Calibri"/>
          <w:color w:val="000000"/>
          <w:spacing w:val="1"/>
          <w:sz w:val="22"/>
          <w:szCs w:val="22"/>
        </w:rPr>
        <w:t>.</w:t>
      </w:r>
      <w:r w:rsidRPr="00962821">
        <w:rPr>
          <w:rFonts w:cs="Calibri"/>
          <w:color w:val="000000"/>
          <w:sz w:val="22"/>
          <w:szCs w:val="22"/>
        </w:rPr>
        <w:t xml:space="preserve">) </w:t>
      </w:r>
      <w:r w:rsidRPr="00962821">
        <w:rPr>
          <w:rFonts w:cs="Calibri"/>
          <w:color w:val="000000"/>
          <w:spacing w:val="1"/>
          <w:sz w:val="22"/>
          <w:szCs w:val="22"/>
        </w:rPr>
        <w:t xml:space="preserve">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3"/>
          <w:sz w:val="22"/>
          <w:szCs w:val="22"/>
        </w:rPr>
        <w:t>n</w:t>
      </w:r>
      <w:r w:rsidRPr="00962821">
        <w:rPr>
          <w:rFonts w:cs="Calibri"/>
          <w:color w:val="000000"/>
          <w:sz w:val="22"/>
          <w:szCs w:val="22"/>
        </w:rPr>
        <w:t xml:space="preserve">,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ll</w:t>
      </w:r>
      <w:r w:rsidRPr="00962821">
        <w:rPr>
          <w:rFonts w:cs="Calibri"/>
          <w:color w:val="000000"/>
          <w:sz w:val="22"/>
          <w:szCs w:val="22"/>
        </w:rPr>
        <w:t>ow</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ri</w:t>
      </w:r>
      <w:r w:rsidRPr="00962821">
        <w:rPr>
          <w:rFonts w:cs="Calibri"/>
          <w:color w:val="000000"/>
          <w:sz w:val="22"/>
          <w:szCs w:val="22"/>
        </w:rPr>
        <w:t>ver</w:t>
      </w:r>
      <w:r w:rsidRPr="00962821">
        <w:rPr>
          <w:rFonts w:cs="Calibri"/>
          <w:color w:val="000000"/>
          <w:spacing w:val="3"/>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pacing w:val="1"/>
          <w:sz w:val="22"/>
          <w:szCs w:val="22"/>
        </w:rPr>
        <w:t>r</w:t>
      </w:r>
      <w:r w:rsidRPr="00962821">
        <w:rPr>
          <w:rFonts w:cs="Calibri"/>
          <w:color w:val="000000"/>
          <w:sz w:val="22"/>
          <w:szCs w:val="22"/>
        </w:rPr>
        <w:t>uc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ons</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i</w:t>
      </w:r>
      <w:r w:rsidRPr="00962821">
        <w:rPr>
          <w:rFonts w:cs="Calibri"/>
          <w:color w:val="000000"/>
          <w:sz w:val="22"/>
          <w:szCs w:val="22"/>
        </w:rPr>
        <w:t>r co</w:t>
      </w:r>
      <w:r w:rsidRPr="00962821">
        <w:rPr>
          <w:rFonts w:cs="Calibri"/>
          <w:color w:val="000000"/>
          <w:spacing w:val="1"/>
          <w:sz w:val="22"/>
          <w:szCs w:val="22"/>
        </w:rPr>
        <w:t>m</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p>
    <w:p w:rsidR="009A3E20" w:rsidRPr="00962821" w:rsidRDefault="009A3E20" w:rsidP="00962821">
      <w:pPr>
        <w:widowControl w:val="0"/>
        <w:autoSpaceDE w:val="0"/>
        <w:ind w:left="581" w:right="325"/>
        <w:rPr>
          <w:rFonts w:cs="Calibri"/>
          <w:color w:val="000000"/>
          <w:sz w:val="12"/>
          <w:szCs w:val="12"/>
        </w:rPr>
      </w:pPr>
      <w:r w:rsidRPr="00962821">
        <w:rPr>
          <w:rFonts w:cs="Calibri"/>
          <w:color w:val="000000"/>
          <w:spacing w:val="-1"/>
          <w:sz w:val="22"/>
          <w:szCs w:val="22"/>
        </w:rPr>
        <w:t>A</w:t>
      </w:r>
      <w:r w:rsidRPr="00962821">
        <w:rPr>
          <w:rFonts w:cs="Calibri"/>
          <w:color w:val="000000"/>
          <w:spacing w:val="1"/>
          <w:sz w:val="22"/>
          <w:szCs w:val="22"/>
        </w:rPr>
        <w:t>ft</w:t>
      </w:r>
      <w:r w:rsidRPr="00962821">
        <w:rPr>
          <w:rFonts w:cs="Calibri"/>
          <w:color w:val="000000"/>
          <w:sz w:val="22"/>
          <w:szCs w:val="22"/>
        </w:rPr>
        <w:t xml:space="preserve">er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1"/>
          <w:sz w:val="22"/>
          <w:szCs w:val="22"/>
        </w:rPr>
        <w:t>li</w:t>
      </w:r>
      <w:r w:rsidRPr="00962821">
        <w:rPr>
          <w:rFonts w:cs="Calibri"/>
          <w:color w:val="000000"/>
          <w:sz w:val="22"/>
          <w:szCs w:val="22"/>
        </w:rPr>
        <w:t>ck</w:t>
      </w:r>
      <w:r w:rsidRPr="00962821">
        <w:rPr>
          <w:rFonts w:cs="Calibri"/>
          <w:color w:val="000000"/>
          <w:spacing w:val="1"/>
          <w:sz w:val="22"/>
          <w:szCs w:val="22"/>
        </w:rPr>
        <w:t xml:space="preserve"> </w:t>
      </w:r>
      <w:r w:rsidRPr="00962821">
        <w:rPr>
          <w:rFonts w:cs="Calibri"/>
          <w:color w:val="000000"/>
          <w:sz w:val="22"/>
          <w:szCs w:val="22"/>
        </w:rPr>
        <w:t>F</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i</w:t>
      </w:r>
      <w:r w:rsidRPr="00962821">
        <w:rPr>
          <w:rFonts w:cs="Calibri"/>
          <w:color w:val="000000"/>
          <w:sz w:val="22"/>
          <w:szCs w:val="22"/>
        </w:rPr>
        <w:t>sh</w:t>
      </w:r>
      <w:r w:rsidRPr="00962821">
        <w:rPr>
          <w:rFonts w:cs="Calibri"/>
          <w:color w:val="000000"/>
          <w:spacing w:val="1"/>
          <w:sz w:val="22"/>
          <w:szCs w:val="22"/>
        </w:rPr>
        <w:t xml:space="preserve"> </w:t>
      </w:r>
      <w:r w:rsidRPr="00962821">
        <w:rPr>
          <w:rFonts w:cs="Calibri"/>
          <w:color w:val="000000"/>
          <w:sz w:val="22"/>
          <w:szCs w:val="22"/>
        </w:rPr>
        <w:t>at</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end</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 xml:space="preserve">f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ocedu</w:t>
      </w:r>
      <w:r w:rsidRPr="00962821">
        <w:rPr>
          <w:rFonts w:cs="Calibri"/>
          <w:color w:val="000000"/>
          <w:spacing w:val="-2"/>
          <w:sz w:val="22"/>
          <w:szCs w:val="22"/>
        </w:rPr>
        <w:t>r</w:t>
      </w:r>
      <w:r w:rsidRPr="00962821">
        <w:rPr>
          <w:rFonts w:cs="Calibri"/>
          <w:color w:val="000000"/>
          <w:sz w:val="22"/>
          <w:szCs w:val="22"/>
        </w:rPr>
        <w:t>e, and</w:t>
      </w:r>
      <w:r w:rsidRPr="00962821">
        <w:rPr>
          <w:rFonts w:cs="Calibri"/>
          <w:color w:val="000000"/>
          <w:spacing w:val="1"/>
          <w:sz w:val="22"/>
          <w:szCs w:val="22"/>
        </w:rPr>
        <w:t xml:space="preserve"> </w:t>
      </w:r>
      <w:r w:rsidRPr="00962821">
        <w:rPr>
          <w:rFonts w:cs="Calibri"/>
          <w:color w:val="000000"/>
          <w:spacing w:val="-3"/>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r</w:t>
      </w:r>
      <w:r w:rsidRPr="00962821">
        <w:rPr>
          <w:rFonts w:cs="Calibri"/>
          <w:color w:val="000000"/>
          <w:sz w:val="22"/>
          <w:szCs w:val="22"/>
        </w:rPr>
        <w:t>unn</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4"/>
          <w:sz w:val="22"/>
          <w:szCs w:val="22"/>
        </w:rPr>
        <w:t xml:space="preserve"> </w:t>
      </w:r>
      <w:r w:rsidRPr="00962821">
        <w:rPr>
          <w:rFonts w:cs="Calibri"/>
          <w:color w:val="000000"/>
          <w:spacing w:val="8"/>
          <w:sz w:val="22"/>
          <w:szCs w:val="22"/>
        </w:rPr>
        <w:t>W</w:t>
      </w:r>
      <w:r w:rsidRPr="00962821">
        <w:rPr>
          <w:rFonts w:cs="Calibri"/>
          <w:color w:val="000000"/>
          <w:spacing w:val="-3"/>
          <w:sz w:val="22"/>
          <w:szCs w:val="22"/>
        </w:rPr>
        <w:t>i</w:t>
      </w:r>
      <w:r w:rsidRPr="00962821">
        <w:rPr>
          <w:rFonts w:cs="Calibri"/>
          <w:color w:val="000000"/>
          <w:sz w:val="22"/>
          <w:szCs w:val="22"/>
        </w:rPr>
        <w:t>ndo</w:t>
      </w:r>
      <w:r w:rsidRPr="00962821">
        <w:rPr>
          <w:rFonts w:cs="Calibri"/>
          <w:color w:val="000000"/>
          <w:spacing w:val="-3"/>
          <w:sz w:val="22"/>
          <w:szCs w:val="22"/>
        </w:rPr>
        <w:t>w</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Vi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 xml:space="preserve">or </w:t>
      </w:r>
      <w:r w:rsidRPr="00962821">
        <w:rPr>
          <w:rFonts w:cs="Calibri"/>
          <w:color w:val="000000"/>
          <w:spacing w:val="5"/>
          <w:sz w:val="22"/>
          <w:szCs w:val="22"/>
        </w:rPr>
        <w:t>W</w:t>
      </w:r>
      <w:r w:rsidRPr="00962821">
        <w:rPr>
          <w:rFonts w:cs="Calibri"/>
          <w:color w:val="000000"/>
          <w:spacing w:val="-3"/>
          <w:sz w:val="22"/>
          <w:szCs w:val="22"/>
        </w:rPr>
        <w:t>i</w:t>
      </w:r>
      <w:r w:rsidRPr="00962821">
        <w:rPr>
          <w:rFonts w:cs="Calibri"/>
          <w:color w:val="000000"/>
          <w:sz w:val="22"/>
          <w:szCs w:val="22"/>
        </w:rPr>
        <w:t>ndo</w:t>
      </w:r>
      <w:r w:rsidRPr="00962821">
        <w:rPr>
          <w:rFonts w:cs="Calibri"/>
          <w:color w:val="000000"/>
          <w:spacing w:val="-3"/>
          <w:sz w:val="22"/>
          <w:szCs w:val="22"/>
        </w:rPr>
        <w:t>w</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 xml:space="preserve">7,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m</w:t>
      </w:r>
      <w:r w:rsidRPr="00962821">
        <w:rPr>
          <w:rFonts w:cs="Calibri"/>
          <w:color w:val="000000"/>
          <w:sz w:val="22"/>
          <w:szCs w:val="22"/>
        </w:rPr>
        <w:t>ay</w:t>
      </w:r>
      <w:r w:rsidRPr="00962821">
        <w:rPr>
          <w:rFonts w:cs="Calibri"/>
          <w:color w:val="000000"/>
          <w:spacing w:val="-3"/>
          <w:sz w:val="22"/>
          <w:szCs w:val="22"/>
        </w:rPr>
        <w:t xml:space="preserve"> </w:t>
      </w:r>
      <w:r w:rsidRPr="00962821">
        <w:rPr>
          <w:rFonts w:cs="Calibri"/>
          <w:color w:val="000000"/>
          <w:spacing w:val="2"/>
          <w:sz w:val="22"/>
          <w:szCs w:val="22"/>
        </w:rPr>
        <w:t>g</w:t>
      </w:r>
      <w:r w:rsidRPr="00962821">
        <w:rPr>
          <w:rFonts w:cs="Calibri"/>
          <w:color w:val="000000"/>
          <w:sz w:val="22"/>
          <w:szCs w:val="22"/>
        </w:rPr>
        <w:t>et a</w:t>
      </w:r>
      <w:r w:rsidRPr="00962821">
        <w:rPr>
          <w:rFonts w:cs="Calibri"/>
          <w:color w:val="000000"/>
          <w:spacing w:val="1"/>
          <w:sz w:val="22"/>
          <w:szCs w:val="22"/>
        </w:rPr>
        <w:t xml:space="preserve"> </w:t>
      </w:r>
      <w:r w:rsidRPr="00962821">
        <w:rPr>
          <w:rFonts w:cs="Calibri"/>
          <w:color w:val="000000"/>
          <w:spacing w:val="-1"/>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g</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z w:val="22"/>
          <w:szCs w:val="22"/>
        </w:rPr>
        <w:t>m</w:t>
      </w:r>
      <w:r w:rsidRPr="00962821">
        <w:rPr>
          <w:rFonts w:cs="Calibri"/>
          <w:color w:val="000000"/>
          <w:spacing w:val="2"/>
          <w:sz w:val="22"/>
          <w:szCs w:val="22"/>
        </w:rPr>
        <w:t xml:space="preserve"> </w:t>
      </w:r>
      <w:r w:rsidRPr="00962821">
        <w:rPr>
          <w:rFonts w:cs="Calibri"/>
          <w:color w:val="000000"/>
          <w:spacing w:val="-1"/>
          <w:sz w:val="22"/>
          <w:szCs w:val="22"/>
        </w:rPr>
        <w:t>C</w:t>
      </w:r>
      <w:r w:rsidRPr="00962821">
        <w:rPr>
          <w:rFonts w:cs="Calibri"/>
          <w:color w:val="000000"/>
          <w:spacing w:val="-3"/>
          <w:sz w:val="22"/>
          <w:szCs w:val="22"/>
        </w:rPr>
        <w:t>o</w:t>
      </w:r>
      <w:r w:rsidRPr="00962821">
        <w:rPr>
          <w:rFonts w:cs="Calibri"/>
          <w:color w:val="000000"/>
          <w:spacing w:val="1"/>
          <w:sz w:val="22"/>
          <w:szCs w:val="22"/>
        </w:rPr>
        <w:t>m</w:t>
      </w:r>
      <w:r w:rsidRPr="00962821">
        <w:rPr>
          <w:rFonts w:cs="Calibri"/>
          <w:color w:val="000000"/>
          <w:sz w:val="22"/>
          <w:szCs w:val="22"/>
        </w:rPr>
        <w:t>pa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b</w:t>
      </w:r>
      <w:r w:rsidRPr="00962821">
        <w:rPr>
          <w:rFonts w:cs="Calibri"/>
          <w:color w:val="000000"/>
          <w:spacing w:val="-1"/>
          <w:sz w:val="22"/>
          <w:szCs w:val="22"/>
        </w:rPr>
        <w:t>ili</w:t>
      </w:r>
      <w:r w:rsidRPr="00962821">
        <w:rPr>
          <w:rFonts w:cs="Calibri"/>
          <w:color w:val="000000"/>
          <w:spacing w:val="1"/>
          <w:sz w:val="22"/>
          <w:szCs w:val="22"/>
        </w:rPr>
        <w:t>t</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pacing w:val="-1"/>
          <w:sz w:val="22"/>
          <w:szCs w:val="22"/>
        </w:rPr>
        <w:t>A</w:t>
      </w:r>
      <w:r w:rsidRPr="00962821">
        <w:rPr>
          <w:rFonts w:cs="Calibri"/>
          <w:color w:val="000000"/>
          <w:sz w:val="22"/>
          <w:szCs w:val="22"/>
        </w:rPr>
        <w:t>ss</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3"/>
          <w:sz w:val="22"/>
          <w:szCs w:val="22"/>
        </w:rPr>
        <w:t>n</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n</w:t>
      </w:r>
      <w:r w:rsidRPr="00962821">
        <w:rPr>
          <w:rFonts w:cs="Calibri"/>
          <w:color w:val="000000"/>
          <w:spacing w:val="-3"/>
          <w:sz w:val="22"/>
          <w:szCs w:val="22"/>
        </w:rPr>
        <w:t>o</w:t>
      </w:r>
      <w:r w:rsidRPr="00962821">
        <w:rPr>
          <w:rFonts w:cs="Calibri"/>
          <w:color w:val="000000"/>
          <w:spacing w:val="1"/>
          <w:sz w:val="22"/>
          <w:szCs w:val="22"/>
        </w:rPr>
        <w:t>t</w:t>
      </w:r>
      <w:r w:rsidRPr="00962821">
        <w:rPr>
          <w:rFonts w:cs="Calibri"/>
          <w:color w:val="000000"/>
          <w:spacing w:val="-3"/>
          <w:sz w:val="22"/>
          <w:szCs w:val="22"/>
        </w:rPr>
        <w:t>i</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z w:val="22"/>
          <w:szCs w:val="22"/>
        </w:rPr>
        <w:t>ca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3"/>
          <w:sz w:val="22"/>
          <w:szCs w:val="22"/>
        </w:rPr>
        <w:t>a</w:t>
      </w:r>
      <w:r w:rsidRPr="00962821">
        <w:rPr>
          <w:rFonts w:cs="Calibri"/>
          <w:color w:val="000000"/>
          <w:sz w:val="22"/>
          <w:szCs w:val="22"/>
        </w:rPr>
        <w:t xml:space="preserve">t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3"/>
          <w:sz w:val="22"/>
          <w:szCs w:val="22"/>
        </w:rPr>
        <w:t>e</w:t>
      </w:r>
      <w:r w:rsidRPr="00962821">
        <w:rPr>
          <w:rFonts w:cs="Calibri"/>
          <w:color w:val="000000"/>
          <w:spacing w:val="1"/>
          <w:sz w:val="22"/>
          <w:szCs w:val="22"/>
        </w:rPr>
        <w:t>t</w:t>
      </w:r>
      <w:r w:rsidRPr="00962821">
        <w:rPr>
          <w:rFonts w:cs="Calibri"/>
          <w:color w:val="000000"/>
          <w:sz w:val="22"/>
          <w:szCs w:val="22"/>
        </w:rPr>
        <w:t>up</w:t>
      </w:r>
      <w:r w:rsidRPr="00962821">
        <w:rPr>
          <w:rFonts w:cs="Calibri"/>
          <w:color w:val="000000"/>
          <w:spacing w:val="-1"/>
          <w:sz w:val="22"/>
          <w:szCs w:val="22"/>
        </w:rPr>
        <w:t xml:space="preserve"> </w:t>
      </w:r>
      <w:r w:rsidRPr="00962821">
        <w:rPr>
          <w:rFonts w:cs="Calibri"/>
          <w:color w:val="000000"/>
          <w:spacing w:val="1"/>
          <w:sz w:val="22"/>
          <w:szCs w:val="22"/>
        </w:rPr>
        <w:t>m</w:t>
      </w:r>
      <w:r w:rsidRPr="00962821">
        <w:rPr>
          <w:rFonts w:cs="Calibri"/>
          <w:color w:val="000000"/>
          <w:sz w:val="22"/>
          <w:szCs w:val="22"/>
        </w:rPr>
        <w:t>ay not</w:t>
      </w:r>
      <w:r w:rsidRPr="00962821">
        <w:rPr>
          <w:rFonts w:cs="Calibri"/>
          <w:color w:val="000000"/>
          <w:spacing w:val="3"/>
          <w:sz w:val="22"/>
          <w:szCs w:val="22"/>
        </w:rPr>
        <w:t xml:space="preserve"> </w:t>
      </w:r>
      <w:r w:rsidRPr="00962821">
        <w:rPr>
          <w:rFonts w:cs="Calibri"/>
          <w:color w:val="000000"/>
          <w:sz w:val="22"/>
          <w:szCs w:val="22"/>
        </w:rPr>
        <w:t>ha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lastRenderedPageBreak/>
        <w:t>succeede</w:t>
      </w:r>
      <w:r w:rsidRPr="00962821">
        <w:rPr>
          <w:rFonts w:cs="Calibri"/>
          <w:color w:val="000000"/>
          <w:spacing w:val="-3"/>
          <w:sz w:val="22"/>
          <w:szCs w:val="22"/>
        </w:rPr>
        <w:t>d</w:t>
      </w:r>
      <w:r w:rsidRPr="00962821">
        <w:rPr>
          <w:rFonts w:cs="Calibri"/>
          <w:color w:val="000000"/>
          <w:sz w:val="22"/>
          <w:szCs w:val="22"/>
        </w:rPr>
        <w:t>.</w:t>
      </w:r>
      <w:r w:rsidRPr="00962821">
        <w:rPr>
          <w:rFonts w:cs="Calibri"/>
          <w:color w:val="000000"/>
          <w:spacing w:val="60"/>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se</w:t>
      </w:r>
      <w:r w:rsidRPr="00962821">
        <w:rPr>
          <w:rFonts w:cs="Calibri"/>
          <w:color w:val="000000"/>
          <w:spacing w:val="-3"/>
          <w:sz w:val="22"/>
          <w:szCs w:val="22"/>
        </w:rPr>
        <w:t>e</w:t>
      </w:r>
      <w:r w:rsidRPr="00962821">
        <w:rPr>
          <w:rFonts w:cs="Calibri"/>
          <w:color w:val="000000"/>
          <w:spacing w:val="1"/>
          <w:sz w:val="22"/>
          <w:szCs w:val="22"/>
        </w:rPr>
        <w:t>m</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4"/>
          <w:sz w:val="22"/>
          <w:szCs w:val="22"/>
        </w:rPr>
        <w:t xml:space="preserve"> </w:t>
      </w:r>
      <w:r w:rsidRPr="00962821">
        <w:rPr>
          <w:rFonts w:cs="Calibri"/>
          <w:color w:val="000000"/>
          <w:spacing w:val="2"/>
          <w:sz w:val="22"/>
          <w:szCs w:val="22"/>
        </w:rPr>
        <w:t>g</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2"/>
          <w:sz w:val="22"/>
          <w:szCs w:val="22"/>
        </w:rPr>
        <w:t>s</w:t>
      </w:r>
      <w:r w:rsidRPr="00962821">
        <w:rPr>
          <w:rFonts w:cs="Calibri"/>
          <w:color w:val="000000"/>
          <w:spacing w:val="1"/>
          <w:sz w:val="22"/>
          <w:szCs w:val="22"/>
        </w:rPr>
        <w:t>m</w:t>
      </w:r>
      <w:r w:rsidRPr="00962821">
        <w:rPr>
          <w:rFonts w:cs="Calibri"/>
          <w:color w:val="000000"/>
          <w:sz w:val="22"/>
          <w:szCs w:val="22"/>
        </w:rPr>
        <w:t>oo</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l</w:t>
      </w:r>
      <w:r w:rsidRPr="00962821">
        <w:rPr>
          <w:rFonts w:cs="Calibri"/>
          <w:color w:val="000000"/>
          <w:spacing w:val="-2"/>
          <w:sz w:val="22"/>
          <w:szCs w:val="22"/>
        </w:rPr>
        <w:t>y</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can</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1"/>
          <w:sz w:val="22"/>
          <w:szCs w:val="22"/>
        </w:rPr>
        <w:t>li</w:t>
      </w:r>
      <w:r w:rsidRPr="00962821">
        <w:rPr>
          <w:rFonts w:cs="Calibri"/>
          <w:color w:val="000000"/>
          <w:sz w:val="22"/>
          <w:szCs w:val="22"/>
        </w:rPr>
        <w:t>ck</w:t>
      </w:r>
      <w:r w:rsidRPr="00962821">
        <w:rPr>
          <w:rFonts w:cs="Calibri"/>
          <w:color w:val="000000"/>
          <w:spacing w:val="1"/>
          <w:sz w:val="22"/>
          <w:szCs w:val="22"/>
        </w:rPr>
        <w:t xml:space="preserve"> </w:t>
      </w:r>
      <w:r w:rsidRPr="00962821">
        <w:rPr>
          <w:rFonts w:cs="Calibri"/>
          <w:color w:val="000000"/>
          <w:spacing w:val="-2"/>
          <w:sz w:val="22"/>
          <w:szCs w:val="22"/>
        </w:rPr>
        <w:t>“</w:t>
      </w:r>
      <w:r w:rsidRPr="00962821">
        <w:rPr>
          <w:rFonts w:cs="Calibri"/>
          <w:color w:val="000000"/>
          <w:spacing w:val="2"/>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g</w:t>
      </w:r>
      <w:r w:rsidRPr="00962821">
        <w:rPr>
          <w:rFonts w:cs="Calibri"/>
          <w:color w:val="000000"/>
          <w:spacing w:val="1"/>
          <w:sz w:val="22"/>
          <w:szCs w:val="22"/>
        </w:rPr>
        <w:t>r</w:t>
      </w:r>
      <w:r w:rsidRPr="00962821">
        <w:rPr>
          <w:rFonts w:cs="Calibri"/>
          <w:color w:val="000000"/>
          <w:sz w:val="22"/>
          <w:szCs w:val="22"/>
        </w:rPr>
        <w:t xml:space="preserve">am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z w:val="22"/>
          <w:szCs w:val="22"/>
        </w:rPr>
        <w:t>co</w:t>
      </w:r>
      <w:r w:rsidRPr="00962821">
        <w:rPr>
          <w:rFonts w:cs="Calibri"/>
          <w:color w:val="000000"/>
          <w:spacing w:val="1"/>
          <w:sz w:val="22"/>
          <w:szCs w:val="22"/>
        </w:rPr>
        <w:t>rr</w:t>
      </w:r>
      <w:r w:rsidRPr="00962821">
        <w:rPr>
          <w:rFonts w:cs="Calibri"/>
          <w:color w:val="000000"/>
          <w:sz w:val="22"/>
          <w:szCs w:val="22"/>
        </w:rPr>
        <w:t>e</w:t>
      </w:r>
      <w:r w:rsidRPr="00962821">
        <w:rPr>
          <w:rFonts w:cs="Calibri"/>
          <w:color w:val="000000"/>
          <w:spacing w:val="-2"/>
          <w:sz w:val="22"/>
          <w:szCs w:val="22"/>
        </w:rPr>
        <w:t>c</w:t>
      </w:r>
      <w:r w:rsidRPr="00962821">
        <w:rPr>
          <w:rFonts w:cs="Calibri"/>
          <w:color w:val="000000"/>
          <w:spacing w:val="1"/>
          <w:sz w:val="22"/>
          <w:szCs w:val="22"/>
        </w:rPr>
        <w:t>t</w:t>
      </w:r>
      <w:r w:rsidRPr="00962821">
        <w:rPr>
          <w:rFonts w:cs="Calibri"/>
          <w:color w:val="000000"/>
          <w:spacing w:val="-1"/>
          <w:sz w:val="22"/>
          <w:szCs w:val="22"/>
        </w:rPr>
        <w:t>l</w:t>
      </w:r>
      <w:r w:rsidRPr="00962821">
        <w:rPr>
          <w:rFonts w:cs="Calibri"/>
          <w:color w:val="000000"/>
          <w:spacing w:val="-2"/>
          <w:sz w:val="22"/>
          <w:szCs w:val="22"/>
        </w:rPr>
        <w:t>y</w:t>
      </w:r>
      <w:r w:rsidRPr="00962821">
        <w:rPr>
          <w:rFonts w:cs="Calibri"/>
          <w:color w:val="000000"/>
          <w:spacing w:val="1"/>
          <w:sz w:val="22"/>
          <w:szCs w:val="22"/>
        </w:rPr>
        <w:t>.</w:t>
      </w:r>
      <w:r w:rsidRPr="00962821">
        <w:rPr>
          <w:rFonts w:cs="Calibri"/>
          <w:color w:val="000000"/>
          <w:sz w:val="22"/>
          <w:szCs w:val="22"/>
        </w:rPr>
        <w:t xml:space="preserve">” </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3"/>
          <w:sz w:val="22"/>
          <w:szCs w:val="22"/>
        </w:rPr>
        <w:t>i</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3"/>
          <w:sz w:val="22"/>
          <w:szCs w:val="22"/>
        </w:rPr>
        <w:t>d</w:t>
      </w:r>
      <w:r w:rsidRPr="00962821">
        <w:rPr>
          <w:rFonts w:cs="Calibri"/>
          <w:color w:val="000000"/>
          <w:spacing w:val="-1"/>
          <w:sz w:val="22"/>
          <w:szCs w:val="22"/>
        </w:rPr>
        <w:t>i</w:t>
      </w:r>
      <w:r w:rsidRPr="00962821">
        <w:rPr>
          <w:rFonts w:cs="Calibri"/>
          <w:color w:val="000000"/>
          <w:sz w:val="22"/>
          <w:szCs w:val="22"/>
        </w:rPr>
        <w:t>dn</w:t>
      </w:r>
      <w:r w:rsidRPr="00962821">
        <w:rPr>
          <w:rFonts w:cs="Calibri"/>
          <w:color w:val="000000"/>
          <w:spacing w:val="-1"/>
          <w:sz w:val="22"/>
          <w:szCs w:val="22"/>
        </w:rPr>
        <w:t>’</w:t>
      </w:r>
      <w:r w:rsidRPr="00962821">
        <w:rPr>
          <w:rFonts w:cs="Calibri"/>
          <w:color w:val="000000"/>
          <w:spacing w:val="1"/>
          <w:sz w:val="22"/>
          <w:szCs w:val="22"/>
        </w:rPr>
        <w:t>t</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1"/>
          <w:sz w:val="22"/>
          <w:szCs w:val="22"/>
        </w:rPr>
        <w:t>l</w:t>
      </w:r>
      <w:r w:rsidRPr="00962821">
        <w:rPr>
          <w:rFonts w:cs="Calibri"/>
          <w:color w:val="000000"/>
          <w:sz w:val="22"/>
          <w:szCs w:val="22"/>
        </w:rPr>
        <w:t>et us</w:t>
      </w:r>
      <w:r w:rsidRPr="00962821">
        <w:rPr>
          <w:rFonts w:cs="Calibri"/>
          <w:color w:val="000000"/>
          <w:spacing w:val="-1"/>
          <w:sz w:val="22"/>
          <w:szCs w:val="22"/>
        </w:rPr>
        <w:t xml:space="preserve"> </w:t>
      </w:r>
      <w:r w:rsidRPr="00962821">
        <w:rPr>
          <w:rFonts w:cs="Calibri"/>
          <w:color w:val="000000"/>
          <w:spacing w:val="2"/>
          <w:sz w:val="22"/>
          <w:szCs w:val="22"/>
        </w:rPr>
        <w:t>k</w:t>
      </w:r>
      <w:r w:rsidRPr="00962821">
        <w:rPr>
          <w:rFonts w:cs="Calibri"/>
          <w:color w:val="000000"/>
          <w:sz w:val="22"/>
          <w:szCs w:val="22"/>
        </w:rPr>
        <w:t>no</w:t>
      </w:r>
      <w:r w:rsidRPr="00962821">
        <w:rPr>
          <w:rFonts w:cs="Calibri"/>
          <w:color w:val="000000"/>
          <w:spacing w:val="-3"/>
          <w:sz w:val="22"/>
          <w:szCs w:val="22"/>
        </w:rPr>
        <w:t>w</w:t>
      </w:r>
      <w:r w:rsidRPr="00962821">
        <w:rPr>
          <w:rFonts w:cs="Calibri"/>
          <w:color w:val="000000"/>
          <w:sz w:val="22"/>
          <w:szCs w:val="22"/>
        </w:rPr>
        <w:t>.</w:t>
      </w:r>
    </w:p>
    <w:p w:rsidR="009A3E20" w:rsidRPr="00962821" w:rsidRDefault="009A3E20" w:rsidP="00962821">
      <w:pPr>
        <w:widowControl w:val="0"/>
        <w:autoSpaceDE w:val="0"/>
        <w:ind w:left="581" w:right="695" w:firstLine="360"/>
        <w:rPr>
          <w:rFonts w:cs="Calibri"/>
          <w:color w:val="000000"/>
          <w:sz w:val="11"/>
          <w:szCs w:val="11"/>
        </w:rPr>
      </w:pPr>
      <w:r w:rsidRPr="00962821">
        <w:rPr>
          <w:rFonts w:cs="Calibri"/>
          <w:color w:val="000000"/>
          <w:sz w:val="22"/>
          <w:szCs w:val="22"/>
        </w:rPr>
        <w:t>6.</w:t>
      </w:r>
      <w:r w:rsidRPr="00962821">
        <w:rPr>
          <w:rFonts w:cs="Calibri"/>
          <w:color w:val="000000"/>
          <w:spacing w:val="2"/>
          <w:sz w:val="22"/>
          <w:szCs w:val="22"/>
        </w:rPr>
        <w:t xml:space="preserve"> </w:t>
      </w:r>
      <w:r w:rsidRPr="00962821">
        <w:rPr>
          <w:rFonts w:cs="Calibri"/>
          <w:color w:val="000000"/>
          <w:spacing w:val="-3"/>
          <w:sz w:val="22"/>
          <w:szCs w:val="22"/>
        </w:rPr>
        <w:t>A</w:t>
      </w:r>
      <w:r w:rsidRPr="00962821">
        <w:rPr>
          <w:rFonts w:cs="Calibri"/>
          <w:color w:val="000000"/>
          <w:spacing w:val="1"/>
          <w:sz w:val="22"/>
          <w:szCs w:val="22"/>
        </w:rPr>
        <w:t>ft</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z w:val="22"/>
          <w:szCs w:val="22"/>
        </w:rPr>
        <w:t>g</w:t>
      </w:r>
      <w:r w:rsidRPr="00962821">
        <w:rPr>
          <w:rFonts w:cs="Calibri"/>
          <w:color w:val="000000"/>
          <w:spacing w:val="1"/>
          <w:sz w:val="22"/>
          <w:szCs w:val="22"/>
        </w:rPr>
        <w:t>r</w:t>
      </w:r>
      <w:r w:rsidRPr="00962821">
        <w:rPr>
          <w:rFonts w:cs="Calibri"/>
          <w:color w:val="000000"/>
          <w:sz w:val="22"/>
          <w:szCs w:val="22"/>
        </w:rPr>
        <w:t>am e</w:t>
      </w:r>
      <w:r w:rsidRPr="00962821">
        <w:rPr>
          <w:rFonts w:cs="Calibri"/>
          <w:color w:val="000000"/>
          <w:spacing w:val="-2"/>
          <w:sz w:val="22"/>
          <w:szCs w:val="22"/>
        </w:rPr>
        <w:t>x</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 xml:space="preserve">s, </w:t>
      </w:r>
      <w:r w:rsidRPr="00962821">
        <w:rPr>
          <w:rFonts w:cs="Calibri"/>
          <w:color w:val="000000"/>
          <w:spacing w:val="-2"/>
          <w:sz w:val="22"/>
          <w:szCs w:val="22"/>
        </w:rPr>
        <w:t>c</w:t>
      </w:r>
      <w:r w:rsidRPr="00962821">
        <w:rPr>
          <w:rFonts w:cs="Calibri"/>
          <w:color w:val="000000"/>
          <w:sz w:val="22"/>
          <w:szCs w:val="22"/>
        </w:rPr>
        <w:t>heck</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co</w:t>
      </w:r>
      <w:r w:rsidRPr="00962821">
        <w:rPr>
          <w:rFonts w:cs="Calibri"/>
          <w:color w:val="000000"/>
          <w:spacing w:val="-3"/>
          <w:sz w:val="22"/>
          <w:szCs w:val="22"/>
        </w:rPr>
        <w:t>n</w:t>
      </w:r>
      <w:r w:rsidRPr="00962821">
        <w:rPr>
          <w:rFonts w:cs="Calibri"/>
          <w:color w:val="000000"/>
          <w:spacing w:val="1"/>
          <w:sz w:val="22"/>
          <w:szCs w:val="22"/>
        </w:rPr>
        <w:t>tr</w:t>
      </w:r>
      <w:r w:rsidRPr="00962821">
        <w:rPr>
          <w:rFonts w:cs="Calibri"/>
          <w:color w:val="000000"/>
          <w:sz w:val="22"/>
          <w:szCs w:val="22"/>
        </w:rPr>
        <w:t>o</w:t>
      </w:r>
      <w:r w:rsidRPr="00962821">
        <w:rPr>
          <w:rFonts w:cs="Calibri"/>
          <w:color w:val="000000"/>
          <w:spacing w:val="-1"/>
          <w:sz w:val="22"/>
          <w:szCs w:val="22"/>
        </w:rPr>
        <w:t>ll</w:t>
      </w:r>
      <w:r w:rsidRPr="00962821">
        <w:rPr>
          <w:rFonts w:cs="Calibri"/>
          <w:color w:val="000000"/>
          <w:sz w:val="22"/>
          <w:szCs w:val="22"/>
        </w:rPr>
        <w:t xml:space="preserve">er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 xml:space="preserve">der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 xml:space="preserve">our </w:t>
      </w:r>
      <w:r w:rsidRPr="00962821">
        <w:rPr>
          <w:rFonts w:cs="Calibri"/>
          <w:color w:val="000000"/>
          <w:spacing w:val="-1"/>
          <w:sz w:val="22"/>
          <w:szCs w:val="22"/>
        </w:rPr>
        <w:t>RD</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w:t>
      </w:r>
      <w:r w:rsidRPr="00962821">
        <w:rPr>
          <w:rFonts w:cs="Calibri"/>
          <w:color w:val="000000"/>
          <w:spacing w:val="1"/>
          <w:sz w:val="22"/>
          <w:szCs w:val="22"/>
        </w:rPr>
        <w:t>r</w:t>
      </w:r>
      <w:r w:rsidRPr="00962821">
        <w:rPr>
          <w:rFonts w:cs="Calibri"/>
          <w:color w:val="000000"/>
          <w:sz w:val="22"/>
          <w:szCs w:val="22"/>
        </w:rPr>
        <w:t>.</w:t>
      </w:r>
      <w:r w:rsidRPr="00962821">
        <w:rPr>
          <w:rFonts w:cs="Calibri"/>
          <w:color w:val="000000"/>
          <w:spacing w:val="58"/>
          <w:sz w:val="22"/>
          <w:szCs w:val="22"/>
        </w:rPr>
        <w:t xml:space="preserve"> </w:t>
      </w:r>
      <w:r w:rsidRPr="00962821">
        <w:rPr>
          <w:rFonts w:cs="Calibri"/>
          <w:color w:val="000000"/>
          <w:spacing w:val="2"/>
          <w:sz w:val="22"/>
          <w:szCs w:val="22"/>
        </w:rPr>
        <w:t>T</w:t>
      </w:r>
      <w:r w:rsidRPr="00962821">
        <w:rPr>
          <w:rFonts w:cs="Calibri"/>
          <w:color w:val="000000"/>
          <w:spacing w:val="-3"/>
          <w:sz w:val="22"/>
          <w:szCs w:val="22"/>
        </w:rPr>
        <w:t>h</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pacing w:val="-3"/>
          <w:sz w:val="22"/>
          <w:szCs w:val="22"/>
        </w:rPr>
        <w:t>o</w:t>
      </w:r>
      <w:r w:rsidRPr="00962821">
        <w:rPr>
          <w:rFonts w:cs="Calibri"/>
          <w:color w:val="000000"/>
          <w:spacing w:val="2"/>
          <w:sz w:val="22"/>
          <w:szCs w:val="22"/>
        </w:rPr>
        <w:t>g</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z w:val="22"/>
          <w:szCs w:val="22"/>
        </w:rPr>
        <w:t>m s</w:t>
      </w:r>
      <w:r w:rsidRPr="00962821">
        <w:rPr>
          <w:rFonts w:cs="Calibri"/>
          <w:color w:val="000000"/>
          <w:spacing w:val="-3"/>
          <w:sz w:val="22"/>
          <w:szCs w:val="22"/>
        </w:rPr>
        <w:t>h</w:t>
      </w:r>
      <w:r w:rsidRPr="00962821">
        <w:rPr>
          <w:rFonts w:cs="Calibri"/>
          <w:color w:val="000000"/>
          <w:sz w:val="22"/>
          <w:szCs w:val="22"/>
        </w:rPr>
        <w:t>ou</w:t>
      </w:r>
      <w:r w:rsidRPr="00962821">
        <w:rPr>
          <w:rFonts w:cs="Calibri"/>
          <w:color w:val="000000"/>
          <w:spacing w:val="-1"/>
          <w:sz w:val="22"/>
          <w:szCs w:val="22"/>
        </w:rPr>
        <w:t>l</w:t>
      </w:r>
      <w:r w:rsidRPr="00962821">
        <w:rPr>
          <w:rFonts w:cs="Calibri"/>
          <w:color w:val="000000"/>
          <w:sz w:val="22"/>
          <w:szCs w:val="22"/>
        </w:rPr>
        <w:t>d</w:t>
      </w:r>
      <w:r w:rsidRPr="00962821">
        <w:rPr>
          <w:rFonts w:cs="Calibri"/>
          <w:color w:val="000000"/>
          <w:spacing w:val="2"/>
          <w:sz w:val="22"/>
          <w:szCs w:val="22"/>
        </w:rPr>
        <w:t xml:space="preserve"> </w:t>
      </w:r>
      <w:r w:rsidRPr="00962821">
        <w:rPr>
          <w:rFonts w:cs="Calibri"/>
          <w:color w:val="000000"/>
          <w:sz w:val="22"/>
          <w:szCs w:val="22"/>
        </w:rPr>
        <w:t>ha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m</w:t>
      </w:r>
      <w:r w:rsidRPr="00962821">
        <w:rPr>
          <w:rFonts w:cs="Calibri"/>
          <w:color w:val="000000"/>
          <w:sz w:val="22"/>
          <w:szCs w:val="22"/>
        </w:rPr>
        <w:t>od</w:t>
      </w:r>
      <w:r w:rsidRPr="00962821">
        <w:rPr>
          <w:rFonts w:cs="Calibri"/>
          <w:color w:val="000000"/>
          <w:spacing w:val="-3"/>
          <w:sz w:val="22"/>
          <w:szCs w:val="22"/>
        </w:rPr>
        <w:t>i</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t</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es</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 con</w:t>
      </w:r>
      <w:r w:rsidRPr="00962821">
        <w:rPr>
          <w:rFonts w:cs="Calibri"/>
          <w:color w:val="000000"/>
          <w:spacing w:val="1"/>
          <w:sz w:val="22"/>
          <w:szCs w:val="22"/>
        </w:rPr>
        <w:t>tr</w:t>
      </w:r>
      <w:r w:rsidRPr="00962821">
        <w:rPr>
          <w:rFonts w:cs="Calibri"/>
          <w:color w:val="000000"/>
          <w:sz w:val="22"/>
          <w:szCs w:val="22"/>
        </w:rPr>
        <w:t>o</w:t>
      </w:r>
      <w:r w:rsidRPr="00962821">
        <w:rPr>
          <w:rFonts w:cs="Calibri"/>
          <w:color w:val="000000"/>
          <w:spacing w:val="-1"/>
          <w:sz w:val="22"/>
          <w:szCs w:val="22"/>
        </w:rPr>
        <w:t>ll</w:t>
      </w:r>
      <w:r w:rsidRPr="00962821">
        <w:rPr>
          <w:rFonts w:cs="Calibri"/>
          <w:color w:val="000000"/>
          <w:sz w:val="22"/>
          <w:szCs w:val="22"/>
        </w:rPr>
        <w:t xml:space="preserve">er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 xml:space="preserve">der </w:t>
      </w:r>
      <w:r w:rsidRPr="00962821">
        <w:rPr>
          <w:rFonts w:cs="Calibri"/>
          <w:color w:val="000000"/>
          <w:spacing w:val="1"/>
          <w:sz w:val="22"/>
          <w:szCs w:val="22"/>
        </w:rPr>
        <w:t>(</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pacing w:val="-2"/>
          <w:sz w:val="22"/>
          <w:szCs w:val="22"/>
        </w:rPr>
        <w:t>“</w:t>
      </w:r>
      <w:r w:rsidRPr="00962821">
        <w:rPr>
          <w:rFonts w:cs="Calibri"/>
          <w:color w:val="000000"/>
          <w:spacing w:val="-1"/>
          <w:sz w:val="22"/>
          <w:szCs w:val="22"/>
        </w:rPr>
        <w:t>D</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m</w:t>
      </w:r>
      <w:r w:rsidRPr="00962821">
        <w:rPr>
          <w:rFonts w:cs="Calibri"/>
          <w:color w:val="000000"/>
          <w:sz w:val="22"/>
          <w:szCs w:val="22"/>
        </w:rPr>
        <w:t>od</w:t>
      </w:r>
      <w:r w:rsidRPr="00962821">
        <w:rPr>
          <w:rFonts w:cs="Calibri"/>
          <w:color w:val="000000"/>
          <w:spacing w:val="-3"/>
          <w:sz w:val="22"/>
          <w:szCs w:val="22"/>
        </w:rPr>
        <w:t>i</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z w:val="22"/>
          <w:szCs w:val="22"/>
        </w:rPr>
        <w:t>ed”</w:t>
      </w:r>
      <w:r w:rsidRPr="00962821">
        <w:rPr>
          <w:rFonts w:cs="Calibri"/>
          <w:color w:val="000000"/>
          <w:spacing w:val="2"/>
          <w:sz w:val="22"/>
          <w:szCs w:val="22"/>
        </w:rPr>
        <w:t xml:space="preserve"> </w:t>
      </w:r>
      <w:r w:rsidRPr="00962821">
        <w:rPr>
          <w:rFonts w:cs="Calibri"/>
          <w:color w:val="000000"/>
          <w:spacing w:val="-3"/>
          <w:sz w:val="22"/>
          <w:szCs w:val="22"/>
        </w:rPr>
        <w:t>o</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z w:val="22"/>
          <w:szCs w:val="22"/>
        </w:rPr>
        <w:t>a</w:t>
      </w:r>
      <w:r w:rsidRPr="00962821">
        <w:rPr>
          <w:rFonts w:cs="Calibri"/>
          <w:color w:val="000000"/>
          <w:spacing w:val="-3"/>
          <w:sz w:val="22"/>
          <w:szCs w:val="22"/>
        </w:rPr>
        <w:t>p</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2"/>
          <w:sz w:val="22"/>
          <w:szCs w:val="22"/>
        </w:rPr>
        <w:t>x</w:t>
      </w:r>
      <w:r w:rsidRPr="00962821">
        <w:rPr>
          <w:rFonts w:cs="Calibri"/>
          <w:color w:val="000000"/>
          <w:spacing w:val="-1"/>
          <w:sz w:val="22"/>
          <w:szCs w:val="22"/>
        </w:rPr>
        <w:t>i</w:t>
      </w:r>
      <w:r w:rsidRPr="00962821">
        <w:rPr>
          <w:rFonts w:cs="Calibri"/>
          <w:color w:val="000000"/>
          <w:spacing w:val="1"/>
          <w:sz w:val="22"/>
          <w:szCs w:val="22"/>
        </w:rPr>
        <w:t>m</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l</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1"/>
          <w:sz w:val="22"/>
          <w:szCs w:val="22"/>
        </w:rPr>
        <w:t>li</w:t>
      </w:r>
      <w:r w:rsidRPr="00962821">
        <w:rPr>
          <w:rFonts w:cs="Calibri"/>
          <w:color w:val="000000"/>
          <w:sz w:val="22"/>
          <w:szCs w:val="22"/>
        </w:rPr>
        <w:t>cked</w:t>
      </w:r>
      <w:r w:rsidRPr="00962821">
        <w:rPr>
          <w:rFonts w:cs="Calibri"/>
          <w:color w:val="000000"/>
          <w:spacing w:val="1"/>
          <w:sz w:val="22"/>
          <w:szCs w:val="22"/>
        </w:rPr>
        <w:t xml:space="preserve"> </w:t>
      </w:r>
      <w:r w:rsidRPr="00962821">
        <w:rPr>
          <w:rFonts w:cs="Calibri"/>
          <w:color w:val="000000"/>
          <w:sz w:val="22"/>
          <w:szCs w:val="22"/>
        </w:rPr>
        <w:t>F</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i</w:t>
      </w:r>
      <w:r w:rsidRPr="00962821">
        <w:rPr>
          <w:rFonts w:cs="Calibri"/>
          <w:color w:val="000000"/>
          <w:sz w:val="22"/>
          <w:szCs w:val="22"/>
        </w:rPr>
        <w:t>shed</w:t>
      </w:r>
      <w:r w:rsidRPr="00962821">
        <w:rPr>
          <w:rFonts w:cs="Calibri"/>
          <w:color w:val="000000"/>
          <w:spacing w:val="1"/>
          <w:sz w:val="22"/>
          <w:szCs w:val="22"/>
        </w:rPr>
        <w:t>)</w:t>
      </w:r>
      <w:r w:rsidRPr="00962821">
        <w:rPr>
          <w:rFonts w:cs="Calibri"/>
          <w:color w:val="000000"/>
          <w:sz w:val="22"/>
          <w:szCs w:val="22"/>
        </w:rPr>
        <w:t>.</w:t>
      </w:r>
    </w:p>
    <w:p w:rsidR="009A3E20" w:rsidRPr="00962821" w:rsidRDefault="009A3E20" w:rsidP="00962821">
      <w:pPr>
        <w:widowControl w:val="0"/>
        <w:autoSpaceDE w:val="0"/>
        <w:ind w:left="941" w:right="608"/>
        <w:jc w:val="both"/>
        <w:rPr>
          <w:rFonts w:cs="Calibri"/>
          <w:color w:val="000000"/>
          <w:sz w:val="11"/>
          <w:szCs w:val="11"/>
        </w:rPr>
      </w:pPr>
      <w:r w:rsidRPr="00962821">
        <w:rPr>
          <w:rFonts w:cs="Calibri"/>
          <w:color w:val="000000"/>
          <w:sz w:val="22"/>
          <w:szCs w:val="22"/>
        </w:rPr>
        <w:t>7.</w:t>
      </w:r>
      <w:r w:rsidRPr="00962821">
        <w:rPr>
          <w:rFonts w:cs="Calibri"/>
          <w:color w:val="000000"/>
          <w:spacing w:val="3"/>
          <w:sz w:val="22"/>
          <w:szCs w:val="22"/>
        </w:rPr>
        <w:t xml:space="preserve"> </w:t>
      </w:r>
      <w:r w:rsidRPr="00962821">
        <w:rPr>
          <w:rFonts w:cs="Calibri"/>
          <w:color w:val="000000"/>
          <w:spacing w:val="-1"/>
          <w:sz w:val="22"/>
          <w:szCs w:val="22"/>
        </w:rPr>
        <w:t>C</w:t>
      </w:r>
      <w:r w:rsidRPr="00962821">
        <w:rPr>
          <w:rFonts w:cs="Calibri"/>
          <w:color w:val="000000"/>
          <w:sz w:val="22"/>
          <w:szCs w:val="22"/>
        </w:rPr>
        <w:t>opy</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z w:val="22"/>
          <w:szCs w:val="22"/>
        </w:rPr>
        <w:t>ode</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C</w:t>
      </w:r>
      <w:r w:rsidRPr="00962821">
        <w:rPr>
          <w:rFonts w:cs="Calibri"/>
          <w:color w:val="000000"/>
          <w:sz w:val="22"/>
          <w:szCs w:val="22"/>
        </w:rPr>
        <w:t>a</w:t>
      </w:r>
      <w:r w:rsidRPr="00962821">
        <w:rPr>
          <w:rFonts w:cs="Calibri"/>
          <w:color w:val="000000"/>
          <w:spacing w:val="-1"/>
          <w:sz w:val="22"/>
          <w:szCs w:val="22"/>
        </w:rPr>
        <w:t>li</w:t>
      </w:r>
      <w:r w:rsidRPr="00962821">
        <w:rPr>
          <w:rFonts w:cs="Calibri"/>
          <w:color w:val="000000"/>
          <w:spacing w:val="2"/>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dm</w:t>
      </w:r>
      <w:r w:rsidRPr="00962821">
        <w:rPr>
          <w:rFonts w:cs="Calibri"/>
          <w:color w:val="000000"/>
          <w:spacing w:val="-2"/>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 xml:space="preserve">our </w:t>
      </w:r>
      <w:r w:rsidRPr="00962821">
        <w:rPr>
          <w:rFonts w:cs="Calibri"/>
          <w:color w:val="000000"/>
          <w:spacing w:val="1"/>
          <w:sz w:val="22"/>
          <w:szCs w:val="22"/>
        </w:rPr>
        <w:t>m</w:t>
      </w:r>
      <w:r w:rsidRPr="00962821">
        <w:rPr>
          <w:rFonts w:cs="Calibri"/>
          <w:color w:val="000000"/>
          <w:spacing w:val="-3"/>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2"/>
          <w:sz w:val="22"/>
          <w:szCs w:val="22"/>
        </w:rPr>
        <w:t xml:space="preserve"> </w:t>
      </w:r>
      <w:r w:rsidRPr="00962821">
        <w:rPr>
          <w:rFonts w:cs="Calibri"/>
          <w:color w:val="000000"/>
          <w:spacing w:val="-2"/>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t</w:t>
      </w:r>
      <w:r w:rsidRPr="00962821">
        <w:rPr>
          <w:rFonts w:cs="Calibri"/>
          <w:color w:val="000000"/>
          <w:spacing w:val="-2"/>
          <w:sz w:val="22"/>
          <w:szCs w:val="22"/>
        </w:rPr>
        <w:t xml:space="preserve"> </w:t>
      </w:r>
      <w:r w:rsidRPr="00962821">
        <w:rPr>
          <w:rFonts w:cs="Calibri"/>
          <w:color w:val="000000"/>
          <w:spacing w:val="2"/>
          <w:sz w:val="22"/>
          <w:szCs w:val="22"/>
        </w:rPr>
        <w:t>T</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Si</w:t>
      </w:r>
      <w:r w:rsidRPr="00962821">
        <w:rPr>
          <w:rFonts w:cs="Calibri"/>
          <w:color w:val="000000"/>
          <w:spacing w:val="1"/>
          <w:sz w:val="22"/>
          <w:szCs w:val="22"/>
        </w:rPr>
        <w:t>m</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or</w:t>
      </w:r>
      <w:r w:rsidRPr="00962821">
        <w:rPr>
          <w:rFonts w:cs="Calibri"/>
          <w:color w:val="000000"/>
          <w:spacing w:val="-2"/>
          <w:sz w:val="22"/>
          <w:szCs w:val="22"/>
        </w:rPr>
        <w:t xml:space="preserve"> </w:t>
      </w:r>
      <w:r w:rsidRPr="00962821">
        <w:rPr>
          <w:rFonts w:cs="Calibri"/>
          <w:color w:val="000000"/>
          <w:spacing w:val="3"/>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w:t>
      </w:r>
      <w:r w:rsidRPr="00962821">
        <w:rPr>
          <w:rFonts w:cs="Calibri"/>
          <w:color w:val="000000"/>
          <w:spacing w:val="-2"/>
          <w:sz w:val="22"/>
          <w:szCs w:val="22"/>
        </w:rPr>
        <w:t>r</w:t>
      </w:r>
      <w:r w:rsidRPr="00962821">
        <w:rPr>
          <w:rFonts w:cs="Calibri"/>
          <w:color w:val="000000"/>
          <w:sz w:val="22"/>
          <w:szCs w:val="22"/>
        </w:rPr>
        <w:t>.</w:t>
      </w:r>
    </w:p>
    <w:p w:rsidR="009A3E20" w:rsidRPr="00962821" w:rsidRDefault="009A3E20" w:rsidP="00962821">
      <w:pPr>
        <w:widowControl w:val="0"/>
        <w:autoSpaceDE w:val="0"/>
        <w:ind w:left="581" w:right="558" w:firstLine="360"/>
        <w:rPr>
          <w:rFonts w:cs="Calibri"/>
          <w:color w:val="000000"/>
          <w:sz w:val="20"/>
          <w:szCs w:val="20"/>
        </w:rPr>
      </w:pPr>
      <w:r w:rsidRPr="00962821">
        <w:rPr>
          <w:rFonts w:cs="Calibri"/>
          <w:color w:val="000000"/>
          <w:sz w:val="22"/>
          <w:szCs w:val="22"/>
        </w:rPr>
        <w:t>8.</w:t>
      </w:r>
      <w:r w:rsidRPr="00962821">
        <w:rPr>
          <w:rFonts w:cs="Calibri"/>
          <w:color w:val="000000"/>
          <w:spacing w:val="3"/>
          <w:sz w:val="22"/>
          <w:szCs w:val="22"/>
        </w:rPr>
        <w:t xml:space="preserve"> </w:t>
      </w:r>
      <w:r w:rsidRPr="00962821">
        <w:rPr>
          <w:rFonts w:cs="Calibri"/>
          <w:color w:val="000000"/>
          <w:spacing w:val="-1"/>
          <w:sz w:val="22"/>
          <w:szCs w:val="22"/>
        </w:rPr>
        <w:t>Y</w:t>
      </w:r>
      <w:r w:rsidRPr="00962821">
        <w:rPr>
          <w:rFonts w:cs="Calibri"/>
          <w:color w:val="000000"/>
          <w:sz w:val="22"/>
          <w:szCs w:val="22"/>
        </w:rPr>
        <w:t>ou</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done!</w:t>
      </w:r>
      <w:r w:rsidRPr="00962821">
        <w:rPr>
          <w:rFonts w:cs="Calibri"/>
          <w:color w:val="000000"/>
          <w:spacing w:val="60"/>
          <w:sz w:val="22"/>
          <w:szCs w:val="22"/>
        </w:rPr>
        <w:t xml:space="preserve"> </w:t>
      </w:r>
      <w:r w:rsidRPr="00962821">
        <w:rPr>
          <w:rFonts w:cs="Calibri"/>
          <w:color w:val="000000"/>
          <w:spacing w:val="1"/>
          <w:sz w:val="22"/>
          <w:szCs w:val="22"/>
        </w:rPr>
        <w:t>(</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pacing w:val="-3"/>
          <w:sz w:val="22"/>
          <w:szCs w:val="22"/>
        </w:rPr>
        <w:t>h</w:t>
      </w:r>
      <w:r w:rsidRPr="00962821">
        <w:rPr>
          <w:rFonts w:cs="Calibri"/>
          <w:color w:val="000000"/>
          <w:sz w:val="22"/>
          <w:szCs w:val="22"/>
        </w:rPr>
        <w:t>ad</w:t>
      </w:r>
      <w:r w:rsidRPr="00962821">
        <w:rPr>
          <w:rFonts w:cs="Calibri"/>
          <w:color w:val="000000"/>
          <w:spacing w:val="1"/>
          <w:sz w:val="22"/>
          <w:szCs w:val="22"/>
        </w:rPr>
        <w:t xml:space="preserve"> t</w:t>
      </w:r>
      <w:r w:rsidRPr="00962821">
        <w:rPr>
          <w:rFonts w:cs="Calibri"/>
          <w:color w:val="000000"/>
          <w:sz w:val="22"/>
          <w:szCs w:val="22"/>
        </w:rPr>
        <w:t>o</w:t>
      </w:r>
      <w:r w:rsidRPr="00962821">
        <w:rPr>
          <w:rFonts w:cs="Calibri"/>
          <w:color w:val="000000"/>
          <w:spacing w:val="-1"/>
          <w:sz w:val="22"/>
          <w:szCs w:val="22"/>
        </w:rPr>
        <w:t xml:space="preserve"> 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 xml:space="preserve">l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pacing w:val="2"/>
          <w:sz w:val="22"/>
          <w:szCs w:val="22"/>
        </w:rPr>
        <w:t>e</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z w:val="22"/>
          <w:szCs w:val="22"/>
        </w:rPr>
        <w:t>s</w:t>
      </w:r>
      <w:r w:rsidRPr="00962821">
        <w:rPr>
          <w:rFonts w:cs="Calibri"/>
          <w:color w:val="000000"/>
          <w:spacing w:val="-3"/>
          <w:sz w:val="22"/>
          <w:szCs w:val="22"/>
        </w:rPr>
        <w:t>o</w:t>
      </w:r>
      <w:r w:rsidRPr="00962821">
        <w:rPr>
          <w:rFonts w:cs="Calibri"/>
          <w:color w:val="000000"/>
          <w:spacing w:val="1"/>
          <w:sz w:val="22"/>
          <w:szCs w:val="22"/>
        </w:rPr>
        <w:t>ft</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fr</w:t>
      </w:r>
      <w:r w:rsidRPr="00962821">
        <w:rPr>
          <w:rFonts w:cs="Calibri"/>
          <w:color w:val="000000"/>
          <w:spacing w:val="-3"/>
          <w:sz w:val="22"/>
          <w:szCs w:val="22"/>
        </w:rPr>
        <w:t>o</w:t>
      </w:r>
      <w:r w:rsidRPr="00962821">
        <w:rPr>
          <w:rFonts w:cs="Calibri"/>
          <w:color w:val="000000"/>
          <w:sz w:val="22"/>
          <w:szCs w:val="22"/>
        </w:rPr>
        <w:t>m</w:t>
      </w:r>
      <w:r w:rsidRPr="00962821">
        <w:rPr>
          <w:rFonts w:cs="Calibri"/>
          <w:color w:val="000000"/>
          <w:spacing w:val="2"/>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pacing w:val="-3"/>
          <w:sz w:val="22"/>
          <w:szCs w:val="22"/>
        </w:rPr>
        <w:t>l</w:t>
      </w:r>
      <w:r w:rsidRPr="00962821">
        <w:rPr>
          <w:rFonts w:cs="Calibri"/>
          <w:color w:val="000000"/>
          <w:spacing w:val="-1"/>
          <w:sz w:val="22"/>
          <w:szCs w:val="22"/>
        </w:rPr>
        <w:t>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CD</w:t>
      </w:r>
      <w:r w:rsidRPr="00962821">
        <w:rPr>
          <w:rFonts w:cs="Calibri"/>
          <w:color w:val="000000"/>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can</w:t>
      </w:r>
      <w:r w:rsidRPr="00962821">
        <w:rPr>
          <w:rFonts w:cs="Calibri"/>
          <w:color w:val="000000"/>
          <w:spacing w:val="1"/>
          <w:sz w:val="22"/>
          <w:szCs w:val="22"/>
        </w:rPr>
        <w:t xml:space="preserve"> </w:t>
      </w:r>
      <w:r w:rsidRPr="00962821">
        <w:rPr>
          <w:rFonts w:cs="Calibri"/>
          <w:color w:val="000000"/>
          <w:sz w:val="22"/>
          <w:szCs w:val="22"/>
        </w:rPr>
        <w:t>un</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 xml:space="preserve">l </w:t>
      </w:r>
      <w:r w:rsidRPr="00962821">
        <w:rPr>
          <w:rFonts w:cs="Calibri"/>
          <w:color w:val="000000"/>
          <w:spacing w:val="-1"/>
          <w:sz w:val="22"/>
          <w:szCs w:val="22"/>
        </w:rPr>
        <w:t>i</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no</w:t>
      </w:r>
      <w:r w:rsidRPr="00962821">
        <w:rPr>
          <w:rFonts w:cs="Calibri"/>
          <w:color w:val="000000"/>
          <w:spacing w:val="-3"/>
          <w:sz w:val="22"/>
          <w:szCs w:val="22"/>
        </w:rPr>
        <w:t>w</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pacing w:val="-3"/>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an</w:t>
      </w:r>
      <w:r w:rsidRPr="00962821">
        <w:rPr>
          <w:rFonts w:cs="Calibri"/>
          <w:color w:val="000000"/>
          <w:spacing w:val="1"/>
          <w:sz w:val="22"/>
          <w:szCs w:val="22"/>
        </w:rPr>
        <w:t>t.</w:t>
      </w:r>
      <w:r w:rsidRPr="00962821">
        <w:rPr>
          <w:rFonts w:cs="Calibri"/>
          <w:color w:val="000000"/>
          <w:sz w:val="22"/>
          <w:szCs w:val="22"/>
        </w:rPr>
        <w:t>)</w:t>
      </w:r>
    </w:p>
    <w:p w:rsidR="009A3E20" w:rsidRPr="00962821" w:rsidRDefault="009A3E20" w:rsidP="002B6C1C">
      <w:pPr>
        <w:pStyle w:val="Heading2"/>
      </w:pPr>
      <w:bookmarkStart w:id="30" w:name="_Toc366865845"/>
      <w:r w:rsidRPr="00962821">
        <w:t>Driv</w:t>
      </w:r>
      <w:r w:rsidR="000E361D" w:rsidRPr="00962821">
        <w:t>i</w:t>
      </w:r>
      <w:r w:rsidRPr="00962821">
        <w:t>ng with your RailDriver in Open Rails</w:t>
      </w:r>
      <w:bookmarkEnd w:id="30"/>
    </w:p>
    <w:p w:rsidR="009A3E20" w:rsidRPr="00962821" w:rsidRDefault="009A3E20" w:rsidP="001F7C71">
      <w:pPr>
        <w:rPr>
          <w:sz w:val="20"/>
          <w:szCs w:val="20"/>
        </w:rPr>
      </w:pPr>
      <w:r w:rsidRPr="00962821">
        <w:rPr>
          <w:spacing w:val="-1"/>
        </w:rPr>
        <w:t>N</w:t>
      </w:r>
      <w:r w:rsidRPr="00962821">
        <w:t>ow</w:t>
      </w:r>
      <w:r w:rsidRPr="00962821">
        <w:rPr>
          <w:spacing w:val="-2"/>
        </w:rPr>
        <w:t xml:space="preserve"> </w:t>
      </w:r>
      <w:r w:rsidRPr="00962821">
        <w:rPr>
          <w:spacing w:val="1"/>
        </w:rPr>
        <w:t>t</w:t>
      </w:r>
      <w:r w:rsidRPr="00962821">
        <w:t>hat</w:t>
      </w:r>
      <w:r w:rsidRPr="00962821">
        <w:rPr>
          <w:spacing w:val="3"/>
        </w:rPr>
        <w:t xml:space="preserve"> </w:t>
      </w:r>
      <w:r w:rsidRPr="00962821">
        <w:rPr>
          <w:spacing w:val="-2"/>
        </w:rPr>
        <w:t>y</w:t>
      </w:r>
      <w:r w:rsidRPr="00962821">
        <w:t>ou</w:t>
      </w:r>
      <w:r w:rsidRPr="00962821">
        <w:rPr>
          <w:spacing w:val="1"/>
        </w:rPr>
        <w:t xml:space="preserve"> </w:t>
      </w:r>
      <w:r w:rsidRPr="00962821">
        <w:t>ha</w:t>
      </w:r>
      <w:r w:rsidRPr="00962821">
        <w:rPr>
          <w:spacing w:val="-2"/>
        </w:rPr>
        <w:t>v</w:t>
      </w:r>
      <w:r w:rsidRPr="00962821">
        <w:t>e</w:t>
      </w:r>
      <w:r w:rsidRPr="00962821">
        <w:rPr>
          <w:spacing w:val="1"/>
        </w:rPr>
        <w:t xml:space="preserve"> </w:t>
      </w:r>
      <w:r w:rsidRPr="00962821">
        <w:t>a</w:t>
      </w:r>
      <w:r w:rsidRPr="00962821">
        <w:rPr>
          <w:spacing w:val="1"/>
        </w:rPr>
        <w:t xml:space="preserve"> </w:t>
      </w:r>
      <w:r w:rsidRPr="00962821">
        <w:t>ca</w:t>
      </w:r>
      <w:r w:rsidRPr="00962821">
        <w:rPr>
          <w:spacing w:val="-1"/>
        </w:rPr>
        <w:t>li</w:t>
      </w:r>
      <w:r w:rsidRPr="00962821">
        <w:t>b</w:t>
      </w:r>
      <w:r w:rsidRPr="00962821">
        <w:rPr>
          <w:spacing w:val="1"/>
        </w:rPr>
        <w:t>r</w:t>
      </w:r>
      <w:r w:rsidRPr="00962821">
        <w:t>a</w:t>
      </w:r>
      <w:r w:rsidRPr="00962821">
        <w:rPr>
          <w:spacing w:val="1"/>
        </w:rPr>
        <w:t>t</w:t>
      </w:r>
      <w:r w:rsidRPr="00962821">
        <w:rPr>
          <w:spacing w:val="-1"/>
        </w:rPr>
        <w:t>i</w:t>
      </w:r>
      <w:r w:rsidRPr="00962821">
        <w:t>on</w:t>
      </w:r>
      <w:r w:rsidRPr="00962821">
        <w:rPr>
          <w:spacing w:val="-1"/>
        </w:rPr>
        <w:t xml:space="preserve"> </w:t>
      </w:r>
      <w:r w:rsidRPr="00962821">
        <w:rPr>
          <w:spacing w:val="3"/>
        </w:rPr>
        <w:t>f</w:t>
      </w:r>
      <w:r w:rsidRPr="00962821">
        <w:rPr>
          <w:spacing w:val="-1"/>
        </w:rPr>
        <w:t>il</w:t>
      </w:r>
      <w:r w:rsidRPr="00962821">
        <w:t>e</w:t>
      </w:r>
      <w:r w:rsidRPr="00962821">
        <w:rPr>
          <w:spacing w:val="-1"/>
        </w:rPr>
        <w:t xml:space="preserve"> i</w:t>
      </w:r>
      <w:r w:rsidRPr="00962821">
        <w:t>n</w:t>
      </w:r>
      <w:r w:rsidRPr="00962821">
        <w:rPr>
          <w:spacing w:val="1"/>
        </w:rPr>
        <w:t xml:space="preserve"> </w:t>
      </w:r>
      <w:r w:rsidRPr="00962821">
        <w:t>a</w:t>
      </w:r>
      <w:r w:rsidRPr="00962821">
        <w:rPr>
          <w:spacing w:val="1"/>
        </w:rPr>
        <w:t xml:space="preserve"> </w:t>
      </w:r>
      <w:r w:rsidRPr="00962821">
        <w:t>p</w:t>
      </w:r>
      <w:r w:rsidRPr="00962821">
        <w:rPr>
          <w:spacing w:val="-1"/>
        </w:rPr>
        <w:t>l</w:t>
      </w:r>
      <w:r w:rsidRPr="00962821">
        <w:t>ace</w:t>
      </w:r>
      <w:r w:rsidRPr="00962821">
        <w:rPr>
          <w:spacing w:val="-1"/>
        </w:rPr>
        <w:t xml:space="preserve"> </w:t>
      </w:r>
      <w:r w:rsidRPr="00962821">
        <w:rPr>
          <w:spacing w:val="-3"/>
        </w:rPr>
        <w:t>w</w:t>
      </w:r>
      <w:r w:rsidRPr="00962821">
        <w:rPr>
          <w:spacing w:val="2"/>
        </w:rPr>
        <w:t>h</w:t>
      </w:r>
      <w:r w:rsidRPr="00962821">
        <w:t>e</w:t>
      </w:r>
      <w:r w:rsidRPr="00962821">
        <w:rPr>
          <w:spacing w:val="1"/>
        </w:rPr>
        <w:t>r</w:t>
      </w:r>
      <w:r w:rsidRPr="00962821">
        <w:t>e</w:t>
      </w:r>
      <w:r w:rsidRPr="00962821">
        <w:rPr>
          <w:spacing w:val="-1"/>
        </w:rPr>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rPr>
          <w:spacing w:val="2"/>
        </w:rPr>
        <w:t>k</w:t>
      </w:r>
      <w:r w:rsidRPr="00962821">
        <w:t>no</w:t>
      </w:r>
      <w:r w:rsidRPr="00962821">
        <w:rPr>
          <w:spacing w:val="-3"/>
        </w:rPr>
        <w:t>w</w:t>
      </w:r>
      <w:r w:rsidRPr="00962821">
        <w:t>s</w:t>
      </w:r>
      <w:r w:rsidRPr="00962821">
        <w:rPr>
          <w:spacing w:val="1"/>
        </w:rPr>
        <w:t xml:space="preserve"> t</w:t>
      </w:r>
      <w:r w:rsidRPr="00962821">
        <w:t>o</w:t>
      </w:r>
      <w:r w:rsidRPr="00962821">
        <w:rPr>
          <w:spacing w:val="-1"/>
        </w:rPr>
        <w:t xml:space="preserve"> l</w:t>
      </w:r>
      <w:r w:rsidRPr="00962821">
        <w:t>ook,</w:t>
      </w:r>
      <w:r w:rsidRPr="00962821">
        <w:rPr>
          <w:spacing w:val="3"/>
        </w:rPr>
        <w:t xml:space="preserve"> </w:t>
      </w:r>
      <w:r w:rsidRPr="00962821">
        <w:rPr>
          <w:spacing w:val="-2"/>
        </w:rPr>
        <w:t>y</w:t>
      </w:r>
      <w:r w:rsidRPr="00962821">
        <w:t>ou</w:t>
      </w:r>
      <w:r w:rsidRPr="00962821">
        <w:rPr>
          <w:spacing w:val="-1"/>
        </w:rPr>
        <w:t>’</w:t>
      </w:r>
      <w:r w:rsidRPr="00962821">
        <w:rPr>
          <w:spacing w:val="1"/>
        </w:rPr>
        <w:t>r</w:t>
      </w:r>
      <w:r w:rsidRPr="00962821">
        <w:t>e</w:t>
      </w:r>
      <w:r w:rsidRPr="00962821">
        <w:rPr>
          <w:spacing w:val="-1"/>
        </w:rPr>
        <w:t xml:space="preserve"> </w:t>
      </w:r>
      <w:r w:rsidRPr="00962821">
        <w:rPr>
          <w:spacing w:val="1"/>
        </w:rPr>
        <w:t>r</w:t>
      </w:r>
      <w:r w:rsidRPr="00962821">
        <w:t>eady</w:t>
      </w:r>
      <w:r w:rsidRPr="00962821">
        <w:rPr>
          <w:spacing w:val="-1"/>
        </w:rPr>
        <w:t xml:space="preserve"> </w:t>
      </w:r>
      <w:r w:rsidRPr="00962821">
        <w:rPr>
          <w:spacing w:val="1"/>
        </w:rPr>
        <w:t>t</w:t>
      </w:r>
      <w:r w:rsidRPr="00962821">
        <w:t xml:space="preserve">o </w:t>
      </w:r>
      <w:r w:rsidRPr="00962821">
        <w:rPr>
          <w:spacing w:val="3"/>
        </w:rPr>
        <w:t>f</w:t>
      </w:r>
      <w:r w:rsidRPr="00962821">
        <w:rPr>
          <w:spacing w:val="-3"/>
        </w:rPr>
        <w:t>i</w:t>
      </w:r>
      <w:r w:rsidRPr="00962821">
        <w:rPr>
          <w:spacing w:val="1"/>
        </w:rPr>
        <w:t>r</w:t>
      </w:r>
      <w:r w:rsidRPr="00962821">
        <w:t>e</w:t>
      </w:r>
      <w:r w:rsidRPr="00962821">
        <w:rPr>
          <w:spacing w:val="1"/>
        </w:rPr>
        <w:t xml:space="preserve"> </w:t>
      </w:r>
      <w:r w:rsidRPr="00962821">
        <w:t>up</w:t>
      </w:r>
      <w:r w:rsidRPr="00962821">
        <w:rPr>
          <w:spacing w:val="-1"/>
        </w:rPr>
        <w:t xml:space="preserve"> </w:t>
      </w:r>
      <w:r w:rsidRPr="00962821">
        <w:t>an</w:t>
      </w:r>
      <w:r w:rsidRPr="00962821">
        <w:rPr>
          <w:spacing w:val="1"/>
        </w:rPr>
        <w:t xml:space="preserve"> </w:t>
      </w:r>
      <w:r w:rsidRPr="00962821">
        <w:t>op</w:t>
      </w:r>
      <w:r w:rsidRPr="00962821">
        <w:rPr>
          <w:spacing w:val="-3"/>
        </w:rPr>
        <w:t>e</w:t>
      </w:r>
      <w:r w:rsidRPr="00962821">
        <w:rPr>
          <w:spacing w:val="1"/>
        </w:rPr>
        <w:t>r</w:t>
      </w:r>
      <w:r w:rsidRPr="00962821">
        <w:t>a</w:t>
      </w:r>
      <w:r w:rsidRPr="00962821">
        <w:rPr>
          <w:spacing w:val="1"/>
        </w:rPr>
        <w:t>t</w:t>
      </w:r>
      <w:r w:rsidRPr="00962821">
        <w:rPr>
          <w:spacing w:val="-1"/>
        </w:rPr>
        <w:t>i</w:t>
      </w:r>
      <w:r w:rsidRPr="00962821">
        <w:rPr>
          <w:spacing w:val="-3"/>
        </w:rPr>
        <w:t>n</w:t>
      </w:r>
      <w:r w:rsidRPr="00962821">
        <w:t>g</w:t>
      </w:r>
      <w:r w:rsidRPr="00962821">
        <w:rPr>
          <w:spacing w:val="1"/>
        </w:rPr>
        <w:t xml:space="preserve"> </w:t>
      </w:r>
      <w:r w:rsidRPr="00962821">
        <w:t>ses</w:t>
      </w:r>
      <w:r w:rsidRPr="00962821">
        <w:rPr>
          <w:spacing w:val="-2"/>
        </w:rPr>
        <w:t>s</w:t>
      </w:r>
      <w:r w:rsidRPr="00962821">
        <w:rPr>
          <w:spacing w:val="-1"/>
        </w:rPr>
        <w:t>i</w:t>
      </w:r>
      <w:r w:rsidRPr="00962821">
        <w:t>on.</w:t>
      </w:r>
    </w:p>
    <w:p w:rsidR="009A3E20" w:rsidRPr="00962821" w:rsidRDefault="009A3E20">
      <w:pPr>
        <w:widowControl w:val="0"/>
        <w:autoSpaceDE w:val="0"/>
        <w:spacing w:line="264" w:lineRule="auto"/>
        <w:ind w:left="941" w:right="384"/>
        <w:rPr>
          <w:rFonts w:cs="Calibri"/>
          <w:color w:val="000000"/>
          <w:sz w:val="20"/>
          <w:szCs w:val="20"/>
        </w:rPr>
      </w:pPr>
      <w:r w:rsidRPr="00962821">
        <w:rPr>
          <w:rFonts w:cs="Calibri"/>
          <w:color w:val="000000"/>
          <w:sz w:val="22"/>
          <w:szCs w:val="22"/>
        </w:rPr>
        <w:t>1.</w:t>
      </w:r>
      <w:r w:rsidRPr="00962821">
        <w:rPr>
          <w:rFonts w:cs="Calibri"/>
          <w:color w:val="000000"/>
          <w:spacing w:val="3"/>
          <w:sz w:val="22"/>
          <w:szCs w:val="22"/>
        </w:rPr>
        <w:t xml:space="preserve"> </w:t>
      </w:r>
      <w:r w:rsidRPr="00962821">
        <w:rPr>
          <w:rFonts w:cs="Calibri"/>
          <w:color w:val="000000"/>
          <w:spacing w:val="-1"/>
          <w:sz w:val="22"/>
          <w:szCs w:val="22"/>
        </w:rPr>
        <w:t>P</w:t>
      </w:r>
      <w:r w:rsidRPr="00962821">
        <w:rPr>
          <w:rFonts w:cs="Calibri"/>
          <w:color w:val="000000"/>
          <w:sz w:val="22"/>
          <w:szCs w:val="22"/>
        </w:rPr>
        <w:t>o</w:t>
      </w:r>
      <w:r w:rsidRPr="00962821">
        <w:rPr>
          <w:rFonts w:cs="Calibri"/>
          <w:color w:val="000000"/>
          <w:spacing w:val="-3"/>
          <w:sz w:val="22"/>
          <w:szCs w:val="22"/>
        </w:rPr>
        <w:t>w</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up</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 xml:space="preserve">our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 xml:space="preserve">but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hout</w:t>
      </w:r>
      <w:r w:rsidRPr="00962821">
        <w:rPr>
          <w:rFonts w:cs="Calibri"/>
          <w:color w:val="000000"/>
          <w:spacing w:val="3"/>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US</w:t>
      </w:r>
      <w:r w:rsidRPr="00962821">
        <w:rPr>
          <w:rFonts w:cs="Calibri"/>
          <w:color w:val="000000"/>
          <w:sz w:val="22"/>
          <w:szCs w:val="22"/>
        </w:rPr>
        <w:t>B</w:t>
      </w:r>
      <w:r w:rsidRPr="00962821">
        <w:rPr>
          <w:rFonts w:cs="Calibri"/>
          <w:color w:val="000000"/>
          <w:spacing w:val="-2"/>
          <w:sz w:val="22"/>
          <w:szCs w:val="22"/>
        </w:rPr>
        <w:t xml:space="preserve"> </w:t>
      </w:r>
      <w:r w:rsidRPr="00962821">
        <w:rPr>
          <w:rFonts w:cs="Calibri"/>
          <w:color w:val="000000"/>
          <w:sz w:val="22"/>
          <w:szCs w:val="22"/>
        </w:rPr>
        <w:t>cab</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p</w:t>
      </w:r>
      <w:r w:rsidRPr="00962821">
        <w:rPr>
          <w:rFonts w:cs="Calibri"/>
          <w:color w:val="000000"/>
          <w:spacing w:val="-1"/>
          <w:sz w:val="22"/>
          <w:szCs w:val="22"/>
        </w:rPr>
        <w:t>l</w:t>
      </w:r>
      <w:r w:rsidRPr="00962821">
        <w:rPr>
          <w:rFonts w:cs="Calibri"/>
          <w:color w:val="000000"/>
          <w:sz w:val="22"/>
          <w:szCs w:val="22"/>
        </w:rPr>
        <w:t>ug</w:t>
      </w:r>
      <w:r w:rsidRPr="00962821">
        <w:rPr>
          <w:rFonts w:cs="Calibri"/>
          <w:color w:val="000000"/>
          <w:spacing w:val="2"/>
          <w:sz w:val="22"/>
          <w:szCs w:val="22"/>
        </w:rPr>
        <w:t>g</w:t>
      </w:r>
      <w:r w:rsidRPr="00962821">
        <w:rPr>
          <w:rFonts w:cs="Calibri"/>
          <w:color w:val="000000"/>
          <w:sz w:val="22"/>
          <w:szCs w:val="22"/>
        </w:rPr>
        <w:t>ed</w:t>
      </w:r>
      <w:r w:rsidRPr="00962821">
        <w:rPr>
          <w:rFonts w:cs="Calibri"/>
          <w:color w:val="000000"/>
          <w:spacing w:val="-1"/>
          <w:sz w:val="22"/>
          <w:szCs w:val="22"/>
        </w:rPr>
        <w:t xml:space="preserve"> i</w:t>
      </w:r>
      <w:r w:rsidRPr="00962821">
        <w:rPr>
          <w:rFonts w:cs="Calibri"/>
          <w:color w:val="000000"/>
          <w:sz w:val="22"/>
          <w:szCs w:val="22"/>
        </w:rPr>
        <w:t>n.</w:t>
      </w:r>
      <w:r w:rsidRPr="00962821">
        <w:rPr>
          <w:rFonts w:cs="Calibri"/>
          <w:color w:val="000000"/>
          <w:spacing w:val="60"/>
          <w:sz w:val="22"/>
          <w:szCs w:val="22"/>
        </w:rPr>
        <w:t xml:space="preserve">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3"/>
          <w:sz w:val="22"/>
          <w:szCs w:val="22"/>
        </w:rPr>
        <w:t>L</w:t>
      </w:r>
      <w:r w:rsidRPr="00962821">
        <w:rPr>
          <w:rFonts w:cs="Calibri"/>
          <w:color w:val="000000"/>
          <w:spacing w:val="-1"/>
          <w:sz w:val="22"/>
          <w:szCs w:val="22"/>
        </w:rPr>
        <w:t>E</w:t>
      </w:r>
      <w:r w:rsidRPr="00962821">
        <w:rPr>
          <w:rFonts w:cs="Calibri"/>
          <w:color w:val="000000"/>
          <w:sz w:val="22"/>
          <w:szCs w:val="22"/>
        </w:rPr>
        <w:t>D d</w:t>
      </w:r>
      <w:r w:rsidRPr="00962821">
        <w:rPr>
          <w:rFonts w:cs="Calibri"/>
          <w:color w:val="000000"/>
          <w:spacing w:val="-1"/>
          <w:sz w:val="22"/>
          <w:szCs w:val="22"/>
        </w:rPr>
        <w:t>i</w:t>
      </w:r>
      <w:r w:rsidRPr="00962821">
        <w:rPr>
          <w:rFonts w:cs="Calibri"/>
          <w:color w:val="000000"/>
          <w:sz w:val="22"/>
          <w:szCs w:val="22"/>
        </w:rPr>
        <w:t>sp</w:t>
      </w:r>
      <w:r w:rsidRPr="00962821">
        <w:rPr>
          <w:rFonts w:cs="Calibri"/>
          <w:color w:val="000000"/>
          <w:spacing w:val="-1"/>
          <w:sz w:val="22"/>
          <w:szCs w:val="22"/>
        </w:rPr>
        <w:t>l</w:t>
      </w:r>
      <w:r w:rsidRPr="00962821">
        <w:rPr>
          <w:rFonts w:cs="Calibri"/>
          <w:color w:val="000000"/>
          <w:sz w:val="22"/>
          <w:szCs w:val="22"/>
        </w:rPr>
        <w:t>ay</w:t>
      </w:r>
      <w:r w:rsidRPr="00962821">
        <w:rPr>
          <w:rFonts w:cs="Calibri"/>
          <w:color w:val="000000"/>
          <w:spacing w:val="-1"/>
          <w:sz w:val="22"/>
          <w:szCs w:val="22"/>
        </w:rPr>
        <w:t xml:space="preserve"> i</w:t>
      </w:r>
      <w:r w:rsidRPr="00962821">
        <w:rPr>
          <w:rFonts w:cs="Calibri"/>
          <w:color w:val="000000"/>
          <w:sz w:val="22"/>
          <w:szCs w:val="22"/>
        </w:rPr>
        <w:t>s b</w:t>
      </w:r>
      <w:r w:rsidRPr="00962821">
        <w:rPr>
          <w:rFonts w:cs="Calibri"/>
          <w:color w:val="000000"/>
          <w:spacing w:val="-1"/>
          <w:sz w:val="22"/>
          <w:szCs w:val="22"/>
        </w:rPr>
        <w:t>l</w:t>
      </w:r>
      <w:r w:rsidRPr="00962821">
        <w:rPr>
          <w:rFonts w:cs="Calibri"/>
          <w:color w:val="000000"/>
          <w:sz w:val="22"/>
          <w:szCs w:val="22"/>
        </w:rPr>
        <w:t>an</w:t>
      </w:r>
      <w:r w:rsidRPr="00962821">
        <w:rPr>
          <w:rFonts w:cs="Calibri"/>
          <w:color w:val="000000"/>
          <w:spacing w:val="2"/>
          <w:sz w:val="22"/>
          <w:szCs w:val="22"/>
        </w:rPr>
        <w:t>k</w:t>
      </w:r>
      <w:r w:rsidRPr="00962821">
        <w:rPr>
          <w:rFonts w:cs="Calibri"/>
          <w:color w:val="000000"/>
          <w:sz w:val="22"/>
          <w:szCs w:val="22"/>
        </w:rPr>
        <w:t>.</w:t>
      </w:r>
    </w:p>
    <w:p w:rsidR="009A3E20" w:rsidRPr="00962821" w:rsidRDefault="009A3E20">
      <w:pPr>
        <w:widowControl w:val="0"/>
        <w:autoSpaceDE w:val="0"/>
        <w:spacing w:line="264" w:lineRule="auto"/>
        <w:ind w:left="941" w:right="211"/>
        <w:jc w:val="both"/>
        <w:rPr>
          <w:rFonts w:cs="Calibri"/>
          <w:color w:val="000000"/>
          <w:sz w:val="20"/>
          <w:szCs w:val="20"/>
        </w:rPr>
      </w:pPr>
      <w:r w:rsidRPr="00962821">
        <w:rPr>
          <w:rFonts w:cs="Calibri"/>
          <w:color w:val="000000"/>
          <w:sz w:val="22"/>
          <w:szCs w:val="22"/>
        </w:rPr>
        <w:t>2.</w:t>
      </w:r>
      <w:r w:rsidRPr="00962821">
        <w:rPr>
          <w:rFonts w:cs="Calibri"/>
          <w:color w:val="000000"/>
          <w:spacing w:val="3"/>
          <w:sz w:val="22"/>
          <w:szCs w:val="22"/>
        </w:rPr>
        <w:t xml:space="preserve"> </w:t>
      </w:r>
      <w:r w:rsidRPr="00962821">
        <w:rPr>
          <w:rFonts w:cs="Calibri"/>
          <w:color w:val="000000"/>
          <w:spacing w:val="-1"/>
          <w:sz w:val="22"/>
          <w:szCs w:val="22"/>
        </w:rPr>
        <w:t>Pl</w:t>
      </w:r>
      <w:r w:rsidRPr="00962821">
        <w:rPr>
          <w:rFonts w:cs="Calibri"/>
          <w:color w:val="000000"/>
          <w:spacing w:val="-3"/>
          <w:sz w:val="22"/>
          <w:szCs w:val="22"/>
        </w:rPr>
        <w:t>u</w:t>
      </w:r>
      <w:r w:rsidRPr="00962821">
        <w:rPr>
          <w:rFonts w:cs="Calibri"/>
          <w:color w:val="000000"/>
          <w:sz w:val="22"/>
          <w:szCs w:val="22"/>
        </w:rPr>
        <w:t>g</w:t>
      </w:r>
      <w:r w:rsidRPr="00962821">
        <w:rPr>
          <w:rFonts w:cs="Calibri"/>
          <w:color w:val="000000"/>
          <w:spacing w:val="3"/>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US</w:t>
      </w:r>
      <w:r w:rsidRPr="00962821">
        <w:rPr>
          <w:rFonts w:cs="Calibri"/>
          <w:color w:val="000000"/>
          <w:sz w:val="22"/>
          <w:szCs w:val="22"/>
        </w:rPr>
        <w:t>B</w:t>
      </w:r>
      <w:r w:rsidRPr="00962821">
        <w:rPr>
          <w:rFonts w:cs="Calibri"/>
          <w:color w:val="000000"/>
          <w:spacing w:val="-2"/>
          <w:sz w:val="22"/>
          <w:szCs w:val="22"/>
        </w:rPr>
        <w:t xml:space="preserve"> </w:t>
      </w:r>
      <w:r w:rsidRPr="00962821">
        <w:rPr>
          <w:rFonts w:cs="Calibri"/>
          <w:color w:val="000000"/>
          <w:sz w:val="22"/>
          <w:szCs w:val="22"/>
        </w:rPr>
        <w:t>cab</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55"/>
          <w:sz w:val="22"/>
          <w:szCs w:val="22"/>
        </w:rPr>
        <w:t xml:space="preserve"> </w:t>
      </w:r>
      <w:r w:rsidRPr="00962821">
        <w:rPr>
          <w:rFonts w:cs="Calibri"/>
          <w:color w:val="000000"/>
          <w:spacing w:val="8"/>
          <w:sz w:val="22"/>
          <w:szCs w:val="22"/>
        </w:rPr>
        <w:t>W</w:t>
      </w:r>
      <w:r w:rsidRPr="00962821">
        <w:rPr>
          <w:rFonts w:cs="Calibri"/>
          <w:color w:val="000000"/>
          <w:spacing w:val="-1"/>
          <w:sz w:val="22"/>
          <w:szCs w:val="22"/>
        </w:rPr>
        <w:t>i</w:t>
      </w:r>
      <w:r w:rsidRPr="00962821">
        <w:rPr>
          <w:rFonts w:cs="Calibri"/>
          <w:color w:val="000000"/>
          <w:sz w:val="22"/>
          <w:szCs w:val="22"/>
        </w:rPr>
        <w:t>ndo</w:t>
      </w:r>
      <w:r w:rsidRPr="00962821">
        <w:rPr>
          <w:rFonts w:cs="Calibri"/>
          <w:color w:val="000000"/>
          <w:spacing w:val="-3"/>
          <w:sz w:val="22"/>
          <w:szCs w:val="22"/>
        </w:rPr>
        <w:t>w</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l de</w:t>
      </w:r>
      <w:r w:rsidRPr="00962821">
        <w:rPr>
          <w:rFonts w:cs="Calibri"/>
          <w:color w:val="000000"/>
          <w:spacing w:val="1"/>
          <w:sz w:val="22"/>
          <w:szCs w:val="22"/>
        </w:rPr>
        <w:t>t</w:t>
      </w:r>
      <w:r w:rsidRPr="00962821">
        <w:rPr>
          <w:rFonts w:cs="Calibri"/>
          <w:color w:val="000000"/>
          <w:sz w:val="22"/>
          <w:szCs w:val="22"/>
        </w:rPr>
        <w:t>ect n</w:t>
      </w:r>
      <w:r w:rsidRPr="00962821">
        <w:rPr>
          <w:rFonts w:cs="Calibri"/>
          <w:color w:val="000000"/>
          <w:spacing w:val="-3"/>
          <w:sz w:val="22"/>
          <w:szCs w:val="22"/>
        </w:rPr>
        <w:t>e</w:t>
      </w:r>
      <w:r w:rsidRPr="00962821">
        <w:rPr>
          <w:rFonts w:cs="Calibri"/>
          <w:color w:val="000000"/>
          <w:sz w:val="22"/>
          <w:szCs w:val="22"/>
        </w:rPr>
        <w:t>w</w:t>
      </w:r>
      <w:r w:rsidRPr="00962821">
        <w:rPr>
          <w:rFonts w:cs="Calibri"/>
          <w:color w:val="000000"/>
          <w:spacing w:val="-2"/>
          <w:sz w:val="22"/>
          <w:szCs w:val="22"/>
        </w:rPr>
        <w:t xml:space="preserve"> </w:t>
      </w:r>
      <w:r w:rsidRPr="00962821">
        <w:rPr>
          <w:rFonts w:cs="Calibri"/>
          <w:color w:val="000000"/>
          <w:sz w:val="22"/>
          <w:szCs w:val="22"/>
        </w:rPr>
        <w:t>ha</w:t>
      </w:r>
      <w:r w:rsidRPr="00962821">
        <w:rPr>
          <w:rFonts w:cs="Calibri"/>
          <w:color w:val="000000"/>
          <w:spacing w:val="1"/>
          <w:sz w:val="22"/>
          <w:szCs w:val="22"/>
        </w:rPr>
        <w:t>r</w:t>
      </w:r>
      <w:r w:rsidRPr="00962821">
        <w:rPr>
          <w:rFonts w:cs="Calibri"/>
          <w:color w:val="000000"/>
          <w:sz w:val="22"/>
          <w:szCs w:val="22"/>
        </w:rPr>
        <w:t>d</w:t>
      </w:r>
      <w:r w:rsidRPr="00962821">
        <w:rPr>
          <w:rFonts w:cs="Calibri"/>
          <w:color w:val="000000"/>
          <w:spacing w:val="-3"/>
          <w:sz w:val="22"/>
          <w:szCs w:val="22"/>
        </w:rPr>
        <w:t>w</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r</w:t>
      </w:r>
      <w:r w:rsidRPr="00962821">
        <w:rPr>
          <w:rFonts w:cs="Calibri"/>
          <w:color w:val="000000"/>
          <w:sz w:val="22"/>
          <w:szCs w:val="22"/>
        </w:rPr>
        <w:t>espond</w:t>
      </w:r>
      <w:r w:rsidRPr="00962821">
        <w:rPr>
          <w:rFonts w:cs="Calibri"/>
          <w:color w:val="000000"/>
          <w:spacing w:val="-1"/>
          <w:sz w:val="22"/>
          <w:szCs w:val="22"/>
        </w:rPr>
        <w:t xml:space="preserve"> </w:t>
      </w:r>
      <w:r w:rsidRPr="00962821">
        <w:rPr>
          <w:rFonts w:cs="Calibri"/>
          <w:color w:val="000000"/>
          <w:sz w:val="22"/>
          <w:szCs w:val="22"/>
        </w:rPr>
        <w:t>by</w:t>
      </w:r>
      <w:r w:rsidRPr="00962821">
        <w:rPr>
          <w:rFonts w:cs="Calibri"/>
          <w:color w:val="000000"/>
          <w:spacing w:val="-1"/>
          <w:sz w:val="22"/>
          <w:szCs w:val="22"/>
        </w:rPr>
        <w:t xml:space="preserve"> 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lli</w:t>
      </w:r>
      <w:r w:rsidRPr="00962821">
        <w:rPr>
          <w:rFonts w:cs="Calibri"/>
          <w:color w:val="000000"/>
          <w:sz w:val="22"/>
          <w:szCs w:val="22"/>
        </w:rPr>
        <w:t>ng</w:t>
      </w:r>
      <w:r w:rsidRPr="00962821">
        <w:rPr>
          <w:rFonts w:cs="Calibri"/>
          <w:color w:val="000000"/>
          <w:spacing w:val="3"/>
          <w:sz w:val="22"/>
          <w:szCs w:val="22"/>
        </w:rPr>
        <w:t xml:space="preserve"> </w:t>
      </w:r>
      <w:r w:rsidRPr="00962821">
        <w:rPr>
          <w:rFonts w:cs="Calibri"/>
          <w:color w:val="000000"/>
          <w:sz w:val="22"/>
          <w:szCs w:val="22"/>
        </w:rPr>
        <w:t xml:space="preserve">a </w:t>
      </w:r>
      <w:r w:rsidRPr="00962821">
        <w:rPr>
          <w:rFonts w:cs="Calibri"/>
          <w:color w:val="000000"/>
          <w:spacing w:val="2"/>
          <w:sz w:val="22"/>
          <w:szCs w:val="22"/>
        </w:rPr>
        <w:t>g</w:t>
      </w:r>
      <w:r w:rsidRPr="00962821">
        <w:rPr>
          <w:rFonts w:cs="Calibri"/>
          <w:color w:val="000000"/>
          <w:sz w:val="22"/>
          <w:szCs w:val="22"/>
        </w:rPr>
        <w:t>en</w:t>
      </w:r>
      <w:r w:rsidRPr="00962821">
        <w:rPr>
          <w:rFonts w:cs="Calibri"/>
          <w:color w:val="000000"/>
          <w:spacing w:val="-3"/>
          <w:sz w:val="22"/>
          <w:szCs w:val="22"/>
        </w:rPr>
        <w:t>e</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 xml:space="preserve"> </w:t>
      </w:r>
      <w:r w:rsidRPr="00962821">
        <w:rPr>
          <w:rFonts w:cs="Calibri"/>
          <w:color w:val="000000"/>
          <w:sz w:val="22"/>
          <w:szCs w:val="22"/>
        </w:rPr>
        <w:t>h</w:t>
      </w:r>
      <w:r w:rsidRPr="00962821">
        <w:rPr>
          <w:rFonts w:cs="Calibri"/>
          <w:color w:val="000000"/>
          <w:spacing w:val="-3"/>
          <w:sz w:val="22"/>
          <w:szCs w:val="22"/>
        </w:rPr>
        <w:t>u</w:t>
      </w:r>
      <w:r w:rsidRPr="00962821">
        <w:rPr>
          <w:rFonts w:cs="Calibri"/>
          <w:color w:val="000000"/>
          <w:spacing w:val="1"/>
          <w:sz w:val="22"/>
          <w:szCs w:val="22"/>
        </w:rPr>
        <w:t>m</w:t>
      </w:r>
      <w:r w:rsidRPr="00962821">
        <w:rPr>
          <w:rFonts w:cs="Calibri"/>
          <w:color w:val="000000"/>
          <w:sz w:val="22"/>
          <w:szCs w:val="22"/>
        </w:rPr>
        <w:t>an</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t</w:t>
      </w:r>
      <w:r w:rsidRPr="00962821">
        <w:rPr>
          <w:rFonts w:cs="Calibri"/>
          <w:color w:val="000000"/>
          <w:spacing w:val="-3"/>
          <w:sz w:val="22"/>
          <w:szCs w:val="22"/>
        </w:rPr>
        <w:t>e</w:t>
      </w:r>
      <w:r w:rsidRPr="00962821">
        <w:rPr>
          <w:rFonts w:cs="Calibri"/>
          <w:color w:val="000000"/>
          <w:spacing w:val="-2"/>
          <w:sz w:val="22"/>
          <w:szCs w:val="22"/>
        </w:rPr>
        <w:t>r</w:t>
      </w:r>
      <w:r w:rsidRPr="00962821">
        <w:rPr>
          <w:rFonts w:cs="Calibri"/>
          <w:color w:val="000000"/>
          <w:spacing w:val="3"/>
          <w:sz w:val="22"/>
          <w:szCs w:val="22"/>
        </w:rPr>
        <w:t>f</w:t>
      </w:r>
      <w:r w:rsidRPr="00962821">
        <w:rPr>
          <w:rFonts w:cs="Calibri"/>
          <w:color w:val="000000"/>
          <w:sz w:val="22"/>
          <w:szCs w:val="22"/>
        </w:rPr>
        <w:t>ace</w:t>
      </w:r>
      <w:r w:rsidRPr="00962821">
        <w:rPr>
          <w:rFonts w:cs="Calibri"/>
          <w:color w:val="000000"/>
          <w:spacing w:val="-4"/>
          <w:sz w:val="22"/>
          <w:szCs w:val="22"/>
        </w:rPr>
        <w:t xml:space="preserve"> </w:t>
      </w:r>
      <w:r w:rsidRPr="00962821">
        <w:rPr>
          <w:rFonts w:cs="Calibri"/>
          <w:color w:val="000000"/>
          <w:sz w:val="22"/>
          <w:szCs w:val="22"/>
        </w:rPr>
        <w:t>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 xml:space="preserve">. </w:t>
      </w:r>
      <w:r w:rsidRPr="00962821">
        <w:rPr>
          <w:rFonts w:cs="Calibri"/>
          <w:color w:val="000000"/>
          <w:spacing w:val="4"/>
          <w:sz w:val="22"/>
          <w:szCs w:val="22"/>
        </w:rPr>
        <w:t xml:space="preserve"> </w:t>
      </w:r>
      <w:r w:rsidRPr="00962821">
        <w:rPr>
          <w:rFonts w:cs="Calibri"/>
          <w:color w:val="000000"/>
          <w:spacing w:val="-1"/>
          <w:sz w:val="22"/>
          <w:szCs w:val="22"/>
        </w:rPr>
        <w:t>A</w:t>
      </w:r>
      <w:r w:rsidRPr="00962821">
        <w:rPr>
          <w:rFonts w:cs="Calibri"/>
          <w:color w:val="000000"/>
          <w:spacing w:val="-2"/>
          <w:sz w:val="22"/>
          <w:szCs w:val="22"/>
        </w:rPr>
        <w:t>s</w:t>
      </w:r>
      <w:r w:rsidRPr="00962821">
        <w:rPr>
          <w:rFonts w:cs="Calibri"/>
          <w:color w:val="000000"/>
          <w:sz w:val="22"/>
          <w:szCs w:val="22"/>
        </w:rPr>
        <w:t>su</w:t>
      </w:r>
      <w:r w:rsidRPr="00962821">
        <w:rPr>
          <w:rFonts w:cs="Calibri"/>
          <w:color w:val="000000"/>
          <w:spacing w:val="1"/>
          <w:sz w:val="22"/>
          <w:szCs w:val="22"/>
        </w:rPr>
        <w:t>m</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2"/>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succ</w:t>
      </w:r>
      <w:r w:rsidRPr="00962821">
        <w:rPr>
          <w:rFonts w:cs="Calibri"/>
          <w:color w:val="000000"/>
          <w:spacing w:val="-3"/>
          <w:sz w:val="22"/>
          <w:szCs w:val="22"/>
        </w:rPr>
        <w:t>e</w:t>
      </w:r>
      <w:r w:rsidRPr="00962821">
        <w:rPr>
          <w:rFonts w:cs="Calibri"/>
          <w:color w:val="000000"/>
          <w:sz w:val="22"/>
          <w:szCs w:val="22"/>
        </w:rPr>
        <w:t>s</w:t>
      </w:r>
      <w:r w:rsidRPr="00962821">
        <w:rPr>
          <w:rFonts w:cs="Calibri"/>
          <w:color w:val="000000"/>
          <w:spacing w:val="-2"/>
          <w:sz w:val="22"/>
          <w:szCs w:val="22"/>
        </w:rPr>
        <w:t>s</w:t>
      </w:r>
      <w:r w:rsidRPr="00962821">
        <w:rPr>
          <w:rFonts w:cs="Calibri"/>
          <w:color w:val="000000"/>
          <w:spacing w:val="3"/>
          <w:sz w:val="22"/>
          <w:szCs w:val="22"/>
        </w:rPr>
        <w:t>f</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z w:val="22"/>
          <w:szCs w:val="22"/>
        </w:rPr>
        <w:t xml:space="preserve">, </w:t>
      </w:r>
      <w:r w:rsidRPr="00962821">
        <w:rPr>
          <w:rFonts w:cs="Calibri"/>
          <w:color w:val="000000"/>
          <w:spacing w:val="-1"/>
          <w:sz w:val="22"/>
          <w:szCs w:val="22"/>
        </w:rPr>
        <w:t>t</w:t>
      </w:r>
      <w:r w:rsidRPr="00962821">
        <w:rPr>
          <w:rFonts w:cs="Calibri"/>
          <w:color w:val="000000"/>
          <w:spacing w:val="-3"/>
          <w:sz w:val="22"/>
          <w:szCs w:val="22"/>
        </w:rPr>
        <w:t>h</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L</w:t>
      </w:r>
      <w:r w:rsidRPr="00962821">
        <w:rPr>
          <w:rFonts w:cs="Calibri"/>
          <w:color w:val="000000"/>
          <w:spacing w:val="-1"/>
          <w:sz w:val="22"/>
          <w:szCs w:val="22"/>
        </w:rPr>
        <w:t>E</w:t>
      </w:r>
      <w:r w:rsidRPr="00962821">
        <w:rPr>
          <w:rFonts w:cs="Calibri"/>
          <w:color w:val="000000"/>
          <w:sz w:val="22"/>
          <w:szCs w:val="22"/>
        </w:rPr>
        <w:t>D d</w:t>
      </w:r>
      <w:r w:rsidRPr="00962821">
        <w:rPr>
          <w:rFonts w:cs="Calibri"/>
          <w:color w:val="000000"/>
          <w:spacing w:val="-1"/>
          <w:sz w:val="22"/>
          <w:szCs w:val="22"/>
        </w:rPr>
        <w:t>i</w:t>
      </w:r>
      <w:r w:rsidRPr="00962821">
        <w:rPr>
          <w:rFonts w:cs="Calibri"/>
          <w:color w:val="000000"/>
          <w:sz w:val="22"/>
          <w:szCs w:val="22"/>
        </w:rPr>
        <w:t>sp</w:t>
      </w:r>
      <w:r w:rsidRPr="00962821">
        <w:rPr>
          <w:rFonts w:cs="Calibri"/>
          <w:color w:val="000000"/>
          <w:spacing w:val="-1"/>
          <w:sz w:val="22"/>
          <w:szCs w:val="22"/>
        </w:rPr>
        <w:t>l</w:t>
      </w:r>
      <w:r w:rsidRPr="00962821">
        <w:rPr>
          <w:rFonts w:cs="Calibri"/>
          <w:color w:val="000000"/>
          <w:sz w:val="22"/>
          <w:szCs w:val="22"/>
        </w:rPr>
        <w:t xml:space="preserve">ay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"r</w:t>
      </w:r>
      <w:r w:rsidRPr="00962821">
        <w:rPr>
          <w:rFonts w:cs="Calibri"/>
          <w:color w:val="000000"/>
          <w:spacing w:val="-3"/>
          <w:sz w:val="22"/>
          <w:szCs w:val="22"/>
        </w:rPr>
        <w:t>d</w:t>
      </w:r>
      <w:r w:rsidRPr="00962821">
        <w:rPr>
          <w:rFonts w:cs="Calibri"/>
          <w:color w:val="000000"/>
          <w:spacing w:val="1"/>
          <w:sz w:val="22"/>
          <w:szCs w:val="22"/>
        </w:rPr>
        <w:t>"</w:t>
      </w:r>
      <w:r w:rsidRPr="00962821">
        <w:rPr>
          <w:rFonts w:cs="Calibri"/>
          <w:color w:val="000000"/>
          <w:sz w:val="22"/>
          <w:szCs w:val="22"/>
        </w:rPr>
        <w:t>.</w:t>
      </w:r>
    </w:p>
    <w:p w:rsidR="009A3E20" w:rsidRPr="00962821" w:rsidRDefault="009A3E20">
      <w:pPr>
        <w:widowControl w:val="0"/>
        <w:numPr>
          <w:ilvl w:val="0"/>
          <w:numId w:val="3"/>
        </w:numPr>
        <w:autoSpaceDE w:val="0"/>
        <w:spacing w:line="264" w:lineRule="auto"/>
        <w:ind w:left="941" w:right="639" w:firstLine="0"/>
        <w:rPr>
          <w:rFonts w:cs="Calibri"/>
          <w:color w:val="000000"/>
          <w:sz w:val="22"/>
          <w:szCs w:val="22"/>
        </w:rPr>
        <w:sectPr w:rsidR="009A3E20" w:rsidRPr="00962821">
          <w:footerReference w:type="default" r:id="rId38"/>
          <w:type w:val="continuous"/>
          <w:pgSz w:w="12240" w:h="15840"/>
          <w:pgMar w:top="1480" w:right="1220" w:bottom="993" w:left="1220" w:header="720" w:footer="937" w:gutter="0"/>
          <w:cols w:space="720"/>
          <w:docGrid w:linePitch="600" w:charSpace="32768"/>
        </w:sectPr>
      </w:pPr>
      <w:r w:rsidRPr="00962821">
        <w:rPr>
          <w:rFonts w:cs="Calibri"/>
          <w:color w:val="000000"/>
          <w:sz w:val="22"/>
          <w:szCs w:val="22"/>
        </w:rPr>
        <w:t>Launch</w:t>
      </w:r>
      <w:r w:rsidRPr="00962821">
        <w:rPr>
          <w:rFonts w:cs="Calibri"/>
          <w:color w:val="000000"/>
          <w:spacing w:val="-4"/>
          <w:sz w:val="22"/>
          <w:szCs w:val="22"/>
        </w:rPr>
        <w:t xml:space="preserve"> </w:t>
      </w:r>
      <w:r w:rsidRPr="00962821">
        <w:rPr>
          <w:rFonts w:cs="Calibri"/>
          <w:color w:val="000000"/>
          <w:spacing w:val="1"/>
          <w:sz w:val="22"/>
          <w:szCs w:val="22"/>
        </w:rPr>
        <w:t>O</w:t>
      </w:r>
      <w:r w:rsidRPr="00962821">
        <w:rPr>
          <w:rFonts w:cs="Calibri"/>
          <w:color w:val="000000"/>
          <w:sz w:val="22"/>
          <w:szCs w:val="22"/>
        </w:rPr>
        <w:t>pen</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V</w:t>
      </w:r>
      <w:r w:rsidRPr="00962821">
        <w:rPr>
          <w:rFonts w:cs="Calibri"/>
          <w:color w:val="000000"/>
          <w:sz w:val="22"/>
          <w:szCs w:val="22"/>
        </w:rPr>
        <w:t>471</w:t>
      </w:r>
      <w:r w:rsidRPr="00962821">
        <w:rPr>
          <w:rFonts w:cs="Calibri"/>
          <w:color w:val="000000"/>
          <w:spacing w:val="1"/>
          <w:sz w:val="22"/>
          <w:szCs w:val="22"/>
        </w:rPr>
        <w:t xml:space="preserve"> </w:t>
      </w:r>
      <w:r w:rsidRPr="00962821">
        <w:rPr>
          <w:rFonts w:cs="Calibri"/>
          <w:color w:val="000000"/>
          <w:sz w:val="22"/>
          <w:szCs w:val="22"/>
        </w:rPr>
        <w:t>or</w:t>
      </w:r>
      <w:r w:rsidRPr="00962821">
        <w:rPr>
          <w:rFonts w:cs="Calibri"/>
          <w:color w:val="000000"/>
          <w:spacing w:val="-2"/>
          <w:sz w:val="22"/>
          <w:szCs w:val="22"/>
        </w:rPr>
        <w:t xml:space="preserve"> </w:t>
      </w:r>
      <w:r w:rsidRPr="00962821">
        <w:rPr>
          <w:rFonts w:cs="Calibri"/>
          <w:color w:val="000000"/>
          <w:spacing w:val="2"/>
          <w:sz w:val="22"/>
          <w:szCs w:val="22"/>
        </w:rPr>
        <w:t>g</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2"/>
          <w:sz w:val="22"/>
          <w:szCs w:val="22"/>
        </w:rPr>
        <w:t>r</w:t>
      </w:r>
      <w:r w:rsidRPr="00962821">
        <w:rPr>
          <w:rFonts w:cs="Calibri"/>
          <w:color w:val="000000"/>
          <w:sz w:val="22"/>
          <w:szCs w:val="22"/>
        </w:rPr>
        <w:t>)</w:t>
      </w:r>
      <w:r w:rsidRPr="00962821">
        <w:rPr>
          <w:rFonts w:cs="Calibri"/>
          <w:color w:val="000000"/>
          <w:spacing w:val="2"/>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z w:val="22"/>
          <w:szCs w:val="22"/>
        </w:rPr>
        <w:t>se</w:t>
      </w:r>
      <w:r w:rsidRPr="00962821">
        <w:rPr>
          <w:rFonts w:cs="Calibri"/>
          <w:color w:val="000000"/>
          <w:spacing w:val="-1"/>
          <w:sz w:val="22"/>
          <w:szCs w:val="22"/>
        </w:rPr>
        <w:t>l</w:t>
      </w:r>
      <w:r w:rsidRPr="00962821">
        <w:rPr>
          <w:rFonts w:cs="Calibri"/>
          <w:color w:val="000000"/>
          <w:sz w:val="22"/>
          <w:szCs w:val="22"/>
        </w:rPr>
        <w:t>ec</w:t>
      </w:r>
      <w:r w:rsidRPr="00962821">
        <w:rPr>
          <w:rFonts w:cs="Calibri"/>
          <w:color w:val="000000"/>
          <w:spacing w:val="2"/>
          <w:sz w:val="22"/>
          <w:szCs w:val="22"/>
        </w:rPr>
        <w:t>t</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3"/>
          <w:sz w:val="22"/>
          <w:szCs w:val="22"/>
        </w:rPr>
        <w:t>u</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z w:val="22"/>
          <w:szCs w:val="22"/>
        </w:rPr>
        <w:t>ac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l</w:t>
      </w:r>
      <w:r w:rsidRPr="00962821">
        <w:rPr>
          <w:rFonts w:cs="Calibri"/>
          <w:color w:val="000000"/>
          <w:sz w:val="22"/>
          <w:szCs w:val="22"/>
        </w:rPr>
        <w:t>oa</w:t>
      </w:r>
      <w:r w:rsidRPr="00962821">
        <w:rPr>
          <w:rFonts w:cs="Calibri"/>
          <w:color w:val="000000"/>
          <w:spacing w:val="-3"/>
          <w:sz w:val="22"/>
          <w:szCs w:val="22"/>
        </w:rPr>
        <w:t>d</w:t>
      </w:r>
      <w:r w:rsidRPr="00962821">
        <w:rPr>
          <w:rFonts w:cs="Calibri"/>
          <w:color w:val="000000"/>
          <w:sz w:val="22"/>
          <w:szCs w:val="22"/>
        </w:rPr>
        <w:t xml:space="preserve">.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L</w:t>
      </w:r>
      <w:r w:rsidRPr="00962821">
        <w:rPr>
          <w:rFonts w:cs="Calibri"/>
          <w:color w:val="000000"/>
          <w:spacing w:val="-1"/>
          <w:sz w:val="22"/>
          <w:szCs w:val="22"/>
        </w:rPr>
        <w:t>ED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now</w:t>
      </w:r>
      <w:r w:rsidRPr="00962821">
        <w:rPr>
          <w:rFonts w:cs="Calibri"/>
          <w:color w:val="000000"/>
          <w:spacing w:val="-2"/>
          <w:sz w:val="22"/>
          <w:szCs w:val="22"/>
        </w:rPr>
        <w:t xml:space="preserve"> </w:t>
      </w:r>
      <w:r w:rsidRPr="00962821">
        <w:rPr>
          <w:rFonts w:cs="Calibri"/>
          <w:color w:val="000000"/>
          <w:sz w:val="22"/>
          <w:szCs w:val="22"/>
        </w:rPr>
        <w:t>co</w:t>
      </w:r>
      <w:r w:rsidRPr="00962821">
        <w:rPr>
          <w:rFonts w:cs="Calibri"/>
          <w:color w:val="000000"/>
          <w:spacing w:val="-3"/>
          <w:sz w:val="22"/>
          <w:szCs w:val="22"/>
        </w:rPr>
        <w:t>n</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2"/>
          <w:sz w:val="22"/>
          <w:szCs w:val="22"/>
        </w:rPr>
        <w:t>"</w:t>
      </w:r>
      <w:r w:rsidRPr="00962821">
        <w:rPr>
          <w:rFonts w:cs="Calibri"/>
          <w:color w:val="000000"/>
          <w:spacing w:val="1"/>
          <w:sz w:val="22"/>
          <w:szCs w:val="22"/>
        </w:rPr>
        <w:t>--</w:t>
      </w:r>
      <w:r w:rsidRPr="00962821">
        <w:rPr>
          <w:rFonts w:cs="Calibri"/>
          <w:color w:val="000000"/>
          <w:spacing w:val="-2"/>
          <w:sz w:val="22"/>
          <w:szCs w:val="22"/>
        </w:rPr>
        <w:t>-</w:t>
      </w:r>
      <w:r w:rsidRPr="00962821">
        <w:rPr>
          <w:rFonts w:cs="Calibri"/>
          <w:color w:val="000000"/>
          <w:spacing w:val="1"/>
          <w:sz w:val="22"/>
          <w:szCs w:val="22"/>
        </w:rPr>
        <w:t>"</w:t>
      </w:r>
      <w:r w:rsidRPr="00962821">
        <w:rPr>
          <w:rFonts w:cs="Calibri"/>
          <w:color w:val="000000"/>
          <w:sz w:val="22"/>
          <w:szCs w:val="22"/>
        </w:rPr>
        <w:t>.</w:t>
      </w:r>
    </w:p>
    <w:p w:rsidR="009A3E20" w:rsidRPr="00962821" w:rsidRDefault="009A3E20">
      <w:pPr>
        <w:widowControl w:val="0"/>
        <w:autoSpaceDE w:val="0"/>
        <w:spacing w:before="77"/>
        <w:ind w:left="941"/>
        <w:rPr>
          <w:rFonts w:cs="Calibri"/>
          <w:color w:val="000000"/>
          <w:sz w:val="22"/>
          <w:szCs w:val="22"/>
        </w:rPr>
      </w:pPr>
      <w:r w:rsidRPr="00962821">
        <w:rPr>
          <w:rFonts w:cs="Calibri"/>
          <w:color w:val="000000"/>
          <w:sz w:val="22"/>
          <w:szCs w:val="22"/>
        </w:rPr>
        <w:lastRenderedPageBreak/>
        <w:t>4.</w:t>
      </w:r>
      <w:r w:rsidRPr="00962821">
        <w:rPr>
          <w:rFonts w:cs="Calibri"/>
          <w:color w:val="000000"/>
          <w:spacing w:val="3"/>
          <w:sz w:val="22"/>
          <w:szCs w:val="22"/>
        </w:rPr>
        <w:t xml:space="preserve"> </w:t>
      </w:r>
      <w:r w:rsidRPr="00962821">
        <w:rPr>
          <w:rFonts w:cs="Calibri"/>
          <w:color w:val="000000"/>
          <w:spacing w:val="-1"/>
          <w:sz w:val="22"/>
          <w:szCs w:val="22"/>
        </w:rPr>
        <w:t>P</w:t>
      </w:r>
      <w:r w:rsidRPr="00962821">
        <w:rPr>
          <w:rFonts w:cs="Calibri"/>
          <w:color w:val="000000"/>
          <w:spacing w:val="1"/>
          <w:sz w:val="22"/>
          <w:szCs w:val="22"/>
        </w:rPr>
        <w:t>r</w:t>
      </w:r>
      <w:r w:rsidRPr="00962821">
        <w:rPr>
          <w:rFonts w:cs="Calibri"/>
          <w:color w:val="000000"/>
          <w:spacing w:val="-3"/>
          <w:sz w:val="22"/>
          <w:szCs w:val="22"/>
        </w:rPr>
        <w:t>e</w:t>
      </w:r>
      <w:r w:rsidRPr="00962821">
        <w:rPr>
          <w:rFonts w:cs="Calibri"/>
          <w:color w:val="000000"/>
          <w:sz w:val="22"/>
          <w:szCs w:val="22"/>
        </w:rPr>
        <w:t>ss</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un</w:t>
      </w:r>
      <w:r w:rsidRPr="00962821">
        <w:rPr>
          <w:rFonts w:cs="Calibri"/>
          <w:color w:val="000000"/>
          <w:spacing w:val="1"/>
          <w:sz w:val="22"/>
          <w:szCs w:val="22"/>
        </w:rPr>
        <w:t>/</w:t>
      </w:r>
      <w:r w:rsidRPr="00962821">
        <w:rPr>
          <w:rFonts w:cs="Calibri"/>
          <w:color w:val="000000"/>
          <w:spacing w:val="-1"/>
          <w:sz w:val="22"/>
          <w:szCs w:val="22"/>
        </w:rPr>
        <w:t>S</w:t>
      </w:r>
      <w:r w:rsidRPr="00962821">
        <w:rPr>
          <w:rFonts w:cs="Calibri"/>
          <w:color w:val="000000"/>
          <w:spacing w:val="1"/>
          <w:sz w:val="22"/>
          <w:szCs w:val="22"/>
        </w:rPr>
        <w:t>t</w:t>
      </w:r>
      <w:r w:rsidRPr="00962821">
        <w:rPr>
          <w:rFonts w:cs="Calibri"/>
          <w:color w:val="000000"/>
          <w:sz w:val="22"/>
          <w:szCs w:val="22"/>
        </w:rPr>
        <w:t>op</w:t>
      </w:r>
      <w:r w:rsidRPr="00962821">
        <w:rPr>
          <w:rFonts w:cs="Calibri"/>
          <w:color w:val="000000"/>
          <w:spacing w:val="-1"/>
          <w:sz w:val="22"/>
          <w:szCs w:val="22"/>
        </w:rPr>
        <w:t xml:space="preserve"> </w:t>
      </w:r>
      <w:r w:rsidRPr="00962821">
        <w:rPr>
          <w:rFonts w:cs="Calibri"/>
          <w:color w:val="000000"/>
          <w:sz w:val="22"/>
          <w:szCs w:val="22"/>
        </w:rPr>
        <w:t>bu</w:t>
      </w:r>
      <w:r w:rsidRPr="00962821">
        <w:rPr>
          <w:rFonts w:cs="Calibri"/>
          <w:color w:val="000000"/>
          <w:spacing w:val="-1"/>
          <w:sz w:val="22"/>
          <w:szCs w:val="22"/>
        </w:rPr>
        <w:t>t</w:t>
      </w:r>
      <w:r w:rsidRPr="00962821">
        <w:rPr>
          <w:rFonts w:cs="Calibri"/>
          <w:color w:val="000000"/>
          <w:spacing w:val="1"/>
          <w:sz w:val="22"/>
          <w:szCs w:val="22"/>
        </w:rPr>
        <w:t>t</w:t>
      </w:r>
      <w:r w:rsidRPr="00962821">
        <w:rPr>
          <w:rFonts w:cs="Calibri"/>
          <w:color w:val="000000"/>
          <w:sz w:val="22"/>
          <w:szCs w:val="22"/>
        </w:rPr>
        <w:t>on.</w:t>
      </w:r>
      <w:r w:rsidRPr="00962821">
        <w:rPr>
          <w:rFonts w:cs="Calibri"/>
          <w:color w:val="000000"/>
          <w:spacing w:val="-2"/>
          <w:sz w:val="22"/>
          <w:szCs w:val="22"/>
        </w:rPr>
        <w:t xml:space="preserve">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L</w:t>
      </w:r>
      <w:r w:rsidRPr="00962821">
        <w:rPr>
          <w:rFonts w:cs="Calibri"/>
          <w:color w:val="000000"/>
          <w:spacing w:val="-1"/>
          <w:sz w:val="22"/>
          <w:szCs w:val="22"/>
        </w:rPr>
        <w:t>E</w:t>
      </w:r>
      <w:r w:rsidRPr="00962821">
        <w:rPr>
          <w:rFonts w:cs="Calibri"/>
          <w:color w:val="000000"/>
          <w:spacing w:val="-3"/>
          <w:sz w:val="22"/>
          <w:szCs w:val="22"/>
        </w:rPr>
        <w:t>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co</w:t>
      </w:r>
      <w:r w:rsidRPr="00962821">
        <w:rPr>
          <w:rFonts w:cs="Calibri"/>
          <w:color w:val="000000"/>
          <w:spacing w:val="-3"/>
          <w:sz w:val="22"/>
          <w:szCs w:val="22"/>
        </w:rPr>
        <w:t>n</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w:t>
      </w:r>
      <w:r w:rsidRPr="00962821">
        <w:rPr>
          <w:rFonts w:cs="Calibri"/>
          <w:color w:val="000000"/>
          <w:sz w:val="22"/>
          <w:szCs w:val="22"/>
        </w:rPr>
        <w:t>0</w:t>
      </w:r>
      <w:r w:rsidRPr="00962821">
        <w:rPr>
          <w:rFonts w:cs="Calibri"/>
          <w:color w:val="000000"/>
          <w:spacing w:val="1"/>
          <w:sz w:val="22"/>
          <w:szCs w:val="22"/>
        </w:rPr>
        <w:t>.</w:t>
      </w:r>
      <w:r w:rsidRPr="00962821">
        <w:rPr>
          <w:rFonts w:cs="Calibri"/>
          <w:color w:val="000000"/>
          <w:spacing w:val="-3"/>
          <w:sz w:val="22"/>
          <w:szCs w:val="22"/>
        </w:rPr>
        <w:t>0</w:t>
      </w:r>
      <w:r w:rsidRPr="00962821">
        <w:rPr>
          <w:rFonts w:cs="Calibri"/>
          <w:color w:val="000000"/>
          <w:sz w:val="22"/>
          <w:szCs w:val="22"/>
        </w:rPr>
        <w:t xml:space="preserve">" </w:t>
      </w:r>
      <w:r w:rsidRPr="00962821">
        <w:rPr>
          <w:rFonts w:cs="Calibri"/>
          <w:color w:val="000000"/>
          <w:spacing w:val="1"/>
          <w:sz w:val="22"/>
          <w:szCs w:val="22"/>
        </w:rPr>
        <w:t>(</w:t>
      </w:r>
      <w:r w:rsidRPr="00962821">
        <w:rPr>
          <w:rFonts w:cs="Calibri"/>
          <w:color w:val="000000"/>
          <w:sz w:val="22"/>
          <w:szCs w:val="22"/>
        </w:rPr>
        <w:t>speed</w:t>
      </w:r>
      <w:r w:rsidRPr="00962821">
        <w:rPr>
          <w:rFonts w:cs="Calibri"/>
          <w:color w:val="000000"/>
          <w:spacing w:val="-2"/>
          <w:sz w:val="22"/>
          <w:szCs w:val="22"/>
        </w:rPr>
        <w:t>)</w:t>
      </w:r>
      <w:r w:rsidRPr="00962821">
        <w:rPr>
          <w:rFonts w:cs="Calibri"/>
          <w:color w:val="000000"/>
          <w:sz w:val="22"/>
          <w:szCs w:val="22"/>
        </w:rPr>
        <w:t>.</w:t>
      </w:r>
    </w:p>
    <w:p w:rsidR="009A3E20" w:rsidRPr="00962821" w:rsidRDefault="009A3E20">
      <w:pPr>
        <w:widowControl w:val="0"/>
        <w:autoSpaceDE w:val="0"/>
        <w:spacing w:line="264" w:lineRule="auto"/>
        <w:ind w:left="941" w:right="536"/>
        <w:rPr>
          <w:rFonts w:cs="Calibri"/>
          <w:color w:val="000000"/>
          <w:sz w:val="20"/>
          <w:szCs w:val="20"/>
        </w:rPr>
      </w:pPr>
      <w:r w:rsidRPr="00962821">
        <w:rPr>
          <w:rFonts w:cs="Calibri"/>
          <w:color w:val="000000"/>
          <w:sz w:val="22"/>
          <w:szCs w:val="22"/>
        </w:rPr>
        <w:t xml:space="preserve">5.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1"/>
          <w:sz w:val="22"/>
          <w:szCs w:val="22"/>
        </w:rPr>
        <w:t>R</w:t>
      </w:r>
      <w:r w:rsidRPr="00962821">
        <w:rPr>
          <w:rFonts w:cs="Calibri"/>
          <w:color w:val="000000"/>
          <w:sz w:val="22"/>
          <w:szCs w:val="22"/>
        </w:rPr>
        <w:t>un</w:t>
      </w:r>
      <w:r w:rsidRPr="00962821">
        <w:rPr>
          <w:rFonts w:cs="Calibri"/>
          <w:color w:val="000000"/>
          <w:spacing w:val="1"/>
          <w:sz w:val="22"/>
          <w:szCs w:val="22"/>
        </w:rPr>
        <w:t>/</w:t>
      </w:r>
      <w:r w:rsidRPr="00962821">
        <w:rPr>
          <w:rFonts w:cs="Calibri"/>
          <w:color w:val="000000"/>
          <w:spacing w:val="-3"/>
          <w:sz w:val="22"/>
          <w:szCs w:val="22"/>
        </w:rPr>
        <w:t>S</w:t>
      </w:r>
      <w:r w:rsidRPr="00962821">
        <w:rPr>
          <w:rFonts w:cs="Calibri"/>
          <w:color w:val="000000"/>
          <w:spacing w:val="1"/>
          <w:sz w:val="22"/>
          <w:szCs w:val="22"/>
        </w:rPr>
        <w:t>t</w:t>
      </w:r>
      <w:r w:rsidRPr="00962821">
        <w:rPr>
          <w:rFonts w:cs="Calibri"/>
          <w:color w:val="000000"/>
          <w:sz w:val="22"/>
          <w:szCs w:val="22"/>
        </w:rPr>
        <w:t>op</w:t>
      </w:r>
      <w:r w:rsidRPr="00962821">
        <w:rPr>
          <w:rFonts w:cs="Calibri"/>
          <w:color w:val="000000"/>
          <w:spacing w:val="1"/>
          <w:sz w:val="22"/>
          <w:szCs w:val="22"/>
        </w:rPr>
        <w:t xml:space="preserve"> </w:t>
      </w:r>
      <w:r w:rsidRPr="00962821">
        <w:rPr>
          <w:rFonts w:cs="Calibri"/>
          <w:color w:val="000000"/>
          <w:spacing w:val="-3"/>
          <w:sz w:val="22"/>
          <w:szCs w:val="22"/>
        </w:rPr>
        <w:t>a</w:t>
      </w:r>
      <w:r w:rsidRPr="00962821">
        <w:rPr>
          <w:rFonts w:cs="Calibri"/>
          <w:color w:val="000000"/>
          <w:sz w:val="22"/>
          <w:szCs w:val="22"/>
        </w:rPr>
        <w:t>ga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ope</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pacing w:val="2"/>
          <w:sz w:val="22"/>
          <w:szCs w:val="22"/>
        </w:rPr>
        <w:t>g</w:t>
      </w:r>
      <w:r w:rsidRPr="00962821">
        <w:rPr>
          <w:rFonts w:cs="Calibri"/>
          <w:color w:val="000000"/>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2"/>
          <w:sz w:val="22"/>
          <w:szCs w:val="22"/>
        </w:rPr>
        <w:t>L</w:t>
      </w:r>
      <w:r w:rsidRPr="00962821">
        <w:rPr>
          <w:rFonts w:cs="Calibri"/>
          <w:color w:val="000000"/>
          <w:spacing w:val="-1"/>
          <w:sz w:val="22"/>
          <w:szCs w:val="22"/>
        </w:rPr>
        <w:t>ED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il</w:t>
      </w:r>
      <w:r w:rsidRPr="00962821">
        <w:rPr>
          <w:rFonts w:cs="Calibri"/>
          <w:color w:val="000000"/>
          <w:sz w:val="22"/>
          <w:szCs w:val="22"/>
        </w:rPr>
        <w:t xml:space="preserve">l </w:t>
      </w:r>
      <w:r w:rsidRPr="00962821">
        <w:rPr>
          <w:rFonts w:cs="Calibri"/>
          <w:color w:val="000000"/>
          <w:spacing w:val="1"/>
          <w:sz w:val="22"/>
          <w:szCs w:val="22"/>
        </w:rPr>
        <w:t>t</w:t>
      </w:r>
      <w:r w:rsidRPr="00962821">
        <w:rPr>
          <w:rFonts w:cs="Calibri"/>
          <w:color w:val="000000"/>
          <w:sz w:val="22"/>
          <w:szCs w:val="22"/>
        </w:rPr>
        <w:t>u</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 xml:space="preserve"> 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2"/>
          <w:sz w:val="22"/>
          <w:szCs w:val="22"/>
        </w:rPr>
        <w:t>“</w:t>
      </w:r>
      <w:r w:rsidRPr="00962821">
        <w:rPr>
          <w:rFonts w:cs="Calibri"/>
          <w:color w:val="000000"/>
          <w:spacing w:val="1"/>
          <w:sz w:val="22"/>
          <w:szCs w:val="22"/>
        </w:rPr>
        <w:t>-</w:t>
      </w:r>
      <w:r w:rsidRPr="00962821">
        <w:rPr>
          <w:rFonts w:cs="Calibri"/>
          <w:color w:val="000000"/>
          <w:spacing w:val="-2"/>
          <w:sz w:val="22"/>
          <w:szCs w:val="22"/>
        </w:rPr>
        <w:t>-</w:t>
      </w:r>
      <w:r w:rsidRPr="00962821">
        <w:rPr>
          <w:rFonts w:cs="Calibri"/>
          <w:color w:val="000000"/>
          <w:spacing w:val="1"/>
          <w:sz w:val="22"/>
          <w:szCs w:val="22"/>
        </w:rPr>
        <w:t>-</w:t>
      </w:r>
      <w:r w:rsidRPr="00962821">
        <w:rPr>
          <w:rFonts w:cs="Calibri"/>
          <w:color w:val="000000"/>
          <w:spacing w:val="-2"/>
          <w:sz w:val="22"/>
          <w:szCs w:val="22"/>
        </w:rPr>
        <w:t>“</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3"/>
          <w:sz w:val="22"/>
          <w:szCs w:val="22"/>
        </w:rPr>
        <w:t>i</w:t>
      </w:r>
      <w:r w:rsidRPr="00962821">
        <w:rPr>
          <w:rFonts w:cs="Calibri"/>
          <w:color w:val="000000"/>
          <w:sz w:val="22"/>
          <w:szCs w:val="22"/>
        </w:rPr>
        <w:t>f</w:t>
      </w:r>
      <w:r w:rsidRPr="00962821">
        <w:rPr>
          <w:rFonts w:cs="Calibri"/>
          <w:color w:val="000000"/>
          <w:spacing w:val="5"/>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 xml:space="preserve">t </w:t>
      </w:r>
      <w:r w:rsidRPr="00962821">
        <w:rPr>
          <w:rFonts w:cs="Calibri"/>
          <w:color w:val="000000"/>
          <w:spacing w:val="-1"/>
          <w:sz w:val="22"/>
          <w:szCs w:val="22"/>
        </w:rPr>
        <w:t>i</w:t>
      </w:r>
      <w:r w:rsidRPr="00962821">
        <w:rPr>
          <w:rFonts w:cs="Calibri"/>
          <w:color w:val="000000"/>
          <w:sz w:val="22"/>
          <w:szCs w:val="22"/>
        </w:rPr>
        <w:t>t a</w:t>
      </w:r>
      <w:r w:rsidRPr="00962821">
        <w:rPr>
          <w:rFonts w:cs="Calibri"/>
          <w:color w:val="000000"/>
          <w:spacing w:val="2"/>
          <w:sz w:val="22"/>
          <w:szCs w:val="22"/>
        </w:rPr>
        <w:t>g</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 xml:space="preserve">n,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L</w:t>
      </w:r>
      <w:r w:rsidRPr="00962821">
        <w:rPr>
          <w:rFonts w:cs="Calibri"/>
          <w:color w:val="000000"/>
          <w:spacing w:val="-1"/>
          <w:sz w:val="22"/>
          <w:szCs w:val="22"/>
        </w:rPr>
        <w:t>ED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 xml:space="preserve">l </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t</w:t>
      </w:r>
      <w:r w:rsidRPr="00962821">
        <w:rPr>
          <w:rFonts w:cs="Calibri"/>
          <w:color w:val="000000"/>
          <w:spacing w:val="-3"/>
          <w:sz w:val="22"/>
          <w:szCs w:val="22"/>
        </w:rPr>
        <w:t>u</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epo</w:t>
      </w:r>
      <w:r w:rsidRPr="00962821">
        <w:rPr>
          <w:rFonts w:cs="Calibri"/>
          <w:color w:val="000000"/>
          <w:spacing w:val="-2"/>
          <w:sz w:val="22"/>
          <w:szCs w:val="22"/>
        </w:rPr>
        <w:t>r</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our speed.</w:t>
      </w:r>
    </w:p>
    <w:p w:rsidR="009A3E20" w:rsidRPr="00962821" w:rsidRDefault="009A3E20">
      <w:pPr>
        <w:widowControl w:val="0"/>
        <w:autoSpaceDE w:val="0"/>
        <w:spacing w:line="276" w:lineRule="auto"/>
        <w:ind w:left="941" w:right="810"/>
        <w:rPr>
          <w:rFonts w:cs="Calibri"/>
          <w:color w:val="000000"/>
          <w:sz w:val="19"/>
          <w:szCs w:val="19"/>
        </w:rPr>
      </w:pPr>
      <w:r w:rsidRPr="00962821">
        <w:rPr>
          <w:rFonts w:cs="Calibri"/>
          <w:color w:val="000000"/>
          <w:sz w:val="22"/>
          <w:szCs w:val="22"/>
        </w:rPr>
        <w:t>6.</w:t>
      </w:r>
      <w:r w:rsidRPr="00962821">
        <w:rPr>
          <w:rFonts w:cs="Calibri"/>
          <w:color w:val="000000"/>
          <w:spacing w:val="-5"/>
          <w:sz w:val="22"/>
          <w:szCs w:val="22"/>
        </w:rPr>
        <w:t xml:space="preserve"> </w:t>
      </w:r>
      <w:r w:rsidRPr="00962821">
        <w:rPr>
          <w:rFonts w:cs="Calibri"/>
          <w:color w:val="000000"/>
          <w:spacing w:val="8"/>
          <w:sz w:val="22"/>
          <w:szCs w:val="22"/>
        </w:rPr>
        <w:t>W</w:t>
      </w:r>
      <w:r w:rsidRPr="00962821">
        <w:rPr>
          <w:rFonts w:cs="Calibri"/>
          <w:color w:val="000000"/>
          <w:spacing w:val="-3"/>
          <w:sz w:val="22"/>
          <w:szCs w:val="22"/>
        </w:rPr>
        <w:t>i</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1"/>
          <w:sz w:val="22"/>
          <w:szCs w:val="22"/>
        </w:rPr>
        <w:t>il</w:t>
      </w:r>
      <w:r w:rsidRPr="00962821">
        <w:rPr>
          <w:rFonts w:cs="Calibri"/>
          <w:color w:val="000000"/>
          <w:sz w:val="22"/>
          <w:szCs w:val="22"/>
        </w:rPr>
        <w:t>l ac</w:t>
      </w:r>
      <w:r w:rsidRPr="00962821">
        <w:rPr>
          <w:rFonts w:cs="Calibri"/>
          <w:color w:val="000000"/>
          <w:spacing w:val="-1"/>
          <w:sz w:val="22"/>
          <w:szCs w:val="22"/>
        </w:rPr>
        <w:t>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3"/>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ES</w:t>
      </w:r>
      <w:r w:rsidRPr="00962821">
        <w:rPr>
          <w:rFonts w:cs="Calibri"/>
          <w:color w:val="000000"/>
          <w:sz w:val="22"/>
          <w:szCs w:val="22"/>
        </w:rPr>
        <w:t>C bu</w:t>
      </w:r>
      <w:r w:rsidRPr="00962821">
        <w:rPr>
          <w:rFonts w:cs="Calibri"/>
          <w:color w:val="000000"/>
          <w:spacing w:val="-1"/>
          <w:sz w:val="22"/>
          <w:szCs w:val="22"/>
        </w:rPr>
        <w:t>t</w:t>
      </w:r>
      <w:r w:rsidRPr="00962821">
        <w:rPr>
          <w:rFonts w:cs="Calibri"/>
          <w:color w:val="000000"/>
          <w:spacing w:val="1"/>
          <w:sz w:val="22"/>
          <w:szCs w:val="22"/>
        </w:rPr>
        <w:t>t</w:t>
      </w:r>
      <w:r w:rsidRPr="00962821">
        <w:rPr>
          <w:rFonts w:cs="Calibri"/>
          <w:color w:val="000000"/>
          <w:sz w:val="22"/>
          <w:szCs w:val="22"/>
        </w:rPr>
        <w:t xml:space="preserve">on, </w:t>
      </w:r>
      <w:r w:rsidRPr="00962821">
        <w:rPr>
          <w:rFonts w:cs="Calibri"/>
          <w:color w:val="000000"/>
          <w:spacing w:val="1"/>
          <w:sz w:val="22"/>
          <w:szCs w:val="22"/>
        </w:rPr>
        <w:t>O</w:t>
      </w:r>
      <w:r w:rsidRPr="00962821">
        <w:rPr>
          <w:rFonts w:cs="Calibri"/>
          <w:color w:val="000000"/>
          <w:sz w:val="22"/>
          <w:szCs w:val="22"/>
        </w:rPr>
        <w:t>pen</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l</w:t>
      </w:r>
      <w:r w:rsidRPr="00962821">
        <w:rPr>
          <w:rFonts w:cs="Calibri"/>
          <w:color w:val="000000"/>
          <w:sz w:val="22"/>
          <w:szCs w:val="22"/>
        </w:rPr>
        <w:t>l e</w:t>
      </w:r>
      <w:r w:rsidRPr="00962821">
        <w:rPr>
          <w:rFonts w:cs="Calibri"/>
          <w:color w:val="000000"/>
          <w:spacing w:val="-2"/>
          <w:sz w:val="22"/>
          <w:szCs w:val="22"/>
        </w:rPr>
        <w:t>x</w:t>
      </w:r>
      <w:r w:rsidRPr="00962821">
        <w:rPr>
          <w:rFonts w:cs="Calibri"/>
          <w:color w:val="000000"/>
          <w:spacing w:val="-1"/>
          <w:sz w:val="22"/>
          <w:szCs w:val="22"/>
        </w:rPr>
        <w:t>i</w:t>
      </w:r>
      <w:r w:rsidRPr="00962821">
        <w:rPr>
          <w:rFonts w:cs="Calibri"/>
          <w:color w:val="000000"/>
          <w:sz w:val="22"/>
          <w:szCs w:val="22"/>
        </w:rPr>
        <w:t>t no</w:t>
      </w:r>
      <w:r w:rsidRPr="00962821">
        <w:rPr>
          <w:rFonts w:cs="Calibri"/>
          <w:color w:val="000000"/>
          <w:spacing w:val="1"/>
          <w:sz w:val="22"/>
          <w:szCs w:val="22"/>
        </w:rPr>
        <w:t>rm</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pacing w:val="-2"/>
          <w:sz w:val="22"/>
          <w:szCs w:val="22"/>
        </w:rPr>
        <w:t>y</w:t>
      </w:r>
      <w:r w:rsidRPr="00962821">
        <w:rPr>
          <w:rFonts w:cs="Calibri"/>
          <w:color w:val="000000"/>
          <w:sz w:val="22"/>
          <w:szCs w:val="22"/>
        </w:rPr>
        <w:t>,</w:t>
      </w:r>
      <w:r w:rsidRPr="00962821">
        <w:rPr>
          <w:rFonts w:cs="Calibri"/>
          <w:color w:val="000000"/>
          <w:spacing w:val="3"/>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L</w:t>
      </w:r>
      <w:r w:rsidRPr="00962821">
        <w:rPr>
          <w:rFonts w:cs="Calibri"/>
          <w:color w:val="000000"/>
          <w:spacing w:val="-1"/>
          <w:sz w:val="22"/>
          <w:szCs w:val="22"/>
        </w:rPr>
        <w:t>ED'</w:t>
      </w:r>
      <w:r w:rsidRPr="00962821">
        <w:rPr>
          <w:rFonts w:cs="Calibri"/>
          <w:color w:val="000000"/>
          <w:sz w:val="22"/>
          <w:szCs w:val="22"/>
        </w:rPr>
        <w:t>s</w:t>
      </w:r>
      <w:r w:rsidRPr="00962821">
        <w:rPr>
          <w:rFonts w:cs="Calibri"/>
          <w:color w:val="000000"/>
          <w:spacing w:val="-1"/>
          <w:sz w:val="22"/>
          <w:szCs w:val="22"/>
        </w:rPr>
        <w:t xml:space="preserve"> wil</w:t>
      </w:r>
      <w:r w:rsidRPr="00962821">
        <w:rPr>
          <w:rFonts w:cs="Calibri"/>
          <w:color w:val="000000"/>
          <w:sz w:val="22"/>
          <w:szCs w:val="22"/>
        </w:rPr>
        <w:t xml:space="preserve">l </w:t>
      </w:r>
      <w:r w:rsidRPr="00962821">
        <w:rPr>
          <w:rFonts w:cs="Calibri"/>
          <w:color w:val="000000"/>
          <w:spacing w:val="1"/>
          <w:sz w:val="22"/>
          <w:szCs w:val="22"/>
        </w:rPr>
        <w:t>t</w:t>
      </w:r>
      <w:r w:rsidRPr="00962821">
        <w:rPr>
          <w:rFonts w:cs="Calibri"/>
          <w:color w:val="000000"/>
          <w:sz w:val="22"/>
          <w:szCs w:val="22"/>
        </w:rPr>
        <w:t>u</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1"/>
          <w:sz w:val="22"/>
          <w:szCs w:val="22"/>
        </w:rPr>
        <w:t>l</w:t>
      </w:r>
      <w:r w:rsidRPr="00962821">
        <w:rPr>
          <w:rFonts w:cs="Calibri"/>
          <w:color w:val="000000"/>
          <w:sz w:val="22"/>
          <w:szCs w:val="22"/>
        </w:rPr>
        <w:t>a</w:t>
      </w:r>
      <w:r w:rsidRPr="00962821">
        <w:rPr>
          <w:rFonts w:cs="Calibri"/>
          <w:color w:val="000000"/>
          <w:spacing w:val="-3"/>
          <w:sz w:val="22"/>
          <w:szCs w:val="22"/>
        </w:rPr>
        <w:t>n</w:t>
      </w:r>
      <w:r w:rsidRPr="00962821">
        <w:rPr>
          <w:rFonts w:cs="Calibri"/>
          <w:color w:val="000000"/>
          <w:sz w:val="22"/>
          <w:szCs w:val="22"/>
        </w:rPr>
        <w:t>k</w:t>
      </w:r>
    </w:p>
    <w:p w:rsidR="009A3E20" w:rsidRPr="00962821" w:rsidRDefault="009A3E20" w:rsidP="001F7C71">
      <w:r w:rsidRPr="00962821">
        <w:rPr>
          <w:spacing w:val="1"/>
        </w:rPr>
        <w:t>I</w:t>
      </w:r>
      <w:r w:rsidRPr="00962821">
        <w:t>n</w:t>
      </w:r>
      <w:r w:rsidRPr="00962821">
        <w:rPr>
          <w:spacing w:val="1"/>
        </w:rPr>
        <w:t xml:space="preserve"> </w:t>
      </w:r>
      <w:r w:rsidRPr="00962821">
        <w:t>gener</w:t>
      </w:r>
      <w:r w:rsidRPr="00962821">
        <w:rPr>
          <w:spacing w:val="-3"/>
        </w:rPr>
        <w:t>a</w:t>
      </w:r>
      <w:r w:rsidRPr="00962821">
        <w:rPr>
          <w:spacing w:val="1"/>
        </w:rPr>
        <w:t>l</w:t>
      </w:r>
      <w:r w:rsidRPr="00962821">
        <w:t xml:space="preserve">, </w:t>
      </w:r>
      <w:r w:rsidRPr="00962821">
        <w:rPr>
          <w:spacing w:val="-5"/>
        </w:rPr>
        <w:t>y</w:t>
      </w:r>
      <w:r w:rsidRPr="00962821">
        <w:t>ou</w:t>
      </w:r>
      <w:r w:rsidRPr="00962821">
        <w:rPr>
          <w:spacing w:val="1"/>
        </w:rPr>
        <w:t xml:space="preserve"> </w:t>
      </w:r>
      <w:r w:rsidRPr="00962821">
        <w:t>shou</w:t>
      </w:r>
      <w:r w:rsidRPr="00962821">
        <w:rPr>
          <w:spacing w:val="1"/>
        </w:rPr>
        <w:t>l</w:t>
      </w:r>
      <w:r w:rsidRPr="00962821">
        <w:t>d</w:t>
      </w:r>
      <w:r w:rsidRPr="00962821">
        <w:rPr>
          <w:spacing w:val="-1"/>
        </w:rPr>
        <w:t xml:space="preserve"> </w:t>
      </w:r>
      <w:r w:rsidRPr="00962821">
        <w:t>exper</w:t>
      </w:r>
      <w:r w:rsidRPr="00962821">
        <w:rPr>
          <w:spacing w:val="1"/>
        </w:rPr>
        <w:t>i</w:t>
      </w:r>
      <w:r w:rsidRPr="00962821">
        <w:t>ence</w:t>
      </w:r>
      <w:r w:rsidRPr="00962821">
        <w:rPr>
          <w:spacing w:val="-1"/>
        </w:rPr>
        <w:t xml:space="preserve"> </w:t>
      </w:r>
      <w:r w:rsidRPr="00962821">
        <w:rPr>
          <w:spacing w:val="1"/>
        </w:rPr>
        <w:t>t</w:t>
      </w:r>
      <w:r w:rsidRPr="00962821">
        <w:t>he</w:t>
      </w:r>
      <w:r w:rsidRPr="00962821">
        <w:rPr>
          <w:spacing w:val="-1"/>
        </w:rPr>
        <w:t xml:space="preserve"> </w:t>
      </w:r>
      <w:r w:rsidRPr="00962821">
        <w:rPr>
          <w:spacing w:val="1"/>
        </w:rPr>
        <w:t>f</w:t>
      </w:r>
      <w:r w:rsidRPr="00962821">
        <w:rPr>
          <w:spacing w:val="-3"/>
        </w:rPr>
        <w:t>o</w:t>
      </w:r>
      <w:r w:rsidRPr="00962821">
        <w:rPr>
          <w:spacing w:val="1"/>
        </w:rPr>
        <w:t>ll</w:t>
      </w:r>
      <w:r w:rsidRPr="00962821">
        <w:rPr>
          <w:spacing w:val="-5"/>
        </w:rPr>
        <w:t>o</w:t>
      </w:r>
      <w:r w:rsidRPr="00962821">
        <w:rPr>
          <w:spacing w:val="3"/>
        </w:rPr>
        <w:t>w</w:t>
      </w:r>
      <w:r w:rsidRPr="00962821">
        <w:rPr>
          <w:spacing w:val="1"/>
        </w:rPr>
        <w:t>i</w:t>
      </w:r>
      <w:r w:rsidRPr="00962821">
        <w:rPr>
          <w:spacing w:val="-3"/>
        </w:rPr>
        <w:t>n</w:t>
      </w:r>
      <w:r w:rsidRPr="00962821">
        <w:t>g</w:t>
      </w:r>
      <w:r w:rsidRPr="00962821">
        <w:rPr>
          <w:spacing w:val="1"/>
        </w:rPr>
        <w:t xml:space="preserve"> </w:t>
      </w:r>
      <w:r w:rsidRPr="00962821">
        <w:t>s</w:t>
      </w:r>
      <w:r w:rsidRPr="00962821">
        <w:rPr>
          <w:spacing w:val="1"/>
        </w:rPr>
        <w:t>t</w:t>
      </w:r>
      <w:r w:rsidRPr="00962821">
        <w:rPr>
          <w:spacing w:val="-1"/>
        </w:rPr>
        <w:t>a</w:t>
      </w:r>
      <w:r w:rsidRPr="00962821">
        <w:rPr>
          <w:spacing w:val="-2"/>
        </w:rPr>
        <w:t>r</w:t>
      </w:r>
      <w:r w:rsidRPr="00962821">
        <w:rPr>
          <w:spacing w:val="1"/>
        </w:rPr>
        <w:t>t-</w:t>
      </w:r>
      <w:r w:rsidRPr="00962821">
        <w:t>up</w:t>
      </w:r>
      <w:r w:rsidRPr="00962821">
        <w:rPr>
          <w:spacing w:val="-1"/>
        </w:rPr>
        <w:t xml:space="preserve"> </w:t>
      </w:r>
      <w:r w:rsidRPr="00962821">
        <w:t>sequence.</w:t>
      </w:r>
    </w:p>
    <w:p w:rsidR="009A3E20" w:rsidRPr="00962821" w:rsidRDefault="009A3E20" w:rsidP="00962821">
      <w:pPr>
        <w:widowControl w:val="0"/>
        <w:autoSpaceDE w:val="0"/>
        <w:ind w:left="581" w:right="227" w:firstLine="360"/>
        <w:rPr>
          <w:rFonts w:cs="Calibri"/>
          <w:color w:val="000000"/>
          <w:sz w:val="20"/>
          <w:szCs w:val="20"/>
        </w:rPr>
      </w:pPr>
      <w:r w:rsidRPr="00962821">
        <w:rPr>
          <w:rFonts w:cs="Calibri"/>
          <w:color w:val="000000"/>
          <w:sz w:val="22"/>
          <w:szCs w:val="22"/>
        </w:rPr>
        <w:t>1.</w:t>
      </w:r>
      <w:r w:rsidRPr="00962821">
        <w:rPr>
          <w:rFonts w:cs="Calibri"/>
          <w:color w:val="000000"/>
          <w:spacing w:val="-5"/>
          <w:sz w:val="22"/>
          <w:szCs w:val="22"/>
        </w:rPr>
        <w:t xml:space="preserve"> </w:t>
      </w:r>
      <w:r w:rsidRPr="00962821">
        <w:rPr>
          <w:rFonts w:cs="Calibri"/>
          <w:color w:val="000000"/>
          <w:spacing w:val="8"/>
          <w:sz w:val="22"/>
          <w:szCs w:val="22"/>
        </w:rPr>
        <w:t>W</w:t>
      </w:r>
      <w:r w:rsidRPr="00962821">
        <w:rPr>
          <w:rFonts w:cs="Calibri"/>
          <w:color w:val="000000"/>
          <w:spacing w:val="-3"/>
          <w:sz w:val="22"/>
          <w:szCs w:val="22"/>
        </w:rPr>
        <w:t>h</w:t>
      </w:r>
      <w:r w:rsidRPr="00962821">
        <w:rPr>
          <w:rFonts w:cs="Calibri"/>
          <w:color w:val="000000"/>
          <w:sz w:val="22"/>
          <w:szCs w:val="22"/>
        </w:rPr>
        <w:t>en</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c</w:t>
      </w:r>
      <w:r w:rsidRPr="00962821">
        <w:rPr>
          <w:rFonts w:cs="Calibri"/>
          <w:color w:val="000000"/>
          <w:spacing w:val="-1"/>
          <w:sz w:val="22"/>
          <w:szCs w:val="22"/>
        </w:rPr>
        <w:t>li</w:t>
      </w:r>
      <w:r w:rsidRPr="00962821">
        <w:rPr>
          <w:rFonts w:cs="Calibri"/>
          <w:color w:val="000000"/>
          <w:spacing w:val="-2"/>
          <w:sz w:val="22"/>
          <w:szCs w:val="22"/>
        </w:rPr>
        <w:t>c</w:t>
      </w:r>
      <w:r w:rsidRPr="00962821">
        <w:rPr>
          <w:rFonts w:cs="Calibri"/>
          <w:color w:val="000000"/>
          <w:sz w:val="22"/>
          <w:szCs w:val="22"/>
        </w:rPr>
        <w:t>k</w:t>
      </w:r>
      <w:r w:rsidRPr="00962821">
        <w:rPr>
          <w:rFonts w:cs="Calibri"/>
          <w:color w:val="000000"/>
          <w:spacing w:val="4"/>
          <w:sz w:val="22"/>
          <w:szCs w:val="22"/>
        </w:rPr>
        <w:t xml:space="preserve"> </w:t>
      </w:r>
      <w:r w:rsidRPr="00962821">
        <w:rPr>
          <w:rFonts w:cs="Calibri"/>
          <w:color w:val="000000"/>
          <w:spacing w:val="-3"/>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2"/>
          <w:sz w:val="22"/>
          <w:szCs w:val="22"/>
        </w:rPr>
        <w:t>r</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3"/>
          <w:sz w:val="22"/>
          <w:szCs w:val="22"/>
        </w:rPr>
        <w:t>o</w:t>
      </w:r>
      <w:r w:rsidRPr="00962821">
        <w:rPr>
          <w:rFonts w:cs="Calibri"/>
          <w:color w:val="000000"/>
          <w:sz w:val="22"/>
          <w:szCs w:val="22"/>
        </w:rPr>
        <w:t>n</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O</w:t>
      </w:r>
      <w:r w:rsidRPr="00962821">
        <w:rPr>
          <w:rFonts w:cs="Calibri"/>
          <w:color w:val="000000"/>
          <w:sz w:val="22"/>
          <w:szCs w:val="22"/>
        </w:rPr>
        <w:t>pen</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m</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2"/>
          <w:sz w:val="22"/>
          <w:szCs w:val="22"/>
        </w:rPr>
        <w:t>m</w:t>
      </w:r>
      <w:r w:rsidRPr="00962821">
        <w:rPr>
          <w:rFonts w:cs="Calibri"/>
          <w:color w:val="000000"/>
          <w:sz w:val="22"/>
          <w:szCs w:val="22"/>
        </w:rPr>
        <w:t xml:space="preserve">enu, </w:t>
      </w:r>
      <w:r w:rsidRPr="00962821">
        <w:rPr>
          <w:rFonts w:cs="Calibri"/>
          <w:color w:val="000000"/>
          <w:spacing w:val="1"/>
          <w:sz w:val="22"/>
          <w:szCs w:val="22"/>
        </w:rPr>
        <w:t>O</w:t>
      </w:r>
      <w:r w:rsidRPr="00962821">
        <w:rPr>
          <w:rFonts w:cs="Calibri"/>
          <w:color w:val="000000"/>
          <w:sz w:val="22"/>
          <w:szCs w:val="22"/>
        </w:rPr>
        <w:t>pen</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l</w:t>
      </w:r>
      <w:r w:rsidRPr="00962821">
        <w:rPr>
          <w:rFonts w:cs="Calibri"/>
          <w:color w:val="000000"/>
          <w:sz w:val="22"/>
          <w:szCs w:val="22"/>
        </w:rPr>
        <w:t>o</w:t>
      </w:r>
      <w:r w:rsidRPr="00962821">
        <w:rPr>
          <w:rFonts w:cs="Calibri"/>
          <w:color w:val="000000"/>
          <w:spacing w:val="-3"/>
          <w:sz w:val="22"/>
          <w:szCs w:val="22"/>
        </w:rPr>
        <w:t>o</w:t>
      </w:r>
      <w:r w:rsidRPr="00962821">
        <w:rPr>
          <w:rFonts w:cs="Calibri"/>
          <w:color w:val="000000"/>
          <w:spacing w:val="2"/>
          <w:sz w:val="22"/>
          <w:szCs w:val="22"/>
        </w:rPr>
        <w:t>k</w:t>
      </w:r>
      <w:r w:rsidRPr="00962821">
        <w:rPr>
          <w:rFonts w:cs="Calibri"/>
          <w:color w:val="000000"/>
          <w:sz w:val="22"/>
          <w:szCs w:val="22"/>
        </w:rPr>
        <w:t>s</w:t>
      </w:r>
      <w:r w:rsidRPr="00962821">
        <w:rPr>
          <w:rFonts w:cs="Calibri"/>
          <w:color w:val="000000"/>
          <w:spacing w:val="-3"/>
          <w:sz w:val="22"/>
          <w:szCs w:val="22"/>
        </w:rPr>
        <w:t xml:space="preserve"> </w:t>
      </w:r>
      <w:r w:rsidRPr="00962821">
        <w:rPr>
          <w:rFonts w:cs="Calibri"/>
          <w:color w:val="000000"/>
          <w:spacing w:val="3"/>
          <w:sz w:val="22"/>
          <w:szCs w:val="22"/>
        </w:rPr>
        <w:t>f</w:t>
      </w:r>
      <w:r w:rsidRPr="00962821">
        <w:rPr>
          <w:rFonts w:cs="Calibri"/>
          <w:color w:val="000000"/>
          <w:spacing w:val="-3"/>
          <w:sz w:val="22"/>
          <w:szCs w:val="22"/>
        </w:rPr>
        <w:t>o</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pacing w:val="-1"/>
          <w:sz w:val="22"/>
          <w:szCs w:val="22"/>
        </w:rPr>
        <w:t>i</w:t>
      </w:r>
      <w:r w:rsidRPr="00962821">
        <w:rPr>
          <w:rFonts w:cs="Calibri"/>
          <w:color w:val="000000"/>
          <w:sz w:val="22"/>
          <w:szCs w:val="22"/>
        </w:rPr>
        <w:t xml:space="preserve">t </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3"/>
          <w:sz w:val="22"/>
          <w:szCs w:val="22"/>
        </w:rPr>
        <w:t>d</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on</w:t>
      </w:r>
      <w:r w:rsidRPr="00962821">
        <w:rPr>
          <w:rFonts w:cs="Calibri"/>
          <w:color w:val="000000"/>
          <w:spacing w:val="-3"/>
          <w:sz w:val="22"/>
          <w:szCs w:val="22"/>
        </w:rPr>
        <w:t>e</w:t>
      </w:r>
      <w:r w:rsidRPr="00962821">
        <w:rPr>
          <w:rFonts w:cs="Calibri"/>
          <w:color w:val="000000"/>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2"/>
          <w:sz w:val="22"/>
          <w:szCs w:val="22"/>
        </w:rPr>
        <w:t>r</w:t>
      </w:r>
      <w:r w:rsidRPr="00962821">
        <w:rPr>
          <w:rFonts w:cs="Calibri"/>
          <w:color w:val="000000"/>
          <w:spacing w:val="1"/>
          <w:sz w:val="22"/>
          <w:szCs w:val="22"/>
        </w:rPr>
        <w:t>f</w:t>
      </w:r>
      <w:r w:rsidRPr="00962821">
        <w:rPr>
          <w:rFonts w:cs="Calibri"/>
          <w:color w:val="000000"/>
          <w:spacing w:val="-3"/>
          <w:sz w:val="22"/>
          <w:szCs w:val="22"/>
        </w:rPr>
        <w:t>a</w:t>
      </w:r>
      <w:r w:rsidRPr="00962821">
        <w:rPr>
          <w:rFonts w:cs="Calibri"/>
          <w:color w:val="000000"/>
          <w:sz w:val="22"/>
          <w:szCs w:val="22"/>
        </w:rPr>
        <w:t>ce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a</w:t>
      </w:r>
      <w:r w:rsidRPr="00962821">
        <w:rPr>
          <w:rFonts w:cs="Calibri"/>
          <w:color w:val="000000"/>
          <w:spacing w:val="-1"/>
          <w:sz w:val="22"/>
          <w:szCs w:val="22"/>
        </w:rPr>
        <w:t>li</w:t>
      </w:r>
      <w:r w:rsidRPr="00962821">
        <w:rPr>
          <w:rFonts w:cs="Calibri"/>
          <w:color w:val="000000"/>
          <w:spacing w:val="-2"/>
          <w:sz w:val="22"/>
          <w:szCs w:val="22"/>
        </w:rPr>
        <w:t>z</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3"/>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L</w:t>
      </w:r>
      <w:r w:rsidRPr="00962821">
        <w:rPr>
          <w:rFonts w:cs="Calibri"/>
          <w:color w:val="000000"/>
          <w:spacing w:val="-1"/>
          <w:sz w:val="22"/>
          <w:szCs w:val="22"/>
        </w:rPr>
        <w:t>ED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3"/>
          <w:sz w:val="22"/>
          <w:szCs w:val="22"/>
        </w:rPr>
        <w:t>e</w:t>
      </w:r>
      <w:r w:rsidRPr="00962821">
        <w:rPr>
          <w:rFonts w:cs="Calibri"/>
          <w:color w:val="000000"/>
          <w:sz w:val="22"/>
          <w:szCs w:val="22"/>
        </w:rPr>
        <w:t xml:space="preserve">t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pacing w:val="-3"/>
          <w:sz w:val="22"/>
          <w:szCs w:val="22"/>
        </w:rPr>
        <w:t>h</w:t>
      </w:r>
      <w:r w:rsidRPr="00962821">
        <w:rPr>
          <w:rFonts w:cs="Calibri"/>
          <w:color w:val="000000"/>
          <w:spacing w:val="1"/>
          <w:sz w:val="22"/>
          <w:szCs w:val="22"/>
        </w:rPr>
        <w:t>r</w:t>
      </w:r>
      <w:r w:rsidRPr="00962821">
        <w:rPr>
          <w:rFonts w:cs="Calibri"/>
          <w:color w:val="000000"/>
          <w:sz w:val="22"/>
          <w:szCs w:val="22"/>
        </w:rPr>
        <w:t>ee</w:t>
      </w:r>
      <w:r w:rsidRPr="00962821">
        <w:rPr>
          <w:rFonts w:cs="Calibri"/>
          <w:color w:val="000000"/>
          <w:spacing w:val="1"/>
          <w:sz w:val="22"/>
          <w:szCs w:val="22"/>
        </w:rPr>
        <w:t xml:space="preserve"> </w:t>
      </w:r>
      <w:r w:rsidRPr="00962821">
        <w:rPr>
          <w:rFonts w:cs="Calibri"/>
          <w:color w:val="000000"/>
          <w:sz w:val="22"/>
          <w:szCs w:val="22"/>
        </w:rPr>
        <w:t>dashe</w:t>
      </w:r>
      <w:r w:rsidRPr="00962821">
        <w:rPr>
          <w:rFonts w:cs="Calibri"/>
          <w:color w:val="000000"/>
          <w:spacing w:val="-2"/>
          <w:sz w:val="22"/>
          <w:szCs w:val="22"/>
        </w:rPr>
        <w:t>s</w:t>
      </w:r>
      <w:r w:rsidRPr="00962821">
        <w:rPr>
          <w:rFonts w:cs="Calibri"/>
          <w:color w:val="000000"/>
          <w:sz w:val="22"/>
          <w:szCs w:val="22"/>
        </w:rPr>
        <w:t>.</w:t>
      </w:r>
    </w:p>
    <w:p w:rsidR="009A3E20" w:rsidRPr="00962821" w:rsidRDefault="009A3E20" w:rsidP="00962821">
      <w:pPr>
        <w:widowControl w:val="0"/>
        <w:autoSpaceDE w:val="0"/>
        <w:ind w:left="581" w:right="222" w:firstLine="360"/>
        <w:rPr>
          <w:rFonts w:cs="Calibri"/>
          <w:color w:val="000000"/>
          <w:sz w:val="19"/>
          <w:szCs w:val="19"/>
        </w:rPr>
      </w:pPr>
      <w:r w:rsidRPr="00962821">
        <w:rPr>
          <w:rFonts w:cs="Calibri"/>
          <w:color w:val="000000"/>
          <w:sz w:val="22"/>
          <w:szCs w:val="22"/>
        </w:rPr>
        <w:t>2.</w:t>
      </w:r>
      <w:r w:rsidRPr="00962821">
        <w:rPr>
          <w:rFonts w:cs="Calibri"/>
          <w:color w:val="000000"/>
          <w:spacing w:val="3"/>
          <w:sz w:val="22"/>
          <w:szCs w:val="22"/>
        </w:rPr>
        <w:t xml:space="preserve"> </w:t>
      </w:r>
      <w:r w:rsidRPr="00962821">
        <w:rPr>
          <w:rFonts w:cs="Calibri"/>
          <w:color w:val="000000"/>
          <w:spacing w:val="-1"/>
          <w:sz w:val="22"/>
          <w:szCs w:val="22"/>
        </w:rPr>
        <w:t>N</w:t>
      </w:r>
      <w:r w:rsidRPr="00962821">
        <w:rPr>
          <w:rFonts w:cs="Calibri"/>
          <w:color w:val="000000"/>
          <w:sz w:val="22"/>
          <w:szCs w:val="22"/>
        </w:rPr>
        <w:t>e</w:t>
      </w:r>
      <w:r w:rsidRPr="00962821">
        <w:rPr>
          <w:rFonts w:cs="Calibri"/>
          <w:color w:val="000000"/>
          <w:spacing w:val="-2"/>
          <w:sz w:val="22"/>
          <w:szCs w:val="22"/>
        </w:rPr>
        <w:t>x</w:t>
      </w:r>
      <w:r w:rsidRPr="00962821">
        <w:rPr>
          <w:rFonts w:cs="Calibri"/>
          <w:color w:val="000000"/>
          <w:spacing w:val="1"/>
          <w:sz w:val="22"/>
          <w:szCs w:val="22"/>
        </w:rPr>
        <w:t>t</w:t>
      </w:r>
      <w:r w:rsidRPr="00962821">
        <w:rPr>
          <w:rFonts w:cs="Calibri"/>
          <w:color w:val="000000"/>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z w:val="22"/>
          <w:szCs w:val="22"/>
        </w:rPr>
        <w:t>ode</w:t>
      </w:r>
      <w:r w:rsidRPr="00962821">
        <w:rPr>
          <w:rFonts w:cs="Calibri"/>
          <w:color w:val="000000"/>
          <w:spacing w:val="1"/>
          <w:sz w:val="22"/>
          <w:szCs w:val="22"/>
        </w:rPr>
        <w:t>r</w:t>
      </w:r>
      <w:r w:rsidRPr="00962821">
        <w:rPr>
          <w:rFonts w:cs="Calibri"/>
          <w:color w:val="000000"/>
          <w:sz w:val="22"/>
          <w:szCs w:val="22"/>
        </w:rPr>
        <w:t>n</w:t>
      </w:r>
      <w:r w:rsidRPr="00962821">
        <w:rPr>
          <w:rFonts w:cs="Calibri"/>
          <w:color w:val="000000"/>
          <w:spacing w:val="-1"/>
          <w:sz w:val="22"/>
          <w:szCs w:val="22"/>
        </w:rPr>
        <w:t>C</w:t>
      </w:r>
      <w:r w:rsidRPr="00962821">
        <w:rPr>
          <w:rFonts w:cs="Calibri"/>
          <w:color w:val="000000"/>
          <w:sz w:val="22"/>
          <w:szCs w:val="22"/>
        </w:rPr>
        <w:t>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.r</w:t>
      </w:r>
      <w:r w:rsidRPr="00962821">
        <w:rPr>
          <w:rFonts w:cs="Calibri"/>
          <w:color w:val="000000"/>
          <w:spacing w:val="-3"/>
          <w:sz w:val="22"/>
          <w:szCs w:val="22"/>
        </w:rPr>
        <w:t>d</w:t>
      </w:r>
      <w:r w:rsidRPr="00962821">
        <w:rPr>
          <w:rFonts w:cs="Calibri"/>
          <w:color w:val="000000"/>
          <w:spacing w:val="1"/>
          <w:sz w:val="22"/>
          <w:szCs w:val="22"/>
        </w:rPr>
        <w:t>m</w:t>
      </w:r>
      <w:r w:rsidRPr="00962821">
        <w:rPr>
          <w:rFonts w:cs="Calibri"/>
          <w:color w:val="000000"/>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r</w:t>
      </w:r>
      <w:r w:rsidRPr="00962821">
        <w:rPr>
          <w:rFonts w:cs="Calibri"/>
          <w:color w:val="000000"/>
          <w:sz w:val="22"/>
          <w:szCs w:val="22"/>
        </w:rPr>
        <w:t>ea</w:t>
      </w:r>
      <w:r w:rsidRPr="00962821">
        <w:rPr>
          <w:rFonts w:cs="Calibri"/>
          <w:color w:val="000000"/>
          <w:spacing w:val="-3"/>
          <w:sz w:val="22"/>
          <w:szCs w:val="22"/>
        </w:rPr>
        <w:t>d</w:t>
      </w:r>
      <w:r w:rsidRPr="00962821">
        <w:rPr>
          <w:rFonts w:cs="Calibri"/>
          <w:color w:val="000000"/>
          <w:sz w:val="22"/>
          <w:szCs w:val="22"/>
        </w:rPr>
        <w:t>.</w:t>
      </w:r>
      <w:r w:rsidRPr="00962821">
        <w:rPr>
          <w:rFonts w:cs="Calibri"/>
          <w:color w:val="000000"/>
          <w:spacing w:val="-2"/>
          <w:sz w:val="22"/>
          <w:szCs w:val="22"/>
        </w:rPr>
        <w:t xml:space="preserve"> </w:t>
      </w:r>
      <w:r w:rsidRPr="00962821">
        <w:rPr>
          <w:rFonts w:cs="Calibri"/>
          <w:color w:val="000000"/>
          <w:spacing w:val="2"/>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code</w:t>
      </w:r>
      <w:r w:rsidRPr="00962821">
        <w:rPr>
          <w:rFonts w:cs="Calibri"/>
          <w:color w:val="000000"/>
          <w:spacing w:val="-4"/>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pacing w:val="-2"/>
          <w:sz w:val="22"/>
          <w:szCs w:val="22"/>
        </w:rPr>
        <w:t>r</w:t>
      </w:r>
      <w:r w:rsidRPr="00962821">
        <w:rPr>
          <w:rFonts w:cs="Calibri"/>
          <w:color w:val="000000"/>
          <w:sz w:val="22"/>
          <w:szCs w:val="22"/>
        </w:rPr>
        <w:t xml:space="preserve">st </w:t>
      </w:r>
      <w:r w:rsidRPr="00962821">
        <w:rPr>
          <w:rFonts w:cs="Calibri"/>
          <w:color w:val="000000"/>
          <w:spacing w:val="-1"/>
          <w:sz w:val="22"/>
          <w:szCs w:val="22"/>
        </w:rPr>
        <w:t>l</w:t>
      </w:r>
      <w:r w:rsidRPr="00962821">
        <w:rPr>
          <w:rFonts w:cs="Calibri"/>
          <w:color w:val="000000"/>
          <w:sz w:val="22"/>
          <w:szCs w:val="22"/>
        </w:rPr>
        <w:t>ooks</w:t>
      </w:r>
      <w:r w:rsidRPr="00962821">
        <w:rPr>
          <w:rFonts w:cs="Calibri"/>
          <w:color w:val="000000"/>
          <w:spacing w:val="-1"/>
          <w:sz w:val="22"/>
          <w:szCs w:val="22"/>
        </w:rPr>
        <w:t xml:space="preserve"> </w:t>
      </w:r>
      <w:r w:rsidRPr="00962821">
        <w:rPr>
          <w:rFonts w:cs="Calibri"/>
          <w:color w:val="000000"/>
          <w:spacing w:val="1"/>
          <w:sz w:val="22"/>
          <w:szCs w:val="22"/>
        </w:rPr>
        <w:t>f</w:t>
      </w:r>
      <w:r w:rsidRPr="00962821">
        <w:rPr>
          <w:rFonts w:cs="Calibri"/>
          <w:color w:val="000000"/>
          <w:sz w:val="22"/>
          <w:szCs w:val="22"/>
        </w:rPr>
        <w:t>or a 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tr</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1"/>
          <w:sz w:val="22"/>
          <w:szCs w:val="22"/>
        </w:rPr>
        <w:t>i</w:t>
      </w:r>
      <w:r w:rsidRPr="00962821">
        <w:rPr>
          <w:rFonts w:cs="Calibri"/>
          <w:color w:val="000000"/>
          <w:spacing w:val="1"/>
          <w:sz w:val="22"/>
          <w:szCs w:val="22"/>
        </w:rPr>
        <w:t>m</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3"/>
          <w:sz w:val="22"/>
          <w:szCs w:val="22"/>
        </w:rPr>
        <w:t>o</w:t>
      </w:r>
      <w:r w:rsidRPr="00962821">
        <w:rPr>
          <w:rFonts w:cs="Calibri"/>
          <w:color w:val="000000"/>
          <w:sz w:val="22"/>
          <w:szCs w:val="22"/>
        </w:rPr>
        <w:t xml:space="preserve">r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 xml:space="preserve">der </w:t>
      </w:r>
      <w:r w:rsidRPr="00962821">
        <w:rPr>
          <w:rFonts w:cs="Calibri"/>
          <w:color w:val="000000"/>
          <w:spacing w:val="1"/>
          <w:sz w:val="22"/>
          <w:szCs w:val="22"/>
        </w:rPr>
        <w:t>t</w:t>
      </w:r>
      <w:r w:rsidRPr="00962821">
        <w:rPr>
          <w:rFonts w:cs="Calibri"/>
          <w:color w:val="000000"/>
          <w:sz w:val="22"/>
          <w:szCs w:val="22"/>
        </w:rPr>
        <w:t>hat co</w:t>
      </w:r>
      <w:r w:rsidRPr="00962821">
        <w:rPr>
          <w:rFonts w:cs="Calibri"/>
          <w:color w:val="000000"/>
          <w:spacing w:val="-3"/>
          <w:sz w:val="22"/>
          <w:szCs w:val="22"/>
        </w:rPr>
        <w:t>n</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3"/>
          <w:sz w:val="22"/>
          <w:szCs w:val="22"/>
        </w:rPr>
        <w:t>u</w:t>
      </w:r>
      <w:r w:rsidRPr="00962821">
        <w:rPr>
          <w:rFonts w:cs="Calibri"/>
          <w:color w:val="000000"/>
          <w:spacing w:val="1"/>
          <w:sz w:val="22"/>
          <w:szCs w:val="22"/>
        </w:rPr>
        <w:t>t</w:t>
      </w:r>
      <w:r w:rsidRPr="00962821">
        <w:rPr>
          <w:rFonts w:cs="Calibri"/>
          <w:color w:val="000000"/>
          <w:spacing w:val="-3"/>
          <w:sz w:val="22"/>
          <w:szCs w:val="22"/>
        </w:rPr>
        <w:t>e</w:t>
      </w:r>
      <w:r w:rsidRPr="00962821">
        <w:rPr>
          <w:rFonts w:cs="Calibri"/>
          <w:color w:val="000000"/>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z w:val="22"/>
          <w:szCs w:val="22"/>
        </w:rPr>
        <w:t>no</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z w:val="22"/>
          <w:szCs w:val="22"/>
        </w:rPr>
        <w:t>e</w:t>
      </w:r>
      <w:r w:rsidRPr="00962821">
        <w:rPr>
          <w:rFonts w:cs="Calibri"/>
          <w:color w:val="000000"/>
          <w:spacing w:val="-1"/>
          <w:sz w:val="22"/>
          <w:szCs w:val="22"/>
        </w:rPr>
        <w:t xml:space="preserve"> 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z w:val="22"/>
          <w:szCs w:val="22"/>
        </w:rPr>
        <w:t>ound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3"/>
          <w:sz w:val="22"/>
          <w:szCs w:val="22"/>
        </w:rPr>
        <w:t>e</w:t>
      </w:r>
      <w:r w:rsidRPr="00962821">
        <w:rPr>
          <w:rFonts w:cs="Calibri"/>
          <w:color w:val="000000"/>
          <w:spacing w:val="1"/>
          <w:sz w:val="22"/>
          <w:szCs w:val="22"/>
        </w:rPr>
        <w:t>r</w:t>
      </w:r>
      <w:r w:rsidRPr="00962821">
        <w:rPr>
          <w:rFonts w:cs="Calibri"/>
          <w:color w:val="000000"/>
          <w:sz w:val="22"/>
          <w:szCs w:val="22"/>
        </w:rPr>
        <w:t xml:space="preserve">e, </w:t>
      </w:r>
      <w:r w:rsidRPr="00962821">
        <w:rPr>
          <w:rFonts w:cs="Calibri"/>
          <w:color w:val="000000"/>
          <w:spacing w:val="1"/>
          <w:sz w:val="22"/>
          <w:szCs w:val="22"/>
        </w:rPr>
        <w:t>t</w:t>
      </w:r>
      <w:r w:rsidRPr="00962821">
        <w:rPr>
          <w:rFonts w:cs="Calibri"/>
          <w:color w:val="000000"/>
          <w:sz w:val="22"/>
          <w:szCs w:val="22"/>
        </w:rPr>
        <w:t>he code</w:t>
      </w:r>
      <w:r w:rsidRPr="00962821">
        <w:rPr>
          <w:rFonts w:cs="Calibri"/>
          <w:color w:val="000000"/>
          <w:spacing w:val="1"/>
          <w:sz w:val="22"/>
          <w:szCs w:val="22"/>
        </w:rPr>
        <w:t xml:space="preserve"> </w:t>
      </w:r>
      <w:r w:rsidRPr="00962821">
        <w:rPr>
          <w:rFonts w:cs="Calibri"/>
          <w:color w:val="000000"/>
          <w:sz w:val="22"/>
          <w:szCs w:val="22"/>
        </w:rPr>
        <w:t>che</w:t>
      </w:r>
      <w:r w:rsidRPr="00962821">
        <w:rPr>
          <w:rFonts w:cs="Calibri"/>
          <w:color w:val="000000"/>
          <w:spacing w:val="-2"/>
          <w:sz w:val="22"/>
          <w:szCs w:val="22"/>
        </w:rPr>
        <w:t>c</w:t>
      </w:r>
      <w:r w:rsidRPr="00962821">
        <w:rPr>
          <w:rFonts w:cs="Calibri"/>
          <w:color w:val="000000"/>
          <w:spacing w:val="2"/>
          <w:sz w:val="22"/>
          <w:szCs w:val="22"/>
        </w:rPr>
        <w:t>k</w:t>
      </w:r>
      <w:r w:rsidRPr="00962821">
        <w:rPr>
          <w:rFonts w:cs="Calibri"/>
          <w:color w:val="000000"/>
          <w:sz w:val="22"/>
          <w:szCs w:val="22"/>
        </w:rPr>
        <w:t>s</w:t>
      </w:r>
      <w:r w:rsidRPr="00962821">
        <w:rPr>
          <w:rFonts w:cs="Calibri"/>
          <w:color w:val="000000"/>
          <w:spacing w:val="-1"/>
          <w:sz w:val="22"/>
          <w:szCs w:val="22"/>
        </w:rPr>
        <w:t xml:space="preserve"> i</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l</w:t>
      </w:r>
      <w:r w:rsidRPr="00962821">
        <w:rPr>
          <w:rFonts w:cs="Calibri"/>
          <w:color w:val="000000"/>
          <w:sz w:val="22"/>
          <w:szCs w:val="22"/>
        </w:rPr>
        <w:t>der po</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t</w:t>
      </w:r>
      <w:r w:rsidRPr="00962821">
        <w:rPr>
          <w:rFonts w:cs="Calibri"/>
          <w:color w:val="000000"/>
          <w:sz w:val="22"/>
          <w:szCs w:val="22"/>
        </w:rPr>
        <w:t>ed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by</w:t>
      </w:r>
      <w:r w:rsidRPr="00962821">
        <w:rPr>
          <w:rFonts w:cs="Calibri"/>
          <w:color w:val="000000"/>
          <w:spacing w:val="-1"/>
          <w:sz w:val="22"/>
          <w:szCs w:val="22"/>
        </w:rPr>
        <w:t xml:space="preserve"> R</w:t>
      </w:r>
      <w:r w:rsidRPr="00962821">
        <w:rPr>
          <w:rFonts w:cs="Calibri"/>
          <w:color w:val="000000"/>
          <w:spacing w:val="-3"/>
          <w:sz w:val="22"/>
          <w:szCs w:val="22"/>
        </w:rPr>
        <w:t>e</w:t>
      </w:r>
      <w:r w:rsidRPr="00962821">
        <w:rPr>
          <w:rFonts w:cs="Calibri"/>
          <w:color w:val="000000"/>
          <w:spacing w:val="2"/>
          <w:sz w:val="22"/>
          <w:szCs w:val="22"/>
        </w:rPr>
        <w:t>g</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1"/>
          <w:sz w:val="22"/>
          <w:szCs w:val="22"/>
        </w:rPr>
        <w:t>r</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z w:val="22"/>
          <w:szCs w:val="22"/>
        </w:rPr>
        <w:t>en</w:t>
      </w:r>
      <w:r w:rsidRPr="00962821">
        <w:rPr>
          <w:rFonts w:cs="Calibri"/>
          <w:color w:val="000000"/>
          <w:spacing w:val="1"/>
          <w:sz w:val="22"/>
          <w:szCs w:val="22"/>
        </w:rPr>
        <w:t>tr</w:t>
      </w:r>
      <w:r w:rsidRPr="00962821">
        <w:rPr>
          <w:rFonts w:cs="Calibri"/>
          <w:color w:val="000000"/>
          <w:sz w:val="22"/>
          <w:szCs w:val="22"/>
        </w:rPr>
        <w:t>y L</w:t>
      </w:r>
      <w:r w:rsidRPr="00962821">
        <w:rPr>
          <w:rFonts w:cs="Calibri"/>
          <w:color w:val="000000"/>
          <w:spacing w:val="1"/>
          <w:sz w:val="22"/>
          <w:szCs w:val="22"/>
        </w:rPr>
        <w:t>O</w:t>
      </w:r>
      <w:r w:rsidRPr="00962821">
        <w:rPr>
          <w:rFonts w:cs="Calibri"/>
          <w:color w:val="000000"/>
          <w:spacing w:val="-1"/>
          <w:sz w:val="22"/>
          <w:szCs w:val="22"/>
        </w:rPr>
        <w:t>CA</w:t>
      </w:r>
      <w:r w:rsidRPr="00962821">
        <w:rPr>
          <w:rFonts w:cs="Calibri"/>
          <w:color w:val="000000"/>
          <w:sz w:val="22"/>
          <w:szCs w:val="22"/>
        </w:rPr>
        <w:t>L</w:t>
      </w:r>
      <w:r w:rsidRPr="00962821">
        <w:rPr>
          <w:rFonts w:cs="Calibri"/>
          <w:color w:val="000000"/>
          <w:spacing w:val="-1"/>
          <w:sz w:val="22"/>
          <w:szCs w:val="22"/>
        </w:rPr>
        <w:t xml:space="preserve"> </w:t>
      </w:r>
      <w:r w:rsidRPr="00962821">
        <w:rPr>
          <w:rFonts w:cs="Calibri"/>
          <w:color w:val="000000"/>
          <w:spacing w:val="-4"/>
          <w:sz w:val="22"/>
          <w:szCs w:val="22"/>
        </w:rPr>
        <w:t>M</w:t>
      </w:r>
      <w:r w:rsidRPr="00962821">
        <w:rPr>
          <w:rFonts w:cs="Calibri"/>
          <w:color w:val="000000"/>
          <w:spacing w:val="-1"/>
          <w:sz w:val="22"/>
          <w:szCs w:val="22"/>
        </w:rPr>
        <w:t>ACH</w:t>
      </w:r>
      <w:r w:rsidRPr="00962821">
        <w:rPr>
          <w:rFonts w:cs="Calibri"/>
          <w:color w:val="000000"/>
          <w:spacing w:val="1"/>
          <w:sz w:val="22"/>
          <w:szCs w:val="22"/>
        </w:rPr>
        <w:t>I</w:t>
      </w:r>
      <w:r w:rsidRPr="00962821">
        <w:rPr>
          <w:rFonts w:cs="Calibri"/>
          <w:color w:val="000000"/>
          <w:spacing w:val="-1"/>
          <w:sz w:val="22"/>
          <w:szCs w:val="22"/>
        </w:rPr>
        <w:t>NE</w:t>
      </w:r>
      <w:r w:rsidRPr="00962821">
        <w:rPr>
          <w:rFonts w:cs="Calibri"/>
          <w:color w:val="000000"/>
          <w:spacing w:val="1"/>
          <w:sz w:val="22"/>
          <w:szCs w:val="22"/>
        </w:rPr>
        <w:t>/</w:t>
      </w:r>
      <w:r w:rsidRPr="00962821">
        <w:rPr>
          <w:rFonts w:cs="Calibri"/>
          <w:color w:val="000000"/>
          <w:spacing w:val="2"/>
          <w:sz w:val="22"/>
          <w:szCs w:val="22"/>
        </w:rPr>
        <w:t>S</w:t>
      </w:r>
      <w:r w:rsidRPr="00962821">
        <w:rPr>
          <w:rFonts w:cs="Calibri"/>
          <w:color w:val="000000"/>
          <w:spacing w:val="1"/>
          <w:sz w:val="22"/>
          <w:szCs w:val="22"/>
        </w:rPr>
        <w:t>O</w:t>
      </w:r>
      <w:r w:rsidRPr="00962821">
        <w:rPr>
          <w:rFonts w:cs="Calibri"/>
          <w:color w:val="000000"/>
          <w:spacing w:val="-3"/>
          <w:sz w:val="22"/>
          <w:szCs w:val="22"/>
        </w:rPr>
        <w:t>FT</w:t>
      </w:r>
      <w:r w:rsidRPr="00962821">
        <w:rPr>
          <w:rFonts w:cs="Calibri"/>
          <w:color w:val="000000"/>
          <w:spacing w:val="8"/>
          <w:sz w:val="22"/>
          <w:szCs w:val="22"/>
        </w:rPr>
        <w:t>W</w:t>
      </w:r>
      <w:r w:rsidRPr="00962821">
        <w:rPr>
          <w:rFonts w:cs="Calibri"/>
          <w:color w:val="000000"/>
          <w:spacing w:val="-3"/>
          <w:sz w:val="22"/>
          <w:szCs w:val="22"/>
        </w:rPr>
        <w:t>A</w:t>
      </w:r>
      <w:r w:rsidRPr="00962821">
        <w:rPr>
          <w:rFonts w:cs="Calibri"/>
          <w:color w:val="000000"/>
          <w:spacing w:val="-1"/>
          <w:sz w:val="22"/>
          <w:szCs w:val="22"/>
        </w:rPr>
        <w:t>RE</w:t>
      </w:r>
      <w:r w:rsidRPr="00962821">
        <w:rPr>
          <w:rFonts w:cs="Calibri"/>
          <w:color w:val="000000"/>
          <w:spacing w:val="1"/>
          <w:sz w:val="22"/>
          <w:szCs w:val="22"/>
        </w:rPr>
        <w:t>/</w:t>
      </w:r>
      <w:r w:rsidRPr="00962821">
        <w:rPr>
          <w:rFonts w:cs="Calibri"/>
          <w:color w:val="000000"/>
          <w:spacing w:val="-3"/>
          <w:sz w:val="22"/>
          <w:szCs w:val="22"/>
        </w:rPr>
        <w:t>P</w:t>
      </w:r>
      <w:r w:rsidRPr="00962821">
        <w:rPr>
          <w:rFonts w:cs="Calibri"/>
          <w:color w:val="000000"/>
          <w:sz w:val="22"/>
          <w:szCs w:val="22"/>
        </w:rPr>
        <w:t xml:space="preserve">I </w:t>
      </w:r>
      <w:r w:rsidRPr="00962821">
        <w:rPr>
          <w:rFonts w:cs="Calibri"/>
          <w:color w:val="000000"/>
          <w:spacing w:val="-1"/>
          <w:sz w:val="22"/>
          <w:szCs w:val="22"/>
        </w:rPr>
        <w:t>E</w:t>
      </w:r>
      <w:r w:rsidRPr="00962821">
        <w:rPr>
          <w:rFonts w:cs="Calibri"/>
          <w:color w:val="000000"/>
          <w:sz w:val="22"/>
          <w:szCs w:val="22"/>
        </w:rPr>
        <w:t>n</w:t>
      </w:r>
      <w:r w:rsidRPr="00962821">
        <w:rPr>
          <w:rFonts w:cs="Calibri"/>
          <w:color w:val="000000"/>
          <w:spacing w:val="2"/>
          <w:sz w:val="22"/>
          <w:szCs w:val="22"/>
        </w:rPr>
        <w:t>g</w:t>
      </w:r>
      <w:r w:rsidRPr="00962821">
        <w:rPr>
          <w:rFonts w:cs="Calibri"/>
          <w:color w:val="000000"/>
          <w:spacing w:val="-1"/>
          <w:sz w:val="22"/>
          <w:szCs w:val="22"/>
        </w:rPr>
        <w:t>i</w:t>
      </w:r>
      <w:r w:rsidRPr="00962821">
        <w:rPr>
          <w:rFonts w:cs="Calibri"/>
          <w:color w:val="000000"/>
          <w:sz w:val="22"/>
          <w:szCs w:val="22"/>
        </w:rPr>
        <w:t>nee</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pacing w:val="2"/>
          <w:sz w:val="22"/>
          <w:szCs w:val="22"/>
        </w:rPr>
        <w:t>g</w:t>
      </w:r>
      <w:r w:rsidRPr="00962821">
        <w:rPr>
          <w:rFonts w:cs="Calibri"/>
          <w:color w:val="000000"/>
          <w:spacing w:val="1"/>
          <w:sz w:val="22"/>
          <w:szCs w:val="22"/>
        </w:rPr>
        <w:t>/</w:t>
      </w:r>
      <w:r w:rsidRPr="00962821">
        <w:rPr>
          <w:rFonts w:cs="Calibri"/>
          <w:color w:val="000000"/>
          <w:spacing w:val="-3"/>
          <w:sz w:val="22"/>
          <w:szCs w:val="22"/>
        </w:rPr>
        <w:t>P</w:t>
      </w:r>
      <w:r w:rsidRPr="00962821">
        <w:rPr>
          <w:rFonts w:cs="Calibri"/>
          <w:color w:val="000000"/>
          <w:spacing w:val="1"/>
          <w:sz w:val="22"/>
          <w:szCs w:val="22"/>
        </w:rPr>
        <w:t>I</w:t>
      </w:r>
      <w:r w:rsidRPr="00962821">
        <w:rPr>
          <w:rFonts w:cs="Calibri"/>
          <w:color w:val="000000"/>
          <w:spacing w:val="-1"/>
          <w:sz w:val="22"/>
          <w:szCs w:val="22"/>
        </w:rPr>
        <w:t>BUS</w:t>
      </w:r>
      <w:r w:rsidRPr="00962821">
        <w:rPr>
          <w:rFonts w:cs="Calibri"/>
          <w:color w:val="000000"/>
          <w:spacing w:val="1"/>
          <w:sz w:val="22"/>
          <w:szCs w:val="22"/>
        </w:rPr>
        <w:t>/</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f</w:t>
      </w:r>
      <w:r w:rsidRPr="00962821">
        <w:rPr>
          <w:rFonts w:cs="Calibri"/>
          <w:color w:val="000000"/>
          <w:spacing w:val="3"/>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w:t>
      </w:r>
      <w:r w:rsidRPr="00962821">
        <w:rPr>
          <w:rFonts w:cs="Calibri"/>
          <w:color w:val="000000"/>
          <w:spacing w:val="-3"/>
          <w:sz w:val="22"/>
          <w:szCs w:val="22"/>
        </w:rPr>
        <w:t>l</w:t>
      </w:r>
      <w:r w:rsidRPr="00962821">
        <w:rPr>
          <w:rFonts w:cs="Calibri"/>
          <w:color w:val="000000"/>
          <w:sz w:val="22"/>
          <w:szCs w:val="22"/>
        </w:rPr>
        <w:t>e</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not</w:t>
      </w:r>
      <w:r w:rsidRPr="00962821">
        <w:rPr>
          <w:rFonts w:cs="Calibri"/>
          <w:color w:val="000000"/>
          <w:spacing w:val="-2"/>
          <w:sz w:val="22"/>
          <w:szCs w:val="22"/>
        </w:rPr>
        <w:t xml:space="preserve"> </w:t>
      </w:r>
      <w:r w:rsidRPr="00962821">
        <w:rPr>
          <w:rFonts w:cs="Calibri"/>
          <w:color w:val="000000"/>
          <w:spacing w:val="1"/>
          <w:sz w:val="22"/>
          <w:szCs w:val="22"/>
        </w:rPr>
        <w:t>f</w:t>
      </w:r>
      <w:r w:rsidRPr="00962821">
        <w:rPr>
          <w:rFonts w:cs="Calibri"/>
          <w:color w:val="000000"/>
          <w:sz w:val="22"/>
          <w:szCs w:val="22"/>
        </w:rPr>
        <w:t>ound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r</w:t>
      </w:r>
      <w:r w:rsidRPr="00962821">
        <w:rPr>
          <w:rFonts w:cs="Calibri"/>
          <w:color w:val="000000"/>
          <w:spacing w:val="-3"/>
          <w:sz w:val="22"/>
          <w:szCs w:val="22"/>
        </w:rPr>
        <w:t>e</w:t>
      </w:r>
      <w:r w:rsidRPr="00962821">
        <w:rPr>
          <w:rFonts w:cs="Calibri"/>
          <w:color w:val="000000"/>
          <w:sz w:val="22"/>
          <w:szCs w:val="22"/>
        </w:rPr>
        <w:t xml:space="preserve">, </w:t>
      </w:r>
      <w:r w:rsidRPr="00962821">
        <w:rPr>
          <w:rFonts w:cs="Calibri"/>
          <w:color w:val="000000"/>
          <w:spacing w:val="1"/>
          <w:sz w:val="22"/>
          <w:szCs w:val="22"/>
        </w:rPr>
        <w:t>O</w:t>
      </w:r>
      <w:r w:rsidRPr="00962821">
        <w:rPr>
          <w:rFonts w:cs="Calibri"/>
          <w:color w:val="000000"/>
          <w:sz w:val="22"/>
          <w:szCs w:val="22"/>
        </w:rPr>
        <w:t>p</w:t>
      </w:r>
      <w:r w:rsidRPr="00962821">
        <w:rPr>
          <w:rFonts w:cs="Calibri"/>
          <w:color w:val="000000"/>
          <w:spacing w:val="-3"/>
          <w:sz w:val="22"/>
          <w:szCs w:val="22"/>
        </w:rPr>
        <w:t>e</w:t>
      </w:r>
      <w:r w:rsidRPr="00962821">
        <w:rPr>
          <w:rFonts w:cs="Calibri"/>
          <w:color w:val="000000"/>
          <w:sz w:val="22"/>
          <w:szCs w:val="22"/>
        </w:rPr>
        <w:t>n</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1"/>
          <w:sz w:val="22"/>
          <w:szCs w:val="22"/>
        </w:rPr>
        <w:t>l</w:t>
      </w:r>
      <w:r w:rsidRPr="00962821">
        <w:rPr>
          <w:rFonts w:cs="Calibri"/>
          <w:color w:val="000000"/>
          <w:sz w:val="22"/>
          <w:szCs w:val="22"/>
        </w:rPr>
        <w:t>an</w:t>
      </w:r>
      <w:r w:rsidRPr="00962821">
        <w:rPr>
          <w:rFonts w:cs="Calibri"/>
          <w:color w:val="000000"/>
          <w:spacing w:val="2"/>
          <w:sz w:val="22"/>
          <w:szCs w:val="22"/>
        </w:rPr>
        <w:t>k</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 L</w:t>
      </w:r>
      <w:r w:rsidRPr="00962821">
        <w:rPr>
          <w:rFonts w:cs="Calibri"/>
          <w:color w:val="000000"/>
          <w:spacing w:val="-1"/>
          <w:sz w:val="22"/>
          <w:szCs w:val="22"/>
        </w:rPr>
        <w:t>ED</w:t>
      </w:r>
      <w:r w:rsidRPr="00962821">
        <w:rPr>
          <w:rFonts w:cs="Calibri"/>
          <w:color w:val="000000"/>
          <w:spacing w:val="1"/>
          <w:sz w:val="22"/>
          <w:szCs w:val="22"/>
        </w:rPr>
        <w: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3"/>
          <w:sz w:val="22"/>
          <w:szCs w:val="22"/>
        </w:rPr>
        <w:lastRenderedPageBreak/>
        <w:t>u</w:t>
      </w:r>
      <w:r w:rsidRPr="00962821">
        <w:rPr>
          <w:rFonts w:cs="Calibri"/>
          <w:color w:val="000000"/>
          <w:sz w:val="22"/>
          <w:szCs w:val="22"/>
        </w:rPr>
        <w:t>ses</w:t>
      </w:r>
      <w:r w:rsidRPr="00962821">
        <w:rPr>
          <w:rFonts w:cs="Calibri"/>
          <w:color w:val="000000"/>
          <w:spacing w:val="1"/>
          <w:sz w:val="22"/>
          <w:szCs w:val="22"/>
        </w:rPr>
        <w:t xml:space="preserve"> </w:t>
      </w:r>
      <w:r w:rsidRPr="00962821">
        <w:rPr>
          <w:rFonts w:cs="Calibri"/>
          <w:color w:val="000000"/>
          <w:sz w:val="22"/>
          <w:szCs w:val="22"/>
        </w:rPr>
        <w:t>d</w:t>
      </w:r>
      <w:r w:rsidRPr="00962821">
        <w:rPr>
          <w:rFonts w:cs="Calibri"/>
          <w:color w:val="000000"/>
          <w:spacing w:val="-3"/>
          <w:sz w:val="22"/>
          <w:szCs w:val="22"/>
        </w:rPr>
        <w:t>e</w:t>
      </w:r>
      <w:r w:rsidRPr="00962821">
        <w:rPr>
          <w:rFonts w:cs="Calibri"/>
          <w:color w:val="000000"/>
          <w:spacing w:val="1"/>
          <w:sz w:val="22"/>
          <w:szCs w:val="22"/>
        </w:rPr>
        <w:t>f</w:t>
      </w:r>
      <w:r w:rsidRPr="00962821">
        <w:rPr>
          <w:rFonts w:cs="Calibri"/>
          <w:color w:val="000000"/>
          <w:sz w:val="22"/>
          <w:szCs w:val="22"/>
        </w:rPr>
        <w:t>au</w:t>
      </w:r>
      <w:r w:rsidRPr="00962821">
        <w:rPr>
          <w:rFonts w:cs="Calibri"/>
          <w:color w:val="000000"/>
          <w:spacing w:val="-1"/>
          <w:sz w:val="22"/>
          <w:szCs w:val="22"/>
        </w:rPr>
        <w:t>l</w:t>
      </w:r>
      <w:r w:rsidRPr="00962821">
        <w:rPr>
          <w:rFonts w:cs="Calibri"/>
          <w:color w:val="000000"/>
          <w:sz w:val="22"/>
          <w:szCs w:val="22"/>
        </w:rPr>
        <w:t xml:space="preserve">t </w:t>
      </w:r>
      <w:r w:rsidRPr="00962821">
        <w:rPr>
          <w:rFonts w:cs="Calibri"/>
          <w:color w:val="000000"/>
          <w:spacing w:val="-2"/>
          <w:sz w:val="22"/>
          <w:szCs w:val="22"/>
        </w:rPr>
        <w:t>v</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ues</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ns</w:t>
      </w:r>
      <w:r w:rsidRPr="00962821">
        <w:rPr>
          <w:rFonts w:cs="Calibri"/>
          <w:color w:val="000000"/>
          <w:spacing w:val="1"/>
          <w:sz w:val="22"/>
          <w:szCs w:val="22"/>
        </w:rPr>
        <w:t>t</w:t>
      </w:r>
      <w:r w:rsidRPr="00962821">
        <w:rPr>
          <w:rFonts w:cs="Calibri"/>
          <w:color w:val="000000"/>
          <w:sz w:val="22"/>
          <w:szCs w:val="22"/>
        </w:rPr>
        <w:t>ead</w:t>
      </w:r>
      <w:r w:rsidRPr="00962821">
        <w:rPr>
          <w:rFonts w:cs="Calibri"/>
          <w:color w:val="000000"/>
          <w:spacing w:val="1"/>
          <w:sz w:val="22"/>
          <w:szCs w:val="22"/>
        </w:rPr>
        <w:t xml:space="preserve"> </w:t>
      </w:r>
      <w:r w:rsidRPr="00962821">
        <w:rPr>
          <w:rFonts w:cs="Calibri"/>
          <w:color w:val="000000"/>
          <w:spacing w:val="-3"/>
          <w:sz w:val="22"/>
          <w:szCs w:val="22"/>
        </w:rPr>
        <w:t>o</w:t>
      </w:r>
      <w:r w:rsidRPr="00962821">
        <w:rPr>
          <w:rFonts w:cs="Calibri"/>
          <w:color w:val="000000"/>
          <w:sz w:val="22"/>
          <w:szCs w:val="22"/>
        </w:rPr>
        <w:t xml:space="preserve">f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f</w:t>
      </w:r>
      <w:r w:rsidRPr="00962821">
        <w:rPr>
          <w:rFonts w:cs="Calibri"/>
          <w:color w:val="000000"/>
          <w:spacing w:val="-1"/>
          <w:sz w:val="22"/>
          <w:szCs w:val="22"/>
        </w:rPr>
        <w:t>il</w:t>
      </w:r>
      <w:r w:rsidRPr="00962821">
        <w:rPr>
          <w:rFonts w:cs="Calibri"/>
          <w:color w:val="000000"/>
          <w:spacing w:val="-3"/>
          <w:sz w:val="22"/>
          <w:szCs w:val="22"/>
        </w:rPr>
        <w:t>e</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1"/>
          <w:sz w:val="22"/>
          <w:szCs w:val="22"/>
        </w:rPr>
        <w:t>(</w:t>
      </w:r>
      <w:r w:rsidRPr="00962821">
        <w:rPr>
          <w:rFonts w:cs="Calibri"/>
          <w:color w:val="000000"/>
          <w:spacing w:val="-1"/>
          <w:sz w:val="22"/>
          <w:szCs w:val="22"/>
        </w:rPr>
        <w:t>Y</w:t>
      </w:r>
      <w:r w:rsidRPr="00962821">
        <w:rPr>
          <w:rFonts w:cs="Calibri"/>
          <w:color w:val="000000"/>
          <w:sz w:val="22"/>
          <w:szCs w:val="22"/>
        </w:rPr>
        <w:t xml:space="preserve">our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ver</w:t>
      </w:r>
      <w:r w:rsidRPr="00962821">
        <w:rPr>
          <w:rFonts w:cs="Calibri"/>
          <w:color w:val="000000"/>
          <w:spacing w:val="2"/>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obab</w:t>
      </w:r>
      <w:r w:rsidRPr="00962821">
        <w:rPr>
          <w:rFonts w:cs="Calibri"/>
          <w:color w:val="000000"/>
          <w:spacing w:val="-1"/>
          <w:sz w:val="22"/>
          <w:szCs w:val="22"/>
        </w:rPr>
        <w:t>l</w:t>
      </w:r>
      <w:r w:rsidRPr="00962821">
        <w:rPr>
          <w:rFonts w:cs="Calibri"/>
          <w:color w:val="000000"/>
          <w:sz w:val="22"/>
          <w:szCs w:val="22"/>
        </w:rPr>
        <w:t>y</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on</w:t>
      </w:r>
      <w:r w:rsidRPr="00962821">
        <w:rPr>
          <w:rFonts w:cs="Calibri"/>
          <w:color w:val="000000"/>
          <w:spacing w:val="1"/>
          <w:sz w:val="22"/>
          <w:szCs w:val="22"/>
        </w:rPr>
        <w:t>'</w:t>
      </w:r>
      <w:r w:rsidRPr="00962821">
        <w:rPr>
          <w:rFonts w:cs="Calibri"/>
          <w:color w:val="000000"/>
          <w:sz w:val="22"/>
          <w:szCs w:val="22"/>
        </w:rPr>
        <w:t xml:space="preserve">t </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1"/>
          <w:sz w:val="22"/>
          <w:szCs w:val="22"/>
        </w:rPr>
        <w:t>r</w:t>
      </w:r>
      <w:r w:rsidRPr="00962821">
        <w:rPr>
          <w:rFonts w:cs="Calibri"/>
          <w:color w:val="000000"/>
          <w:sz w:val="22"/>
          <w:szCs w:val="22"/>
        </w:rPr>
        <w:t>k</w:t>
      </w:r>
      <w:r w:rsidRPr="00962821">
        <w:rPr>
          <w:rFonts w:cs="Calibri"/>
          <w:color w:val="000000"/>
          <w:spacing w:val="4"/>
          <w:sz w:val="22"/>
          <w:szCs w:val="22"/>
        </w:rPr>
        <w:t xml:space="preserve"> </w:t>
      </w:r>
      <w:r w:rsidRPr="00962821">
        <w:rPr>
          <w:rFonts w:cs="Calibri"/>
          <w:color w:val="000000"/>
          <w:sz w:val="22"/>
          <w:szCs w:val="22"/>
        </w:rPr>
        <w:t>p</w:t>
      </w:r>
      <w:r w:rsidRPr="00962821">
        <w:rPr>
          <w:rFonts w:cs="Calibri"/>
          <w:color w:val="000000"/>
          <w:spacing w:val="1"/>
          <w:sz w:val="22"/>
          <w:szCs w:val="22"/>
        </w:rPr>
        <w:t>r</w:t>
      </w:r>
      <w:r w:rsidRPr="00962821">
        <w:rPr>
          <w:rFonts w:cs="Calibri"/>
          <w:color w:val="000000"/>
          <w:sz w:val="22"/>
          <w:szCs w:val="22"/>
        </w:rPr>
        <w:t>o</w:t>
      </w:r>
      <w:r w:rsidRPr="00962821">
        <w:rPr>
          <w:rFonts w:cs="Calibri"/>
          <w:color w:val="000000"/>
          <w:spacing w:val="-3"/>
          <w:sz w:val="22"/>
          <w:szCs w:val="22"/>
        </w:rPr>
        <w:t>p</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pacing w:val="-1"/>
          <w:sz w:val="22"/>
          <w:szCs w:val="22"/>
        </w:rPr>
        <w:t>l</w:t>
      </w:r>
      <w:r w:rsidRPr="00962821">
        <w:rPr>
          <w:rFonts w:cs="Calibri"/>
          <w:color w:val="000000"/>
          <w:sz w:val="22"/>
          <w:szCs w:val="22"/>
        </w:rPr>
        <w:t>y</w:t>
      </w:r>
      <w:r w:rsidRPr="00962821">
        <w:rPr>
          <w:rFonts w:cs="Calibri"/>
          <w:color w:val="000000"/>
          <w:spacing w:val="-1"/>
          <w:sz w:val="22"/>
          <w:szCs w:val="22"/>
        </w:rPr>
        <w:t xml:space="preserve"> i</w:t>
      </w:r>
      <w:r w:rsidRPr="00962821">
        <w:rPr>
          <w:rFonts w:cs="Calibri"/>
          <w:color w:val="000000"/>
          <w:sz w:val="22"/>
          <w:szCs w:val="22"/>
        </w:rPr>
        <w:t xml:space="preserve">f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no</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z w:val="22"/>
          <w:szCs w:val="22"/>
        </w:rPr>
        <w:t>d</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hat</w:t>
      </w:r>
      <w:r w:rsidRPr="00962821">
        <w:rPr>
          <w:rFonts w:cs="Calibri"/>
          <w:color w:val="000000"/>
          <w:spacing w:val="-2"/>
          <w:sz w:val="22"/>
          <w:szCs w:val="22"/>
        </w:rPr>
        <w:t xml:space="preserve"> </w:t>
      </w:r>
      <w:r w:rsidRPr="00962821">
        <w:rPr>
          <w:rFonts w:cs="Calibri"/>
          <w:color w:val="000000"/>
          <w:spacing w:val="1"/>
          <w:sz w:val="22"/>
          <w:szCs w:val="22"/>
        </w:rPr>
        <w:t>m</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ch</w:t>
      </w:r>
      <w:r w:rsidRPr="00962821">
        <w:rPr>
          <w:rFonts w:cs="Calibri"/>
          <w:color w:val="000000"/>
          <w:spacing w:val="-3"/>
          <w:sz w:val="22"/>
          <w:szCs w:val="22"/>
        </w:rPr>
        <w:t>e</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z w:val="22"/>
          <w:szCs w:val="22"/>
        </w:rPr>
        <w:t>p</w:t>
      </w:r>
      <w:r w:rsidRPr="00962821">
        <w:rPr>
          <w:rFonts w:cs="Calibri"/>
          <w:color w:val="000000"/>
          <w:spacing w:val="-3"/>
          <w:sz w:val="22"/>
          <w:szCs w:val="22"/>
        </w:rPr>
        <w:t>a</w:t>
      </w:r>
      <w:r w:rsidRPr="00962821">
        <w:rPr>
          <w:rFonts w:cs="Calibri"/>
          <w:color w:val="000000"/>
          <w:spacing w:val="1"/>
          <w:sz w:val="22"/>
          <w:szCs w:val="22"/>
        </w:rPr>
        <w:t>rt</w:t>
      </w:r>
      <w:r w:rsidRPr="00962821">
        <w:rPr>
          <w:rFonts w:cs="Calibri"/>
          <w:color w:val="000000"/>
          <w:spacing w:val="-1"/>
          <w:sz w:val="22"/>
          <w:szCs w:val="22"/>
        </w:rPr>
        <w:t>i</w:t>
      </w:r>
      <w:r w:rsidRPr="00962821">
        <w:rPr>
          <w:rFonts w:cs="Calibri"/>
          <w:color w:val="000000"/>
          <w:sz w:val="22"/>
          <w:szCs w:val="22"/>
        </w:rPr>
        <w:t>cu</w:t>
      </w:r>
      <w:r w:rsidRPr="00962821">
        <w:rPr>
          <w:rFonts w:cs="Calibri"/>
          <w:color w:val="000000"/>
          <w:spacing w:val="-1"/>
          <w:sz w:val="22"/>
          <w:szCs w:val="22"/>
        </w:rPr>
        <w:t>l</w:t>
      </w:r>
      <w:r w:rsidRPr="00962821">
        <w:rPr>
          <w:rFonts w:cs="Calibri"/>
          <w:color w:val="000000"/>
          <w:sz w:val="22"/>
          <w:szCs w:val="22"/>
        </w:rPr>
        <w:t>ar</w:t>
      </w:r>
      <w:r w:rsidRPr="00962821">
        <w:rPr>
          <w:rFonts w:cs="Calibri"/>
          <w:color w:val="000000"/>
          <w:spacing w:val="-2"/>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 xml:space="preserve">. </w:t>
      </w:r>
      <w:r w:rsidRPr="00962821">
        <w:rPr>
          <w:rFonts w:cs="Calibri"/>
          <w:color w:val="000000"/>
          <w:spacing w:val="2"/>
          <w:sz w:val="22"/>
          <w:szCs w:val="22"/>
        </w:rPr>
        <w:t xml:space="preserve"> </w:t>
      </w:r>
      <w:r w:rsidRPr="00962821">
        <w:rPr>
          <w:rFonts w:cs="Calibri"/>
          <w:color w:val="000000"/>
          <w:spacing w:val="1"/>
          <w:sz w:val="22"/>
          <w:szCs w:val="22"/>
        </w:rPr>
        <w:t>I</w:t>
      </w:r>
      <w:r w:rsidRPr="00962821">
        <w:rPr>
          <w:rFonts w:cs="Calibri"/>
          <w:color w:val="000000"/>
          <w:sz w:val="22"/>
          <w:szCs w:val="22"/>
        </w:rPr>
        <w:t xml:space="preserve">t </w:t>
      </w:r>
      <w:r w:rsidRPr="00962821">
        <w:rPr>
          <w:rFonts w:cs="Calibri"/>
          <w:color w:val="000000"/>
          <w:spacing w:val="-3"/>
          <w:sz w:val="22"/>
          <w:szCs w:val="22"/>
        </w:rPr>
        <w:t>w</w:t>
      </w:r>
      <w:r w:rsidRPr="00962821">
        <w:rPr>
          <w:rFonts w:cs="Calibri"/>
          <w:color w:val="000000"/>
          <w:spacing w:val="-1"/>
          <w:sz w:val="22"/>
          <w:szCs w:val="22"/>
        </w:rPr>
        <w:t>il</w:t>
      </w:r>
      <w:r w:rsidRPr="00962821">
        <w:rPr>
          <w:rFonts w:cs="Calibri"/>
          <w:color w:val="000000"/>
          <w:sz w:val="22"/>
          <w:szCs w:val="22"/>
        </w:rPr>
        <w:t xml:space="preserve">l be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our</w:t>
      </w:r>
      <w:r w:rsidRPr="00962821">
        <w:rPr>
          <w:rFonts w:cs="Calibri"/>
          <w:color w:val="000000"/>
          <w:spacing w:val="2"/>
          <w:sz w:val="22"/>
          <w:szCs w:val="22"/>
        </w:rPr>
        <w:t xml:space="preserve"> </w:t>
      </w:r>
      <w:r w:rsidRPr="00962821">
        <w:rPr>
          <w:rFonts w:cs="Calibri"/>
          <w:color w:val="000000"/>
          <w:sz w:val="22"/>
          <w:szCs w:val="22"/>
        </w:rPr>
        <w:t>ad</w:t>
      </w:r>
      <w:r w:rsidRPr="00962821">
        <w:rPr>
          <w:rFonts w:cs="Calibri"/>
          <w:color w:val="000000"/>
          <w:spacing w:val="-2"/>
          <w:sz w:val="22"/>
          <w:szCs w:val="22"/>
        </w:rPr>
        <w:t>v</w:t>
      </w:r>
      <w:r w:rsidRPr="00962821">
        <w:rPr>
          <w:rFonts w:cs="Calibri"/>
          <w:color w:val="000000"/>
          <w:sz w:val="22"/>
          <w:szCs w:val="22"/>
        </w:rPr>
        <w:t>an</w:t>
      </w:r>
      <w:r w:rsidRPr="00962821">
        <w:rPr>
          <w:rFonts w:cs="Calibri"/>
          <w:color w:val="000000"/>
          <w:spacing w:val="1"/>
          <w:sz w:val="22"/>
          <w:szCs w:val="22"/>
        </w:rPr>
        <w:t>t</w:t>
      </w:r>
      <w:r w:rsidRPr="00962821">
        <w:rPr>
          <w:rFonts w:cs="Calibri"/>
          <w:color w:val="000000"/>
          <w:spacing w:val="-3"/>
          <w:sz w:val="22"/>
          <w:szCs w:val="22"/>
        </w:rPr>
        <w:t>a</w:t>
      </w:r>
      <w:r w:rsidRPr="00962821">
        <w:rPr>
          <w:rFonts w:cs="Calibri"/>
          <w:color w:val="000000"/>
          <w:spacing w:val="2"/>
          <w:sz w:val="22"/>
          <w:szCs w:val="22"/>
        </w:rPr>
        <w:t>g</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pe</w:t>
      </w:r>
      <w:r w:rsidRPr="00962821">
        <w:rPr>
          <w:rFonts w:cs="Calibri"/>
          <w:color w:val="000000"/>
          <w:spacing w:val="-2"/>
          <w:sz w:val="22"/>
          <w:szCs w:val="22"/>
        </w:rPr>
        <w:t>r</w:t>
      </w:r>
      <w:r w:rsidRPr="00962821">
        <w:rPr>
          <w:rFonts w:cs="Calibri"/>
          <w:color w:val="000000"/>
          <w:spacing w:val="-1"/>
          <w:sz w:val="22"/>
          <w:szCs w:val="22"/>
        </w:rPr>
        <w:t>f</w:t>
      </w:r>
      <w:r w:rsidRPr="00962821">
        <w:rPr>
          <w:rFonts w:cs="Calibri"/>
          <w:color w:val="000000"/>
          <w:sz w:val="22"/>
          <w:szCs w:val="22"/>
        </w:rPr>
        <w:t>o</w:t>
      </w:r>
      <w:r w:rsidRPr="00962821">
        <w:rPr>
          <w:rFonts w:cs="Calibri"/>
          <w:color w:val="000000"/>
          <w:spacing w:val="1"/>
          <w:sz w:val="22"/>
          <w:szCs w:val="22"/>
        </w:rPr>
        <w:t>r</w:t>
      </w:r>
      <w:r w:rsidRPr="00962821">
        <w:rPr>
          <w:rFonts w:cs="Calibri"/>
          <w:color w:val="000000"/>
          <w:sz w:val="22"/>
          <w:szCs w:val="22"/>
        </w:rPr>
        <w:t xml:space="preserve">m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oc</w:t>
      </w:r>
      <w:r w:rsidRPr="00962821">
        <w:rPr>
          <w:rFonts w:cs="Calibri"/>
          <w:color w:val="000000"/>
          <w:spacing w:val="-3"/>
          <w:sz w:val="22"/>
          <w:szCs w:val="22"/>
        </w:rPr>
        <w:t>e</w:t>
      </w:r>
      <w:r w:rsidRPr="00962821">
        <w:rPr>
          <w:rFonts w:cs="Calibri"/>
          <w:color w:val="000000"/>
          <w:sz w:val="22"/>
          <w:szCs w:val="22"/>
        </w:rPr>
        <w:t>du</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w:t>
      </w:r>
      <w:r w:rsidRPr="00962821">
        <w:rPr>
          <w:rFonts w:cs="Calibri"/>
          <w:color w:val="000000"/>
          <w:sz w:val="22"/>
          <w:szCs w:val="22"/>
        </w:rPr>
        <w:t>)</w:t>
      </w:r>
    </w:p>
    <w:p w:rsidR="009A3E20" w:rsidRPr="00962821" w:rsidRDefault="009A3E20" w:rsidP="00962821">
      <w:pPr>
        <w:widowControl w:val="0"/>
        <w:autoSpaceDE w:val="0"/>
        <w:ind w:left="581" w:right="515" w:firstLine="360"/>
        <w:rPr>
          <w:rFonts w:cs="Calibri"/>
          <w:color w:val="000000"/>
          <w:sz w:val="19"/>
          <w:szCs w:val="19"/>
        </w:rPr>
      </w:pPr>
      <w:r w:rsidRPr="00962821">
        <w:rPr>
          <w:rFonts w:cs="Calibri"/>
          <w:color w:val="000000"/>
          <w:sz w:val="22"/>
          <w:szCs w:val="22"/>
        </w:rPr>
        <w:t>3.</w:t>
      </w:r>
      <w:r w:rsidRPr="00962821">
        <w:rPr>
          <w:rFonts w:cs="Calibri"/>
          <w:color w:val="000000"/>
          <w:spacing w:val="-5"/>
          <w:sz w:val="22"/>
          <w:szCs w:val="22"/>
        </w:rPr>
        <w:t xml:space="preserve"> </w:t>
      </w:r>
      <w:r w:rsidRPr="00962821">
        <w:rPr>
          <w:rFonts w:cs="Calibri"/>
          <w:color w:val="000000"/>
          <w:spacing w:val="8"/>
          <w:sz w:val="22"/>
          <w:szCs w:val="22"/>
        </w:rPr>
        <w:t>W</w:t>
      </w:r>
      <w:r w:rsidRPr="00962821">
        <w:rPr>
          <w:rFonts w:cs="Calibri"/>
          <w:color w:val="000000"/>
          <w:spacing w:val="-3"/>
          <w:sz w:val="22"/>
          <w:szCs w:val="22"/>
        </w:rPr>
        <w:t>h</w:t>
      </w:r>
      <w:r w:rsidRPr="00962821">
        <w:rPr>
          <w:rFonts w:cs="Calibri"/>
          <w:color w:val="000000"/>
          <w:sz w:val="22"/>
          <w:szCs w:val="22"/>
        </w:rPr>
        <w:t>e</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3"/>
          <w:sz w:val="22"/>
          <w:szCs w:val="22"/>
        </w:rPr>
        <w:t>e</w:t>
      </w:r>
      <w:r w:rsidRPr="00962821">
        <w:rPr>
          <w:rFonts w:cs="Calibri"/>
          <w:color w:val="000000"/>
          <w:sz w:val="22"/>
          <w:szCs w:val="22"/>
        </w:rPr>
        <w:t>r</w:t>
      </w:r>
      <w:r w:rsidRPr="00962821">
        <w:rPr>
          <w:rFonts w:cs="Calibri"/>
          <w:color w:val="000000"/>
          <w:spacing w:val="2"/>
          <w:sz w:val="22"/>
          <w:szCs w:val="22"/>
        </w:rPr>
        <w:t xml:space="preserve"> </w:t>
      </w:r>
      <w:r w:rsidRPr="00962821">
        <w:rPr>
          <w:rFonts w:cs="Calibri"/>
          <w:color w:val="000000"/>
          <w:sz w:val="22"/>
          <w:szCs w:val="22"/>
        </w:rPr>
        <w:t>a</w:t>
      </w:r>
      <w:r w:rsidRPr="00962821">
        <w:rPr>
          <w:rFonts w:cs="Calibri"/>
          <w:color w:val="000000"/>
          <w:spacing w:val="-1"/>
          <w:sz w:val="22"/>
          <w:szCs w:val="22"/>
        </w:rPr>
        <w:t xml:space="preserve"> </w:t>
      </w:r>
      <w:r w:rsidRPr="00962821">
        <w:rPr>
          <w:rFonts w:cs="Calibri"/>
          <w:color w:val="000000"/>
          <w:sz w:val="22"/>
          <w:szCs w:val="22"/>
        </w:rPr>
        <w:t>ca</w:t>
      </w:r>
      <w:r w:rsidRPr="00962821">
        <w:rPr>
          <w:rFonts w:cs="Calibri"/>
          <w:color w:val="000000"/>
          <w:spacing w:val="-1"/>
          <w:sz w:val="22"/>
          <w:szCs w:val="22"/>
        </w:rPr>
        <w:t>li</w:t>
      </w:r>
      <w:r w:rsidRPr="00962821">
        <w:rPr>
          <w:rFonts w:cs="Calibri"/>
          <w:color w:val="000000"/>
          <w:sz w:val="22"/>
          <w:szCs w:val="22"/>
        </w:rPr>
        <w:t>b</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z w:val="22"/>
          <w:szCs w:val="22"/>
        </w:rPr>
        <w:t>on</w:t>
      </w:r>
      <w:r w:rsidRPr="00962821">
        <w:rPr>
          <w:rFonts w:cs="Calibri"/>
          <w:color w:val="000000"/>
          <w:spacing w:val="-1"/>
          <w:sz w:val="22"/>
          <w:szCs w:val="22"/>
        </w:rPr>
        <w:t xml:space="preserve"> fil</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z w:val="22"/>
          <w:szCs w:val="22"/>
        </w:rPr>
        <w:t>used</w:t>
      </w:r>
      <w:r w:rsidRPr="00962821">
        <w:rPr>
          <w:rFonts w:cs="Calibri"/>
          <w:color w:val="000000"/>
          <w:spacing w:val="1"/>
          <w:sz w:val="22"/>
          <w:szCs w:val="22"/>
        </w:rPr>
        <w:t xml:space="preserve"> </w:t>
      </w:r>
      <w:r w:rsidRPr="00962821">
        <w:rPr>
          <w:rFonts w:cs="Calibri"/>
          <w:color w:val="000000"/>
          <w:sz w:val="22"/>
          <w:szCs w:val="22"/>
        </w:rPr>
        <w:t>or d</w:t>
      </w:r>
      <w:r w:rsidRPr="00962821">
        <w:rPr>
          <w:rFonts w:cs="Calibri"/>
          <w:color w:val="000000"/>
          <w:spacing w:val="-3"/>
          <w:sz w:val="22"/>
          <w:szCs w:val="22"/>
        </w:rPr>
        <w:t>e</w:t>
      </w:r>
      <w:r w:rsidRPr="00962821">
        <w:rPr>
          <w:rFonts w:cs="Calibri"/>
          <w:color w:val="000000"/>
          <w:spacing w:val="3"/>
          <w:sz w:val="22"/>
          <w:szCs w:val="22"/>
        </w:rPr>
        <w:t>f</w:t>
      </w:r>
      <w:r w:rsidRPr="00962821">
        <w:rPr>
          <w:rFonts w:cs="Calibri"/>
          <w:color w:val="000000"/>
          <w:sz w:val="22"/>
          <w:szCs w:val="22"/>
        </w:rPr>
        <w:t>au</w:t>
      </w:r>
      <w:r w:rsidRPr="00962821">
        <w:rPr>
          <w:rFonts w:cs="Calibri"/>
          <w:color w:val="000000"/>
          <w:spacing w:val="-3"/>
          <w:sz w:val="22"/>
          <w:szCs w:val="22"/>
        </w:rPr>
        <w:t>l</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pacing w:val="-2"/>
          <w:sz w:val="22"/>
          <w:szCs w:val="22"/>
        </w:rPr>
        <w:t>v</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ues</w:t>
      </w:r>
      <w:r w:rsidRPr="00962821">
        <w:rPr>
          <w:rFonts w:cs="Calibri"/>
          <w:color w:val="000000"/>
          <w:spacing w:val="1"/>
          <w:sz w:val="22"/>
          <w:szCs w:val="22"/>
        </w:rPr>
        <w:t xml:space="preserve"> </w:t>
      </w:r>
      <w:r w:rsidRPr="00962821">
        <w:rPr>
          <w:rFonts w:cs="Calibri"/>
          <w:color w:val="000000"/>
          <w:sz w:val="22"/>
          <w:szCs w:val="22"/>
        </w:rPr>
        <w:t>a</w:t>
      </w:r>
      <w:r w:rsidRPr="00962821">
        <w:rPr>
          <w:rFonts w:cs="Calibri"/>
          <w:color w:val="000000"/>
          <w:spacing w:val="1"/>
          <w:sz w:val="22"/>
          <w:szCs w:val="22"/>
        </w:rPr>
        <w:t>r</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used,</w:t>
      </w:r>
      <w:r w:rsidRPr="00962821">
        <w:rPr>
          <w:rFonts w:cs="Calibri"/>
          <w:color w:val="000000"/>
          <w:spacing w:val="-2"/>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z w:val="22"/>
          <w:szCs w:val="22"/>
        </w:rPr>
        <w:t>ver</w:t>
      </w:r>
      <w:r w:rsidRPr="00962821">
        <w:rPr>
          <w:rFonts w:cs="Calibri"/>
          <w:color w:val="000000"/>
          <w:spacing w:val="2"/>
          <w:sz w:val="22"/>
          <w:szCs w:val="22"/>
        </w:rPr>
        <w:t xml:space="preserve"> </w:t>
      </w:r>
      <w:r w:rsidRPr="00962821">
        <w:rPr>
          <w:rFonts w:cs="Calibri"/>
          <w:color w:val="000000"/>
          <w:spacing w:val="-2"/>
          <w:sz w:val="22"/>
          <w:szCs w:val="22"/>
        </w:rPr>
        <w:t>s</w:t>
      </w:r>
      <w:r w:rsidRPr="00962821">
        <w:rPr>
          <w:rFonts w:cs="Calibri"/>
          <w:color w:val="000000"/>
          <w:spacing w:val="1"/>
          <w:sz w:val="22"/>
          <w:szCs w:val="22"/>
        </w:rPr>
        <w:t>t</w:t>
      </w:r>
      <w:r w:rsidRPr="00962821">
        <w:rPr>
          <w:rFonts w:cs="Calibri"/>
          <w:color w:val="000000"/>
          <w:sz w:val="22"/>
          <w:szCs w:val="22"/>
        </w:rPr>
        <w:t>a</w:t>
      </w:r>
      <w:r w:rsidRPr="00962821">
        <w:rPr>
          <w:rFonts w:cs="Calibri"/>
          <w:color w:val="000000"/>
          <w:spacing w:val="-2"/>
          <w:sz w:val="22"/>
          <w:szCs w:val="22"/>
        </w:rPr>
        <w:t>r</w:t>
      </w:r>
      <w:r w:rsidRPr="00962821">
        <w:rPr>
          <w:rFonts w:cs="Calibri"/>
          <w:color w:val="000000"/>
          <w:spacing w:val="1"/>
          <w:sz w:val="22"/>
          <w:szCs w:val="22"/>
        </w:rPr>
        <w:t>t</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 xml:space="preserve">n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i</w:t>
      </w:r>
      <w:r w:rsidRPr="00962821">
        <w:rPr>
          <w:rFonts w:cs="Calibri"/>
          <w:color w:val="000000"/>
          <w:sz w:val="22"/>
          <w:szCs w:val="22"/>
        </w:rPr>
        <w:t>nac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1"/>
          <w:sz w:val="22"/>
          <w:szCs w:val="22"/>
        </w:rPr>
        <w:t>t</w:t>
      </w:r>
      <w:r w:rsidRPr="00962821">
        <w:rPr>
          <w:rFonts w:cs="Calibri"/>
          <w:color w:val="000000"/>
          <w:spacing w:val="-3"/>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z w:val="22"/>
          <w:szCs w:val="22"/>
        </w:rPr>
        <w:t>and</w:t>
      </w:r>
      <w:r w:rsidRPr="00962821">
        <w:rPr>
          <w:rFonts w:cs="Calibri"/>
          <w:color w:val="000000"/>
          <w:spacing w:val="1"/>
          <w:sz w:val="22"/>
          <w:szCs w:val="22"/>
        </w:rPr>
        <w:t xml:space="preserve"> </w:t>
      </w:r>
      <w:r w:rsidRPr="00962821">
        <w:rPr>
          <w:rFonts w:cs="Calibri"/>
          <w:color w:val="000000"/>
          <w:spacing w:val="-2"/>
          <w:sz w:val="22"/>
          <w:szCs w:val="22"/>
        </w:rPr>
        <w:t>y</w:t>
      </w:r>
      <w:r w:rsidRPr="00962821">
        <w:rPr>
          <w:rFonts w:cs="Calibri"/>
          <w:color w:val="000000"/>
          <w:sz w:val="22"/>
          <w:szCs w:val="22"/>
        </w:rPr>
        <w:t>ou</w:t>
      </w:r>
      <w:r w:rsidRPr="00962821">
        <w:rPr>
          <w:rFonts w:cs="Calibri"/>
          <w:color w:val="000000"/>
          <w:spacing w:val="1"/>
          <w:sz w:val="22"/>
          <w:szCs w:val="22"/>
        </w:rPr>
        <w:t xml:space="preserve"> </w:t>
      </w:r>
      <w:r w:rsidRPr="00962821">
        <w:rPr>
          <w:rFonts w:cs="Calibri"/>
          <w:color w:val="000000"/>
          <w:sz w:val="22"/>
          <w:szCs w:val="22"/>
        </w:rPr>
        <w:t>need</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pacing w:val="-3"/>
          <w:sz w:val="22"/>
          <w:szCs w:val="22"/>
        </w:rPr>
        <w:t>p</w:t>
      </w:r>
      <w:r w:rsidRPr="00962821">
        <w:rPr>
          <w:rFonts w:cs="Calibri"/>
          <w:color w:val="000000"/>
          <w:spacing w:val="1"/>
          <w:sz w:val="22"/>
          <w:szCs w:val="22"/>
        </w:rPr>
        <w:t>r</w:t>
      </w:r>
      <w:r w:rsidRPr="00962821">
        <w:rPr>
          <w:rFonts w:cs="Calibri"/>
          <w:color w:val="000000"/>
          <w:sz w:val="22"/>
          <w:szCs w:val="22"/>
        </w:rPr>
        <w:t>ess</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R</w:t>
      </w:r>
      <w:r w:rsidRPr="00962821">
        <w:rPr>
          <w:rFonts w:cs="Calibri"/>
          <w:color w:val="000000"/>
          <w:sz w:val="22"/>
          <w:szCs w:val="22"/>
        </w:rPr>
        <w:t>un</w:t>
      </w:r>
      <w:r w:rsidRPr="00962821">
        <w:rPr>
          <w:rFonts w:cs="Calibri"/>
          <w:color w:val="000000"/>
          <w:spacing w:val="-1"/>
          <w:sz w:val="22"/>
          <w:szCs w:val="22"/>
        </w:rPr>
        <w:t>/S</w:t>
      </w:r>
      <w:r w:rsidRPr="00962821">
        <w:rPr>
          <w:rFonts w:cs="Calibri"/>
          <w:color w:val="000000"/>
          <w:spacing w:val="1"/>
          <w:sz w:val="22"/>
          <w:szCs w:val="22"/>
        </w:rPr>
        <w:t>t</w:t>
      </w:r>
      <w:r w:rsidRPr="00962821">
        <w:rPr>
          <w:rFonts w:cs="Calibri"/>
          <w:color w:val="000000"/>
          <w:sz w:val="22"/>
          <w:szCs w:val="22"/>
        </w:rPr>
        <w:t>op</w:t>
      </w:r>
      <w:r w:rsidRPr="00962821">
        <w:rPr>
          <w:rFonts w:cs="Calibri"/>
          <w:color w:val="000000"/>
          <w:spacing w:val="1"/>
          <w:sz w:val="22"/>
          <w:szCs w:val="22"/>
        </w:rPr>
        <w:t xml:space="preserve"> </w:t>
      </w:r>
      <w:r w:rsidRPr="00962821">
        <w:rPr>
          <w:rFonts w:cs="Calibri"/>
          <w:color w:val="000000"/>
          <w:sz w:val="22"/>
          <w:szCs w:val="22"/>
        </w:rPr>
        <w:t>b</w:t>
      </w:r>
      <w:r w:rsidRPr="00962821">
        <w:rPr>
          <w:rFonts w:cs="Calibri"/>
          <w:color w:val="000000"/>
          <w:spacing w:val="-3"/>
          <w:sz w:val="22"/>
          <w:szCs w:val="22"/>
        </w:rPr>
        <w:t>u</w:t>
      </w:r>
      <w:r w:rsidRPr="00962821">
        <w:rPr>
          <w:rFonts w:cs="Calibri"/>
          <w:color w:val="000000"/>
          <w:spacing w:val="1"/>
          <w:sz w:val="22"/>
          <w:szCs w:val="22"/>
        </w:rPr>
        <w:t>tt</w:t>
      </w:r>
      <w:r w:rsidRPr="00962821">
        <w:rPr>
          <w:rFonts w:cs="Calibri"/>
          <w:color w:val="000000"/>
          <w:sz w:val="22"/>
          <w:szCs w:val="22"/>
        </w:rPr>
        <w:t>on</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1"/>
          <w:sz w:val="22"/>
          <w:szCs w:val="22"/>
        </w:rPr>
        <w:t xml:space="preserve"> </w:t>
      </w:r>
      <w:r w:rsidRPr="00962821">
        <w:rPr>
          <w:rFonts w:cs="Calibri"/>
          <w:color w:val="000000"/>
          <w:sz w:val="22"/>
          <w:szCs w:val="22"/>
        </w:rPr>
        <w:t>ac</w:t>
      </w:r>
      <w:r w:rsidRPr="00962821">
        <w:rPr>
          <w:rFonts w:cs="Calibri"/>
          <w:color w:val="000000"/>
          <w:spacing w:val="1"/>
          <w:sz w:val="22"/>
          <w:szCs w:val="22"/>
        </w:rPr>
        <w:t>t</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pacing w:val="-3"/>
          <w:sz w:val="22"/>
          <w:szCs w:val="22"/>
        </w:rPr>
        <w:t>h</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r</w:t>
      </w:r>
      <w:r w:rsidRPr="00962821">
        <w:rPr>
          <w:rFonts w:cs="Calibri"/>
          <w:color w:val="000000"/>
          <w:sz w:val="22"/>
          <w:szCs w:val="22"/>
        </w:rPr>
        <w:t>.</w:t>
      </w:r>
    </w:p>
    <w:p w:rsidR="009A3E20" w:rsidRPr="00962821" w:rsidRDefault="009A3E20" w:rsidP="00962821">
      <w:pPr>
        <w:widowControl w:val="0"/>
        <w:autoSpaceDE w:val="0"/>
        <w:ind w:left="581" w:right="872" w:firstLine="360"/>
        <w:rPr>
          <w:rFonts w:cs="Calibri"/>
          <w:color w:val="000000"/>
          <w:sz w:val="20"/>
          <w:szCs w:val="20"/>
        </w:rPr>
      </w:pPr>
      <w:r w:rsidRPr="00962821">
        <w:rPr>
          <w:rFonts w:cs="Calibri"/>
          <w:color w:val="000000"/>
          <w:sz w:val="22"/>
          <w:szCs w:val="22"/>
        </w:rPr>
        <w:t>4.</w:t>
      </w:r>
      <w:r w:rsidRPr="00962821">
        <w:rPr>
          <w:rFonts w:cs="Calibri"/>
          <w:color w:val="000000"/>
          <w:spacing w:val="3"/>
          <w:sz w:val="22"/>
          <w:szCs w:val="22"/>
        </w:rPr>
        <w:t xml:space="preserve"> </w:t>
      </w:r>
      <w:r w:rsidRPr="00962821">
        <w:rPr>
          <w:rFonts w:cs="Calibri"/>
          <w:color w:val="000000"/>
          <w:spacing w:val="-4"/>
          <w:sz w:val="22"/>
          <w:szCs w:val="22"/>
        </w:rPr>
        <w:t>M</w:t>
      </w:r>
      <w:r w:rsidRPr="00962821">
        <w:rPr>
          <w:rFonts w:cs="Calibri"/>
          <w:color w:val="000000"/>
          <w:sz w:val="22"/>
          <w:szCs w:val="22"/>
        </w:rPr>
        <w:t>ost</w:t>
      </w:r>
      <w:r w:rsidRPr="00962821">
        <w:rPr>
          <w:rFonts w:cs="Calibri"/>
          <w:color w:val="000000"/>
          <w:spacing w:val="3"/>
          <w:sz w:val="22"/>
          <w:szCs w:val="22"/>
        </w:rPr>
        <w:t xml:space="preserve"> </w:t>
      </w:r>
      <w:r w:rsidRPr="00962821">
        <w:rPr>
          <w:rFonts w:cs="Calibri"/>
          <w:color w:val="000000"/>
          <w:spacing w:val="-3"/>
          <w:sz w:val="22"/>
          <w:szCs w:val="22"/>
        </w:rPr>
        <w:t>o</w:t>
      </w:r>
      <w:r w:rsidRPr="00962821">
        <w:rPr>
          <w:rFonts w:cs="Calibri"/>
          <w:color w:val="000000"/>
          <w:sz w:val="22"/>
          <w:szCs w:val="22"/>
        </w:rPr>
        <w:t xml:space="preserve">f </w:t>
      </w:r>
      <w:r w:rsidRPr="00962821">
        <w:rPr>
          <w:rFonts w:cs="Calibri"/>
          <w:color w:val="000000"/>
          <w:spacing w:val="1"/>
          <w:sz w:val="22"/>
          <w:szCs w:val="22"/>
        </w:rPr>
        <w:t>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ilD</w:t>
      </w:r>
      <w:r w:rsidRPr="00962821">
        <w:rPr>
          <w:rFonts w:cs="Calibri"/>
          <w:color w:val="000000"/>
          <w:spacing w:val="1"/>
          <w:sz w:val="22"/>
          <w:szCs w:val="22"/>
        </w:rPr>
        <w:t>r</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er</w:t>
      </w:r>
      <w:r w:rsidRPr="00962821">
        <w:rPr>
          <w:rFonts w:cs="Calibri"/>
          <w:color w:val="000000"/>
          <w:spacing w:val="2"/>
          <w:sz w:val="22"/>
          <w:szCs w:val="22"/>
        </w:rPr>
        <w:t xml:space="preserve"> </w:t>
      </w:r>
      <w:r w:rsidRPr="00962821">
        <w:rPr>
          <w:rFonts w:cs="Calibri"/>
          <w:color w:val="000000"/>
          <w:sz w:val="22"/>
          <w:szCs w:val="22"/>
        </w:rPr>
        <w:t>bu</w:t>
      </w:r>
      <w:r w:rsidRPr="00962821">
        <w:rPr>
          <w:rFonts w:cs="Calibri"/>
          <w:color w:val="000000"/>
          <w:spacing w:val="1"/>
          <w:sz w:val="22"/>
          <w:szCs w:val="22"/>
        </w:rPr>
        <w:t>tt</w:t>
      </w:r>
      <w:r w:rsidRPr="00962821">
        <w:rPr>
          <w:rFonts w:cs="Calibri"/>
          <w:color w:val="000000"/>
          <w:sz w:val="22"/>
          <w:szCs w:val="22"/>
        </w:rPr>
        <w:t>ons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z w:val="22"/>
          <w:szCs w:val="22"/>
        </w:rPr>
        <w:t>o</w:t>
      </w:r>
      <w:r w:rsidRPr="00962821">
        <w:rPr>
          <w:rFonts w:cs="Calibri"/>
          <w:color w:val="000000"/>
          <w:spacing w:val="1"/>
          <w:sz w:val="22"/>
          <w:szCs w:val="22"/>
        </w:rPr>
        <w:t>r</w:t>
      </w:r>
      <w:r w:rsidRPr="00962821">
        <w:rPr>
          <w:rFonts w:cs="Calibri"/>
          <w:color w:val="000000"/>
          <w:sz w:val="22"/>
          <w:szCs w:val="22"/>
        </w:rPr>
        <w:t>k</w:t>
      </w:r>
      <w:r w:rsidRPr="00962821">
        <w:rPr>
          <w:rFonts w:cs="Calibri"/>
          <w:color w:val="000000"/>
          <w:spacing w:val="1"/>
          <w:sz w:val="22"/>
          <w:szCs w:val="22"/>
        </w:rPr>
        <w:t xml:space="preserve"> t</w:t>
      </w:r>
      <w:r w:rsidRPr="00962821">
        <w:rPr>
          <w:rFonts w:cs="Calibri"/>
          <w:color w:val="000000"/>
          <w:sz w:val="22"/>
          <w:szCs w:val="22"/>
        </w:rPr>
        <w:t>he</w:t>
      </w:r>
      <w:r w:rsidRPr="00962821">
        <w:rPr>
          <w:rFonts w:cs="Calibri"/>
          <w:color w:val="000000"/>
          <w:spacing w:val="-1"/>
          <w:sz w:val="22"/>
          <w:szCs w:val="22"/>
        </w:rPr>
        <w:t xml:space="preserve"> </w:t>
      </w:r>
      <w:r w:rsidRPr="00962821">
        <w:rPr>
          <w:rFonts w:cs="Calibri"/>
          <w:color w:val="000000"/>
          <w:sz w:val="22"/>
          <w:szCs w:val="22"/>
        </w:rPr>
        <w:t>s</w:t>
      </w:r>
      <w:r w:rsidRPr="00962821">
        <w:rPr>
          <w:rFonts w:cs="Calibri"/>
          <w:color w:val="000000"/>
          <w:spacing w:val="-3"/>
          <w:sz w:val="22"/>
          <w:szCs w:val="22"/>
        </w:rPr>
        <w:t>a</w:t>
      </w:r>
      <w:r w:rsidRPr="00962821">
        <w:rPr>
          <w:rFonts w:cs="Calibri"/>
          <w:color w:val="000000"/>
          <w:spacing w:val="1"/>
          <w:sz w:val="22"/>
          <w:szCs w:val="22"/>
        </w:rPr>
        <w:t>m</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3"/>
          <w:sz w:val="22"/>
          <w:szCs w:val="22"/>
        </w:rPr>
        <w:t>a</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w</w:t>
      </w:r>
      <w:r w:rsidRPr="00962821">
        <w:rPr>
          <w:rFonts w:cs="Calibri"/>
          <w:color w:val="000000"/>
          <w:spacing w:val="-1"/>
          <w:sz w:val="22"/>
          <w:szCs w:val="22"/>
        </w:rPr>
        <w:t>i</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 xml:space="preserve"> </w:t>
      </w:r>
      <w:r w:rsidRPr="00962821">
        <w:rPr>
          <w:rFonts w:cs="Calibri"/>
          <w:color w:val="000000"/>
          <w:spacing w:val="-2"/>
          <w:sz w:val="22"/>
          <w:szCs w:val="22"/>
        </w:rPr>
        <w:t>M</w:t>
      </w:r>
      <w:r w:rsidRPr="00962821">
        <w:rPr>
          <w:rFonts w:cs="Calibri"/>
          <w:color w:val="000000"/>
          <w:spacing w:val="-1"/>
          <w:sz w:val="22"/>
          <w:szCs w:val="22"/>
        </w:rPr>
        <w:t>i</w:t>
      </w:r>
      <w:r w:rsidRPr="00962821">
        <w:rPr>
          <w:rFonts w:cs="Calibri"/>
          <w:color w:val="000000"/>
          <w:sz w:val="22"/>
          <w:szCs w:val="22"/>
        </w:rPr>
        <w:t>c</w:t>
      </w:r>
      <w:r w:rsidRPr="00962821">
        <w:rPr>
          <w:rFonts w:cs="Calibri"/>
          <w:color w:val="000000"/>
          <w:spacing w:val="1"/>
          <w:sz w:val="22"/>
          <w:szCs w:val="22"/>
        </w:rPr>
        <w:t>r</w:t>
      </w:r>
      <w:r w:rsidRPr="00962821">
        <w:rPr>
          <w:rFonts w:cs="Calibri"/>
          <w:color w:val="000000"/>
          <w:sz w:val="22"/>
          <w:szCs w:val="22"/>
        </w:rPr>
        <w:t>os</w:t>
      </w:r>
      <w:r w:rsidRPr="00962821">
        <w:rPr>
          <w:rFonts w:cs="Calibri"/>
          <w:color w:val="000000"/>
          <w:spacing w:val="-3"/>
          <w:sz w:val="22"/>
          <w:szCs w:val="22"/>
        </w:rPr>
        <w:t>o</w:t>
      </w:r>
      <w:r w:rsidRPr="00962821">
        <w:rPr>
          <w:rFonts w:cs="Calibri"/>
          <w:color w:val="000000"/>
          <w:spacing w:val="3"/>
          <w:sz w:val="22"/>
          <w:szCs w:val="22"/>
        </w:rPr>
        <w:t>f</w:t>
      </w:r>
      <w:r w:rsidRPr="00962821">
        <w:rPr>
          <w:rFonts w:cs="Calibri"/>
          <w:color w:val="000000"/>
          <w:sz w:val="22"/>
          <w:szCs w:val="22"/>
        </w:rPr>
        <w:t>t</w:t>
      </w:r>
      <w:r w:rsidRPr="00962821">
        <w:rPr>
          <w:rFonts w:cs="Calibri"/>
          <w:color w:val="000000"/>
          <w:spacing w:val="-2"/>
          <w:sz w:val="22"/>
          <w:szCs w:val="22"/>
        </w:rPr>
        <w:t xml:space="preserve"> </w:t>
      </w:r>
      <w:r w:rsidRPr="00962821">
        <w:rPr>
          <w:rFonts w:cs="Calibri"/>
          <w:color w:val="000000"/>
          <w:spacing w:val="2"/>
          <w:sz w:val="22"/>
          <w:szCs w:val="22"/>
        </w:rPr>
        <w:t>T</w:t>
      </w:r>
      <w:r w:rsidRPr="00962821">
        <w:rPr>
          <w:rFonts w:cs="Calibri"/>
          <w:color w:val="000000"/>
          <w:spacing w:val="1"/>
          <w:sz w:val="22"/>
          <w:szCs w:val="22"/>
        </w:rPr>
        <w:t>r</w:t>
      </w:r>
      <w:r w:rsidRPr="00962821">
        <w:rPr>
          <w:rFonts w:cs="Calibri"/>
          <w:color w:val="000000"/>
          <w:sz w:val="22"/>
          <w:szCs w:val="22"/>
        </w:rPr>
        <w:t>a</w:t>
      </w:r>
      <w:r w:rsidRPr="00962821">
        <w:rPr>
          <w:rFonts w:cs="Calibri"/>
          <w:color w:val="000000"/>
          <w:spacing w:val="-1"/>
          <w:sz w:val="22"/>
          <w:szCs w:val="22"/>
        </w:rPr>
        <w:t>i</w:t>
      </w:r>
      <w:r w:rsidRPr="00962821">
        <w:rPr>
          <w:rFonts w:cs="Calibri"/>
          <w:color w:val="000000"/>
          <w:sz w:val="22"/>
          <w:szCs w:val="22"/>
        </w:rPr>
        <w:t>n</w:t>
      </w:r>
      <w:r w:rsidRPr="00962821">
        <w:rPr>
          <w:rFonts w:cs="Calibri"/>
          <w:color w:val="000000"/>
          <w:spacing w:val="-1"/>
          <w:sz w:val="22"/>
          <w:szCs w:val="22"/>
        </w:rPr>
        <w:t xml:space="preserve"> Si</w:t>
      </w:r>
      <w:r w:rsidRPr="00962821">
        <w:rPr>
          <w:rFonts w:cs="Calibri"/>
          <w:color w:val="000000"/>
          <w:spacing w:val="1"/>
          <w:sz w:val="22"/>
          <w:szCs w:val="22"/>
        </w:rPr>
        <w:t>m</w:t>
      </w:r>
      <w:r w:rsidRPr="00962821">
        <w:rPr>
          <w:rFonts w:cs="Calibri"/>
          <w:color w:val="000000"/>
          <w:sz w:val="22"/>
          <w:szCs w:val="22"/>
        </w:rPr>
        <w:t>u</w:t>
      </w:r>
      <w:r w:rsidRPr="00962821">
        <w:rPr>
          <w:rFonts w:cs="Calibri"/>
          <w:color w:val="000000"/>
          <w:spacing w:val="-1"/>
          <w:sz w:val="22"/>
          <w:szCs w:val="22"/>
        </w:rPr>
        <w:t>l</w:t>
      </w:r>
      <w:r w:rsidRPr="00962821">
        <w:rPr>
          <w:rFonts w:cs="Calibri"/>
          <w:color w:val="000000"/>
          <w:sz w:val="22"/>
          <w:szCs w:val="22"/>
        </w:rPr>
        <w:t>a</w:t>
      </w:r>
      <w:r w:rsidRPr="00962821">
        <w:rPr>
          <w:rFonts w:cs="Calibri"/>
          <w:color w:val="000000"/>
          <w:spacing w:val="1"/>
          <w:sz w:val="22"/>
          <w:szCs w:val="22"/>
        </w:rPr>
        <w:t>t</w:t>
      </w:r>
      <w:r w:rsidRPr="00962821">
        <w:rPr>
          <w:rFonts w:cs="Calibri"/>
          <w:color w:val="000000"/>
          <w:sz w:val="22"/>
          <w:szCs w:val="22"/>
        </w:rPr>
        <w:t>o</w:t>
      </w:r>
      <w:r w:rsidRPr="00962821">
        <w:rPr>
          <w:rFonts w:cs="Calibri"/>
          <w:color w:val="000000"/>
          <w:spacing w:val="-2"/>
          <w:sz w:val="22"/>
          <w:szCs w:val="22"/>
        </w:rPr>
        <w:t>r</w:t>
      </w:r>
      <w:r w:rsidRPr="00962821">
        <w:rPr>
          <w:rFonts w:cs="Calibri"/>
          <w:color w:val="000000"/>
          <w:sz w:val="22"/>
          <w:szCs w:val="22"/>
        </w:rPr>
        <w:t xml:space="preserve">. </w:t>
      </w:r>
      <w:r w:rsidRPr="00962821">
        <w:rPr>
          <w:rFonts w:cs="Calibri"/>
          <w:color w:val="000000"/>
          <w:spacing w:val="-1"/>
          <w:sz w:val="22"/>
          <w:szCs w:val="22"/>
        </w:rPr>
        <w:t>B</w:t>
      </w:r>
      <w:r w:rsidRPr="00962821">
        <w:rPr>
          <w:rFonts w:cs="Calibri"/>
          <w:color w:val="000000"/>
          <w:sz w:val="22"/>
          <w:szCs w:val="22"/>
        </w:rPr>
        <w:t>u</w:t>
      </w:r>
      <w:r w:rsidRPr="00962821">
        <w:rPr>
          <w:rFonts w:cs="Calibri"/>
          <w:color w:val="000000"/>
          <w:spacing w:val="1"/>
          <w:sz w:val="22"/>
          <w:szCs w:val="22"/>
        </w:rPr>
        <w:t>tt</w:t>
      </w:r>
      <w:r w:rsidRPr="00962821">
        <w:rPr>
          <w:rFonts w:cs="Calibri"/>
          <w:color w:val="000000"/>
          <w:sz w:val="22"/>
          <w:szCs w:val="22"/>
        </w:rPr>
        <w:t>ons</w:t>
      </w:r>
      <w:r w:rsidRPr="00962821">
        <w:rPr>
          <w:rFonts w:cs="Calibri"/>
          <w:color w:val="000000"/>
          <w:spacing w:val="-1"/>
          <w:sz w:val="22"/>
          <w:szCs w:val="22"/>
        </w:rPr>
        <w:t xml:space="preserve"> </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3"/>
          <w:sz w:val="22"/>
          <w:szCs w:val="22"/>
        </w:rPr>
        <w:t>a</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do not ha</w:t>
      </w:r>
      <w:r w:rsidRPr="00962821">
        <w:rPr>
          <w:rFonts w:cs="Calibri"/>
          <w:color w:val="000000"/>
          <w:spacing w:val="-2"/>
          <w:sz w:val="22"/>
          <w:szCs w:val="22"/>
        </w:rPr>
        <w:t>v</w:t>
      </w:r>
      <w:r w:rsidRPr="00962821">
        <w:rPr>
          <w:rFonts w:cs="Calibri"/>
          <w:color w:val="000000"/>
          <w:sz w:val="22"/>
          <w:szCs w:val="22"/>
        </w:rPr>
        <w:t>e</w:t>
      </w:r>
      <w:r w:rsidRPr="00962821">
        <w:rPr>
          <w:rFonts w:cs="Calibri"/>
          <w:color w:val="000000"/>
          <w:spacing w:val="1"/>
          <w:sz w:val="22"/>
          <w:szCs w:val="22"/>
        </w:rPr>
        <w:t xml:space="preserve"> </w:t>
      </w:r>
      <w:r w:rsidRPr="00962821">
        <w:rPr>
          <w:rFonts w:cs="Calibri"/>
          <w:color w:val="000000"/>
          <w:spacing w:val="-3"/>
          <w:sz w:val="22"/>
          <w:szCs w:val="22"/>
        </w:rPr>
        <w:t>a</w:t>
      </w:r>
      <w:r w:rsidRPr="00962821">
        <w:rPr>
          <w:rFonts w:cs="Calibri"/>
          <w:color w:val="000000"/>
          <w:sz w:val="22"/>
          <w:szCs w:val="22"/>
        </w:rPr>
        <w:t>n</w:t>
      </w:r>
      <w:r w:rsidRPr="00962821">
        <w:rPr>
          <w:rFonts w:cs="Calibri"/>
          <w:color w:val="000000"/>
          <w:spacing w:val="1"/>
          <w:sz w:val="22"/>
          <w:szCs w:val="22"/>
        </w:rPr>
        <w:t xml:space="preserve"> O</w:t>
      </w:r>
      <w:r w:rsidRPr="00962821">
        <w:rPr>
          <w:rFonts w:cs="Calibri"/>
          <w:color w:val="000000"/>
          <w:sz w:val="22"/>
          <w:szCs w:val="22"/>
        </w:rPr>
        <w:t>pen</w:t>
      </w:r>
      <w:r w:rsidRPr="00962821">
        <w:rPr>
          <w:rFonts w:cs="Calibri"/>
          <w:color w:val="000000"/>
          <w:spacing w:val="-1"/>
          <w:sz w:val="22"/>
          <w:szCs w:val="22"/>
        </w:rPr>
        <w:t xml:space="preserve"> R</w:t>
      </w:r>
      <w:r w:rsidRPr="00962821">
        <w:rPr>
          <w:rFonts w:cs="Calibri"/>
          <w:color w:val="000000"/>
          <w:sz w:val="22"/>
          <w:szCs w:val="22"/>
        </w:rPr>
        <w:t>a</w:t>
      </w:r>
      <w:r w:rsidRPr="00962821">
        <w:rPr>
          <w:rFonts w:cs="Calibri"/>
          <w:color w:val="000000"/>
          <w:spacing w:val="-1"/>
          <w:sz w:val="22"/>
          <w:szCs w:val="22"/>
        </w:rPr>
        <w:t>il</w:t>
      </w:r>
      <w:r w:rsidRPr="00962821">
        <w:rPr>
          <w:rFonts w:cs="Calibri"/>
          <w:color w:val="000000"/>
          <w:sz w:val="22"/>
          <w:szCs w:val="22"/>
        </w:rPr>
        <w:t>s</w:t>
      </w:r>
      <w:r w:rsidRPr="00962821">
        <w:rPr>
          <w:rFonts w:cs="Calibri"/>
          <w:color w:val="000000"/>
          <w:spacing w:val="1"/>
          <w:sz w:val="22"/>
          <w:szCs w:val="22"/>
        </w:rPr>
        <w:t xml:space="preserve"> </w:t>
      </w:r>
      <w:r w:rsidRPr="00962821">
        <w:rPr>
          <w:rFonts w:cs="Calibri"/>
          <w:color w:val="000000"/>
          <w:spacing w:val="-3"/>
          <w:sz w:val="22"/>
          <w:szCs w:val="22"/>
        </w:rPr>
        <w:t>e</w:t>
      </w:r>
      <w:r w:rsidRPr="00962821">
        <w:rPr>
          <w:rFonts w:cs="Calibri"/>
          <w:color w:val="000000"/>
          <w:spacing w:val="2"/>
          <w:sz w:val="22"/>
          <w:szCs w:val="22"/>
        </w:rPr>
        <w:t>q</w:t>
      </w:r>
      <w:r w:rsidRPr="00962821">
        <w:rPr>
          <w:rFonts w:cs="Calibri"/>
          <w:color w:val="000000"/>
          <w:sz w:val="22"/>
          <w:szCs w:val="22"/>
        </w:rPr>
        <w:t>u</w:t>
      </w:r>
      <w:r w:rsidRPr="00962821">
        <w:rPr>
          <w:rFonts w:cs="Calibri"/>
          <w:color w:val="000000"/>
          <w:spacing w:val="-1"/>
          <w:sz w:val="22"/>
          <w:szCs w:val="22"/>
        </w:rPr>
        <w:t>i</w:t>
      </w:r>
      <w:r w:rsidRPr="00962821">
        <w:rPr>
          <w:rFonts w:cs="Calibri"/>
          <w:color w:val="000000"/>
          <w:spacing w:val="-2"/>
          <w:sz w:val="22"/>
          <w:szCs w:val="22"/>
        </w:rPr>
        <w:t>v</w:t>
      </w:r>
      <w:r w:rsidRPr="00962821">
        <w:rPr>
          <w:rFonts w:cs="Calibri"/>
          <w:color w:val="000000"/>
          <w:sz w:val="22"/>
          <w:szCs w:val="22"/>
        </w:rPr>
        <w:t>a</w:t>
      </w:r>
      <w:r w:rsidRPr="00962821">
        <w:rPr>
          <w:rFonts w:cs="Calibri"/>
          <w:color w:val="000000"/>
          <w:spacing w:val="-1"/>
          <w:sz w:val="22"/>
          <w:szCs w:val="22"/>
        </w:rPr>
        <w:t>l</w:t>
      </w:r>
      <w:r w:rsidRPr="00962821">
        <w:rPr>
          <w:rFonts w:cs="Calibri"/>
          <w:color w:val="000000"/>
          <w:sz w:val="22"/>
          <w:szCs w:val="22"/>
        </w:rPr>
        <w:t>ent</w:t>
      </w:r>
      <w:r w:rsidRPr="00962821">
        <w:rPr>
          <w:rFonts w:cs="Calibri"/>
          <w:color w:val="000000"/>
          <w:spacing w:val="3"/>
          <w:sz w:val="22"/>
          <w:szCs w:val="22"/>
        </w:rPr>
        <w:t xml:space="preserve"> </w:t>
      </w:r>
      <w:r w:rsidRPr="00962821">
        <w:rPr>
          <w:rFonts w:cs="Calibri"/>
          <w:color w:val="000000"/>
          <w:sz w:val="22"/>
          <w:szCs w:val="22"/>
        </w:rPr>
        <w:t>do</w:t>
      </w:r>
      <w:r w:rsidRPr="00962821">
        <w:rPr>
          <w:rFonts w:cs="Calibri"/>
          <w:color w:val="000000"/>
          <w:spacing w:val="1"/>
          <w:sz w:val="22"/>
          <w:szCs w:val="22"/>
        </w:rPr>
        <w:t xml:space="preserve"> </w:t>
      </w:r>
      <w:r w:rsidRPr="00962821">
        <w:rPr>
          <w:rFonts w:cs="Calibri"/>
          <w:color w:val="000000"/>
          <w:sz w:val="22"/>
          <w:szCs w:val="22"/>
        </w:rPr>
        <w:t>no</w:t>
      </w:r>
      <w:r w:rsidRPr="00962821">
        <w:rPr>
          <w:rFonts w:cs="Calibri"/>
          <w:color w:val="000000"/>
          <w:spacing w:val="1"/>
          <w:sz w:val="22"/>
          <w:szCs w:val="22"/>
        </w:rPr>
        <w:t>t</w:t>
      </w:r>
      <w:r w:rsidRPr="00962821">
        <w:rPr>
          <w:rFonts w:cs="Calibri"/>
          <w:color w:val="000000"/>
          <w:sz w:val="22"/>
          <w:szCs w:val="22"/>
        </w:rPr>
        <w:t>h</w:t>
      </w:r>
      <w:r w:rsidRPr="00962821">
        <w:rPr>
          <w:rFonts w:cs="Calibri"/>
          <w:color w:val="000000"/>
          <w:spacing w:val="-1"/>
          <w:sz w:val="22"/>
          <w:szCs w:val="22"/>
        </w:rPr>
        <w:t>i</w:t>
      </w:r>
      <w:r w:rsidRPr="00962821">
        <w:rPr>
          <w:rFonts w:cs="Calibri"/>
          <w:color w:val="000000"/>
          <w:spacing w:val="-3"/>
          <w:sz w:val="22"/>
          <w:szCs w:val="22"/>
        </w:rPr>
        <w:t>n</w:t>
      </w:r>
      <w:r w:rsidRPr="00962821">
        <w:rPr>
          <w:rFonts w:cs="Calibri"/>
          <w:color w:val="000000"/>
          <w:sz w:val="22"/>
          <w:szCs w:val="22"/>
        </w:rPr>
        <w:t>g</w:t>
      </w:r>
      <w:r w:rsidRPr="00962821">
        <w:rPr>
          <w:rFonts w:cs="Calibri"/>
          <w:color w:val="000000"/>
          <w:spacing w:val="3"/>
          <w:sz w:val="22"/>
          <w:szCs w:val="22"/>
        </w:rPr>
        <w:t xml:space="preserve"> </w:t>
      </w:r>
      <w:r w:rsidRPr="00962821">
        <w:rPr>
          <w:rFonts w:cs="Calibri"/>
          <w:color w:val="000000"/>
          <w:spacing w:val="-3"/>
          <w:sz w:val="22"/>
          <w:szCs w:val="22"/>
        </w:rPr>
        <w:t>a</w:t>
      </w:r>
      <w:r w:rsidRPr="00962821">
        <w:rPr>
          <w:rFonts w:cs="Calibri"/>
          <w:color w:val="000000"/>
          <w:sz w:val="22"/>
          <w:szCs w:val="22"/>
        </w:rPr>
        <w:t>t</w:t>
      </w:r>
      <w:r w:rsidRPr="00962821">
        <w:rPr>
          <w:rFonts w:cs="Calibri"/>
          <w:color w:val="000000"/>
          <w:spacing w:val="3"/>
          <w:sz w:val="22"/>
          <w:szCs w:val="22"/>
        </w:rPr>
        <w:t xml:space="preserve"> </w:t>
      </w:r>
      <w:r w:rsidRPr="00962821">
        <w:rPr>
          <w:rFonts w:cs="Calibri"/>
          <w:color w:val="000000"/>
          <w:sz w:val="22"/>
          <w:szCs w:val="22"/>
        </w:rPr>
        <w:t>a</w:t>
      </w:r>
      <w:r w:rsidRPr="00962821">
        <w:rPr>
          <w:rFonts w:cs="Calibri"/>
          <w:color w:val="000000"/>
          <w:spacing w:val="-1"/>
          <w:sz w:val="22"/>
          <w:szCs w:val="22"/>
        </w:rPr>
        <w:t>ll</w:t>
      </w:r>
      <w:r w:rsidRPr="00962821">
        <w:rPr>
          <w:rFonts w:cs="Calibri"/>
          <w:color w:val="000000"/>
          <w:sz w:val="22"/>
          <w:szCs w:val="22"/>
        </w:rPr>
        <w:t>.</w:t>
      </w:r>
    </w:p>
    <w:p w:rsidR="009A3E20" w:rsidRPr="00962821" w:rsidRDefault="009A3E20">
      <w:pPr>
        <w:widowControl w:val="0"/>
        <w:autoSpaceDE w:val="0"/>
        <w:spacing w:before="56" w:line="316" w:lineRule="exact"/>
        <w:ind w:left="221"/>
        <w:rPr>
          <w:rFonts w:cs="Calibri"/>
          <w:b/>
          <w:bCs/>
          <w:color w:val="0A5194"/>
          <w:spacing w:val="-1"/>
          <w:sz w:val="28"/>
          <w:szCs w:val="28"/>
        </w:rPr>
      </w:pPr>
    </w:p>
    <w:p w:rsidR="009A3E20" w:rsidRPr="00962821" w:rsidRDefault="00A26B1B" w:rsidP="002B6C1C">
      <w:pPr>
        <w:pStyle w:val="Heading1"/>
        <w:rPr>
          <w:color w:val="000000"/>
          <w:sz w:val="19"/>
          <w:szCs w:val="19"/>
        </w:rPr>
      </w:pPr>
      <w:r w:rsidRPr="00962821">
        <w:br w:type="page"/>
      </w:r>
      <w:bookmarkStart w:id="31" w:name="_Toc366865846"/>
      <w:r w:rsidR="009A3E20" w:rsidRPr="00962821">
        <w:lastRenderedPageBreak/>
        <w:t>Legal</w:t>
      </w:r>
      <w:bookmarkEnd w:id="31"/>
    </w:p>
    <w:p w:rsidR="001F7C71" w:rsidRDefault="001F7C71" w:rsidP="002B6C1C">
      <w:pPr>
        <w:pStyle w:val="Heading2"/>
      </w:pPr>
      <w:bookmarkStart w:id="32" w:name="_Toc366865847"/>
      <w:r>
        <w:t>Warranty</w:t>
      </w:r>
      <w:bookmarkEnd w:id="32"/>
    </w:p>
    <w:p w:rsidR="009A3E20" w:rsidRPr="00962821" w:rsidRDefault="009A3E20" w:rsidP="001F7C71">
      <w:pPr>
        <w:rPr>
          <w:sz w:val="20"/>
          <w:szCs w:val="20"/>
        </w:rPr>
      </w:pPr>
      <w:r w:rsidRPr="00962821">
        <w:t>open</w:t>
      </w:r>
      <w:r w:rsidRPr="00962821">
        <w:rPr>
          <w:spacing w:val="-1"/>
        </w:rPr>
        <w:t>r</w:t>
      </w:r>
      <w:r w:rsidRPr="00962821">
        <w:t>a</w:t>
      </w:r>
      <w:r w:rsidRPr="00962821">
        <w:rPr>
          <w:spacing w:val="-1"/>
        </w:rPr>
        <w:t>il</w:t>
      </w:r>
      <w:r w:rsidRPr="00962821">
        <w:t>s</w:t>
      </w:r>
      <w:r w:rsidRPr="00962821">
        <w:rPr>
          <w:spacing w:val="1"/>
        </w:rPr>
        <w:t>.</w:t>
      </w:r>
      <w:r w:rsidRPr="00962821">
        <w:t>o</w:t>
      </w:r>
      <w:r w:rsidRPr="00962821">
        <w:rPr>
          <w:spacing w:val="-2"/>
        </w:rPr>
        <w:t>r</w:t>
      </w:r>
      <w:r w:rsidRPr="00962821">
        <w:t>g</w:t>
      </w:r>
      <w:r w:rsidRPr="00962821">
        <w:rPr>
          <w:spacing w:val="3"/>
        </w:rPr>
        <w:t xml:space="preserve"> </w:t>
      </w:r>
      <w:r w:rsidRPr="00962821">
        <w:t>d</w:t>
      </w:r>
      <w:r w:rsidRPr="00962821">
        <w:rPr>
          <w:spacing w:val="-1"/>
        </w:rPr>
        <w:t>i</w:t>
      </w:r>
      <w:r w:rsidRPr="00962821">
        <w:t>sc</w:t>
      </w:r>
      <w:r w:rsidRPr="00962821">
        <w:rPr>
          <w:spacing w:val="-1"/>
        </w:rPr>
        <w:t>l</w:t>
      </w:r>
      <w:r w:rsidRPr="00962821">
        <w:t>a</w:t>
      </w:r>
      <w:r w:rsidRPr="00962821">
        <w:rPr>
          <w:spacing w:val="-1"/>
        </w:rPr>
        <w:t>i</w:t>
      </w:r>
      <w:r w:rsidRPr="00962821">
        <w:rPr>
          <w:spacing w:val="1"/>
        </w:rPr>
        <w:t>m</w:t>
      </w:r>
      <w:r w:rsidRPr="00962821">
        <w:t>s</w:t>
      </w:r>
      <w:r w:rsidRPr="00962821">
        <w:rPr>
          <w:spacing w:val="-1"/>
        </w:rPr>
        <w:t xml:space="preserve"> </w:t>
      </w:r>
      <w:r w:rsidRPr="00962821">
        <w:t>any</w:t>
      </w:r>
      <w:r w:rsidRPr="00962821">
        <w:rPr>
          <w:spacing w:val="-1"/>
        </w:rPr>
        <w:t xml:space="preserve"> </w:t>
      </w:r>
      <w:r w:rsidRPr="00962821">
        <w:rPr>
          <w:spacing w:val="-3"/>
        </w:rPr>
        <w:t>w</w:t>
      </w:r>
      <w:r w:rsidRPr="00962821">
        <w:t>a</w:t>
      </w:r>
      <w:r w:rsidRPr="00962821">
        <w:rPr>
          <w:spacing w:val="1"/>
        </w:rPr>
        <w:t>rr</w:t>
      </w:r>
      <w:r w:rsidRPr="00962821">
        <w:t>an</w:t>
      </w:r>
      <w:r w:rsidRPr="00962821">
        <w:rPr>
          <w:spacing w:val="1"/>
        </w:rPr>
        <w:t>t</w:t>
      </w:r>
      <w:r w:rsidRPr="00962821">
        <w:rPr>
          <w:spacing w:val="-2"/>
        </w:rPr>
        <w:t>y</w:t>
      </w:r>
      <w:r w:rsidRPr="00962821">
        <w:t>,</w:t>
      </w:r>
      <w:r w:rsidRPr="00962821">
        <w:rPr>
          <w:spacing w:val="3"/>
        </w:rPr>
        <w:t xml:space="preserve"> </w:t>
      </w:r>
      <w:r w:rsidRPr="00962821">
        <w:rPr>
          <w:spacing w:val="-3"/>
        </w:rPr>
        <w:t>a</w:t>
      </w:r>
      <w:r w:rsidRPr="00962821">
        <w:t>t</w:t>
      </w:r>
      <w:r w:rsidRPr="00962821">
        <w:rPr>
          <w:spacing w:val="3"/>
        </w:rPr>
        <w:t xml:space="preserve"> </w:t>
      </w:r>
      <w:r w:rsidRPr="00962821">
        <w:t>a</w:t>
      </w:r>
      <w:r w:rsidRPr="00962821">
        <w:rPr>
          <w:spacing w:val="-1"/>
        </w:rPr>
        <w:t>ll</w:t>
      </w:r>
      <w:r w:rsidRPr="00962821">
        <w:t xml:space="preserve">, </w:t>
      </w:r>
      <w:r w:rsidRPr="00962821">
        <w:rPr>
          <w:spacing w:val="1"/>
        </w:rPr>
        <w:t>f</w:t>
      </w:r>
      <w:r w:rsidRPr="00962821">
        <w:rPr>
          <w:spacing w:val="-3"/>
        </w:rPr>
        <w:t>o</w:t>
      </w:r>
      <w:r w:rsidRPr="00962821">
        <w:t>r</w:t>
      </w:r>
      <w:r w:rsidRPr="00962821">
        <w:rPr>
          <w:spacing w:val="2"/>
        </w:rPr>
        <w:t xml:space="preserve"> </w:t>
      </w:r>
      <w:r w:rsidRPr="00962821">
        <w:rPr>
          <w:spacing w:val="-1"/>
        </w:rPr>
        <w:t>i</w:t>
      </w:r>
      <w:r w:rsidRPr="00962821">
        <w:rPr>
          <w:spacing w:val="1"/>
        </w:rPr>
        <w:t>t</w:t>
      </w:r>
      <w:r w:rsidRPr="00962821">
        <w:t>s</w:t>
      </w:r>
      <w:r w:rsidRPr="00962821">
        <w:rPr>
          <w:spacing w:val="-1"/>
        </w:rPr>
        <w:t xml:space="preserve"> </w:t>
      </w:r>
      <w:r w:rsidRPr="00962821">
        <w:rPr>
          <w:spacing w:val="-3"/>
        </w:rPr>
        <w:t>so</w:t>
      </w:r>
      <w:r w:rsidRPr="00962821">
        <w:rPr>
          <w:spacing w:val="3"/>
        </w:rPr>
        <w:t>f</w:t>
      </w:r>
      <w:r w:rsidRPr="00962821">
        <w:rPr>
          <w:spacing w:val="1"/>
        </w:rPr>
        <w:t>t</w:t>
      </w:r>
      <w:r w:rsidRPr="00962821">
        <w:rPr>
          <w:spacing w:val="-3"/>
        </w:rPr>
        <w:t>w</w:t>
      </w:r>
      <w:r w:rsidRPr="00962821">
        <w:t>a</w:t>
      </w:r>
      <w:r w:rsidRPr="00962821">
        <w:rPr>
          <w:spacing w:val="1"/>
        </w:rPr>
        <w:t>r</w:t>
      </w:r>
      <w:r w:rsidRPr="00962821">
        <w:t xml:space="preserve">e. </w:t>
      </w:r>
      <w:r w:rsidRPr="00962821">
        <w:rPr>
          <w:spacing w:val="2"/>
        </w:rPr>
        <w:t>T</w:t>
      </w:r>
      <w:r w:rsidRPr="00962821">
        <w:t>he</w:t>
      </w:r>
      <w:r w:rsidRPr="00962821">
        <w:rPr>
          <w:spacing w:val="-4"/>
        </w:rPr>
        <w:t xml:space="preserve"> </w:t>
      </w:r>
      <w:r w:rsidRPr="00962821">
        <w:rPr>
          <w:spacing w:val="1"/>
        </w:rPr>
        <w:t>O</w:t>
      </w:r>
      <w:r w:rsidRPr="00962821">
        <w:t xml:space="preserve">pen </w:t>
      </w:r>
      <w:r w:rsidRPr="00962821">
        <w:rPr>
          <w:spacing w:val="-1"/>
        </w:rPr>
        <w:t>R</w:t>
      </w:r>
      <w:r w:rsidRPr="00962821">
        <w:t>a</w:t>
      </w:r>
      <w:r w:rsidRPr="00962821">
        <w:rPr>
          <w:spacing w:val="-1"/>
        </w:rPr>
        <w:t>il</w:t>
      </w:r>
      <w:r w:rsidRPr="00962821">
        <w:t>s</w:t>
      </w:r>
      <w:r w:rsidRPr="00962821">
        <w:rPr>
          <w:spacing w:val="1"/>
        </w:rPr>
        <w:t xml:space="preserve"> </w:t>
      </w:r>
      <w:r w:rsidRPr="00962821">
        <w:t>so</w:t>
      </w:r>
      <w:r w:rsidRPr="00962821">
        <w:rPr>
          <w:spacing w:val="1"/>
        </w:rPr>
        <w:t>ft</w:t>
      </w:r>
      <w:r w:rsidRPr="00962821">
        <w:rPr>
          <w:spacing w:val="-3"/>
        </w:rPr>
        <w:t>w</w:t>
      </w:r>
      <w:r w:rsidRPr="00962821">
        <w:t>a</w:t>
      </w:r>
      <w:r w:rsidRPr="00962821">
        <w:rPr>
          <w:spacing w:val="1"/>
        </w:rPr>
        <w:t>r</w:t>
      </w:r>
      <w:r w:rsidRPr="00962821">
        <w:t>e</w:t>
      </w:r>
      <w:r w:rsidRPr="00962821">
        <w:rPr>
          <w:spacing w:val="1"/>
        </w:rPr>
        <w:t xml:space="preserve"> </w:t>
      </w:r>
      <w:r w:rsidRPr="00962821">
        <w:t>and</w:t>
      </w:r>
      <w:r w:rsidRPr="00962821">
        <w:rPr>
          <w:spacing w:val="1"/>
        </w:rPr>
        <w:t xml:space="preserve"> </w:t>
      </w:r>
      <w:r w:rsidRPr="00962821">
        <w:t>any</w:t>
      </w:r>
      <w:r w:rsidRPr="00962821">
        <w:rPr>
          <w:spacing w:val="-3"/>
        </w:rPr>
        <w:t xml:space="preserve"> </w:t>
      </w:r>
      <w:r w:rsidRPr="00962821">
        <w:rPr>
          <w:spacing w:val="-2"/>
        </w:rPr>
        <w:t>r</w:t>
      </w:r>
      <w:r w:rsidRPr="00962821">
        <w:t>e</w:t>
      </w:r>
      <w:r w:rsidRPr="00962821">
        <w:rPr>
          <w:spacing w:val="-1"/>
        </w:rPr>
        <w:t>l</w:t>
      </w:r>
      <w:r w:rsidRPr="00962821">
        <w:t>a</w:t>
      </w:r>
      <w:r w:rsidRPr="00962821">
        <w:rPr>
          <w:spacing w:val="1"/>
        </w:rPr>
        <w:t>t</w:t>
      </w:r>
      <w:r w:rsidRPr="00962821">
        <w:t>ed</w:t>
      </w:r>
      <w:r w:rsidRPr="00962821">
        <w:rPr>
          <w:spacing w:val="1"/>
        </w:rPr>
        <w:t xml:space="preserve"> t</w:t>
      </w:r>
      <w:r w:rsidRPr="00962821">
        <w:t>oo</w:t>
      </w:r>
      <w:r w:rsidRPr="00962821">
        <w:rPr>
          <w:spacing w:val="-1"/>
        </w:rPr>
        <w:t>l</w:t>
      </w:r>
      <w:r w:rsidRPr="00962821">
        <w:rPr>
          <w:spacing w:val="-2"/>
        </w:rPr>
        <w:t>s</w:t>
      </w:r>
      <w:r w:rsidRPr="00962821">
        <w:t>,</w:t>
      </w:r>
      <w:r w:rsidRPr="00962821">
        <w:rPr>
          <w:spacing w:val="3"/>
        </w:rPr>
        <w:t xml:space="preserve"> </w:t>
      </w:r>
      <w:r w:rsidRPr="00962821">
        <w:rPr>
          <w:spacing w:val="-3"/>
        </w:rPr>
        <w:t>o</w:t>
      </w:r>
      <w:r w:rsidRPr="00962821">
        <w:t>r</w:t>
      </w:r>
      <w:r w:rsidRPr="00962821">
        <w:rPr>
          <w:spacing w:val="2"/>
        </w:rPr>
        <w:t xml:space="preserve"> </w:t>
      </w:r>
      <w:r w:rsidRPr="00962821">
        <w:t>doc</w:t>
      </w:r>
      <w:r w:rsidRPr="00962821">
        <w:rPr>
          <w:spacing w:val="-3"/>
        </w:rPr>
        <w:t>u</w:t>
      </w:r>
      <w:r w:rsidRPr="00962821">
        <w:rPr>
          <w:spacing w:val="1"/>
        </w:rPr>
        <w:t>m</w:t>
      </w:r>
      <w:r w:rsidRPr="00962821">
        <w:t>e</w:t>
      </w:r>
      <w:r w:rsidRPr="00962821">
        <w:rPr>
          <w:spacing w:val="-3"/>
        </w:rPr>
        <w:t>n</w:t>
      </w:r>
      <w:r w:rsidRPr="00962821">
        <w:rPr>
          <w:spacing w:val="1"/>
        </w:rPr>
        <w:t>t</w:t>
      </w:r>
      <w:r w:rsidRPr="00962821">
        <w:t>a</w:t>
      </w:r>
      <w:r w:rsidRPr="00962821">
        <w:rPr>
          <w:spacing w:val="1"/>
        </w:rPr>
        <w:t>t</w:t>
      </w:r>
      <w:r w:rsidRPr="00962821">
        <w:rPr>
          <w:spacing w:val="-1"/>
        </w:rPr>
        <w:t>i</w:t>
      </w:r>
      <w:r w:rsidRPr="00962821">
        <w:t>on</w:t>
      </w:r>
      <w:r w:rsidRPr="00962821">
        <w:rPr>
          <w:spacing w:val="2"/>
        </w:rPr>
        <w:t xml:space="preserve"> </w:t>
      </w:r>
      <w:r w:rsidRPr="00962821">
        <w:rPr>
          <w:spacing w:val="-1"/>
        </w:rPr>
        <w:t>i</w:t>
      </w:r>
      <w:r w:rsidRPr="00962821">
        <w:t>s</w:t>
      </w:r>
      <w:r w:rsidRPr="00962821">
        <w:rPr>
          <w:spacing w:val="-1"/>
        </w:rPr>
        <w:t xml:space="preserve"> </w:t>
      </w:r>
      <w:r w:rsidRPr="00962821">
        <w:t>p</w:t>
      </w:r>
      <w:r w:rsidRPr="00962821">
        <w:rPr>
          <w:spacing w:val="1"/>
        </w:rPr>
        <w:t>r</w:t>
      </w:r>
      <w:r w:rsidRPr="00962821">
        <w:t>o</w:t>
      </w:r>
      <w:r w:rsidRPr="00962821">
        <w:rPr>
          <w:spacing w:val="-2"/>
        </w:rPr>
        <w:t>v</w:t>
      </w:r>
      <w:r w:rsidRPr="00962821">
        <w:rPr>
          <w:spacing w:val="-1"/>
        </w:rPr>
        <w:t>i</w:t>
      </w:r>
      <w:r w:rsidRPr="00962821">
        <w:t>ded</w:t>
      </w:r>
      <w:r w:rsidRPr="00962821">
        <w:rPr>
          <w:spacing w:val="1"/>
        </w:rPr>
        <w:t xml:space="preserve"> “</w:t>
      </w:r>
      <w:r w:rsidRPr="00962821">
        <w:t>as</w:t>
      </w:r>
      <w:r w:rsidRPr="00962821">
        <w:rPr>
          <w:spacing w:val="-1"/>
        </w:rPr>
        <w:t xml:space="preserve"> i</w:t>
      </w:r>
      <w:r w:rsidRPr="00962821">
        <w:t xml:space="preserve">s” </w:t>
      </w:r>
      <w:r w:rsidRPr="00962821">
        <w:rPr>
          <w:spacing w:val="-1"/>
        </w:rPr>
        <w:t>wi</w:t>
      </w:r>
      <w:r w:rsidRPr="00962821">
        <w:rPr>
          <w:spacing w:val="1"/>
        </w:rPr>
        <w:t>t</w:t>
      </w:r>
      <w:r w:rsidRPr="00962821">
        <w:t>hout</w:t>
      </w:r>
      <w:r w:rsidRPr="00962821">
        <w:rPr>
          <w:spacing w:val="3"/>
        </w:rPr>
        <w:t xml:space="preserve"> </w:t>
      </w:r>
      <w:r w:rsidRPr="00962821">
        <w:rPr>
          <w:spacing w:val="-3"/>
        </w:rPr>
        <w:t>w</w:t>
      </w:r>
      <w:r w:rsidRPr="00962821">
        <w:t>a</w:t>
      </w:r>
      <w:r w:rsidRPr="00962821">
        <w:rPr>
          <w:spacing w:val="1"/>
        </w:rPr>
        <w:t>rr</w:t>
      </w:r>
      <w:r w:rsidRPr="00962821">
        <w:t>an</w:t>
      </w:r>
      <w:r w:rsidRPr="00962821">
        <w:rPr>
          <w:spacing w:val="1"/>
        </w:rPr>
        <w:t>t</w:t>
      </w:r>
      <w:r w:rsidRPr="00962821">
        <w:t>y</w:t>
      </w:r>
      <w:r w:rsidRPr="00962821">
        <w:rPr>
          <w:spacing w:val="-1"/>
        </w:rPr>
        <w:t xml:space="preserve"> </w:t>
      </w:r>
      <w:r w:rsidRPr="00962821">
        <w:rPr>
          <w:spacing w:val="-3"/>
        </w:rPr>
        <w:t>o</w:t>
      </w:r>
      <w:r w:rsidRPr="00962821">
        <w:t>f any</w:t>
      </w:r>
      <w:r w:rsidRPr="00962821">
        <w:rPr>
          <w:spacing w:val="-1"/>
        </w:rPr>
        <w:t xml:space="preserve"> </w:t>
      </w:r>
      <w:r w:rsidRPr="00962821">
        <w:rPr>
          <w:spacing w:val="2"/>
        </w:rPr>
        <w:t>k</w:t>
      </w:r>
      <w:r w:rsidRPr="00962821">
        <w:rPr>
          <w:spacing w:val="-1"/>
        </w:rPr>
        <w:t>i</w:t>
      </w:r>
      <w:r w:rsidRPr="00962821">
        <w:t>nd, e</w:t>
      </w:r>
      <w:r w:rsidRPr="00962821">
        <w:rPr>
          <w:spacing w:val="-1"/>
        </w:rPr>
        <w:t>i</w:t>
      </w:r>
      <w:r w:rsidRPr="00962821">
        <w:rPr>
          <w:spacing w:val="1"/>
        </w:rPr>
        <w:t>t</w:t>
      </w:r>
      <w:r w:rsidRPr="00962821">
        <w:t>her e</w:t>
      </w:r>
      <w:r w:rsidRPr="00962821">
        <w:rPr>
          <w:spacing w:val="-2"/>
        </w:rPr>
        <w:t>x</w:t>
      </w:r>
      <w:r w:rsidRPr="00962821">
        <w:t>p</w:t>
      </w:r>
      <w:r w:rsidRPr="00962821">
        <w:rPr>
          <w:spacing w:val="1"/>
        </w:rPr>
        <w:t>r</w:t>
      </w:r>
      <w:r w:rsidRPr="00962821">
        <w:t>ess</w:t>
      </w:r>
      <w:r w:rsidRPr="00962821">
        <w:rPr>
          <w:spacing w:val="-1"/>
        </w:rPr>
        <w:t xml:space="preserve"> </w:t>
      </w:r>
      <w:r w:rsidRPr="00962821">
        <w:t>or</w:t>
      </w:r>
      <w:r w:rsidRPr="00962821">
        <w:rPr>
          <w:spacing w:val="2"/>
        </w:rPr>
        <w:t xml:space="preserve"> </w:t>
      </w:r>
      <w:r w:rsidRPr="00962821">
        <w:rPr>
          <w:spacing w:val="-1"/>
        </w:rPr>
        <w:t>i</w:t>
      </w:r>
      <w:r w:rsidRPr="00962821">
        <w:rPr>
          <w:spacing w:val="1"/>
        </w:rPr>
        <w:t>m</w:t>
      </w:r>
      <w:r w:rsidRPr="00962821">
        <w:t>p</w:t>
      </w:r>
      <w:r w:rsidRPr="00962821">
        <w:rPr>
          <w:spacing w:val="-1"/>
        </w:rPr>
        <w:t>li</w:t>
      </w:r>
      <w:r w:rsidRPr="00962821">
        <w:t xml:space="preserve">ed, </w:t>
      </w:r>
      <w:r w:rsidRPr="00962821">
        <w:rPr>
          <w:spacing w:val="-1"/>
        </w:rPr>
        <w:t>i</w:t>
      </w:r>
      <w:r w:rsidRPr="00962821">
        <w:t>nc</w:t>
      </w:r>
      <w:r w:rsidRPr="00962821">
        <w:rPr>
          <w:spacing w:val="-1"/>
        </w:rPr>
        <w:t>l</w:t>
      </w:r>
      <w:r w:rsidRPr="00962821">
        <w:t>ud</w:t>
      </w:r>
      <w:r w:rsidRPr="00962821">
        <w:rPr>
          <w:spacing w:val="-1"/>
        </w:rPr>
        <w:t>i</w:t>
      </w:r>
      <w:r w:rsidRPr="00962821">
        <w:t>ng</w:t>
      </w:r>
      <w:r w:rsidRPr="00962821">
        <w:rPr>
          <w:spacing w:val="3"/>
        </w:rPr>
        <w:t xml:space="preserve"> </w:t>
      </w:r>
      <w:r w:rsidRPr="00962821">
        <w:rPr>
          <w:spacing w:val="-2"/>
        </w:rPr>
        <w:t>s</w:t>
      </w:r>
      <w:r w:rsidRPr="00962821">
        <w:t>u</w:t>
      </w:r>
      <w:r w:rsidRPr="00962821">
        <w:rPr>
          <w:spacing w:val="-1"/>
        </w:rPr>
        <w:t>it</w:t>
      </w:r>
      <w:r w:rsidRPr="00962821">
        <w:t>abi</w:t>
      </w:r>
      <w:r w:rsidRPr="00962821">
        <w:rPr>
          <w:spacing w:val="-1"/>
        </w:rPr>
        <w:t>li</w:t>
      </w:r>
      <w:r w:rsidRPr="00962821">
        <w:rPr>
          <w:spacing w:val="1"/>
        </w:rPr>
        <w:t>t</w:t>
      </w:r>
      <w:r w:rsidRPr="00962821">
        <w:t>y</w:t>
      </w:r>
      <w:r w:rsidRPr="00962821">
        <w:rPr>
          <w:spacing w:val="-1"/>
        </w:rPr>
        <w:t xml:space="preserve"> </w:t>
      </w:r>
      <w:r w:rsidRPr="00962821">
        <w:rPr>
          <w:spacing w:val="3"/>
        </w:rPr>
        <w:t>f</w:t>
      </w:r>
      <w:r w:rsidRPr="00962821">
        <w:t xml:space="preserve">or use. </w:t>
      </w:r>
      <w:r w:rsidRPr="00962821">
        <w:rPr>
          <w:spacing w:val="2"/>
        </w:rPr>
        <w:t xml:space="preserve"> </w:t>
      </w:r>
      <w:r w:rsidRPr="00962821">
        <w:rPr>
          <w:spacing w:val="-1"/>
        </w:rPr>
        <w:t>Y</w:t>
      </w:r>
      <w:r w:rsidRPr="00962821">
        <w:t>o</w:t>
      </w:r>
      <w:r w:rsidRPr="00962821">
        <w:rPr>
          <w:spacing w:val="-3"/>
        </w:rPr>
        <w:t>u</w:t>
      </w:r>
      <w:r w:rsidRPr="00962821">
        <w:t>,</w:t>
      </w:r>
      <w:r w:rsidRPr="00962821">
        <w:rPr>
          <w:spacing w:val="3"/>
        </w:rPr>
        <w:t xml:space="preserve"> </w:t>
      </w:r>
      <w:r w:rsidRPr="00962821">
        <w:rPr>
          <w:spacing w:val="-3"/>
        </w:rPr>
        <w:t>a</w:t>
      </w:r>
      <w:r w:rsidRPr="00962821">
        <w:t>s</w:t>
      </w:r>
      <w:r w:rsidRPr="00962821">
        <w:rPr>
          <w:spacing w:val="-1"/>
        </w:rPr>
        <w:t xml:space="preserve"> t</w:t>
      </w:r>
      <w:r w:rsidRPr="00962821">
        <w:t>he</w:t>
      </w:r>
      <w:r w:rsidRPr="00962821">
        <w:rPr>
          <w:spacing w:val="1"/>
        </w:rPr>
        <w:t xml:space="preserve"> </w:t>
      </w:r>
      <w:r w:rsidRPr="00962821">
        <w:t xml:space="preserve">user </w:t>
      </w:r>
      <w:r w:rsidRPr="00962821">
        <w:rPr>
          <w:spacing w:val="-3"/>
        </w:rPr>
        <w:t>o</w:t>
      </w:r>
      <w:r w:rsidRPr="00962821">
        <w:t>f</w:t>
      </w:r>
      <w:r w:rsidRPr="00962821">
        <w:rPr>
          <w:spacing w:val="3"/>
        </w:rPr>
        <w:t xml:space="preserve"> </w:t>
      </w:r>
      <w:r w:rsidRPr="00962821">
        <w:rPr>
          <w:spacing w:val="1"/>
        </w:rPr>
        <w:t>t</w:t>
      </w:r>
      <w:r w:rsidRPr="00962821">
        <w:t>h</w:t>
      </w:r>
      <w:r w:rsidRPr="00962821">
        <w:rPr>
          <w:spacing w:val="-1"/>
        </w:rPr>
        <w:t>i</w:t>
      </w:r>
      <w:r w:rsidRPr="00962821">
        <w:t>s s</w:t>
      </w:r>
      <w:r w:rsidRPr="00962821">
        <w:rPr>
          <w:spacing w:val="-3"/>
        </w:rPr>
        <w:t>o</w:t>
      </w:r>
      <w:r w:rsidRPr="00962821">
        <w:rPr>
          <w:spacing w:val="3"/>
        </w:rPr>
        <w:t>f</w:t>
      </w:r>
      <w:r w:rsidRPr="00962821">
        <w:rPr>
          <w:spacing w:val="1"/>
        </w:rPr>
        <w:t>t</w:t>
      </w:r>
      <w:r w:rsidRPr="00962821">
        <w:rPr>
          <w:spacing w:val="-3"/>
        </w:rPr>
        <w:t>w</w:t>
      </w:r>
      <w:r w:rsidRPr="00962821">
        <w:t>a</w:t>
      </w:r>
      <w:r w:rsidRPr="00962821">
        <w:rPr>
          <w:spacing w:val="1"/>
        </w:rPr>
        <w:t>r</w:t>
      </w:r>
      <w:r w:rsidRPr="00962821">
        <w:t>e, a</w:t>
      </w:r>
      <w:r w:rsidRPr="00962821">
        <w:rPr>
          <w:spacing w:val="-2"/>
        </w:rPr>
        <w:t>c</w:t>
      </w:r>
      <w:r w:rsidRPr="00962821">
        <w:rPr>
          <w:spacing w:val="2"/>
        </w:rPr>
        <w:t>k</w:t>
      </w:r>
      <w:r w:rsidRPr="00962821">
        <w:t>no</w:t>
      </w:r>
      <w:r w:rsidRPr="00962821">
        <w:rPr>
          <w:spacing w:val="-3"/>
        </w:rPr>
        <w:t>w</w:t>
      </w:r>
      <w:r w:rsidRPr="00962821">
        <w:rPr>
          <w:spacing w:val="-1"/>
        </w:rPr>
        <w:t>l</w:t>
      </w:r>
      <w:r w:rsidRPr="00962821">
        <w:t>ed</w:t>
      </w:r>
      <w:r w:rsidRPr="00962821">
        <w:rPr>
          <w:spacing w:val="2"/>
        </w:rPr>
        <w:t>g</w:t>
      </w:r>
      <w:r w:rsidRPr="00962821">
        <w:t>e</w:t>
      </w:r>
      <w:r w:rsidRPr="00962821">
        <w:rPr>
          <w:spacing w:val="-1"/>
        </w:rPr>
        <w:t xml:space="preserve"> t</w:t>
      </w:r>
      <w:r w:rsidRPr="00962821">
        <w:t>he</w:t>
      </w:r>
      <w:r w:rsidRPr="00962821">
        <w:rPr>
          <w:spacing w:val="1"/>
        </w:rPr>
        <w:t xml:space="preserve"> </w:t>
      </w:r>
      <w:r w:rsidRPr="00962821">
        <w:t>en</w:t>
      </w:r>
      <w:r w:rsidRPr="00962821">
        <w:rPr>
          <w:spacing w:val="1"/>
        </w:rPr>
        <w:t>t</w:t>
      </w:r>
      <w:r w:rsidRPr="00962821">
        <w:rPr>
          <w:spacing w:val="-1"/>
        </w:rPr>
        <w:t>i</w:t>
      </w:r>
      <w:r w:rsidRPr="00962821">
        <w:rPr>
          <w:spacing w:val="1"/>
        </w:rPr>
        <w:t>r</w:t>
      </w:r>
      <w:r w:rsidRPr="00962821">
        <w:t>e</w:t>
      </w:r>
      <w:r w:rsidRPr="00962821">
        <w:rPr>
          <w:spacing w:val="-1"/>
        </w:rPr>
        <w:t xml:space="preserve"> </w:t>
      </w:r>
      <w:r w:rsidRPr="00962821">
        <w:rPr>
          <w:spacing w:val="1"/>
        </w:rPr>
        <w:t>r</w:t>
      </w:r>
      <w:r w:rsidRPr="00962821">
        <w:rPr>
          <w:spacing w:val="-1"/>
        </w:rPr>
        <w:t>i</w:t>
      </w:r>
      <w:r w:rsidRPr="00962821">
        <w:rPr>
          <w:spacing w:val="-2"/>
        </w:rPr>
        <w:t>s</w:t>
      </w:r>
      <w:r w:rsidRPr="00962821">
        <w:t>k</w:t>
      </w:r>
      <w:r w:rsidRPr="00962821">
        <w:rPr>
          <w:spacing w:val="-1"/>
        </w:rPr>
        <w:t xml:space="preserve"> </w:t>
      </w:r>
      <w:r w:rsidRPr="00962821">
        <w:rPr>
          <w:spacing w:val="1"/>
        </w:rPr>
        <w:t>fr</w:t>
      </w:r>
      <w:r w:rsidRPr="00962821">
        <w:t xml:space="preserve">om </w:t>
      </w:r>
      <w:r w:rsidRPr="00962821">
        <w:rPr>
          <w:spacing w:val="-1"/>
        </w:rPr>
        <w:t>i</w:t>
      </w:r>
      <w:r w:rsidRPr="00962821">
        <w:rPr>
          <w:spacing w:val="1"/>
        </w:rPr>
        <w:t>t</w:t>
      </w:r>
      <w:r w:rsidRPr="00962821">
        <w:t>s</w:t>
      </w:r>
      <w:r w:rsidRPr="00962821">
        <w:rPr>
          <w:spacing w:val="-1"/>
        </w:rPr>
        <w:t xml:space="preserve"> </w:t>
      </w:r>
      <w:r w:rsidRPr="00962821">
        <w:t>u</w:t>
      </w:r>
      <w:r w:rsidRPr="00962821">
        <w:rPr>
          <w:spacing w:val="-2"/>
        </w:rPr>
        <w:t>s</w:t>
      </w:r>
      <w:r w:rsidRPr="00962821">
        <w:t>e.</w:t>
      </w:r>
    </w:p>
    <w:p w:rsidR="009A3E20" w:rsidRPr="00962821" w:rsidRDefault="009A3E20" w:rsidP="002B6C1C">
      <w:pPr>
        <w:pStyle w:val="Heading2"/>
      </w:pPr>
      <w:bookmarkStart w:id="33" w:name="_Toc366865848"/>
      <w:r w:rsidRPr="00962821">
        <w:t>Trademark</w:t>
      </w:r>
      <w:r w:rsidRPr="00962821">
        <w:rPr>
          <w:spacing w:val="-1"/>
        </w:rPr>
        <w:t xml:space="preserve"> A</w:t>
      </w:r>
      <w:r w:rsidRPr="00962821">
        <w:t>ckno</w:t>
      </w:r>
      <w:r w:rsidRPr="00962821">
        <w:rPr>
          <w:spacing w:val="-1"/>
        </w:rPr>
        <w:t>w</w:t>
      </w:r>
      <w:r w:rsidRPr="00962821">
        <w:rPr>
          <w:spacing w:val="1"/>
        </w:rPr>
        <w:t>l</w:t>
      </w:r>
      <w:r w:rsidRPr="00962821">
        <w:t>e</w:t>
      </w:r>
      <w:r w:rsidRPr="00962821">
        <w:rPr>
          <w:spacing w:val="-3"/>
        </w:rPr>
        <w:t>d</w:t>
      </w:r>
      <w:r w:rsidRPr="00962821">
        <w:t>gment</w:t>
      </w:r>
      <w:bookmarkEnd w:id="33"/>
    </w:p>
    <w:p w:rsidR="009A3E20" w:rsidRPr="00962821" w:rsidRDefault="009A3E20" w:rsidP="001F7C71">
      <w:pPr>
        <w:rPr>
          <w:sz w:val="20"/>
          <w:szCs w:val="20"/>
        </w:rPr>
      </w:pP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 xml:space="preserve">s,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Pr="00962821">
        <w:rPr>
          <w:spacing w:val="-1"/>
        </w:rPr>
        <w:t xml:space="preserve"> </w:t>
      </w:r>
      <w:r w:rsidRPr="00962821">
        <w:rPr>
          <w:spacing w:val="2"/>
        </w:rPr>
        <w:t>T</w:t>
      </w:r>
      <w:r w:rsidRPr="00962821">
        <w:rPr>
          <w:spacing w:val="1"/>
        </w:rPr>
        <w:t>r</w:t>
      </w:r>
      <w:r w:rsidRPr="00962821">
        <w:rPr>
          <w:spacing w:val="-3"/>
        </w:rPr>
        <w:t>a</w:t>
      </w:r>
      <w:r w:rsidRPr="00962821">
        <w:t>nspo</w:t>
      </w:r>
      <w:r w:rsidRPr="00962821">
        <w:rPr>
          <w:spacing w:val="-2"/>
        </w:rPr>
        <w:t>r</w:t>
      </w:r>
      <w:r w:rsidRPr="00962821">
        <w:t>t</w:t>
      </w:r>
      <w:r w:rsidRPr="00962821">
        <w:rPr>
          <w:spacing w:val="3"/>
        </w:rPr>
        <w:t xml:space="preserve"> </w:t>
      </w:r>
      <w:r w:rsidRPr="00962821">
        <w:rPr>
          <w:spacing w:val="-1"/>
        </w:rPr>
        <w:t>Si</w:t>
      </w:r>
      <w:r w:rsidRPr="00962821">
        <w:rPr>
          <w:spacing w:val="1"/>
        </w:rPr>
        <w:t>m</w:t>
      </w:r>
      <w:r w:rsidRPr="00962821">
        <w:t>u</w:t>
      </w:r>
      <w:r w:rsidRPr="00962821">
        <w:rPr>
          <w:spacing w:val="-1"/>
        </w:rPr>
        <w:t>l</w:t>
      </w:r>
      <w:r w:rsidRPr="00962821">
        <w:rPr>
          <w:spacing w:val="-3"/>
        </w:rPr>
        <w:t>a</w:t>
      </w:r>
      <w:r w:rsidRPr="00962821">
        <w:rPr>
          <w:spacing w:val="1"/>
        </w:rPr>
        <w:t>t</w:t>
      </w:r>
      <w:r w:rsidRPr="00962821">
        <w:t>o</w:t>
      </w:r>
      <w:r w:rsidRPr="00962821">
        <w:rPr>
          <w:spacing w:val="-2"/>
        </w:rPr>
        <w:t>r</w:t>
      </w:r>
      <w:r w:rsidRPr="00962821">
        <w:t xml:space="preserve">, </w:t>
      </w:r>
      <w:r w:rsidRPr="00962821">
        <w:rPr>
          <w:spacing w:val="1"/>
        </w:rPr>
        <w:t>O</w:t>
      </w:r>
      <w:r w:rsidRPr="00962821">
        <w:rPr>
          <w:spacing w:val="-3"/>
        </w:rPr>
        <w:t>R</w:t>
      </w:r>
      <w:r w:rsidRPr="00962821">
        <w:rPr>
          <w:spacing w:val="2"/>
        </w:rPr>
        <w:t>T</w:t>
      </w:r>
      <w:r w:rsidRPr="00962821">
        <w:rPr>
          <w:spacing w:val="-1"/>
        </w:rPr>
        <w:t>S</w:t>
      </w:r>
      <w:r w:rsidRPr="00962821">
        <w:t>,</w:t>
      </w:r>
      <w:r w:rsidRPr="00962821">
        <w:rPr>
          <w:spacing w:val="-2"/>
        </w:rPr>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rPr>
          <w:spacing w:val="-1"/>
        </w:rPr>
        <w:t>t</w:t>
      </w:r>
      <w:r w:rsidRPr="00962821">
        <w:rPr>
          <w:spacing w:val="1"/>
        </w:rPr>
        <w:t>r</w:t>
      </w:r>
      <w:r w:rsidRPr="00962821">
        <w:t>ad</w:t>
      </w:r>
      <w:r w:rsidRPr="00962821">
        <w:rPr>
          <w:spacing w:val="-3"/>
        </w:rPr>
        <w:t>e</w:t>
      </w:r>
      <w:r w:rsidRPr="00962821">
        <w:rPr>
          <w:spacing w:val="1"/>
        </w:rPr>
        <w:t>m</w:t>
      </w:r>
      <w:r w:rsidRPr="00962821">
        <w:t>a</w:t>
      </w:r>
      <w:r w:rsidRPr="00962821">
        <w:rPr>
          <w:spacing w:val="-2"/>
        </w:rPr>
        <w:t>r</w:t>
      </w:r>
      <w:r w:rsidRPr="00962821">
        <w:t xml:space="preserve">k, </w:t>
      </w:r>
      <w:r w:rsidRPr="00962821">
        <w:rPr>
          <w:spacing w:val="1"/>
        </w:rPr>
        <w:t>open</w:t>
      </w:r>
      <w:r w:rsidRPr="00962821">
        <w:rPr>
          <w:spacing w:val="-1"/>
        </w:rPr>
        <w:t>r</w:t>
      </w:r>
      <w:r w:rsidRPr="00962821">
        <w:rPr>
          <w:spacing w:val="1"/>
        </w:rPr>
        <w:t>a</w:t>
      </w:r>
      <w:r w:rsidRPr="00962821">
        <w:rPr>
          <w:spacing w:val="-1"/>
        </w:rPr>
        <w:t>il</w:t>
      </w:r>
      <w:r w:rsidRPr="00962821">
        <w:rPr>
          <w:spacing w:val="1"/>
        </w:rPr>
        <w:t>s.</w:t>
      </w:r>
      <w:r w:rsidRPr="00962821">
        <w:rPr>
          <w:spacing w:val="-3"/>
        </w:rPr>
        <w:t>o</w:t>
      </w:r>
      <w:r w:rsidRPr="00962821">
        <w:rPr>
          <w:spacing w:val="-2"/>
        </w:rPr>
        <w:t>r</w:t>
      </w:r>
      <w:r w:rsidRPr="00962821">
        <w:rPr>
          <w:spacing w:val="2"/>
        </w:rPr>
        <w:t>g</w:t>
      </w:r>
      <w:r w:rsidRPr="00962821">
        <w:t xml:space="preserve">,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1"/>
        </w:rPr>
        <w:t>il</w:t>
      </w:r>
      <w:r w:rsidRPr="00962821">
        <w:t>s</w:t>
      </w:r>
      <w:r w:rsidRPr="00962821">
        <w:rPr>
          <w:spacing w:val="1"/>
        </w:rPr>
        <w:t xml:space="preserve"> </w:t>
      </w:r>
      <w:r w:rsidRPr="00962821">
        <w:t>s</w:t>
      </w:r>
      <w:r w:rsidRPr="00962821">
        <w:rPr>
          <w:spacing w:val="-2"/>
        </w:rPr>
        <w:t>y</w:t>
      </w:r>
      <w:r w:rsidRPr="00962821">
        <w:rPr>
          <w:spacing w:val="1"/>
        </w:rPr>
        <w:t>m</w:t>
      </w:r>
      <w:r w:rsidRPr="00962821">
        <w:t>bol and</w:t>
      </w:r>
      <w:r w:rsidRPr="00962821">
        <w:rPr>
          <w:spacing w:val="-4"/>
        </w:rPr>
        <w:t xml:space="preserve"> </w:t>
      </w:r>
      <w:r w:rsidRPr="00962821">
        <w:t>assoc</w:t>
      </w:r>
      <w:r w:rsidRPr="00962821">
        <w:rPr>
          <w:spacing w:val="-1"/>
        </w:rPr>
        <w:t>i</w:t>
      </w:r>
      <w:r w:rsidRPr="00962821">
        <w:t>a</w:t>
      </w:r>
      <w:r w:rsidRPr="00962821">
        <w:rPr>
          <w:spacing w:val="1"/>
        </w:rPr>
        <w:t>t</w:t>
      </w:r>
      <w:r w:rsidRPr="00962821">
        <w:t>ed</w:t>
      </w:r>
      <w:r w:rsidRPr="00962821">
        <w:rPr>
          <w:spacing w:val="-1"/>
        </w:rPr>
        <w:t xml:space="preserve"> </w:t>
      </w:r>
      <w:r w:rsidRPr="00962821">
        <w:t>g</w:t>
      </w:r>
      <w:r w:rsidRPr="00962821">
        <w:rPr>
          <w:spacing w:val="1"/>
        </w:rPr>
        <w:t>r</w:t>
      </w:r>
      <w:r w:rsidRPr="00962821">
        <w:t>aph</w:t>
      </w:r>
      <w:r w:rsidRPr="00962821">
        <w:rPr>
          <w:spacing w:val="-1"/>
        </w:rPr>
        <w:t>i</w:t>
      </w:r>
      <w:r w:rsidRPr="00962821">
        <w:t xml:space="preserve">cal </w:t>
      </w:r>
      <w:r w:rsidRPr="00962821">
        <w:rPr>
          <w:spacing w:val="1"/>
        </w:rPr>
        <w:t>r</w:t>
      </w:r>
      <w:r w:rsidRPr="00962821">
        <w:t>e</w:t>
      </w:r>
      <w:r w:rsidRPr="00962821">
        <w:rPr>
          <w:spacing w:val="-3"/>
        </w:rPr>
        <w:t>p</w:t>
      </w:r>
      <w:r w:rsidRPr="00962821">
        <w:rPr>
          <w:spacing w:val="1"/>
        </w:rPr>
        <w:t>r</w:t>
      </w:r>
      <w:r w:rsidRPr="00962821">
        <w:t>esen</w:t>
      </w:r>
      <w:r w:rsidRPr="00962821">
        <w:rPr>
          <w:spacing w:val="1"/>
        </w:rPr>
        <w:t>t</w:t>
      </w:r>
      <w:r w:rsidRPr="00962821">
        <w:rPr>
          <w:spacing w:val="-3"/>
        </w:rPr>
        <w:t>a</w:t>
      </w:r>
      <w:r w:rsidRPr="00962821">
        <w:rPr>
          <w:spacing w:val="1"/>
        </w:rPr>
        <w:t>t</w:t>
      </w:r>
      <w:r w:rsidRPr="00962821">
        <w:rPr>
          <w:spacing w:val="-1"/>
        </w:rPr>
        <w:t>i</w:t>
      </w:r>
      <w:r w:rsidRPr="00962821">
        <w:t>ons</w:t>
      </w:r>
      <w:r w:rsidRPr="00962821">
        <w:rPr>
          <w:spacing w:val="2"/>
        </w:rPr>
        <w:t xml:space="preserve"> </w:t>
      </w:r>
      <w:r w:rsidRPr="00962821">
        <w:rPr>
          <w:spacing w:val="-3"/>
        </w:rPr>
        <w:t>o</w:t>
      </w:r>
      <w:r w:rsidRPr="00962821">
        <w:t xml:space="preserve">f </w:t>
      </w:r>
      <w:r w:rsidRPr="00962821">
        <w:rPr>
          <w:spacing w:val="1"/>
        </w:rPr>
        <w:t>O</w:t>
      </w:r>
      <w:r w:rsidRPr="00962821">
        <w:t>pen</w:t>
      </w:r>
      <w:r w:rsidRPr="00962821">
        <w:rPr>
          <w:spacing w:val="1"/>
        </w:rPr>
        <w:t xml:space="preserve"> </w:t>
      </w:r>
      <w:r w:rsidRPr="00962821">
        <w:rPr>
          <w:spacing w:val="-1"/>
        </w:rPr>
        <w:t>R</w:t>
      </w:r>
      <w:r w:rsidRPr="00962821">
        <w:t>a</w:t>
      </w:r>
      <w:r w:rsidRPr="00962821">
        <w:rPr>
          <w:spacing w:val="-3"/>
        </w:rPr>
        <w:t>i</w:t>
      </w:r>
      <w:r w:rsidRPr="00962821">
        <w:rPr>
          <w:spacing w:val="-1"/>
        </w:rPr>
        <w:t>l</w:t>
      </w:r>
      <w:r w:rsidRPr="00962821">
        <w:t>s</w:t>
      </w:r>
      <w:r w:rsidRPr="00962821">
        <w:rPr>
          <w:spacing w:val="1"/>
        </w:rPr>
        <w:t xml:space="preserve"> </w:t>
      </w:r>
      <w:r w:rsidRPr="00962821">
        <w:t>a</w:t>
      </w:r>
      <w:r w:rsidRPr="00962821">
        <w:rPr>
          <w:spacing w:val="1"/>
        </w:rPr>
        <w:t>r</w:t>
      </w:r>
      <w:r w:rsidRPr="00962821">
        <w:t>e</w:t>
      </w:r>
      <w:r w:rsidRPr="00962821">
        <w:rPr>
          <w:spacing w:val="-1"/>
        </w:rPr>
        <w:t xml:space="preserve"> </w:t>
      </w:r>
      <w:r w:rsidRPr="00962821">
        <w:rPr>
          <w:spacing w:val="1"/>
        </w:rPr>
        <w:t>t</w:t>
      </w:r>
      <w:r w:rsidRPr="00962821">
        <w:t>he</w:t>
      </w:r>
      <w:r w:rsidRPr="00962821">
        <w:rPr>
          <w:spacing w:val="1"/>
        </w:rPr>
        <w:t xml:space="preserve"> </w:t>
      </w:r>
      <w:r w:rsidRPr="00962821">
        <w:rPr>
          <w:spacing w:val="-3"/>
        </w:rPr>
        <w:t>p</w:t>
      </w:r>
      <w:r w:rsidRPr="00962821">
        <w:rPr>
          <w:spacing w:val="1"/>
        </w:rPr>
        <w:t>r</w:t>
      </w:r>
      <w:r w:rsidRPr="00962821">
        <w:t>ope</w:t>
      </w:r>
      <w:r w:rsidRPr="00962821">
        <w:rPr>
          <w:spacing w:val="-2"/>
        </w:rPr>
        <w:t>r</w:t>
      </w:r>
      <w:r w:rsidRPr="00962821">
        <w:rPr>
          <w:spacing w:val="1"/>
        </w:rPr>
        <w:t>t</w:t>
      </w:r>
      <w:r w:rsidRPr="00962821">
        <w:t>y</w:t>
      </w:r>
      <w:r w:rsidRPr="00962821">
        <w:rPr>
          <w:spacing w:val="-1"/>
        </w:rPr>
        <w:t xml:space="preserve"> </w:t>
      </w:r>
      <w:r w:rsidRPr="00962821">
        <w:rPr>
          <w:spacing w:val="-3"/>
        </w:rPr>
        <w:t>o</w:t>
      </w:r>
      <w:r w:rsidRPr="00962821">
        <w:t xml:space="preserve">f </w:t>
      </w:r>
      <w:r w:rsidRPr="00962821">
        <w:rPr>
          <w:spacing w:val="1"/>
        </w:rPr>
        <w:t>open</w:t>
      </w:r>
      <w:r w:rsidRPr="00962821">
        <w:rPr>
          <w:spacing w:val="-1"/>
        </w:rPr>
        <w:t>r</w:t>
      </w:r>
      <w:r w:rsidRPr="00962821">
        <w:rPr>
          <w:spacing w:val="1"/>
        </w:rPr>
        <w:t>a</w:t>
      </w:r>
      <w:r w:rsidRPr="00962821">
        <w:rPr>
          <w:spacing w:val="-1"/>
        </w:rPr>
        <w:t>il</w:t>
      </w:r>
      <w:r w:rsidRPr="00962821">
        <w:rPr>
          <w:spacing w:val="1"/>
        </w:rPr>
        <w:t>s.</w:t>
      </w:r>
      <w:r w:rsidRPr="00962821">
        <w:rPr>
          <w:spacing w:val="-3"/>
        </w:rPr>
        <w:t>o</w:t>
      </w:r>
      <w:r w:rsidRPr="00962821">
        <w:rPr>
          <w:spacing w:val="-2"/>
        </w:rPr>
        <w:t>r</w:t>
      </w:r>
      <w:r w:rsidRPr="00962821">
        <w:rPr>
          <w:spacing w:val="2"/>
        </w:rPr>
        <w:t>g</w:t>
      </w:r>
      <w:r w:rsidRPr="00962821">
        <w:t xml:space="preserve">. </w:t>
      </w:r>
      <w:r w:rsidRPr="00962821">
        <w:rPr>
          <w:spacing w:val="-1"/>
        </w:rPr>
        <w:t>Al</w:t>
      </w:r>
      <w:r w:rsidRPr="00962821">
        <w:t>l o</w:t>
      </w:r>
      <w:r w:rsidRPr="00962821">
        <w:rPr>
          <w:spacing w:val="1"/>
        </w:rPr>
        <w:t>t</w:t>
      </w:r>
      <w:r w:rsidRPr="00962821">
        <w:t xml:space="preserve">her </w:t>
      </w:r>
      <w:r w:rsidRPr="00962821">
        <w:rPr>
          <w:spacing w:val="1"/>
        </w:rPr>
        <w:t>t</w:t>
      </w:r>
      <w:r w:rsidRPr="00962821">
        <w:t>h</w:t>
      </w:r>
      <w:r w:rsidRPr="00962821">
        <w:rPr>
          <w:spacing w:val="-1"/>
        </w:rPr>
        <w:t>i</w:t>
      </w:r>
      <w:r w:rsidRPr="00962821">
        <w:rPr>
          <w:spacing w:val="1"/>
        </w:rPr>
        <w:t>r</w:t>
      </w:r>
      <w:r w:rsidRPr="00962821">
        <w:t>d</w:t>
      </w:r>
      <w:r w:rsidRPr="00962821">
        <w:rPr>
          <w:spacing w:val="-1"/>
        </w:rPr>
        <w:t xml:space="preserve"> </w:t>
      </w:r>
      <w:r w:rsidRPr="00962821">
        <w:t>pa</w:t>
      </w:r>
      <w:r w:rsidRPr="00962821">
        <w:rPr>
          <w:spacing w:val="-2"/>
        </w:rPr>
        <w:t>r</w:t>
      </w:r>
      <w:r w:rsidRPr="00962821">
        <w:rPr>
          <w:spacing w:val="1"/>
        </w:rPr>
        <w:t>t</w:t>
      </w:r>
      <w:r w:rsidRPr="00962821">
        <w:t>y</w:t>
      </w:r>
      <w:r w:rsidRPr="00962821">
        <w:rPr>
          <w:spacing w:val="-1"/>
        </w:rPr>
        <w:t xml:space="preserve"> </w:t>
      </w:r>
      <w:r w:rsidRPr="00962821">
        <w:t>b</w:t>
      </w:r>
      <w:r w:rsidRPr="00962821">
        <w:rPr>
          <w:spacing w:val="1"/>
        </w:rPr>
        <w:t>r</w:t>
      </w:r>
      <w:r w:rsidRPr="00962821">
        <w:t>and</w:t>
      </w:r>
      <w:r w:rsidRPr="00962821">
        <w:rPr>
          <w:spacing w:val="-2"/>
        </w:rPr>
        <w:t>s</w:t>
      </w:r>
      <w:r w:rsidRPr="00962821">
        <w:t>,</w:t>
      </w:r>
      <w:r w:rsidRPr="00962821">
        <w:rPr>
          <w:spacing w:val="3"/>
        </w:rPr>
        <w:t xml:space="preserve"> </w:t>
      </w:r>
      <w:r w:rsidRPr="00962821">
        <w:rPr>
          <w:spacing w:val="-3"/>
        </w:rPr>
        <w:t>p</w:t>
      </w:r>
      <w:r w:rsidRPr="00962821">
        <w:rPr>
          <w:spacing w:val="1"/>
        </w:rPr>
        <w:t>r</w:t>
      </w:r>
      <w:r w:rsidRPr="00962821">
        <w:t>o</w:t>
      </w:r>
      <w:r w:rsidRPr="00962821">
        <w:rPr>
          <w:spacing w:val="-3"/>
        </w:rPr>
        <w:t>d</w:t>
      </w:r>
      <w:r w:rsidRPr="00962821">
        <w:t>uc</w:t>
      </w:r>
      <w:r w:rsidRPr="00962821">
        <w:rPr>
          <w:spacing w:val="1"/>
        </w:rPr>
        <w:t>t</w:t>
      </w:r>
      <w:r w:rsidRPr="00962821">
        <w:t>s, s</w:t>
      </w:r>
      <w:r w:rsidRPr="00962821">
        <w:rPr>
          <w:spacing w:val="-3"/>
        </w:rPr>
        <w:t>e</w:t>
      </w:r>
      <w:r w:rsidRPr="00962821">
        <w:rPr>
          <w:spacing w:val="1"/>
        </w:rPr>
        <w:t>r</w:t>
      </w:r>
      <w:r w:rsidRPr="00962821">
        <w:rPr>
          <w:spacing w:val="-2"/>
        </w:rPr>
        <w:t>v</w:t>
      </w:r>
      <w:r w:rsidRPr="00962821">
        <w:rPr>
          <w:spacing w:val="-1"/>
        </w:rPr>
        <w:t>i</w:t>
      </w:r>
      <w:r w:rsidRPr="00962821">
        <w:t>ce</w:t>
      </w:r>
      <w:r w:rsidRPr="00962821">
        <w:rPr>
          <w:spacing w:val="1"/>
        </w:rPr>
        <w:t xml:space="preserve"> </w:t>
      </w:r>
      <w:r w:rsidRPr="00962821">
        <w:t>na</w:t>
      </w:r>
      <w:r w:rsidRPr="00962821">
        <w:rPr>
          <w:spacing w:val="1"/>
        </w:rPr>
        <w:t>m</w:t>
      </w:r>
      <w:r w:rsidRPr="00962821">
        <w:t>es,</w:t>
      </w:r>
      <w:r w:rsidRPr="00962821">
        <w:rPr>
          <w:spacing w:val="-2"/>
        </w:rPr>
        <w:t xml:space="preserve"> </w:t>
      </w:r>
      <w:r w:rsidRPr="00962821">
        <w:rPr>
          <w:spacing w:val="1"/>
        </w:rPr>
        <w:t>tr</w:t>
      </w:r>
      <w:r w:rsidRPr="00962821">
        <w:t>a</w:t>
      </w:r>
      <w:r w:rsidRPr="00962821">
        <w:rPr>
          <w:spacing w:val="-3"/>
        </w:rPr>
        <w:t>d</w:t>
      </w:r>
      <w:r w:rsidRPr="00962821">
        <w:t>e</w:t>
      </w:r>
      <w:r w:rsidRPr="00962821">
        <w:rPr>
          <w:spacing w:val="1"/>
        </w:rPr>
        <w:t>m</w:t>
      </w:r>
      <w:r w:rsidRPr="00962821">
        <w:t>a</w:t>
      </w:r>
      <w:r w:rsidRPr="00962821">
        <w:rPr>
          <w:spacing w:val="-2"/>
        </w:rPr>
        <w:t>r</w:t>
      </w:r>
      <w:r w:rsidRPr="00962821">
        <w:rPr>
          <w:spacing w:val="2"/>
        </w:rPr>
        <w:t>k</w:t>
      </w:r>
      <w:r w:rsidRPr="00962821">
        <w:rPr>
          <w:spacing w:val="-2"/>
        </w:rPr>
        <w:t>s</w:t>
      </w:r>
      <w:r w:rsidRPr="00962821">
        <w:t xml:space="preserve">, or </w:t>
      </w:r>
      <w:r w:rsidRPr="00962821">
        <w:rPr>
          <w:spacing w:val="1"/>
        </w:rPr>
        <w:t>r</w:t>
      </w:r>
      <w:r w:rsidRPr="00962821">
        <w:rPr>
          <w:spacing w:val="-3"/>
        </w:rPr>
        <w:t>e</w:t>
      </w:r>
      <w:r w:rsidRPr="00962821">
        <w:rPr>
          <w:spacing w:val="2"/>
        </w:rPr>
        <w:t>g</w:t>
      </w:r>
      <w:r w:rsidRPr="00962821">
        <w:rPr>
          <w:spacing w:val="-1"/>
        </w:rPr>
        <w:t>i</w:t>
      </w:r>
      <w:r w:rsidRPr="00962821">
        <w:t>s</w:t>
      </w:r>
      <w:r w:rsidRPr="00962821">
        <w:rPr>
          <w:spacing w:val="1"/>
        </w:rPr>
        <w:t>t</w:t>
      </w:r>
      <w:r w:rsidRPr="00962821">
        <w:rPr>
          <w:spacing w:val="-3"/>
        </w:rPr>
        <w:t>e</w:t>
      </w:r>
      <w:r w:rsidRPr="00962821">
        <w:rPr>
          <w:spacing w:val="1"/>
        </w:rPr>
        <w:t>r</w:t>
      </w:r>
      <w:r w:rsidRPr="00962821">
        <w:t>ed se</w:t>
      </w:r>
      <w:r w:rsidRPr="00962821">
        <w:rPr>
          <w:spacing w:val="1"/>
        </w:rPr>
        <w:t>r</w:t>
      </w:r>
      <w:r w:rsidRPr="00962821">
        <w:rPr>
          <w:spacing w:val="-2"/>
        </w:rPr>
        <w:t>v</w:t>
      </w:r>
      <w:r w:rsidRPr="00962821">
        <w:rPr>
          <w:spacing w:val="-1"/>
        </w:rPr>
        <w:t>i</w:t>
      </w:r>
      <w:r w:rsidRPr="00962821">
        <w:t>ce</w:t>
      </w:r>
      <w:r w:rsidRPr="00962821">
        <w:rPr>
          <w:spacing w:val="1"/>
        </w:rPr>
        <w:t xml:space="preserve"> m</w:t>
      </w:r>
      <w:r w:rsidRPr="00962821">
        <w:t>a</w:t>
      </w:r>
      <w:r w:rsidRPr="00962821">
        <w:rPr>
          <w:spacing w:val="-2"/>
        </w:rPr>
        <w:t>r</w:t>
      </w:r>
      <w:r w:rsidRPr="00962821">
        <w:t>ks</w:t>
      </w:r>
      <w:r w:rsidRPr="00962821">
        <w:rPr>
          <w:spacing w:val="1"/>
        </w:rPr>
        <w:t xml:space="preserve"> </w:t>
      </w:r>
      <w:r w:rsidRPr="00962821">
        <w:rPr>
          <w:spacing w:val="-3"/>
        </w:rPr>
        <w:t>a</w:t>
      </w:r>
      <w:r w:rsidRPr="00962821">
        <w:rPr>
          <w:spacing w:val="1"/>
        </w:rPr>
        <w:t>r</w:t>
      </w:r>
      <w:r w:rsidRPr="00962821">
        <w:t>e</w:t>
      </w:r>
      <w:r w:rsidRPr="00962821">
        <w:rPr>
          <w:spacing w:val="-1"/>
        </w:rPr>
        <w:t xml:space="preserve"> </w:t>
      </w:r>
      <w:r w:rsidRPr="00962821">
        <w:rPr>
          <w:spacing w:val="1"/>
        </w:rPr>
        <w:t>t</w:t>
      </w:r>
      <w:r w:rsidRPr="00962821">
        <w:t>he</w:t>
      </w:r>
      <w:r w:rsidRPr="00962821">
        <w:rPr>
          <w:spacing w:val="1"/>
        </w:rPr>
        <w:t xml:space="preserve"> </w:t>
      </w:r>
      <w:r w:rsidRPr="00962821">
        <w:rPr>
          <w:spacing w:val="-3"/>
        </w:rPr>
        <w:t>p</w:t>
      </w:r>
      <w:r w:rsidRPr="00962821">
        <w:rPr>
          <w:spacing w:val="-2"/>
        </w:rPr>
        <w:t>r</w:t>
      </w:r>
      <w:r w:rsidRPr="00962821">
        <w:t>ope</w:t>
      </w:r>
      <w:r w:rsidRPr="00962821">
        <w:rPr>
          <w:spacing w:val="1"/>
        </w:rPr>
        <w:t>rt</w:t>
      </w:r>
      <w:r w:rsidRPr="00962821">
        <w:t>y</w:t>
      </w:r>
      <w:r w:rsidRPr="00962821">
        <w:rPr>
          <w:spacing w:val="-1"/>
        </w:rPr>
        <w:t xml:space="preserve"> </w:t>
      </w:r>
      <w:r w:rsidRPr="00962821">
        <w:rPr>
          <w:spacing w:val="-3"/>
        </w:rPr>
        <w:t>o</w:t>
      </w:r>
      <w:r w:rsidRPr="00962821">
        <w:t>f</w:t>
      </w:r>
      <w:r w:rsidRPr="00962821">
        <w:rPr>
          <w:spacing w:val="3"/>
        </w:rPr>
        <w:t xml:space="preserve"> </w:t>
      </w:r>
      <w:r w:rsidRPr="00962821">
        <w:t>and</w:t>
      </w:r>
      <w:r w:rsidRPr="00962821">
        <w:rPr>
          <w:spacing w:val="1"/>
        </w:rPr>
        <w:t xml:space="preserve"> </w:t>
      </w:r>
      <w:r w:rsidRPr="00962821">
        <w:rPr>
          <w:spacing w:val="-3"/>
        </w:rPr>
        <w:t>u</w:t>
      </w:r>
      <w:r w:rsidRPr="00962821">
        <w:t>sed</w:t>
      </w:r>
      <w:r w:rsidRPr="00962821">
        <w:rPr>
          <w:spacing w:val="-1"/>
        </w:rPr>
        <w:t xml:space="preserve"> </w:t>
      </w:r>
      <w:r w:rsidRPr="00962821">
        <w:rPr>
          <w:spacing w:val="1"/>
        </w:rPr>
        <w:t>t</w:t>
      </w:r>
      <w:r w:rsidRPr="00962821">
        <w:t>o</w:t>
      </w:r>
      <w:r w:rsidRPr="00962821">
        <w:rPr>
          <w:spacing w:val="1"/>
        </w:rPr>
        <w:t xml:space="preserve"> </w:t>
      </w:r>
      <w:r w:rsidRPr="00962821">
        <w:rPr>
          <w:spacing w:val="-1"/>
        </w:rPr>
        <w:t>i</w:t>
      </w:r>
      <w:r w:rsidRPr="00962821">
        <w:t>d</w:t>
      </w:r>
      <w:r w:rsidRPr="00962821">
        <w:rPr>
          <w:spacing w:val="-3"/>
        </w:rPr>
        <w:t>e</w:t>
      </w:r>
      <w:r w:rsidRPr="00962821">
        <w:t>n</w:t>
      </w:r>
      <w:r w:rsidRPr="00962821">
        <w:rPr>
          <w:spacing w:val="1"/>
        </w:rPr>
        <w:t>t</w:t>
      </w:r>
      <w:r w:rsidRPr="00962821">
        <w:rPr>
          <w:spacing w:val="-3"/>
        </w:rPr>
        <w:t>i</w:t>
      </w:r>
      <w:r w:rsidRPr="00962821">
        <w:rPr>
          <w:spacing w:val="3"/>
        </w:rPr>
        <w:t>f</w:t>
      </w:r>
      <w:r w:rsidRPr="00962821">
        <w:t>y</w:t>
      </w:r>
      <w:r w:rsidRPr="00962821">
        <w:rPr>
          <w:spacing w:val="-1"/>
        </w:rPr>
        <w:t xml:space="preserve"> </w:t>
      </w:r>
      <w:r w:rsidRPr="00962821">
        <w:rPr>
          <w:spacing w:val="1"/>
        </w:rPr>
        <w:t>t</w:t>
      </w:r>
      <w:r w:rsidRPr="00962821">
        <w:t>he</w:t>
      </w:r>
      <w:r w:rsidRPr="00962821">
        <w:rPr>
          <w:spacing w:val="-1"/>
        </w:rPr>
        <w:t xml:space="preserve"> </w:t>
      </w:r>
      <w:r w:rsidRPr="00962821">
        <w:t>p</w:t>
      </w:r>
      <w:r w:rsidRPr="00962821">
        <w:rPr>
          <w:spacing w:val="1"/>
        </w:rPr>
        <w:t>r</w:t>
      </w:r>
      <w:r w:rsidRPr="00962821">
        <w:t>odu</w:t>
      </w:r>
      <w:r w:rsidRPr="00962821">
        <w:rPr>
          <w:spacing w:val="-2"/>
        </w:rPr>
        <w:t>c</w:t>
      </w:r>
      <w:r w:rsidRPr="00962821">
        <w:rPr>
          <w:spacing w:val="1"/>
        </w:rPr>
        <w:t>t</w:t>
      </w:r>
      <w:r w:rsidRPr="00962821">
        <w:t>s</w:t>
      </w:r>
      <w:r w:rsidRPr="00962821">
        <w:rPr>
          <w:spacing w:val="1"/>
        </w:rPr>
        <w:t xml:space="preserve"> </w:t>
      </w:r>
      <w:r w:rsidRPr="00962821">
        <w:rPr>
          <w:spacing w:val="-3"/>
        </w:rPr>
        <w:t>o</w:t>
      </w:r>
      <w:r w:rsidRPr="00962821">
        <w:t>r se</w:t>
      </w:r>
      <w:r w:rsidRPr="00962821">
        <w:rPr>
          <w:spacing w:val="1"/>
        </w:rPr>
        <w:t>r</w:t>
      </w:r>
      <w:r w:rsidRPr="00962821">
        <w:rPr>
          <w:spacing w:val="-2"/>
        </w:rPr>
        <w:t>v</w:t>
      </w:r>
      <w:r w:rsidRPr="00962821">
        <w:rPr>
          <w:spacing w:val="-1"/>
        </w:rPr>
        <w:t>i</w:t>
      </w:r>
      <w:r w:rsidRPr="00962821">
        <w:t>ces</w:t>
      </w:r>
      <w:r w:rsidRPr="00962821">
        <w:rPr>
          <w:spacing w:val="1"/>
        </w:rPr>
        <w:t xml:space="preserve"> </w:t>
      </w:r>
      <w:r w:rsidRPr="00962821">
        <w:rPr>
          <w:spacing w:val="-3"/>
        </w:rPr>
        <w:t>o</w:t>
      </w:r>
      <w:r w:rsidRPr="00962821">
        <w:t>f</w:t>
      </w:r>
      <w:r w:rsidRPr="00962821">
        <w:rPr>
          <w:spacing w:val="3"/>
        </w:rPr>
        <w:t xml:space="preserve"> </w:t>
      </w:r>
      <w:r w:rsidRPr="00962821">
        <w:rPr>
          <w:spacing w:val="1"/>
        </w:rPr>
        <w:t>t</w:t>
      </w:r>
      <w:r w:rsidRPr="00962821">
        <w:t>he</w:t>
      </w:r>
      <w:r w:rsidRPr="00962821">
        <w:rPr>
          <w:spacing w:val="-1"/>
        </w:rPr>
        <w:t>i</w:t>
      </w:r>
      <w:r w:rsidRPr="00962821">
        <w:t xml:space="preserve">r </w:t>
      </w:r>
      <w:r w:rsidRPr="00962821">
        <w:rPr>
          <w:spacing w:val="1"/>
        </w:rPr>
        <w:t>r</w:t>
      </w:r>
      <w:r w:rsidRPr="00962821">
        <w:t>espec</w:t>
      </w:r>
      <w:r w:rsidRPr="00962821">
        <w:rPr>
          <w:spacing w:val="1"/>
        </w:rPr>
        <w:t>t</w:t>
      </w:r>
      <w:r w:rsidRPr="00962821">
        <w:rPr>
          <w:spacing w:val="-1"/>
        </w:rPr>
        <w:t>i</w:t>
      </w:r>
      <w:r w:rsidRPr="00962821">
        <w:rPr>
          <w:spacing w:val="-2"/>
        </w:rPr>
        <w:t>v</w:t>
      </w:r>
      <w:r w:rsidRPr="00962821">
        <w:t>e</w:t>
      </w:r>
      <w:r w:rsidRPr="00962821">
        <w:rPr>
          <w:spacing w:val="1"/>
        </w:rPr>
        <w:t xml:space="preserve"> </w:t>
      </w:r>
      <w:r w:rsidRPr="00962821">
        <w:t>o</w:t>
      </w:r>
      <w:r w:rsidRPr="00962821">
        <w:rPr>
          <w:spacing w:val="-3"/>
        </w:rPr>
        <w:t>w</w:t>
      </w:r>
      <w:r w:rsidRPr="00962821">
        <w:t>ne</w:t>
      </w:r>
      <w:r w:rsidRPr="00962821">
        <w:rPr>
          <w:spacing w:val="1"/>
        </w:rPr>
        <w:t>r</w:t>
      </w:r>
      <w:r w:rsidRPr="00962821">
        <w:t>s.</w:t>
      </w:r>
    </w:p>
    <w:p w:rsidR="009A3E20" w:rsidRPr="00962821" w:rsidRDefault="009A3E20" w:rsidP="002B6C1C">
      <w:pPr>
        <w:pStyle w:val="Heading2"/>
      </w:pPr>
      <w:bookmarkStart w:id="34" w:name="_Toc366865849"/>
      <w:r w:rsidRPr="00962821">
        <w:rPr>
          <w:spacing w:val="-1"/>
        </w:rPr>
        <w:t xml:space="preserve">License for </w:t>
      </w:r>
      <w:r w:rsidRPr="00962821">
        <w:t>the Open Rails Software</w:t>
      </w:r>
      <w:bookmarkEnd w:id="34"/>
    </w:p>
    <w:p w:rsidR="009A3E20" w:rsidRPr="00962821" w:rsidRDefault="009A3E20" w:rsidP="001F7C71">
      <w:pPr>
        <w:rPr>
          <w:color w:val="000000"/>
        </w:rPr>
      </w:pPr>
      <w:r w:rsidRPr="00962821">
        <w:rPr>
          <w:color w:val="000000"/>
          <w:spacing w:val="1"/>
        </w:rPr>
        <w:t>O</w:t>
      </w:r>
      <w:r w:rsidRPr="00962821">
        <w:rPr>
          <w:color w:val="000000"/>
          <w:spacing w:val="-3"/>
        </w:rPr>
        <w:t>p</w:t>
      </w:r>
      <w:r w:rsidRPr="00962821">
        <w:rPr>
          <w:color w:val="000000"/>
        </w:rPr>
        <w:t>en</w:t>
      </w:r>
      <w:r w:rsidRPr="00962821">
        <w:rPr>
          <w:color w:val="000000"/>
          <w:spacing w:val="-2"/>
        </w:rPr>
        <w:t xml:space="preserve"> </w:t>
      </w:r>
      <w:r w:rsidRPr="00962821">
        <w:rPr>
          <w:color w:val="000000"/>
          <w:spacing w:val="-3"/>
        </w:rPr>
        <w:t>R</w:t>
      </w:r>
      <w:r w:rsidRPr="00962821">
        <w:rPr>
          <w:color w:val="000000"/>
        </w:rPr>
        <w:t>a</w:t>
      </w:r>
      <w:r w:rsidRPr="00962821">
        <w:rPr>
          <w:color w:val="000000"/>
          <w:spacing w:val="-1"/>
        </w:rPr>
        <w:t>il</w:t>
      </w:r>
      <w:r w:rsidRPr="00962821">
        <w:rPr>
          <w:color w:val="000000"/>
        </w:rPr>
        <w:t>s</w:t>
      </w:r>
      <w:r w:rsidRPr="00962821">
        <w:rPr>
          <w:color w:val="000000"/>
          <w:spacing w:val="-1"/>
        </w:rPr>
        <w:t xml:space="preserve"> </w:t>
      </w:r>
      <w:r w:rsidRPr="00962821">
        <w:rPr>
          <w:color w:val="000000"/>
          <w:spacing w:val="-3"/>
        </w:rPr>
        <w:t>i</w:t>
      </w:r>
      <w:r w:rsidRPr="00962821">
        <w:rPr>
          <w:color w:val="000000"/>
        </w:rPr>
        <w:t>s</w:t>
      </w:r>
      <w:r w:rsidRPr="00962821">
        <w:rPr>
          <w:color w:val="000000"/>
          <w:spacing w:val="-3"/>
        </w:rPr>
        <w:t xml:space="preserve"> </w:t>
      </w:r>
      <w:r w:rsidRPr="00962821">
        <w:rPr>
          <w:color w:val="000000"/>
          <w:spacing w:val="1"/>
        </w:rPr>
        <w:t>f</w:t>
      </w:r>
      <w:r w:rsidRPr="00962821">
        <w:rPr>
          <w:color w:val="000000"/>
          <w:spacing w:val="-2"/>
        </w:rPr>
        <w:t>r</w:t>
      </w:r>
      <w:r w:rsidRPr="00962821">
        <w:rPr>
          <w:color w:val="000000"/>
          <w:spacing w:val="-3"/>
        </w:rPr>
        <w:t>e</w:t>
      </w:r>
      <w:r w:rsidRPr="00962821">
        <w:rPr>
          <w:color w:val="000000"/>
        </w:rPr>
        <w:t>e</w:t>
      </w:r>
      <w:r w:rsidRPr="00962821">
        <w:rPr>
          <w:color w:val="000000"/>
          <w:spacing w:val="-2"/>
        </w:rPr>
        <w:t xml:space="preserve"> s</w:t>
      </w:r>
      <w:r w:rsidRPr="00962821">
        <w:rPr>
          <w:color w:val="000000"/>
          <w:spacing w:val="-3"/>
        </w:rPr>
        <w:t>o</w:t>
      </w:r>
      <w:r w:rsidRPr="00962821">
        <w:rPr>
          <w:color w:val="000000"/>
          <w:spacing w:val="1"/>
        </w:rPr>
        <w:t>f</w:t>
      </w:r>
      <w:r w:rsidRPr="00962821">
        <w:rPr>
          <w:color w:val="000000"/>
          <w:spacing w:val="-4"/>
        </w:rPr>
        <w:t>t</w:t>
      </w:r>
      <w:r w:rsidRPr="00962821">
        <w:rPr>
          <w:color w:val="000000"/>
          <w:spacing w:val="-3"/>
        </w:rPr>
        <w:t>w</w:t>
      </w:r>
      <w:r w:rsidRPr="00962821">
        <w:rPr>
          <w:color w:val="000000"/>
        </w:rPr>
        <w:t>ar</w:t>
      </w:r>
      <w:r w:rsidRPr="00962821">
        <w:rPr>
          <w:color w:val="000000"/>
          <w:spacing w:val="-2"/>
        </w:rPr>
        <w:t>e</w:t>
      </w:r>
      <w:r w:rsidRPr="00962821">
        <w:rPr>
          <w:color w:val="000000"/>
        </w:rPr>
        <w:t xml:space="preserve">: </w:t>
      </w:r>
      <w:r w:rsidRPr="00962821">
        <w:rPr>
          <w:color w:val="000000"/>
          <w:spacing w:val="-2"/>
        </w:rPr>
        <w:t>y</w:t>
      </w:r>
      <w:r w:rsidRPr="00962821">
        <w:rPr>
          <w:color w:val="000000"/>
        </w:rPr>
        <w:t>ou</w:t>
      </w:r>
      <w:r w:rsidRPr="00962821">
        <w:rPr>
          <w:color w:val="000000"/>
          <w:spacing w:val="-4"/>
        </w:rPr>
        <w:t xml:space="preserve"> </w:t>
      </w:r>
      <w:r w:rsidRPr="00962821">
        <w:rPr>
          <w:color w:val="000000"/>
        </w:rPr>
        <w:t>c</w:t>
      </w:r>
      <w:r w:rsidRPr="00962821">
        <w:rPr>
          <w:color w:val="000000"/>
          <w:spacing w:val="-3"/>
        </w:rPr>
        <w:t>a</w:t>
      </w:r>
      <w:r w:rsidRPr="00962821">
        <w:rPr>
          <w:color w:val="000000"/>
        </w:rPr>
        <w:t>n</w:t>
      </w:r>
      <w:r w:rsidRPr="00962821">
        <w:rPr>
          <w:color w:val="000000"/>
          <w:spacing w:val="-4"/>
        </w:rPr>
        <w:t xml:space="preserve"> </w:t>
      </w:r>
      <w:r w:rsidRPr="00962821">
        <w:rPr>
          <w:color w:val="000000"/>
          <w:spacing w:val="1"/>
        </w:rPr>
        <w:t>r</w:t>
      </w:r>
      <w:r w:rsidRPr="00962821">
        <w:rPr>
          <w:color w:val="000000"/>
        </w:rPr>
        <w:t>e</w:t>
      </w:r>
      <w:r w:rsidRPr="00962821">
        <w:rPr>
          <w:color w:val="000000"/>
          <w:spacing w:val="-1"/>
        </w:rPr>
        <w:t>d</w:t>
      </w:r>
      <w:r w:rsidRPr="00962821">
        <w:rPr>
          <w:color w:val="000000"/>
          <w:spacing w:val="-3"/>
        </w:rPr>
        <w:t>i</w:t>
      </w:r>
      <w:r w:rsidRPr="00962821">
        <w:rPr>
          <w:color w:val="000000"/>
          <w:spacing w:val="-2"/>
        </w:rPr>
        <w:t>s</w:t>
      </w:r>
      <w:r w:rsidRPr="00962821">
        <w:rPr>
          <w:color w:val="000000"/>
          <w:spacing w:val="-1"/>
        </w:rPr>
        <w:t>t</w:t>
      </w:r>
      <w:r w:rsidRPr="00962821">
        <w:rPr>
          <w:color w:val="000000"/>
          <w:spacing w:val="1"/>
        </w:rPr>
        <w:t>r</w:t>
      </w:r>
      <w:r w:rsidRPr="00962821">
        <w:rPr>
          <w:color w:val="000000"/>
          <w:spacing w:val="-1"/>
        </w:rPr>
        <w:t>i</w:t>
      </w:r>
      <w:r w:rsidRPr="00962821">
        <w:rPr>
          <w:color w:val="000000"/>
          <w:spacing w:val="-3"/>
        </w:rPr>
        <w:t>bu</w:t>
      </w:r>
      <w:r w:rsidRPr="00962821">
        <w:rPr>
          <w:color w:val="000000"/>
          <w:spacing w:val="-1"/>
        </w:rPr>
        <w:t>t</w:t>
      </w:r>
      <w:r w:rsidRPr="00962821">
        <w:rPr>
          <w:color w:val="000000"/>
        </w:rPr>
        <w:t xml:space="preserve">e </w:t>
      </w:r>
      <w:r w:rsidRPr="00962821">
        <w:rPr>
          <w:color w:val="000000"/>
          <w:spacing w:val="-3"/>
        </w:rPr>
        <w:t>i</w:t>
      </w:r>
      <w:r w:rsidRPr="00962821">
        <w:rPr>
          <w:color w:val="000000"/>
        </w:rPr>
        <w:t>t</w:t>
      </w:r>
      <w:r w:rsidRPr="00962821">
        <w:rPr>
          <w:color w:val="000000"/>
          <w:spacing w:val="-2"/>
        </w:rPr>
        <w:t xml:space="preserve"> </w:t>
      </w:r>
      <w:r w:rsidRPr="00962821">
        <w:rPr>
          <w:color w:val="000000"/>
        </w:rPr>
        <w:t>a</w:t>
      </w:r>
      <w:r w:rsidRPr="00962821">
        <w:rPr>
          <w:color w:val="000000"/>
          <w:spacing w:val="-3"/>
        </w:rPr>
        <w:t>nd</w:t>
      </w:r>
      <w:r w:rsidRPr="00962821">
        <w:rPr>
          <w:color w:val="000000"/>
          <w:spacing w:val="1"/>
        </w:rPr>
        <w:t>/</w:t>
      </w:r>
      <w:r w:rsidRPr="00962821">
        <w:rPr>
          <w:color w:val="000000"/>
          <w:spacing w:val="-3"/>
        </w:rPr>
        <w:t>o</w:t>
      </w:r>
      <w:r w:rsidRPr="00962821">
        <w:rPr>
          <w:color w:val="000000"/>
        </w:rPr>
        <w:t>r</w:t>
      </w:r>
      <w:r w:rsidRPr="00962821">
        <w:rPr>
          <w:color w:val="000000"/>
          <w:spacing w:val="-2"/>
        </w:rPr>
        <w:t xml:space="preserve"> </w:t>
      </w:r>
      <w:r w:rsidRPr="00962821">
        <w:rPr>
          <w:color w:val="000000"/>
          <w:spacing w:val="1"/>
        </w:rPr>
        <w:t>m</w:t>
      </w:r>
      <w:r w:rsidRPr="00962821">
        <w:rPr>
          <w:color w:val="000000"/>
          <w:spacing w:val="-3"/>
        </w:rPr>
        <w:t>o</w:t>
      </w:r>
      <w:r w:rsidRPr="00962821">
        <w:rPr>
          <w:color w:val="000000"/>
        </w:rPr>
        <w:t>d</w:t>
      </w:r>
      <w:r w:rsidRPr="00962821">
        <w:rPr>
          <w:color w:val="000000"/>
          <w:spacing w:val="-4"/>
        </w:rPr>
        <w:t>i</w:t>
      </w:r>
      <w:r w:rsidRPr="00962821">
        <w:rPr>
          <w:color w:val="000000"/>
          <w:spacing w:val="3"/>
        </w:rPr>
        <w:t>f</w:t>
      </w:r>
      <w:r w:rsidRPr="00962821">
        <w:rPr>
          <w:color w:val="000000"/>
        </w:rPr>
        <w:t xml:space="preserve">y </w:t>
      </w:r>
      <w:r w:rsidRPr="00962821">
        <w:rPr>
          <w:color w:val="000000"/>
          <w:spacing w:val="-3"/>
        </w:rPr>
        <w:t>i</w:t>
      </w:r>
      <w:r w:rsidRPr="00962821">
        <w:rPr>
          <w:color w:val="000000"/>
        </w:rPr>
        <w:t xml:space="preserve">t </w:t>
      </w:r>
      <w:r w:rsidRPr="00962821">
        <w:rPr>
          <w:color w:val="000000"/>
          <w:spacing w:val="-3"/>
        </w:rPr>
        <w:t>u</w:t>
      </w:r>
      <w:r w:rsidRPr="00962821">
        <w:rPr>
          <w:color w:val="000000"/>
        </w:rPr>
        <w:t>n</w:t>
      </w:r>
      <w:r w:rsidRPr="00962821">
        <w:rPr>
          <w:color w:val="000000"/>
          <w:spacing w:val="-1"/>
        </w:rPr>
        <w:t>d</w:t>
      </w:r>
      <w:r w:rsidRPr="00962821">
        <w:rPr>
          <w:color w:val="000000"/>
          <w:spacing w:val="-3"/>
        </w:rPr>
        <w:t>e</w:t>
      </w:r>
      <w:r w:rsidRPr="00962821">
        <w:rPr>
          <w:color w:val="000000"/>
        </w:rPr>
        <w:t>r</w:t>
      </w:r>
      <w:r w:rsidRPr="00962821">
        <w:rPr>
          <w:color w:val="000000"/>
          <w:spacing w:val="-2"/>
        </w:rPr>
        <w:t xml:space="preserve"> </w:t>
      </w:r>
      <w:r w:rsidRPr="00962821">
        <w:rPr>
          <w:color w:val="000000"/>
          <w:spacing w:val="-1"/>
        </w:rPr>
        <w:t>t</w:t>
      </w:r>
      <w:r w:rsidRPr="00962821">
        <w:rPr>
          <w:color w:val="000000"/>
        </w:rPr>
        <w:t>he</w:t>
      </w:r>
      <w:r w:rsidRPr="00962821">
        <w:rPr>
          <w:color w:val="000000"/>
          <w:spacing w:val="-4"/>
        </w:rPr>
        <w:t xml:space="preserve"> </w:t>
      </w:r>
      <w:r w:rsidRPr="00962821">
        <w:rPr>
          <w:color w:val="000000"/>
          <w:spacing w:val="1"/>
        </w:rPr>
        <w:t>t</w:t>
      </w:r>
      <w:r w:rsidRPr="00962821">
        <w:rPr>
          <w:color w:val="000000"/>
          <w:spacing w:val="-3"/>
        </w:rPr>
        <w:t>e</w:t>
      </w:r>
      <w:r w:rsidRPr="00962821">
        <w:rPr>
          <w:color w:val="000000"/>
          <w:spacing w:val="-2"/>
        </w:rPr>
        <w:t>rm</w:t>
      </w:r>
      <w:r w:rsidRPr="00962821">
        <w:rPr>
          <w:color w:val="000000"/>
        </w:rPr>
        <w:t>s</w:t>
      </w:r>
      <w:r w:rsidRPr="00962821">
        <w:rPr>
          <w:color w:val="000000"/>
          <w:spacing w:val="-1"/>
        </w:rPr>
        <w:t xml:space="preserve"> </w:t>
      </w:r>
      <w:r w:rsidRPr="00962821">
        <w:rPr>
          <w:color w:val="000000"/>
          <w:spacing w:val="-3"/>
        </w:rPr>
        <w:t>o</w:t>
      </w:r>
      <w:r w:rsidRPr="00962821">
        <w:rPr>
          <w:color w:val="000000"/>
        </w:rPr>
        <w:t xml:space="preserve">f </w:t>
      </w:r>
      <w:r w:rsidRPr="00962821">
        <w:rPr>
          <w:color w:val="000000"/>
          <w:spacing w:val="-1"/>
        </w:rPr>
        <w:t>t</w:t>
      </w:r>
      <w:r w:rsidRPr="00962821">
        <w:rPr>
          <w:color w:val="000000"/>
          <w:spacing w:val="-5"/>
        </w:rPr>
        <w:t>h</w:t>
      </w:r>
      <w:r w:rsidRPr="00962821">
        <w:rPr>
          <w:color w:val="000000"/>
        </w:rPr>
        <w:t>e</w:t>
      </w:r>
      <w:r w:rsidRPr="00962821">
        <w:rPr>
          <w:color w:val="000000"/>
          <w:spacing w:val="-1"/>
        </w:rPr>
        <w:t xml:space="preserve"> GN</w:t>
      </w:r>
      <w:r w:rsidRPr="00962821">
        <w:rPr>
          <w:color w:val="000000"/>
        </w:rPr>
        <w:t>U</w:t>
      </w:r>
      <w:r w:rsidRPr="00962821">
        <w:rPr>
          <w:color w:val="000000"/>
          <w:spacing w:val="-4"/>
        </w:rPr>
        <w:t xml:space="preserve"> </w:t>
      </w:r>
      <w:r w:rsidRPr="00962821">
        <w:rPr>
          <w:color w:val="000000"/>
          <w:spacing w:val="1"/>
        </w:rPr>
        <w:t>G</w:t>
      </w:r>
      <w:r w:rsidRPr="00962821">
        <w:rPr>
          <w:color w:val="000000"/>
          <w:spacing w:val="-3"/>
        </w:rPr>
        <w:t>e</w:t>
      </w:r>
      <w:r w:rsidRPr="00962821">
        <w:rPr>
          <w:color w:val="000000"/>
        </w:rPr>
        <w:t>n</w:t>
      </w:r>
      <w:r w:rsidRPr="00962821">
        <w:rPr>
          <w:color w:val="000000"/>
          <w:spacing w:val="-3"/>
        </w:rPr>
        <w:t>e</w:t>
      </w:r>
      <w:r w:rsidRPr="00962821">
        <w:rPr>
          <w:color w:val="000000"/>
          <w:spacing w:val="-2"/>
        </w:rPr>
        <w:t>r</w:t>
      </w:r>
      <w:r w:rsidRPr="00962821">
        <w:rPr>
          <w:color w:val="000000"/>
        </w:rPr>
        <w:t>al</w:t>
      </w:r>
      <w:r w:rsidRPr="00962821">
        <w:rPr>
          <w:color w:val="000000"/>
          <w:spacing w:val="-2"/>
        </w:rPr>
        <w:t xml:space="preserve"> </w:t>
      </w:r>
      <w:r w:rsidRPr="00962821">
        <w:rPr>
          <w:color w:val="000000"/>
          <w:spacing w:val="-1"/>
        </w:rPr>
        <w:t>P</w:t>
      </w:r>
      <w:r w:rsidRPr="00962821">
        <w:rPr>
          <w:color w:val="000000"/>
          <w:spacing w:val="-3"/>
        </w:rPr>
        <w:t>u</w:t>
      </w:r>
      <w:r w:rsidRPr="00962821">
        <w:rPr>
          <w:color w:val="000000"/>
        </w:rPr>
        <w:t>b</w:t>
      </w:r>
      <w:r w:rsidRPr="00962821">
        <w:rPr>
          <w:color w:val="000000"/>
          <w:spacing w:val="-1"/>
        </w:rPr>
        <w:t>li</w:t>
      </w:r>
      <w:r w:rsidRPr="00962821">
        <w:rPr>
          <w:color w:val="000000"/>
        </w:rPr>
        <w:t>c</w:t>
      </w:r>
      <w:r w:rsidRPr="00962821">
        <w:rPr>
          <w:color w:val="000000"/>
          <w:spacing w:val="-3"/>
        </w:rPr>
        <w:t xml:space="preserve"> </w:t>
      </w:r>
      <w:r w:rsidRPr="00962821">
        <w:rPr>
          <w:color w:val="000000"/>
        </w:rPr>
        <w:t>L</w:t>
      </w:r>
      <w:r w:rsidRPr="00962821">
        <w:rPr>
          <w:color w:val="000000"/>
          <w:spacing w:val="-4"/>
        </w:rPr>
        <w:t>i</w:t>
      </w:r>
      <w:r w:rsidRPr="00962821">
        <w:rPr>
          <w:color w:val="000000"/>
        </w:rPr>
        <w:t>ce</w:t>
      </w:r>
      <w:r w:rsidRPr="00962821">
        <w:rPr>
          <w:color w:val="000000"/>
          <w:spacing w:val="-3"/>
        </w:rPr>
        <w:t>n</w:t>
      </w:r>
      <w:r w:rsidRPr="00962821">
        <w:rPr>
          <w:color w:val="000000"/>
        </w:rPr>
        <w:t>se</w:t>
      </w:r>
      <w:r w:rsidRPr="00962821">
        <w:rPr>
          <w:color w:val="000000"/>
          <w:spacing w:val="-4"/>
        </w:rPr>
        <w:t xml:space="preserve"> </w:t>
      </w:r>
      <w:r w:rsidRPr="00962821">
        <w:rPr>
          <w:color w:val="000000"/>
        </w:rPr>
        <w:t>as</w:t>
      </w:r>
      <w:r w:rsidRPr="00962821">
        <w:rPr>
          <w:color w:val="000000"/>
          <w:spacing w:val="-4"/>
        </w:rPr>
        <w:t xml:space="preserve"> </w:t>
      </w:r>
      <w:r w:rsidRPr="00962821">
        <w:rPr>
          <w:color w:val="000000"/>
        </w:rPr>
        <w:t>p</w:t>
      </w:r>
      <w:r w:rsidRPr="00962821">
        <w:rPr>
          <w:color w:val="000000"/>
          <w:spacing w:val="-3"/>
        </w:rPr>
        <w:t>u</w:t>
      </w:r>
      <w:r w:rsidRPr="00962821">
        <w:rPr>
          <w:color w:val="000000"/>
        </w:rPr>
        <w:t>b</w:t>
      </w:r>
      <w:r w:rsidRPr="00962821">
        <w:rPr>
          <w:color w:val="000000"/>
          <w:spacing w:val="-1"/>
        </w:rPr>
        <w:t>li</w:t>
      </w:r>
      <w:r w:rsidRPr="00962821">
        <w:rPr>
          <w:color w:val="000000"/>
          <w:spacing w:val="-2"/>
        </w:rPr>
        <w:t>s</w:t>
      </w:r>
      <w:r w:rsidRPr="00962821">
        <w:rPr>
          <w:color w:val="000000"/>
        </w:rPr>
        <w:t>h</w:t>
      </w:r>
      <w:r w:rsidRPr="00962821">
        <w:rPr>
          <w:color w:val="000000"/>
          <w:spacing w:val="-3"/>
        </w:rPr>
        <w:t>e</w:t>
      </w:r>
      <w:r w:rsidRPr="00962821">
        <w:rPr>
          <w:color w:val="000000"/>
        </w:rPr>
        <w:t>d</w:t>
      </w:r>
      <w:r w:rsidRPr="00962821">
        <w:rPr>
          <w:color w:val="000000"/>
          <w:spacing w:val="-2"/>
        </w:rPr>
        <w:t xml:space="preserve"> </w:t>
      </w:r>
      <w:r w:rsidRPr="00962821">
        <w:rPr>
          <w:color w:val="000000"/>
        </w:rPr>
        <w:t xml:space="preserve">by </w:t>
      </w:r>
      <w:r w:rsidRPr="00962821">
        <w:rPr>
          <w:color w:val="000000"/>
          <w:spacing w:val="1"/>
        </w:rPr>
        <w:t>t</w:t>
      </w:r>
      <w:r w:rsidRPr="00962821">
        <w:rPr>
          <w:color w:val="000000"/>
          <w:spacing w:val="-3"/>
        </w:rPr>
        <w:t>h</w:t>
      </w:r>
      <w:r w:rsidRPr="00962821">
        <w:rPr>
          <w:color w:val="000000"/>
        </w:rPr>
        <w:t>e</w:t>
      </w:r>
      <w:r w:rsidRPr="00962821">
        <w:rPr>
          <w:color w:val="000000"/>
          <w:spacing w:val="-2"/>
        </w:rPr>
        <w:t xml:space="preserve"> </w:t>
      </w:r>
      <w:r w:rsidRPr="00962821">
        <w:rPr>
          <w:color w:val="000000"/>
          <w:spacing w:val="-3"/>
        </w:rPr>
        <w:t>F</w:t>
      </w:r>
      <w:r w:rsidRPr="00962821">
        <w:rPr>
          <w:color w:val="000000"/>
          <w:spacing w:val="1"/>
        </w:rPr>
        <w:t>r</w:t>
      </w:r>
      <w:r w:rsidRPr="00962821">
        <w:rPr>
          <w:color w:val="000000"/>
          <w:spacing w:val="-3"/>
        </w:rPr>
        <w:t>e</w:t>
      </w:r>
      <w:r w:rsidRPr="00962821">
        <w:rPr>
          <w:color w:val="000000"/>
        </w:rPr>
        <w:t>e</w:t>
      </w:r>
      <w:r w:rsidRPr="00962821">
        <w:rPr>
          <w:color w:val="000000"/>
          <w:spacing w:val="-2"/>
        </w:rPr>
        <w:t xml:space="preserve"> </w:t>
      </w:r>
      <w:r w:rsidRPr="00962821">
        <w:rPr>
          <w:color w:val="000000"/>
          <w:spacing w:val="-1"/>
        </w:rPr>
        <w:t>S</w:t>
      </w:r>
      <w:r w:rsidRPr="00962821">
        <w:rPr>
          <w:color w:val="000000"/>
          <w:spacing w:val="-3"/>
        </w:rPr>
        <w:t>o</w:t>
      </w:r>
      <w:r w:rsidRPr="00962821">
        <w:rPr>
          <w:color w:val="000000"/>
          <w:spacing w:val="1"/>
        </w:rPr>
        <w:t>ft</w:t>
      </w:r>
      <w:r w:rsidRPr="00962821">
        <w:rPr>
          <w:color w:val="000000"/>
          <w:spacing w:val="-6"/>
        </w:rPr>
        <w:t>w</w:t>
      </w:r>
      <w:r w:rsidRPr="00962821">
        <w:rPr>
          <w:color w:val="000000"/>
          <w:spacing w:val="-3"/>
        </w:rPr>
        <w:t>a</w:t>
      </w:r>
      <w:r w:rsidRPr="00962821">
        <w:rPr>
          <w:color w:val="000000"/>
          <w:spacing w:val="1"/>
        </w:rPr>
        <w:t>r</w:t>
      </w:r>
      <w:r w:rsidRPr="00962821">
        <w:rPr>
          <w:color w:val="000000"/>
        </w:rPr>
        <w:t>e</w:t>
      </w:r>
      <w:r w:rsidRPr="00962821">
        <w:rPr>
          <w:color w:val="000000"/>
          <w:spacing w:val="-4"/>
        </w:rPr>
        <w:t xml:space="preserve"> </w:t>
      </w:r>
      <w:r w:rsidRPr="00962821">
        <w:rPr>
          <w:color w:val="000000"/>
        </w:rPr>
        <w:t>F</w:t>
      </w:r>
      <w:r w:rsidRPr="00962821">
        <w:rPr>
          <w:color w:val="000000"/>
          <w:spacing w:val="-1"/>
        </w:rPr>
        <w:t>o</w:t>
      </w:r>
      <w:r w:rsidRPr="00962821">
        <w:rPr>
          <w:color w:val="000000"/>
          <w:spacing w:val="-3"/>
        </w:rPr>
        <w:t>u</w:t>
      </w:r>
      <w:r w:rsidRPr="00962821">
        <w:rPr>
          <w:color w:val="000000"/>
        </w:rPr>
        <w:t>n</w:t>
      </w:r>
      <w:r w:rsidRPr="00962821">
        <w:rPr>
          <w:color w:val="000000"/>
          <w:spacing w:val="-1"/>
        </w:rPr>
        <w:t>d</w:t>
      </w:r>
      <w:r w:rsidRPr="00962821">
        <w:rPr>
          <w:color w:val="000000"/>
          <w:spacing w:val="-3"/>
        </w:rPr>
        <w:t>a</w:t>
      </w:r>
      <w:r w:rsidRPr="00962821">
        <w:rPr>
          <w:color w:val="000000"/>
          <w:spacing w:val="1"/>
        </w:rPr>
        <w:t>t</w:t>
      </w:r>
      <w:r w:rsidRPr="00962821">
        <w:rPr>
          <w:color w:val="000000"/>
          <w:spacing w:val="-3"/>
        </w:rPr>
        <w:t>i</w:t>
      </w:r>
      <w:r w:rsidRPr="00962821">
        <w:rPr>
          <w:color w:val="000000"/>
        </w:rPr>
        <w:t>o</w:t>
      </w:r>
      <w:r w:rsidRPr="00962821">
        <w:rPr>
          <w:color w:val="000000"/>
          <w:spacing w:val="-3"/>
        </w:rPr>
        <w:t>n</w:t>
      </w:r>
      <w:r w:rsidRPr="00962821">
        <w:rPr>
          <w:color w:val="000000"/>
        </w:rPr>
        <w:t xml:space="preserve">, </w:t>
      </w:r>
      <w:r w:rsidRPr="00962821">
        <w:rPr>
          <w:color w:val="000000"/>
          <w:spacing w:val="-3"/>
        </w:rPr>
        <w:t>e</w:t>
      </w:r>
      <w:r w:rsidRPr="00962821">
        <w:rPr>
          <w:color w:val="000000"/>
          <w:spacing w:val="-1"/>
        </w:rPr>
        <w:t>it</w:t>
      </w:r>
      <w:r w:rsidRPr="00962821">
        <w:rPr>
          <w:color w:val="000000"/>
        </w:rPr>
        <w:t>h</w:t>
      </w:r>
      <w:r w:rsidRPr="00962821">
        <w:rPr>
          <w:color w:val="000000"/>
          <w:spacing w:val="-3"/>
        </w:rPr>
        <w:t>e</w:t>
      </w:r>
      <w:r w:rsidRPr="00962821">
        <w:rPr>
          <w:color w:val="000000"/>
        </w:rPr>
        <w:t xml:space="preserve">r </w:t>
      </w:r>
      <w:r w:rsidRPr="00962821">
        <w:rPr>
          <w:color w:val="000000"/>
          <w:spacing w:val="-2"/>
        </w:rPr>
        <w:t>v</w:t>
      </w:r>
      <w:r w:rsidRPr="00962821">
        <w:rPr>
          <w:color w:val="000000"/>
          <w:spacing w:val="-3"/>
        </w:rPr>
        <w:t>e</w:t>
      </w:r>
      <w:r w:rsidRPr="00962821">
        <w:rPr>
          <w:color w:val="000000"/>
          <w:spacing w:val="-2"/>
        </w:rPr>
        <w:t>r</w:t>
      </w:r>
      <w:r w:rsidRPr="00962821">
        <w:rPr>
          <w:color w:val="000000"/>
        </w:rPr>
        <w:t>s</w:t>
      </w:r>
      <w:r w:rsidRPr="00962821">
        <w:rPr>
          <w:color w:val="000000"/>
          <w:spacing w:val="-1"/>
        </w:rPr>
        <w:t>i</w:t>
      </w:r>
      <w:r w:rsidRPr="00962821">
        <w:rPr>
          <w:color w:val="000000"/>
          <w:spacing w:val="-3"/>
        </w:rPr>
        <w:t>o</w:t>
      </w:r>
      <w:r w:rsidRPr="00962821">
        <w:rPr>
          <w:color w:val="000000"/>
        </w:rPr>
        <w:t>n</w:t>
      </w:r>
      <w:r w:rsidRPr="00962821">
        <w:rPr>
          <w:color w:val="000000"/>
          <w:spacing w:val="-2"/>
        </w:rPr>
        <w:t xml:space="preserve"> </w:t>
      </w:r>
      <w:r w:rsidRPr="00962821">
        <w:rPr>
          <w:color w:val="000000"/>
        </w:rPr>
        <w:t>3</w:t>
      </w:r>
      <w:r w:rsidRPr="00962821">
        <w:rPr>
          <w:color w:val="000000"/>
          <w:spacing w:val="-4"/>
        </w:rPr>
        <w:t xml:space="preserve"> </w:t>
      </w:r>
      <w:r w:rsidRPr="00962821">
        <w:rPr>
          <w:color w:val="000000"/>
          <w:spacing w:val="-3"/>
        </w:rPr>
        <w:t>o</w:t>
      </w:r>
      <w:r w:rsidRPr="00962821">
        <w:rPr>
          <w:color w:val="000000"/>
        </w:rPr>
        <w:t xml:space="preserve">f </w:t>
      </w:r>
      <w:r w:rsidRPr="00962821">
        <w:rPr>
          <w:color w:val="000000"/>
          <w:spacing w:val="-1"/>
        </w:rPr>
        <w:t>t</w:t>
      </w:r>
      <w:r w:rsidRPr="00962821">
        <w:rPr>
          <w:color w:val="000000"/>
        </w:rPr>
        <w:t>he</w:t>
      </w:r>
      <w:r w:rsidRPr="00962821">
        <w:rPr>
          <w:color w:val="000000"/>
          <w:spacing w:val="-4"/>
        </w:rPr>
        <w:t xml:space="preserve"> </w:t>
      </w:r>
      <w:r w:rsidRPr="00962821">
        <w:rPr>
          <w:color w:val="000000"/>
        </w:rPr>
        <w:t>L</w:t>
      </w:r>
      <w:r w:rsidRPr="00962821">
        <w:rPr>
          <w:color w:val="000000"/>
          <w:spacing w:val="-1"/>
        </w:rPr>
        <w:t>i</w:t>
      </w:r>
      <w:r w:rsidRPr="00962821">
        <w:rPr>
          <w:color w:val="000000"/>
          <w:spacing w:val="-2"/>
        </w:rPr>
        <w:t>c</w:t>
      </w:r>
      <w:r w:rsidRPr="00962821">
        <w:rPr>
          <w:color w:val="000000"/>
        </w:rPr>
        <w:t>e</w:t>
      </w:r>
      <w:r w:rsidRPr="00962821">
        <w:rPr>
          <w:color w:val="000000"/>
          <w:spacing w:val="-3"/>
        </w:rPr>
        <w:t>n</w:t>
      </w:r>
      <w:r w:rsidRPr="00962821">
        <w:rPr>
          <w:color w:val="000000"/>
        </w:rPr>
        <w:t>s</w:t>
      </w:r>
      <w:r w:rsidRPr="00962821">
        <w:rPr>
          <w:color w:val="000000"/>
          <w:spacing w:val="-3"/>
        </w:rPr>
        <w:t>e</w:t>
      </w:r>
      <w:r w:rsidRPr="00962821">
        <w:rPr>
          <w:color w:val="000000"/>
        </w:rPr>
        <w:t xml:space="preserve">, </w:t>
      </w:r>
      <w:r w:rsidRPr="00962821">
        <w:rPr>
          <w:color w:val="000000"/>
          <w:spacing w:val="-3"/>
        </w:rPr>
        <w:t>o</w:t>
      </w:r>
      <w:r w:rsidRPr="00962821">
        <w:rPr>
          <w:color w:val="000000"/>
        </w:rPr>
        <w:t>r</w:t>
      </w:r>
      <w:r w:rsidRPr="00962821">
        <w:rPr>
          <w:color w:val="000000"/>
          <w:spacing w:val="-3"/>
        </w:rPr>
        <w:t xml:space="preserve"> a</w:t>
      </w:r>
      <w:r w:rsidRPr="00962821">
        <w:rPr>
          <w:color w:val="000000"/>
        </w:rPr>
        <w:t>ny</w:t>
      </w:r>
      <w:r w:rsidRPr="00962821">
        <w:rPr>
          <w:color w:val="000000"/>
          <w:spacing w:val="-2"/>
        </w:rPr>
        <w:t xml:space="preserve"> </w:t>
      </w:r>
      <w:r w:rsidRPr="00962821">
        <w:rPr>
          <w:color w:val="000000"/>
          <w:spacing w:val="-3"/>
        </w:rPr>
        <w:t>la</w:t>
      </w:r>
      <w:r w:rsidRPr="00962821">
        <w:rPr>
          <w:color w:val="000000"/>
          <w:spacing w:val="1"/>
        </w:rPr>
        <w:t>t</w:t>
      </w:r>
      <w:r w:rsidRPr="00962821">
        <w:rPr>
          <w:color w:val="000000"/>
          <w:spacing w:val="-3"/>
        </w:rPr>
        <w:t>e</w:t>
      </w:r>
      <w:r w:rsidRPr="00962821">
        <w:rPr>
          <w:color w:val="000000"/>
        </w:rPr>
        <w:t xml:space="preserve">r </w:t>
      </w:r>
      <w:r w:rsidRPr="00962821">
        <w:rPr>
          <w:color w:val="000000"/>
          <w:spacing w:val="-2"/>
        </w:rPr>
        <w:t>v</w:t>
      </w:r>
      <w:r w:rsidRPr="00962821">
        <w:rPr>
          <w:color w:val="000000"/>
          <w:spacing w:val="-3"/>
        </w:rPr>
        <w:t>e</w:t>
      </w:r>
      <w:r w:rsidRPr="00962821">
        <w:rPr>
          <w:color w:val="000000"/>
          <w:spacing w:val="1"/>
        </w:rPr>
        <w:t>r</w:t>
      </w:r>
      <w:r w:rsidRPr="00962821">
        <w:rPr>
          <w:color w:val="000000"/>
        </w:rPr>
        <w:t>s</w:t>
      </w:r>
      <w:r w:rsidRPr="00962821">
        <w:rPr>
          <w:color w:val="000000"/>
          <w:spacing w:val="-3"/>
        </w:rPr>
        <w:t>i</w:t>
      </w:r>
      <w:r w:rsidRPr="00962821">
        <w:rPr>
          <w:color w:val="000000"/>
        </w:rPr>
        <w:t>o</w:t>
      </w:r>
      <w:r w:rsidRPr="00962821">
        <w:rPr>
          <w:color w:val="000000"/>
          <w:spacing w:val="-3"/>
        </w:rPr>
        <w:t>n</w:t>
      </w:r>
      <w:r w:rsidRPr="00962821">
        <w:rPr>
          <w:color w:val="000000"/>
        </w:rPr>
        <w:t>.</w:t>
      </w:r>
    </w:p>
    <w:p w:rsidR="009A3E20" w:rsidRPr="00962821" w:rsidRDefault="009A3E20" w:rsidP="001F7C71">
      <w:pPr>
        <w:rPr>
          <w:sz w:val="28"/>
          <w:szCs w:val="28"/>
        </w:rPr>
      </w:pPr>
      <w:r w:rsidRPr="00962821">
        <w:rPr>
          <w:color w:val="000000"/>
          <w:spacing w:val="1"/>
        </w:rPr>
        <w:t xml:space="preserve">You should have received a copy of the GNU General Public License as part of the Open Rails distribution in Documentation\Copying.txt. If not, see </w:t>
      </w:r>
      <w:hyperlink r:id="rId39" w:history="1">
        <w:r w:rsidRPr="00962821">
          <w:rPr>
            <w:rStyle w:val="Hyperlink"/>
            <w:rFonts w:cs="Calibri"/>
            <w:spacing w:val="-3"/>
            <w:sz w:val="22"/>
            <w:szCs w:val="22"/>
          </w:rPr>
          <w:t>h</w:t>
        </w:r>
        <w:r w:rsidRPr="00962821">
          <w:rPr>
            <w:rStyle w:val="Hyperlink"/>
            <w:rFonts w:cs="Calibri"/>
            <w:spacing w:val="-1"/>
            <w:sz w:val="22"/>
            <w:szCs w:val="22"/>
          </w:rPr>
          <w:t>t</w:t>
        </w:r>
        <w:r w:rsidRPr="00962821">
          <w:rPr>
            <w:rStyle w:val="Hyperlink"/>
            <w:rFonts w:cs="Calibri"/>
            <w:spacing w:val="1"/>
            <w:sz w:val="22"/>
            <w:szCs w:val="22"/>
          </w:rPr>
          <w:t>t</w:t>
        </w:r>
        <w:r w:rsidRPr="00962821">
          <w:rPr>
            <w:rStyle w:val="Hyperlink"/>
            <w:rFonts w:cs="Calibri"/>
            <w:spacing w:val="-3"/>
            <w:sz w:val="22"/>
            <w:szCs w:val="22"/>
          </w:rPr>
          <w:t>p</w:t>
        </w:r>
        <w:r w:rsidRPr="00962821">
          <w:rPr>
            <w:rStyle w:val="Hyperlink"/>
            <w:rFonts w:cs="Calibri"/>
            <w:spacing w:val="-1"/>
            <w:sz w:val="22"/>
            <w:szCs w:val="22"/>
          </w:rPr>
          <w:t>:/</w:t>
        </w:r>
        <w:r w:rsidRPr="00962821">
          <w:rPr>
            <w:rStyle w:val="Hyperlink"/>
            <w:rFonts w:cs="Calibri"/>
            <w:spacing w:val="1"/>
            <w:sz w:val="22"/>
            <w:szCs w:val="22"/>
          </w:rPr>
          <w:t>/</w:t>
        </w:r>
        <w:r w:rsidRPr="00962821">
          <w:rPr>
            <w:rStyle w:val="Hyperlink"/>
            <w:rFonts w:cs="Calibri"/>
            <w:spacing w:val="-3"/>
            <w:sz w:val="22"/>
            <w:szCs w:val="22"/>
          </w:rPr>
          <w:t>www</w:t>
        </w:r>
        <w:r w:rsidRPr="00962821">
          <w:rPr>
            <w:rStyle w:val="Hyperlink"/>
            <w:rFonts w:cs="Calibri"/>
            <w:spacing w:val="1"/>
            <w:sz w:val="22"/>
            <w:szCs w:val="22"/>
          </w:rPr>
          <w:t>.</w:t>
        </w:r>
        <w:r w:rsidRPr="00962821">
          <w:rPr>
            <w:rStyle w:val="Hyperlink"/>
            <w:rFonts w:cs="Calibri"/>
            <w:sz w:val="22"/>
            <w:szCs w:val="22"/>
          </w:rPr>
          <w:t>g</w:t>
        </w:r>
        <w:r w:rsidRPr="00962821">
          <w:rPr>
            <w:rStyle w:val="Hyperlink"/>
            <w:rFonts w:cs="Calibri"/>
            <w:spacing w:val="-1"/>
            <w:sz w:val="22"/>
            <w:szCs w:val="22"/>
          </w:rPr>
          <w:t>n</w:t>
        </w:r>
        <w:r w:rsidRPr="00962821">
          <w:rPr>
            <w:rStyle w:val="Hyperlink"/>
            <w:rFonts w:cs="Calibri"/>
            <w:spacing w:val="-3"/>
            <w:sz w:val="22"/>
            <w:szCs w:val="22"/>
          </w:rPr>
          <w:t>u</w:t>
        </w:r>
        <w:r w:rsidRPr="00962821">
          <w:rPr>
            <w:rStyle w:val="Hyperlink"/>
            <w:rFonts w:cs="Calibri"/>
            <w:spacing w:val="1"/>
            <w:sz w:val="22"/>
            <w:szCs w:val="22"/>
          </w:rPr>
          <w:t>.</w:t>
        </w:r>
        <w:r w:rsidRPr="00962821">
          <w:rPr>
            <w:rStyle w:val="Hyperlink"/>
            <w:rFonts w:cs="Calibri"/>
            <w:spacing w:val="-3"/>
            <w:sz w:val="22"/>
            <w:szCs w:val="22"/>
          </w:rPr>
          <w:t>o</w:t>
        </w:r>
        <w:r w:rsidRPr="00962821">
          <w:rPr>
            <w:rStyle w:val="Hyperlink"/>
            <w:rFonts w:cs="Calibri"/>
            <w:spacing w:val="-2"/>
            <w:sz w:val="22"/>
            <w:szCs w:val="22"/>
          </w:rPr>
          <w:t>r</w:t>
        </w:r>
        <w:r w:rsidRPr="00962821">
          <w:rPr>
            <w:rStyle w:val="Hyperlink"/>
            <w:rFonts w:cs="Calibri"/>
            <w:sz w:val="22"/>
            <w:szCs w:val="22"/>
          </w:rPr>
          <w:t>g</w:t>
        </w:r>
        <w:r w:rsidRPr="00962821">
          <w:rPr>
            <w:rStyle w:val="Hyperlink"/>
            <w:rFonts w:cs="Calibri"/>
            <w:spacing w:val="-2"/>
            <w:sz w:val="22"/>
            <w:szCs w:val="22"/>
          </w:rPr>
          <w:t>/</w:t>
        </w:r>
        <w:r w:rsidRPr="00962821">
          <w:rPr>
            <w:rStyle w:val="Hyperlink"/>
            <w:rFonts w:cs="Calibri"/>
            <w:spacing w:val="-1"/>
            <w:sz w:val="22"/>
            <w:szCs w:val="22"/>
          </w:rPr>
          <w:t>li</w:t>
        </w:r>
        <w:r w:rsidRPr="00962821">
          <w:rPr>
            <w:rStyle w:val="Hyperlink"/>
            <w:rFonts w:cs="Calibri"/>
            <w:spacing w:val="-2"/>
            <w:sz w:val="22"/>
            <w:szCs w:val="22"/>
          </w:rPr>
          <w:t>c</w:t>
        </w:r>
        <w:r w:rsidRPr="00962821">
          <w:rPr>
            <w:rStyle w:val="Hyperlink"/>
            <w:rFonts w:cs="Calibri"/>
            <w:sz w:val="22"/>
            <w:szCs w:val="22"/>
          </w:rPr>
          <w:t>e</w:t>
        </w:r>
        <w:r w:rsidRPr="00962821">
          <w:rPr>
            <w:rStyle w:val="Hyperlink"/>
            <w:rFonts w:cs="Calibri"/>
            <w:spacing w:val="-3"/>
            <w:sz w:val="22"/>
            <w:szCs w:val="22"/>
          </w:rPr>
          <w:t>n</w:t>
        </w:r>
        <w:r w:rsidRPr="00962821">
          <w:rPr>
            <w:rStyle w:val="Hyperlink"/>
            <w:rFonts w:cs="Calibri"/>
            <w:sz w:val="22"/>
            <w:szCs w:val="22"/>
          </w:rPr>
          <w:t>s</w:t>
        </w:r>
        <w:r w:rsidRPr="00962821">
          <w:rPr>
            <w:rStyle w:val="Hyperlink"/>
            <w:rFonts w:cs="Calibri"/>
            <w:spacing w:val="-3"/>
            <w:sz w:val="22"/>
            <w:szCs w:val="22"/>
          </w:rPr>
          <w:t>e</w:t>
        </w:r>
        <w:r w:rsidRPr="00962821">
          <w:rPr>
            <w:rStyle w:val="Hyperlink"/>
            <w:rFonts w:cs="Calibri"/>
            <w:spacing w:val="-2"/>
            <w:sz w:val="22"/>
            <w:szCs w:val="22"/>
          </w:rPr>
          <w:t>s</w:t>
        </w:r>
        <w:r w:rsidRPr="00962821">
          <w:rPr>
            <w:rStyle w:val="Hyperlink"/>
            <w:rFonts w:cs="Calibri"/>
            <w:sz w:val="22"/>
            <w:szCs w:val="22"/>
          </w:rPr>
          <w:t>/.</w:t>
        </w:r>
      </w:hyperlink>
    </w:p>
    <w:p w:rsidR="009A3E20" w:rsidRPr="00962821" w:rsidRDefault="009A3E20" w:rsidP="002B6C1C">
      <w:pPr>
        <w:pStyle w:val="Heading2"/>
      </w:pPr>
      <w:bookmarkStart w:id="35" w:name="_Toc366865850"/>
      <w:r w:rsidRPr="00962821">
        <w:rPr>
          <w:spacing w:val="-1"/>
        </w:rPr>
        <w:t>License</w:t>
      </w:r>
      <w:r w:rsidRPr="00962821">
        <w:t xml:space="preserve"> for this Document</w:t>
      </w:r>
      <w:bookmarkEnd w:id="35"/>
    </w:p>
    <w:p w:rsidR="009A3E20" w:rsidRPr="00962821" w:rsidRDefault="00C703EC" w:rsidP="001F7C71">
      <w:r w:rsidRPr="00962821">
        <w:rPr>
          <w:noProof/>
          <w:lang w:val="en-GB" w:eastAsia="en-GB"/>
        </w:rPr>
        <w:drawing>
          <wp:anchor distT="0" distB="0" distL="114935" distR="114935" simplePos="0" relativeHeight="251658752" behindDoc="0" locked="0" layoutInCell="1" allowOverlap="1">
            <wp:simplePos x="0" y="0"/>
            <wp:positionH relativeFrom="column">
              <wp:posOffset>140335</wp:posOffset>
            </wp:positionH>
            <wp:positionV relativeFrom="paragraph">
              <wp:posOffset>89535</wp:posOffset>
            </wp:positionV>
            <wp:extent cx="835025" cy="292100"/>
            <wp:effectExtent l="0" t="0" r="3175" b="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5025" cy="292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A3E20" w:rsidRPr="00962821">
        <w:rPr>
          <w:spacing w:val="1"/>
        </w:rPr>
        <w:t>T</w:t>
      </w:r>
      <w:r w:rsidR="009A3E20" w:rsidRPr="00962821">
        <w:rPr>
          <w:color w:val="000000"/>
          <w:spacing w:val="1"/>
        </w:rPr>
        <w:t xml:space="preserve">his work is licensed under the Creative Commons Attribution-NonCommercial-ShareAlike 3.0 Unported </w:t>
      </w:r>
      <w:r w:rsidR="009A3E20" w:rsidRPr="00962821">
        <w:rPr>
          <w:spacing w:val="1"/>
        </w:rPr>
        <w:t xml:space="preserve">License. To view a copy of this license, visit </w:t>
      </w:r>
      <w:hyperlink r:id="rId41" w:history="1">
        <w:r w:rsidR="009A3E20" w:rsidRPr="00962821">
          <w:rPr>
            <w:rStyle w:val="Hyperlink"/>
            <w:rFonts w:cs="Calibri"/>
            <w:spacing w:val="1"/>
            <w:sz w:val="22"/>
            <w:szCs w:val="22"/>
            <w:lang w:val="en-US" w:eastAsia="ar-SA" w:bidi="ar-SA"/>
          </w:rPr>
          <w:t>http://creativecommons.org/licenses/by-nc-sa/3.0</w:t>
        </w:r>
      </w:hyperlink>
      <w:r w:rsidR="009A3E20" w:rsidRPr="00962821">
        <w:rPr>
          <w:spacing w:val="1"/>
        </w:rPr>
        <w:t xml:space="preserve"> or send a letter to Creative Commons, 444 Castro Street, Suite 900, Mountain View, California, 94041, USA.</w:t>
      </w:r>
    </w:p>
    <w:sectPr w:rsidR="009A3E20" w:rsidRPr="00962821">
      <w:type w:val="continuous"/>
      <w:pgSz w:w="12240" w:h="15840"/>
      <w:pgMar w:top="1480" w:right="1220" w:bottom="993" w:left="1220" w:header="720" w:footer="9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C6E" w:rsidRDefault="00A63C6E">
      <w:r>
        <w:separator/>
      </w:r>
    </w:p>
  </w:endnote>
  <w:endnote w:type="continuationSeparator" w:id="0">
    <w:p w:rsidR="00A63C6E" w:rsidRDefault="00A6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1C" w:rsidRDefault="00C703EC">
    <w:pPr>
      <w:widowControl w:val="0"/>
      <w:autoSpaceDE w:val="0"/>
      <w:spacing w:line="200" w:lineRule="exact"/>
      <w:rPr>
        <w:sz w:val="20"/>
        <w:szCs w:val="20"/>
        <w:lang w:val="en-GB"/>
      </w:rPr>
    </w:pPr>
    <w:r>
      <w:rPr>
        <w:noProof/>
        <w:lang w:val="en-GB" w:eastAsia="en-GB"/>
      </w:rPr>
      <mc:AlternateContent>
        <mc:Choice Requires="wpg">
          <w:drawing>
            <wp:anchor distT="0" distB="0" distL="0" distR="0" simplePos="0" relativeHeight="251656192" behindDoc="0" locked="0" layoutInCell="1" allowOverlap="1">
              <wp:simplePos x="0" y="0"/>
              <wp:positionH relativeFrom="page">
                <wp:posOffset>839470</wp:posOffset>
              </wp:positionH>
              <wp:positionV relativeFrom="page">
                <wp:posOffset>9259570</wp:posOffset>
              </wp:positionV>
              <wp:extent cx="6078220" cy="172085"/>
              <wp:effectExtent l="0" t="0" r="0" b="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8220" cy="172085"/>
                        <a:chOff x="1322" y="14582"/>
                        <a:chExt cx="9572" cy="271"/>
                      </a:xfrm>
                    </wpg:grpSpPr>
                    <wps:wsp>
                      <wps:cNvPr id="8" name="Freeform 2"/>
                      <wps:cNvSpPr>
                        <a:spLocks noChangeArrowheads="1"/>
                      </wps:cNvSpPr>
                      <wps:spPr bwMode="auto">
                        <a:xfrm>
                          <a:off x="1322" y="14591"/>
                          <a:ext cx="962" cy="0"/>
                        </a:xfrm>
                        <a:custGeom>
                          <a:avLst/>
                          <a:gdLst>
                            <a:gd name="T0" fmla="*/ 0 w 984"/>
                            <a:gd name="T1" fmla="*/ 983 w 984"/>
                          </a:gdLst>
                          <a:ahLst/>
                          <a:cxnLst>
                            <a:cxn ang="0">
                              <a:pos x="T0" y="0"/>
                            </a:cxn>
                            <a:cxn ang="0">
                              <a:pos x="T1" y="0"/>
                            </a:cxn>
                          </a:cxnLst>
                          <a:rect l="0" t="0" r="r" b="b"/>
                          <a:pathLst>
                            <a:path w="984">
                              <a:moveTo>
                                <a:pt x="0" y="0"/>
                              </a:moveTo>
                              <a:lnTo>
                                <a:pt x="983" y="0"/>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 name="Freeform 3"/>
                      <wps:cNvSpPr>
                        <a:spLocks noChangeArrowheads="1"/>
                      </wps:cNvSpPr>
                      <wps:spPr bwMode="auto">
                        <a:xfrm>
                          <a:off x="2327" y="14591"/>
                          <a:ext cx="8566" cy="0"/>
                        </a:xfrm>
                        <a:custGeom>
                          <a:avLst/>
                          <a:gdLst>
                            <a:gd name="T0" fmla="*/ 0 w 8572"/>
                            <a:gd name="T1" fmla="*/ 8572 w 8572"/>
                          </a:gdLst>
                          <a:ahLst/>
                          <a:cxnLst>
                            <a:cxn ang="0">
                              <a:pos x="T0" y="0"/>
                            </a:cxn>
                            <a:cxn ang="0">
                              <a:pos x="T1" y="0"/>
                            </a:cxn>
                          </a:cxnLst>
                          <a:rect l="0" t="0" r="r" b="b"/>
                          <a:pathLst>
                            <a:path w="8572">
                              <a:moveTo>
                                <a:pt x="0" y="0"/>
                              </a:moveTo>
                              <a:lnTo>
                                <a:pt x="8572" y="0"/>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 name="Freeform 4"/>
                      <wps:cNvSpPr>
                        <a:spLocks noChangeArrowheads="1"/>
                      </wps:cNvSpPr>
                      <wps:spPr bwMode="auto">
                        <a:xfrm>
                          <a:off x="2318" y="14582"/>
                          <a:ext cx="0" cy="270"/>
                        </a:xfrm>
                        <a:custGeom>
                          <a:avLst/>
                          <a:gdLst>
                            <a:gd name="T0" fmla="*/ 0 h 273"/>
                            <a:gd name="T1" fmla="*/ 273 h 273"/>
                          </a:gdLst>
                          <a:ahLst/>
                          <a:cxnLst>
                            <a:cxn ang="0">
                              <a:pos x="0" y="T0"/>
                            </a:cxn>
                            <a:cxn ang="0">
                              <a:pos x="0" y="T1"/>
                            </a:cxn>
                          </a:cxnLst>
                          <a:rect l="0" t="0" r="r" b="b"/>
                          <a:pathLst>
                            <a:path h="273">
                              <a:moveTo>
                                <a:pt x="0" y="0"/>
                              </a:moveTo>
                              <a:lnTo>
                                <a:pt x="0" y="273"/>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D7C4B" id="Group 1" o:spid="_x0000_s1026" style="position:absolute;margin-left:66.1pt;margin-top:729.1pt;width:478.6pt;height:13.55pt;z-index:251656192;mso-wrap-distance-left:0;mso-wrap-distance-right:0;mso-position-horizontal-relative:page;mso-position-vertical-relative:page" coordorigin="1322,14582" coordsize="957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">
              <v:shape id="Freeform 2" o:spid="_x0000_s1027" style="position:absolute;left:1322;top:14591;width:962;height:0;visibility:visible;mso-wrap-style:none;v-text-anchor:middle" coordsize="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LNb8A&#10;AADaAAAADwAAAGRycy9kb3ducmV2LnhtbERPy4rCMBTdD/gP4QruxtQHItUoKggKwjBVEHfX5toW&#10;m5uSRK1/bxYDszyc93zZmlo8yfnKsoJBPwFBnFtdcaHgdNx+T0H4gKyxtkwK3uRhueh8zTHV9sW/&#10;9MxCIWII+xQVlCE0qZQ+L8mg79uGOHI36wyGCF0htcNXDDe1HCbJRBqsODaU2NCmpPyePYwCM65u&#10;h/O6aa8Tl42yx2b/o+VFqV63Xc1ABGrDv/jPvdMK4tZ4Jd4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aQs1vwAAANoAAAAPAAAAAAAAAAAAAAAAAJgCAABkcnMvZG93bnJl&#10;di54bWxQSwUGAAAAAAQABAD1AAAAhAMAAAAA&#10;" path="m,l983,e" filled="f" strokecolor="#7f7f7f" strokeweight=".37mm">
                <v:stroke endcap="square"/>
                <v:path o:connecttype="custom" o:connectlocs="0,0;961,0" o:connectangles="0,0"/>
              </v:shape>
              <v:shape id="Freeform 3" o:spid="_x0000_s1028" style="position:absolute;left:2327;top:14591;width:8566;height:0;visibility:visible;mso-wrap-style:none;v-text-anchor:middle" coordsize="8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opcMA&#10;AADaAAAADwAAAGRycy9kb3ducmV2LnhtbESPT2sCMRTE7wW/Q3iCt5q1YKlbo9SK4KUH/4DXt5vX&#10;zXY3L0uS1fXbm0Khx2FmfsMs14NtxZV8qB0rmE0zEMSl0zVXCs6n3fMbiBCRNbaOScGdAqxXo6cl&#10;5trd+EDXY6xEgnDIUYGJsculDKUhi2HqOuLkfTtvMSbpK6k93hLctvIly16lxZrTgsGOPg2VzbG3&#10;Cjan4md+KHq//drixfi26Yu6UWoyHj7eQUQa4n/4r73XChbweyXd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IopcMAAADaAAAADwAAAAAAAAAAAAAAAACYAgAAZHJzL2Rv&#10;d25yZXYueG1sUEsFBgAAAAAEAAQA9QAAAIgDAAAAAA==&#10;" path="m,l8572,e" filled="f" strokecolor="#7f7f7f" strokeweight=".37mm">
                <v:stroke endcap="square"/>
                <v:path o:connecttype="custom" o:connectlocs="0,0;8566,0" o:connectangles="0,0"/>
              </v:shape>
              <v:shape id="Freeform 4" o:spid="_x0000_s1029" style="position:absolute;left:2318;top:14582;width:0;height:270;visibility:visible;mso-wrap-style:none;v-text-anchor:middle" coordsize="0,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STMQA&#10;AADbAAAADwAAAGRycy9kb3ducmV2LnhtbESPQWvDMAyF74P+B6PCbquzFro1qxNKWaE97LCusKuI&#10;1SQslkPsNc6/nw6F3STe03uftmVynbrREFrPBp4XGSjiytuWawOXr8PTK6gQkS12nsnARAHKYvaw&#10;xdz6kT/pdo61khAOORpoYuxzrUPVkMOw8D2xaFc/OIyyDrW2A44S7jq9zLK1dtiyNDTY076h6uf8&#10;6wxs+Dul03HtLy/t8mN6v8ZuhRtjHudp9wYqUor/5vv10Qq+0MsvMo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kkkzEAAAA2wAAAA8AAAAAAAAAAAAAAAAAmAIAAGRycy9k&#10;b3ducmV2LnhtbFBLBQYAAAAABAAEAPUAAACJAwAAAAA=&#10;" path="m,l,273e" filled="f" strokecolor="#7f7f7f" strokeweight=".37mm">
                <v:stroke endcap="square"/>
                <v:path o:connecttype="custom" o:connectlocs="0,0;0,270" o:connectangles="0,0"/>
              </v:shape>
              <w10:wrap anchorx="page" anchory="page"/>
            </v:group>
          </w:pict>
        </mc:Fallback>
      </mc:AlternateContent>
    </w:r>
    <w:r>
      <w:rPr>
        <w:noProof/>
        <w:lang w:val="en-GB" w:eastAsia="en-GB"/>
      </w:rPr>
      <mc:AlternateContent>
        <mc:Choice Requires="wps">
          <w:drawing>
            <wp:anchor distT="0" distB="0" distL="114935" distR="114935" simplePos="0" relativeHeight="251657216" behindDoc="1" locked="0" layoutInCell="1" allowOverlap="1">
              <wp:simplePos x="0" y="0"/>
              <wp:positionH relativeFrom="page">
                <wp:posOffset>1305560</wp:posOffset>
              </wp:positionH>
              <wp:positionV relativeFrom="page">
                <wp:posOffset>9281795</wp:posOffset>
              </wp:positionV>
              <wp:extent cx="399415" cy="15049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1504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6C1C" w:rsidRDefault="002B6C1C">
                          <w:pPr>
                            <w:widowControl w:val="0"/>
                            <w:autoSpaceDE w:val="0"/>
                            <w:spacing w:line="246" w:lineRule="exact"/>
                            <w:ind w:left="40"/>
                          </w:pPr>
                          <w:r>
                            <w:rPr>
                              <w:rFonts w:cs="Arial"/>
                              <w:sz w:val="22"/>
                              <w:szCs w:val="22"/>
                            </w:rPr>
                            <w:fldChar w:fldCharType="begin"/>
                          </w:r>
                          <w:r>
                            <w:rPr>
                              <w:rFonts w:cs="Arial"/>
                              <w:sz w:val="22"/>
                              <w:szCs w:val="22"/>
                            </w:rPr>
                            <w:instrText xml:space="preserve"> PAGE </w:instrText>
                          </w:r>
                          <w:r>
                            <w:rPr>
                              <w:rFonts w:cs="Arial"/>
                              <w:sz w:val="22"/>
                              <w:szCs w:val="22"/>
                            </w:rPr>
                            <w:fldChar w:fldCharType="separate"/>
                          </w:r>
                          <w:r w:rsidR="00C703EC">
                            <w:rPr>
                              <w:rFonts w:cs="Arial"/>
                              <w:noProof/>
                              <w:sz w:val="22"/>
                              <w:szCs w:val="22"/>
                            </w:rPr>
                            <w:t>1</w:t>
                          </w:r>
                          <w:r>
                            <w:rPr>
                              <w:rFonts w:cs="Arial"/>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102.8pt;margin-top:730.85pt;width:31.45pt;height:11.85pt;z-index:-251659264;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" stroked="f">
              <v:fill opacity="0"/>
              <v:textbox inset="0,0,0,0">
                <w:txbxContent>
                  <w:p w:rsidR="002B6C1C" w:rsidRDefault="002B6C1C">
                    <w:pPr>
                      <w:widowControl w:val="0"/>
                      <w:autoSpaceDE w:val="0"/>
                      <w:spacing w:line="246" w:lineRule="exact"/>
                      <w:ind w:left="40"/>
                    </w:pPr>
                    <w:r>
                      <w:rPr>
                        <w:rFonts w:cs="Arial"/>
                        <w:sz w:val="22"/>
                        <w:szCs w:val="22"/>
                      </w:rPr>
                      <w:fldChar w:fldCharType="begin"/>
                    </w:r>
                    <w:r>
                      <w:rPr>
                        <w:rFonts w:cs="Arial"/>
                        <w:sz w:val="22"/>
                        <w:szCs w:val="22"/>
                      </w:rPr>
                      <w:instrText xml:space="preserve"> PAGE </w:instrText>
                    </w:r>
                    <w:r>
                      <w:rPr>
                        <w:rFonts w:cs="Arial"/>
                        <w:sz w:val="22"/>
                        <w:szCs w:val="22"/>
                      </w:rPr>
                      <w:fldChar w:fldCharType="separate"/>
                    </w:r>
                    <w:r w:rsidR="00C703EC">
                      <w:rPr>
                        <w:rFonts w:cs="Arial"/>
                        <w:noProof/>
                        <w:sz w:val="22"/>
                        <w:szCs w:val="22"/>
                      </w:rPr>
                      <w:t>1</w:t>
                    </w:r>
                    <w:r>
                      <w:rPr>
                        <w:rFonts w:cs="Arial"/>
                        <w:sz w:val="22"/>
                        <w:szCs w:val="2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1C" w:rsidRDefault="002B6C1C">
    <w:pPr>
      <w:widowControl w:val="0"/>
      <w:autoSpaceDE w:val="0"/>
      <w:spacing w:line="174" w:lineRule="exact"/>
      <w:rPr>
        <w:sz w:val="17"/>
        <w:szCs w:val="17"/>
        <w:lang w:val="en-GB"/>
      </w:rPr>
    </w:pPr>
  </w:p>
  <w:p w:rsidR="002B6C1C" w:rsidRDefault="00C703EC">
    <w:pPr>
      <w:widowControl w:val="0"/>
      <w:autoSpaceDE w:val="0"/>
      <w:spacing w:line="174" w:lineRule="exact"/>
      <w:rPr>
        <w:sz w:val="17"/>
        <w:szCs w:val="17"/>
        <w:lang w:val="en-GB"/>
      </w:rPr>
    </w:pPr>
    <w:r>
      <w:rPr>
        <w:noProof/>
        <w:lang w:val="en-GB" w:eastAsia="en-GB"/>
      </w:rPr>
      <mc:AlternateContent>
        <mc:Choice Requires="wpg">
          <w:drawing>
            <wp:anchor distT="0" distB="0" distL="0" distR="0" simplePos="0" relativeHeight="251658240" behindDoc="0" locked="0" layoutInCell="1" allowOverlap="1">
              <wp:simplePos x="0" y="0"/>
              <wp:positionH relativeFrom="page">
                <wp:posOffset>839470</wp:posOffset>
              </wp:positionH>
              <wp:positionV relativeFrom="page">
                <wp:posOffset>9259570</wp:posOffset>
              </wp:positionV>
              <wp:extent cx="6078220" cy="172085"/>
              <wp:effectExtent l="0" t="0" r="0" b="0"/>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8220" cy="172085"/>
                        <a:chOff x="1322" y="14582"/>
                        <a:chExt cx="9572" cy="271"/>
                      </a:xfrm>
                    </wpg:grpSpPr>
                    <wps:wsp>
                      <wps:cNvPr id="3" name="Freeform 7"/>
                      <wps:cNvSpPr>
                        <a:spLocks noChangeArrowheads="1"/>
                      </wps:cNvSpPr>
                      <wps:spPr bwMode="auto">
                        <a:xfrm>
                          <a:off x="1322" y="14591"/>
                          <a:ext cx="962" cy="0"/>
                        </a:xfrm>
                        <a:custGeom>
                          <a:avLst/>
                          <a:gdLst>
                            <a:gd name="T0" fmla="*/ 0 w 984"/>
                            <a:gd name="T1" fmla="*/ 983 w 984"/>
                          </a:gdLst>
                          <a:ahLst/>
                          <a:cxnLst>
                            <a:cxn ang="0">
                              <a:pos x="T0" y="0"/>
                            </a:cxn>
                            <a:cxn ang="0">
                              <a:pos x="T1" y="0"/>
                            </a:cxn>
                          </a:cxnLst>
                          <a:rect l="0" t="0" r="r" b="b"/>
                          <a:pathLst>
                            <a:path w="984">
                              <a:moveTo>
                                <a:pt x="0" y="0"/>
                              </a:moveTo>
                              <a:lnTo>
                                <a:pt x="983" y="0"/>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4" name="Freeform 8"/>
                      <wps:cNvSpPr>
                        <a:spLocks noChangeArrowheads="1"/>
                      </wps:cNvSpPr>
                      <wps:spPr bwMode="auto">
                        <a:xfrm>
                          <a:off x="2327" y="14591"/>
                          <a:ext cx="8566" cy="0"/>
                        </a:xfrm>
                        <a:custGeom>
                          <a:avLst/>
                          <a:gdLst>
                            <a:gd name="T0" fmla="*/ 0 w 8572"/>
                            <a:gd name="T1" fmla="*/ 8572 w 8572"/>
                          </a:gdLst>
                          <a:ahLst/>
                          <a:cxnLst>
                            <a:cxn ang="0">
                              <a:pos x="T0" y="0"/>
                            </a:cxn>
                            <a:cxn ang="0">
                              <a:pos x="T1" y="0"/>
                            </a:cxn>
                          </a:cxnLst>
                          <a:rect l="0" t="0" r="r" b="b"/>
                          <a:pathLst>
                            <a:path w="8572">
                              <a:moveTo>
                                <a:pt x="0" y="0"/>
                              </a:moveTo>
                              <a:lnTo>
                                <a:pt x="8572" y="0"/>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 name="Freeform 9"/>
                      <wps:cNvSpPr>
                        <a:spLocks noChangeArrowheads="1"/>
                      </wps:cNvSpPr>
                      <wps:spPr bwMode="auto">
                        <a:xfrm>
                          <a:off x="2318" y="14582"/>
                          <a:ext cx="0" cy="270"/>
                        </a:xfrm>
                        <a:custGeom>
                          <a:avLst/>
                          <a:gdLst>
                            <a:gd name="T0" fmla="*/ 0 h 273"/>
                            <a:gd name="T1" fmla="*/ 273 h 273"/>
                          </a:gdLst>
                          <a:ahLst/>
                          <a:cxnLst>
                            <a:cxn ang="0">
                              <a:pos x="0" y="T0"/>
                            </a:cxn>
                            <a:cxn ang="0">
                              <a:pos x="0" y="T1"/>
                            </a:cxn>
                          </a:cxnLst>
                          <a:rect l="0" t="0" r="r" b="b"/>
                          <a:pathLst>
                            <a:path h="273">
                              <a:moveTo>
                                <a:pt x="0" y="0"/>
                              </a:moveTo>
                              <a:lnTo>
                                <a:pt x="0" y="273"/>
                              </a:lnTo>
                            </a:path>
                          </a:pathLst>
                        </a:custGeom>
                        <a:noFill/>
                        <a:ln w="13320" cap="sq">
                          <a:solidFill>
                            <a:srgbClr val="7F7F7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46D87" id="Group 6" o:spid="_x0000_s1026" style="position:absolute;margin-left:66.1pt;margin-top:729.1pt;width:478.6pt;height:13.55pt;z-index:251658240;mso-wrap-distance-left:0;mso-wrap-distance-right:0;mso-position-horizontal-relative:page;mso-position-vertical-relative:page" coordorigin="1322,14582" coordsize="957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">
              <v:shape id="Freeform 7" o:spid="_x0000_s1027" style="position:absolute;left:1322;top:14591;width:962;height:0;visibility:visible;mso-wrap-style:none;v-text-anchor:middle" coordsize="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ZRMQA&#10;AADaAAAADwAAAGRycy9kb3ducmV2LnhtbESPQWvCQBSE74L/YXlCb2bTWkRiVmmFQguFYiwUb8/s&#10;Mwlm34bdNUn/fbcgeBxm5hsm346mFT0531hW8JikIIhLqxuuFHwf3uYrED4ga2wtk4Jf8rDdTCc5&#10;ZtoOvKe+CJWIEPYZKqhD6DIpfVmTQZ/Yjjh6Z+sMhihdJbXDIcJNK5/SdCkNNhwXauxoV1N5Ka5G&#10;gXluzp8/r914WrpiUVx3H19aHpV6mI0vaxCBxnAP39rvWsEC/q/EG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mUTEAAAA2gAAAA8AAAAAAAAAAAAAAAAAmAIAAGRycy9k&#10;b3ducmV2LnhtbFBLBQYAAAAABAAEAPUAAACJAwAAAAA=&#10;" path="m,l983,e" filled="f" strokecolor="#7f7f7f" strokeweight=".37mm">
                <v:stroke endcap="square"/>
                <v:path o:connecttype="custom" o:connectlocs="0,0;961,0" o:connectangles="0,0"/>
              </v:shape>
              <v:shape id="Freeform 8" o:spid="_x0000_s1028" style="position:absolute;left:2327;top:14591;width:8566;height:0;visibility:visible;mso-wrap-style:none;v-text-anchor:middle" coordsize="8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HO8MA&#10;AADaAAAADwAAAGRycy9kb3ducmV2LnhtbESPT2sCMRTE7wW/Q3iCt5q12CJbo9SK4KUH/4DXt5vX&#10;zXY3L0uS1fXbm0Khx2FmfsMs14NtxZV8qB0rmE0zEMSl0zVXCs6n3fMCRIjIGlvHpOBOAdar0dMS&#10;c+1ufKDrMVYiQTjkqMDE2OVShtKQxTB1HXHyvp23GJP0ldQebwluW/mSZW/SYs1pwWBHn4bK5thb&#10;BZtT8fN6KHq//drixfi26Yu6UWoyHj7eQUQa4n/4r73XCubweyXd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OHO8MAAADaAAAADwAAAAAAAAAAAAAAAACYAgAAZHJzL2Rv&#10;d25yZXYueG1sUEsFBgAAAAAEAAQA9QAAAIgDAAAAAA==&#10;" path="m,l8572,e" filled="f" strokecolor="#7f7f7f" strokeweight=".37mm">
                <v:stroke endcap="square"/>
                <v:path o:connecttype="custom" o:connectlocs="0,0;8566,0" o:connectangles="0,0"/>
              </v:shape>
              <v:shape id="Freeform 9" o:spid="_x0000_s1029" style="position:absolute;left:2318;top:14582;width:0;height:270;visibility:visible;mso-wrap-style:none;v-text-anchor:middle" coordsize="0,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8ey8MA&#10;AADaAAAADwAAAGRycy9kb3ducmV2LnhtbESPzWrDMBCE74W8g9hAb41cl6SNYyWE0EJ6yKFpINfF&#10;Wv9Qa2Us1ZbfvgoUchxm5hsm3wXTioF611hW8LxIQBAXVjdcKbh8fzy9gXAeWWNrmRRM5GC3nT3k&#10;mGk78hcNZ1+JCGGXoYLa+y6T0hU1GXQL2xFHr7S9QR9lX0nd4xjhppVpkqykwYbjQo0dHWoqfs6/&#10;RsGaryF8Hlf28tqkp+m99O0LrpV6nIf9BoSn4O/h//ZRK1jC7Uq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8ey8MAAADaAAAADwAAAAAAAAAAAAAAAACYAgAAZHJzL2Rv&#10;d25yZXYueG1sUEsFBgAAAAAEAAQA9QAAAIgDAAAAAA==&#10;" path="m,l,273e" filled="f" strokecolor="#7f7f7f" strokeweight=".37mm">
                <v:stroke endcap="square"/>
                <v:path o:connecttype="custom" o:connectlocs="0,0;0,270" o:connectangles="0,0"/>
              </v:shape>
              <w10:wrap anchorx="page" anchory="page"/>
            </v:group>
          </w:pict>
        </mc:Fallback>
      </mc:AlternateContent>
    </w:r>
    <w:r>
      <w:rPr>
        <w:noProof/>
        <w:lang w:val="en-GB" w:eastAsia="en-GB"/>
      </w:rPr>
      <mc:AlternateContent>
        <mc:Choice Requires="wps">
          <w:drawing>
            <wp:anchor distT="0" distB="0" distL="114935" distR="114935" simplePos="0" relativeHeight="251659264" behindDoc="1" locked="0" layoutInCell="1" allowOverlap="1">
              <wp:simplePos x="0" y="0"/>
              <wp:positionH relativeFrom="page">
                <wp:posOffset>1227455</wp:posOffset>
              </wp:positionH>
              <wp:positionV relativeFrom="page">
                <wp:posOffset>9281795</wp:posOffset>
              </wp:positionV>
              <wp:extent cx="382270" cy="150495"/>
              <wp:effectExtent l="0" t="0" r="0" b="0"/>
              <wp:wrapNone/>
              <wp:docPr id="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504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6C1C" w:rsidRDefault="002B6C1C">
                          <w:pPr>
                            <w:widowControl w:val="0"/>
                            <w:autoSpaceDE w:val="0"/>
                            <w:spacing w:line="246" w:lineRule="exact"/>
                            <w:ind w:left="40"/>
                          </w:pPr>
                          <w:r>
                            <w:rPr>
                              <w:rFonts w:cs="Arial"/>
                              <w:sz w:val="22"/>
                              <w:szCs w:val="22"/>
                            </w:rPr>
                            <w:fldChar w:fldCharType="begin"/>
                          </w:r>
                          <w:r>
                            <w:rPr>
                              <w:rFonts w:cs="Arial"/>
                              <w:sz w:val="22"/>
                              <w:szCs w:val="22"/>
                            </w:rPr>
                            <w:instrText xml:space="preserve"> PAGE </w:instrText>
                          </w:r>
                          <w:r>
                            <w:rPr>
                              <w:rFonts w:cs="Arial"/>
                              <w:sz w:val="22"/>
                              <w:szCs w:val="22"/>
                            </w:rPr>
                            <w:fldChar w:fldCharType="separate"/>
                          </w:r>
                          <w:r w:rsidR="00C703EC">
                            <w:rPr>
                              <w:rFonts w:cs="Arial"/>
                              <w:noProof/>
                              <w:sz w:val="22"/>
                              <w:szCs w:val="22"/>
                            </w:rPr>
                            <w:t>18</w:t>
                          </w:r>
                          <w:r>
                            <w:rPr>
                              <w:rFonts w:cs="Arial"/>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9" type="#_x0000_t202" style="position:absolute;margin-left:96.65pt;margin-top:730.85pt;width:30.1pt;height:11.85pt;z-index:-25165721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" stroked="f">
              <v:fill opacity="0"/>
              <v:textbox inset="0,0,0,0">
                <w:txbxContent>
                  <w:p w:rsidR="002B6C1C" w:rsidRDefault="002B6C1C">
                    <w:pPr>
                      <w:widowControl w:val="0"/>
                      <w:autoSpaceDE w:val="0"/>
                      <w:spacing w:line="246" w:lineRule="exact"/>
                      <w:ind w:left="40"/>
                    </w:pPr>
                    <w:r>
                      <w:rPr>
                        <w:rFonts w:cs="Arial"/>
                        <w:sz w:val="22"/>
                        <w:szCs w:val="22"/>
                      </w:rPr>
                      <w:fldChar w:fldCharType="begin"/>
                    </w:r>
                    <w:r>
                      <w:rPr>
                        <w:rFonts w:cs="Arial"/>
                        <w:sz w:val="22"/>
                        <w:szCs w:val="22"/>
                      </w:rPr>
                      <w:instrText xml:space="preserve"> PAGE </w:instrText>
                    </w:r>
                    <w:r>
                      <w:rPr>
                        <w:rFonts w:cs="Arial"/>
                        <w:sz w:val="22"/>
                        <w:szCs w:val="22"/>
                      </w:rPr>
                      <w:fldChar w:fldCharType="separate"/>
                    </w:r>
                    <w:r w:rsidR="00C703EC">
                      <w:rPr>
                        <w:rFonts w:cs="Arial"/>
                        <w:noProof/>
                        <w:sz w:val="22"/>
                        <w:szCs w:val="22"/>
                      </w:rPr>
                      <w:t>18</w:t>
                    </w:r>
                    <w:r>
                      <w:rPr>
                        <w:rFonts w:cs="Arial"/>
                        <w:sz w:val="22"/>
                        <w:szCs w:val="2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C6E" w:rsidRDefault="00A63C6E">
      <w:r>
        <w:separator/>
      </w:r>
    </w:p>
  </w:footnote>
  <w:footnote w:type="continuationSeparator" w:id="0">
    <w:p w:rsidR="00A63C6E" w:rsidRDefault="00A63C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Arial"/>
        <w:color w:val="000000"/>
        <w:sz w:val="22"/>
        <w:szCs w:val="22"/>
      </w:rPr>
    </w:lvl>
    <w:lvl w:ilvl="1">
      <w:start w:val="1"/>
      <w:numFmt w:val="bullet"/>
      <w:lvlText w:val=""/>
      <w:lvlJc w:val="left"/>
      <w:pPr>
        <w:tabs>
          <w:tab w:val="num" w:pos="1080"/>
        </w:tabs>
        <w:ind w:left="1080" w:hanging="360"/>
      </w:pPr>
      <w:rPr>
        <w:rFonts w:ascii="Symbol" w:hAnsi="Symbol" w:cs="Arial"/>
        <w:color w:val="000000"/>
        <w:sz w:val="22"/>
        <w:szCs w:val="22"/>
      </w:rPr>
    </w:lvl>
    <w:lvl w:ilvl="2">
      <w:start w:val="1"/>
      <w:numFmt w:val="bullet"/>
      <w:lvlText w:val=""/>
      <w:lvlJc w:val="left"/>
      <w:pPr>
        <w:tabs>
          <w:tab w:val="num" w:pos="1440"/>
        </w:tabs>
        <w:ind w:left="1440" w:hanging="360"/>
      </w:pPr>
      <w:rPr>
        <w:rFonts w:ascii="Symbol" w:hAnsi="Symbol" w:cs="Arial"/>
        <w:color w:val="000000"/>
        <w:sz w:val="22"/>
        <w:szCs w:val="22"/>
      </w:rPr>
    </w:lvl>
    <w:lvl w:ilvl="3">
      <w:start w:val="1"/>
      <w:numFmt w:val="bullet"/>
      <w:lvlText w:val=""/>
      <w:lvlJc w:val="left"/>
      <w:pPr>
        <w:tabs>
          <w:tab w:val="num" w:pos="1800"/>
        </w:tabs>
        <w:ind w:left="1800" w:hanging="360"/>
      </w:pPr>
      <w:rPr>
        <w:rFonts w:ascii="Symbol" w:hAnsi="Symbol" w:cs="Arial"/>
        <w:color w:val="000000"/>
        <w:sz w:val="22"/>
        <w:szCs w:val="22"/>
      </w:rPr>
    </w:lvl>
    <w:lvl w:ilvl="4">
      <w:start w:val="1"/>
      <w:numFmt w:val="bullet"/>
      <w:lvlText w:val=""/>
      <w:lvlJc w:val="left"/>
      <w:pPr>
        <w:tabs>
          <w:tab w:val="num" w:pos="2160"/>
        </w:tabs>
        <w:ind w:left="2160" w:hanging="360"/>
      </w:pPr>
      <w:rPr>
        <w:rFonts w:ascii="Symbol" w:hAnsi="Symbol" w:cs="Arial"/>
        <w:color w:val="000000"/>
        <w:sz w:val="22"/>
        <w:szCs w:val="22"/>
      </w:rPr>
    </w:lvl>
    <w:lvl w:ilvl="5">
      <w:start w:val="1"/>
      <w:numFmt w:val="bullet"/>
      <w:lvlText w:val=""/>
      <w:lvlJc w:val="left"/>
      <w:pPr>
        <w:tabs>
          <w:tab w:val="num" w:pos="2520"/>
        </w:tabs>
        <w:ind w:left="2520" w:hanging="360"/>
      </w:pPr>
      <w:rPr>
        <w:rFonts w:ascii="Symbol" w:hAnsi="Symbol" w:cs="Arial"/>
        <w:color w:val="000000"/>
        <w:sz w:val="22"/>
        <w:szCs w:val="22"/>
      </w:rPr>
    </w:lvl>
    <w:lvl w:ilvl="6">
      <w:start w:val="1"/>
      <w:numFmt w:val="bullet"/>
      <w:lvlText w:val=""/>
      <w:lvlJc w:val="left"/>
      <w:pPr>
        <w:tabs>
          <w:tab w:val="num" w:pos="2880"/>
        </w:tabs>
        <w:ind w:left="2880" w:hanging="360"/>
      </w:pPr>
      <w:rPr>
        <w:rFonts w:ascii="Symbol" w:hAnsi="Symbol" w:cs="Arial"/>
        <w:color w:val="000000"/>
        <w:sz w:val="22"/>
        <w:szCs w:val="22"/>
      </w:rPr>
    </w:lvl>
    <w:lvl w:ilvl="7">
      <w:start w:val="1"/>
      <w:numFmt w:val="bullet"/>
      <w:lvlText w:val=""/>
      <w:lvlJc w:val="left"/>
      <w:pPr>
        <w:tabs>
          <w:tab w:val="num" w:pos="3240"/>
        </w:tabs>
        <w:ind w:left="3240" w:hanging="360"/>
      </w:pPr>
      <w:rPr>
        <w:rFonts w:ascii="Symbol" w:hAnsi="Symbol" w:cs="Arial"/>
        <w:color w:val="000000"/>
        <w:sz w:val="22"/>
        <w:szCs w:val="22"/>
      </w:rPr>
    </w:lvl>
    <w:lvl w:ilvl="8">
      <w:start w:val="1"/>
      <w:numFmt w:val="bullet"/>
      <w:lvlText w:val=""/>
      <w:lvlJc w:val="left"/>
      <w:pPr>
        <w:tabs>
          <w:tab w:val="num" w:pos="3600"/>
        </w:tabs>
        <w:ind w:left="3600" w:hanging="360"/>
      </w:pPr>
      <w:rPr>
        <w:rFonts w:ascii="Symbol" w:hAnsi="Symbol" w:cs="Arial"/>
        <w:color w:val="000000"/>
        <w:sz w:val="22"/>
        <w:szCs w:val="22"/>
      </w:r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rFonts w:ascii="Symbol" w:hAnsi="Symbol" w:cs="OpenSymbol"/>
        <w:color w:val="000000"/>
        <w:sz w:val="22"/>
        <w:szCs w:val="22"/>
      </w:rPr>
    </w:lvl>
    <w:lvl w:ilvl="1">
      <w:start w:val="1"/>
      <w:numFmt w:val="decimal"/>
      <w:lvlText w:val="%2."/>
      <w:lvlJc w:val="left"/>
      <w:pPr>
        <w:tabs>
          <w:tab w:val="num" w:pos="1080"/>
        </w:tabs>
        <w:ind w:left="1080" w:hanging="360"/>
      </w:pPr>
      <w:rPr>
        <w:rFonts w:cs="Aria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3"/>
      <w:numFmt w:val="decimal"/>
      <w:lvlText w:val="%1."/>
      <w:lvlJc w:val="left"/>
      <w:pPr>
        <w:tabs>
          <w:tab w:val="num" w:pos="720"/>
        </w:tabs>
        <w:ind w:left="720" w:hanging="360"/>
      </w:pPr>
      <w:rPr>
        <w:rFonts w:ascii="Arial" w:hAnsi="Arial" w:cs="Arial"/>
        <w:color w:val="000000"/>
        <w:sz w:val="22"/>
        <w:szCs w:val="22"/>
      </w:rPr>
    </w:lvl>
    <w:lvl w:ilvl="1">
      <w:start w:val="1"/>
      <w:numFmt w:val="decimal"/>
      <w:lvlText w:val="%2."/>
      <w:lvlJc w:val="left"/>
      <w:pPr>
        <w:tabs>
          <w:tab w:val="num" w:pos="1080"/>
        </w:tabs>
        <w:ind w:left="1080" w:hanging="360"/>
      </w:pPr>
      <w:rPr>
        <w:rFonts w:cs="Aria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941"/>
        </w:tabs>
        <w:ind w:left="941" w:hanging="360"/>
      </w:pPr>
      <w:rPr>
        <w:rFonts w:ascii="Arial" w:hAnsi="Arial" w:cs="Arial"/>
        <w:color w:val="000000"/>
        <w:sz w:val="22"/>
        <w:szCs w:val="22"/>
      </w:rPr>
    </w:lvl>
    <w:lvl w:ilvl="1">
      <w:start w:val="1"/>
      <w:numFmt w:val="decimal"/>
      <w:lvlText w:val="%2."/>
      <w:lvlJc w:val="left"/>
      <w:pPr>
        <w:tabs>
          <w:tab w:val="num" w:pos="1301"/>
        </w:tabs>
        <w:ind w:left="1301" w:hanging="360"/>
      </w:pPr>
    </w:lvl>
    <w:lvl w:ilvl="2">
      <w:start w:val="1"/>
      <w:numFmt w:val="decimal"/>
      <w:lvlText w:val="%3."/>
      <w:lvlJc w:val="left"/>
      <w:pPr>
        <w:tabs>
          <w:tab w:val="num" w:pos="1661"/>
        </w:tabs>
        <w:ind w:left="1661" w:hanging="360"/>
      </w:pPr>
    </w:lvl>
    <w:lvl w:ilvl="3">
      <w:start w:val="1"/>
      <w:numFmt w:val="decimal"/>
      <w:lvlText w:val="%4."/>
      <w:lvlJc w:val="left"/>
      <w:pPr>
        <w:tabs>
          <w:tab w:val="num" w:pos="2021"/>
        </w:tabs>
        <w:ind w:left="2021" w:hanging="360"/>
      </w:pPr>
    </w:lvl>
    <w:lvl w:ilvl="4">
      <w:start w:val="1"/>
      <w:numFmt w:val="decimal"/>
      <w:lvlText w:val="%5."/>
      <w:lvlJc w:val="left"/>
      <w:pPr>
        <w:tabs>
          <w:tab w:val="num" w:pos="2381"/>
        </w:tabs>
        <w:ind w:left="2381" w:hanging="360"/>
      </w:pPr>
    </w:lvl>
    <w:lvl w:ilvl="5">
      <w:start w:val="1"/>
      <w:numFmt w:val="decimal"/>
      <w:lvlText w:val="%6."/>
      <w:lvlJc w:val="left"/>
      <w:pPr>
        <w:tabs>
          <w:tab w:val="num" w:pos="2741"/>
        </w:tabs>
        <w:ind w:left="2741" w:hanging="360"/>
      </w:pPr>
    </w:lvl>
    <w:lvl w:ilvl="6">
      <w:start w:val="1"/>
      <w:numFmt w:val="decimal"/>
      <w:lvlText w:val="%7."/>
      <w:lvlJc w:val="left"/>
      <w:pPr>
        <w:tabs>
          <w:tab w:val="num" w:pos="3101"/>
        </w:tabs>
        <w:ind w:left="3101" w:hanging="360"/>
      </w:pPr>
    </w:lvl>
    <w:lvl w:ilvl="7">
      <w:start w:val="1"/>
      <w:numFmt w:val="decimal"/>
      <w:lvlText w:val="%8."/>
      <w:lvlJc w:val="left"/>
      <w:pPr>
        <w:tabs>
          <w:tab w:val="num" w:pos="3461"/>
        </w:tabs>
        <w:ind w:left="3461" w:hanging="360"/>
      </w:pPr>
    </w:lvl>
    <w:lvl w:ilvl="8">
      <w:start w:val="1"/>
      <w:numFmt w:val="decimal"/>
      <w:lvlText w:val="%9."/>
      <w:lvlJc w:val="left"/>
      <w:pPr>
        <w:tabs>
          <w:tab w:val="num" w:pos="3821"/>
        </w:tabs>
        <w:ind w:left="3821" w:hanging="360"/>
      </w:pPr>
    </w:lvl>
  </w:abstractNum>
  <w:abstractNum w:abstractNumId="4">
    <w:nsid w:val="00000005"/>
    <w:multiLevelType w:val="multilevel"/>
    <w:tmpl w:val="00000005"/>
    <w:name w:val="WW8Num5"/>
    <w:lvl w:ilvl="0">
      <w:start w:val="1"/>
      <w:numFmt w:val="decimal"/>
      <w:lvlText w:val="%1."/>
      <w:lvlJc w:val="left"/>
      <w:pPr>
        <w:tabs>
          <w:tab w:val="num" w:pos="1301"/>
        </w:tabs>
        <w:ind w:left="1301" w:hanging="360"/>
      </w:pPr>
      <w:rPr>
        <w:rFonts w:ascii="Arial" w:hAnsi="Arial" w:cs="Arial"/>
        <w:color w:val="000000"/>
        <w:sz w:val="22"/>
        <w:szCs w:val="22"/>
      </w:rPr>
    </w:lvl>
    <w:lvl w:ilvl="1">
      <w:start w:val="1"/>
      <w:numFmt w:val="decimal"/>
      <w:lvlText w:val="%2."/>
      <w:lvlJc w:val="left"/>
      <w:pPr>
        <w:tabs>
          <w:tab w:val="num" w:pos="1661"/>
        </w:tabs>
        <w:ind w:left="1661" w:hanging="360"/>
      </w:pPr>
    </w:lvl>
    <w:lvl w:ilvl="2">
      <w:start w:val="1"/>
      <w:numFmt w:val="decimal"/>
      <w:lvlText w:val="%3."/>
      <w:lvlJc w:val="left"/>
      <w:pPr>
        <w:tabs>
          <w:tab w:val="num" w:pos="2021"/>
        </w:tabs>
        <w:ind w:left="2021" w:hanging="360"/>
      </w:pPr>
    </w:lvl>
    <w:lvl w:ilvl="3">
      <w:start w:val="1"/>
      <w:numFmt w:val="decimal"/>
      <w:lvlText w:val="%4."/>
      <w:lvlJc w:val="left"/>
      <w:pPr>
        <w:tabs>
          <w:tab w:val="num" w:pos="2381"/>
        </w:tabs>
        <w:ind w:left="2381" w:hanging="360"/>
      </w:pPr>
    </w:lvl>
    <w:lvl w:ilvl="4">
      <w:start w:val="1"/>
      <w:numFmt w:val="decimal"/>
      <w:lvlText w:val="%5."/>
      <w:lvlJc w:val="left"/>
      <w:pPr>
        <w:tabs>
          <w:tab w:val="num" w:pos="2741"/>
        </w:tabs>
        <w:ind w:left="2741" w:hanging="360"/>
      </w:pPr>
    </w:lvl>
    <w:lvl w:ilvl="5">
      <w:start w:val="1"/>
      <w:numFmt w:val="decimal"/>
      <w:lvlText w:val="%6."/>
      <w:lvlJc w:val="left"/>
      <w:pPr>
        <w:tabs>
          <w:tab w:val="num" w:pos="3101"/>
        </w:tabs>
        <w:ind w:left="3101" w:hanging="360"/>
      </w:pPr>
    </w:lvl>
    <w:lvl w:ilvl="6">
      <w:start w:val="1"/>
      <w:numFmt w:val="decimal"/>
      <w:lvlText w:val="%7."/>
      <w:lvlJc w:val="left"/>
      <w:pPr>
        <w:tabs>
          <w:tab w:val="num" w:pos="3461"/>
        </w:tabs>
        <w:ind w:left="3461" w:hanging="360"/>
      </w:pPr>
    </w:lvl>
    <w:lvl w:ilvl="7">
      <w:start w:val="1"/>
      <w:numFmt w:val="decimal"/>
      <w:lvlText w:val="%8."/>
      <w:lvlJc w:val="left"/>
      <w:pPr>
        <w:tabs>
          <w:tab w:val="num" w:pos="3821"/>
        </w:tabs>
        <w:ind w:left="3821" w:hanging="360"/>
      </w:pPr>
    </w:lvl>
    <w:lvl w:ilvl="8">
      <w:start w:val="1"/>
      <w:numFmt w:val="decimal"/>
      <w:lvlText w:val="%9."/>
      <w:lvlJc w:val="left"/>
      <w:pPr>
        <w:tabs>
          <w:tab w:val="num" w:pos="4181"/>
        </w:tabs>
        <w:ind w:left="4181" w:hanging="360"/>
      </w:pPr>
    </w:lvl>
  </w:abstractNum>
  <w:abstractNum w:abstractNumId="5">
    <w:nsid w:val="00000006"/>
    <w:multiLevelType w:val="singleLevel"/>
    <w:tmpl w:val="00000006"/>
    <w:name w:val="WW8Num6"/>
    <w:lvl w:ilvl="0">
      <w:start w:val="1"/>
      <w:numFmt w:val="decimal"/>
      <w:lvlText w:val="%1."/>
      <w:lvlJc w:val="left"/>
      <w:pPr>
        <w:tabs>
          <w:tab w:val="num" w:pos="0"/>
        </w:tabs>
        <w:ind w:left="581" w:hanging="360"/>
      </w:pPr>
      <w:rPr>
        <w:rFonts w:ascii="Arial" w:hAnsi="Arial" w:cs="Arial"/>
        <w:caps w:val="0"/>
        <w:smallCaps w:val="0"/>
        <w:strike w:val="0"/>
        <w:dstrike w:val="0"/>
        <w:color w:val="000000"/>
        <w:spacing w:val="-1"/>
        <w:sz w:val="22"/>
        <w:szCs w:val="22"/>
        <w:lang/>
      </w:rPr>
    </w:lvl>
  </w:abstractNum>
  <w:abstractNum w:abstractNumId="6">
    <w:nsid w:val="00000007"/>
    <w:multiLevelType w:val="multilevel"/>
    <w:tmpl w:val="00000007"/>
    <w:lvl w:ilvl="0">
      <w:start w:val="1"/>
      <w:numFmt w:val="bullet"/>
      <w:lvlText w:val=""/>
      <w:lvlJc w:val="left"/>
      <w:pPr>
        <w:tabs>
          <w:tab w:val="num" w:pos="941"/>
        </w:tabs>
        <w:ind w:left="941" w:hanging="360"/>
      </w:pPr>
      <w:rPr>
        <w:rFonts w:ascii="Symbol" w:hAnsi="Symbol" w:cs="OpenSymbol"/>
      </w:rPr>
    </w:lvl>
    <w:lvl w:ilvl="1">
      <w:start w:val="1"/>
      <w:numFmt w:val="bullet"/>
      <w:lvlText w:val="◦"/>
      <w:lvlJc w:val="left"/>
      <w:pPr>
        <w:tabs>
          <w:tab w:val="num" w:pos="1301"/>
        </w:tabs>
        <w:ind w:left="1301" w:hanging="360"/>
      </w:pPr>
      <w:rPr>
        <w:rFonts w:ascii="OpenSymbol" w:hAnsi="OpenSymbol" w:cs="OpenSymbol"/>
      </w:rPr>
    </w:lvl>
    <w:lvl w:ilvl="2">
      <w:start w:val="1"/>
      <w:numFmt w:val="bullet"/>
      <w:lvlText w:val="▪"/>
      <w:lvlJc w:val="left"/>
      <w:pPr>
        <w:tabs>
          <w:tab w:val="num" w:pos="1661"/>
        </w:tabs>
        <w:ind w:left="1661" w:hanging="360"/>
      </w:pPr>
      <w:rPr>
        <w:rFonts w:ascii="OpenSymbol" w:hAnsi="OpenSymbol" w:cs="OpenSymbol"/>
      </w:rPr>
    </w:lvl>
    <w:lvl w:ilvl="3">
      <w:start w:val="1"/>
      <w:numFmt w:val="bullet"/>
      <w:lvlText w:val=""/>
      <w:lvlJc w:val="left"/>
      <w:pPr>
        <w:tabs>
          <w:tab w:val="num" w:pos="2021"/>
        </w:tabs>
        <w:ind w:left="2021" w:hanging="360"/>
      </w:pPr>
      <w:rPr>
        <w:rFonts w:ascii="Symbol" w:hAnsi="Symbol" w:cs="OpenSymbol"/>
      </w:rPr>
    </w:lvl>
    <w:lvl w:ilvl="4">
      <w:start w:val="1"/>
      <w:numFmt w:val="bullet"/>
      <w:lvlText w:val="◦"/>
      <w:lvlJc w:val="left"/>
      <w:pPr>
        <w:tabs>
          <w:tab w:val="num" w:pos="2381"/>
        </w:tabs>
        <w:ind w:left="2381" w:hanging="360"/>
      </w:pPr>
      <w:rPr>
        <w:rFonts w:ascii="OpenSymbol" w:hAnsi="OpenSymbol" w:cs="OpenSymbol"/>
      </w:rPr>
    </w:lvl>
    <w:lvl w:ilvl="5">
      <w:start w:val="1"/>
      <w:numFmt w:val="bullet"/>
      <w:lvlText w:val="▪"/>
      <w:lvlJc w:val="left"/>
      <w:pPr>
        <w:tabs>
          <w:tab w:val="num" w:pos="2741"/>
        </w:tabs>
        <w:ind w:left="2741" w:hanging="360"/>
      </w:pPr>
      <w:rPr>
        <w:rFonts w:ascii="OpenSymbol" w:hAnsi="OpenSymbol" w:cs="OpenSymbol"/>
      </w:rPr>
    </w:lvl>
    <w:lvl w:ilvl="6">
      <w:start w:val="1"/>
      <w:numFmt w:val="bullet"/>
      <w:lvlText w:val=""/>
      <w:lvlJc w:val="left"/>
      <w:pPr>
        <w:tabs>
          <w:tab w:val="num" w:pos="3101"/>
        </w:tabs>
        <w:ind w:left="3101" w:hanging="360"/>
      </w:pPr>
      <w:rPr>
        <w:rFonts w:ascii="Symbol" w:hAnsi="Symbol" w:cs="OpenSymbol"/>
      </w:rPr>
    </w:lvl>
    <w:lvl w:ilvl="7">
      <w:start w:val="1"/>
      <w:numFmt w:val="bullet"/>
      <w:lvlText w:val="◦"/>
      <w:lvlJc w:val="left"/>
      <w:pPr>
        <w:tabs>
          <w:tab w:val="num" w:pos="3461"/>
        </w:tabs>
        <w:ind w:left="3461" w:hanging="360"/>
      </w:pPr>
      <w:rPr>
        <w:rFonts w:ascii="OpenSymbol" w:hAnsi="OpenSymbol" w:cs="OpenSymbol"/>
      </w:rPr>
    </w:lvl>
    <w:lvl w:ilvl="8">
      <w:start w:val="1"/>
      <w:numFmt w:val="bullet"/>
      <w:lvlText w:val="▪"/>
      <w:lvlJc w:val="left"/>
      <w:pPr>
        <w:tabs>
          <w:tab w:val="num" w:pos="3821"/>
        </w:tabs>
        <w:ind w:left="3821" w:hanging="360"/>
      </w:pPr>
      <w:rPr>
        <w:rFonts w:ascii="OpenSymbol" w:hAnsi="OpenSymbol" w:cs="OpenSymbol"/>
      </w:rPr>
    </w:lvl>
  </w:abstractNum>
  <w:abstractNum w:abstractNumId="7">
    <w:nsid w:val="00000008"/>
    <w:multiLevelType w:val="multilevel"/>
    <w:tmpl w:val="000000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050"/>
    <w:rsid w:val="00070658"/>
    <w:rsid w:val="000E361D"/>
    <w:rsid w:val="001F7C71"/>
    <w:rsid w:val="002B6C1C"/>
    <w:rsid w:val="00364417"/>
    <w:rsid w:val="00704BDA"/>
    <w:rsid w:val="00733D49"/>
    <w:rsid w:val="007D6DEE"/>
    <w:rsid w:val="00962821"/>
    <w:rsid w:val="009734F1"/>
    <w:rsid w:val="009A3E20"/>
    <w:rsid w:val="009D64F6"/>
    <w:rsid w:val="00A26B1B"/>
    <w:rsid w:val="00A63C6E"/>
    <w:rsid w:val="00AE6572"/>
    <w:rsid w:val="00B45E44"/>
    <w:rsid w:val="00B54FE3"/>
    <w:rsid w:val="00C703EC"/>
    <w:rsid w:val="00CC1050"/>
    <w:rsid w:val="00D834CE"/>
    <w:rsid w:val="00E52DEE"/>
    <w:rsid w:val="00E57BD3"/>
    <w:rsid w:val="00F353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7C91EC1-F4FC-453F-9F85-CA21010A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572"/>
    <w:pPr>
      <w:suppressAutoHyphens/>
      <w:spacing w:after="240" w:line="320" w:lineRule="atLeast"/>
    </w:pPr>
    <w:rPr>
      <w:rFonts w:ascii="Calibri" w:hAnsi="Calibri"/>
      <w:sz w:val="24"/>
      <w:szCs w:val="24"/>
      <w:lang w:val="en-US" w:eastAsia="ar-SA"/>
    </w:rPr>
  </w:style>
  <w:style w:type="paragraph" w:styleId="Heading1">
    <w:name w:val="heading 1"/>
    <w:basedOn w:val="Normal"/>
    <w:next w:val="Normal"/>
    <w:link w:val="Heading1Char"/>
    <w:qFormat/>
    <w:rsid w:val="00AE6572"/>
    <w:pPr>
      <w:keepNext/>
      <w:spacing w:before="360" w:after="60"/>
      <w:outlineLvl w:val="0"/>
    </w:pPr>
    <w:rPr>
      <w:rFonts w:cs="Arial"/>
      <w:b/>
      <w:bCs/>
      <w:color w:val="3366FF"/>
      <w:kern w:val="32"/>
      <w:sz w:val="36"/>
      <w:szCs w:val="32"/>
    </w:rPr>
  </w:style>
  <w:style w:type="paragraph" w:styleId="Heading2">
    <w:name w:val="heading 2"/>
    <w:basedOn w:val="Normal"/>
    <w:next w:val="Normal"/>
    <w:link w:val="Heading2Char"/>
    <w:qFormat/>
    <w:rsid w:val="00AE6572"/>
    <w:pPr>
      <w:keepNext/>
      <w:spacing w:before="360" w:after="60"/>
      <w:outlineLvl w:val="1"/>
    </w:pPr>
    <w:rPr>
      <w:rFonts w:cs="Arial"/>
      <w:b/>
      <w:bCs/>
      <w:iCs/>
      <w:color w:val="3366FF"/>
      <w:sz w:val="28"/>
      <w:szCs w:val="28"/>
    </w:rPr>
  </w:style>
  <w:style w:type="paragraph" w:styleId="Heading3">
    <w:name w:val="heading 3"/>
    <w:basedOn w:val="Normal"/>
    <w:next w:val="Normal"/>
    <w:link w:val="Heading3Char"/>
    <w:qFormat/>
    <w:rsid w:val="00AE6572"/>
    <w:pPr>
      <w:keepNext/>
      <w:spacing w:before="240" w:after="60"/>
      <w:outlineLvl w:val="2"/>
    </w:pPr>
    <w:rPr>
      <w:rFonts w:cs="Arial"/>
      <w:b/>
      <w:bCs/>
      <w:color w:val="3366FF"/>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WW8Num1z0">
    <w:name w:val="WW8Num1z0"/>
    <w:rPr>
      <w:rFonts w:ascii="Arial" w:hAnsi="Arial" w:cs="Arial"/>
      <w:color w:val="000000"/>
      <w:sz w:val="22"/>
      <w:szCs w:val="22"/>
    </w:rPr>
  </w:style>
  <w:style w:type="character" w:customStyle="1" w:styleId="WW8Num2z0">
    <w:name w:val="WW8Num2z0"/>
    <w:rPr>
      <w:rFonts w:ascii="Symbol" w:hAnsi="Symbol" w:cs="OpenSymbol"/>
      <w:color w:val="000000"/>
      <w:sz w:val="22"/>
      <w:szCs w:val="22"/>
    </w:rPr>
  </w:style>
  <w:style w:type="character" w:customStyle="1" w:styleId="WW8Num2z1">
    <w:name w:val="WW8Num2z1"/>
    <w:rPr>
      <w:rFonts w:cs="Aria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color w:val="000000"/>
      <w:sz w:val="22"/>
      <w:szCs w:val="22"/>
    </w:rPr>
  </w:style>
  <w:style w:type="character" w:customStyle="1" w:styleId="WW8Num3z1">
    <w:name w:val="WW8Num3z1"/>
    <w:rPr>
      <w:rFonts w:cs="Arial"/>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Arial" w:hAnsi="Arial" w:cs="Arial"/>
      <w:color w:val="000000"/>
      <w:sz w:val="22"/>
      <w:szCs w:val="22"/>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Arial" w:hAnsi="Arial" w:cs="Arial"/>
      <w:color w:val="000000"/>
      <w:sz w:val="22"/>
      <w:szCs w:val="22"/>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Arial" w:hAnsi="Arial" w:cs="Arial"/>
      <w:caps w:val="0"/>
      <w:smallCaps w:val="0"/>
      <w:strike w:val="0"/>
      <w:dstrike w:val="0"/>
      <w:color w:val="000000"/>
      <w:spacing w:val="-1"/>
      <w:sz w:val="22"/>
      <w:szCs w:val="22"/>
      <w:lang/>
    </w:rPr>
  </w:style>
  <w:style w:type="character" w:customStyle="1" w:styleId="WW8Num7z0">
    <w:name w:val="WW8Num7z0"/>
    <w:rPr>
      <w:lang/>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8z0">
    <w:name w:val="WW8Num8z0"/>
    <w:rPr>
      <w:rFonts w:cs="Arial"/>
      <w:caps w:val="0"/>
      <w:smallCaps w:val="0"/>
      <w:strike w:val="0"/>
      <w:dstrike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Arial" w:hAnsi="Arial" w:cs="Arial" w:hint="default"/>
      <w:color w:val="000000"/>
      <w:sz w:val="22"/>
      <w:szCs w:val="22"/>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styleId="DefaultParagraphFont0">
    <w:name w:val="Default Paragraph Font"/>
  </w:style>
  <w:style w:type="character" w:customStyle="1" w:styleId="WW-DefaultParagraphFont">
    <w:name w:val="WW-Default Paragraph Font"/>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DefaultParagraphFont1">
    <w:name w:val="WW-Default Paragraph Font1"/>
  </w:style>
  <w:style w:type="character" w:styleId="Hyperlink">
    <w:name w:val="Hyperlink"/>
    <w:uiPriority w:val="99"/>
    <w:rPr>
      <w:color w:val="000080"/>
      <w:u w:val="single"/>
      <w:lang/>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lang/>
    </w:rPr>
  </w:style>
  <w:style w:type="paragraph" w:customStyle="1" w:styleId="Heading">
    <w:name w:val="Heading"/>
    <w:basedOn w:val="Normal"/>
    <w:next w:val="BodyText"/>
    <w:pPr>
      <w:keepNext/>
      <w:spacing w:before="240" w:after="120"/>
    </w:pPr>
    <w:rPr>
      <w:rFonts w:ascii="Arial Black" w:eastAsia="Microsoft YaHei" w:hAnsi="Arial Black" w:cs="Mangal"/>
      <w:sz w:val="28"/>
      <w:szCs w:val="28"/>
    </w:rPr>
  </w:style>
  <w:style w:type="paragraph" w:styleId="BodyText">
    <w:name w:val="Body Text"/>
    <w:basedOn w:val="Normal"/>
    <w:pPr>
      <w:spacing w:after="120"/>
    </w:pPr>
  </w:style>
  <w:style w:type="paragraph" w:styleId="List">
    <w:name w:val="List"/>
    <w:basedOn w:val="BodyText"/>
    <w:rPr>
      <w:rFonts w:ascii="Arial" w:hAnsi="Arial" w:cs="Mangal"/>
    </w:rPr>
  </w:style>
  <w:style w:type="paragraph" w:styleId="Caption">
    <w:name w:val="caption"/>
    <w:basedOn w:val="Normal"/>
    <w:qFormat/>
    <w:pPr>
      <w:suppressLineNumbers/>
      <w:spacing w:before="120" w:after="120"/>
    </w:pPr>
    <w:rPr>
      <w:rFonts w:ascii="Arial Black" w:hAnsi="Arial Black" w:cs="Mangal"/>
      <w:i/>
      <w:iCs/>
    </w:rPr>
  </w:style>
  <w:style w:type="paragraph" w:customStyle="1" w:styleId="Index">
    <w:name w:val="Index"/>
    <w:basedOn w:val="Normal"/>
    <w:pPr>
      <w:suppressLineNumbers/>
    </w:pPr>
    <w:rPr>
      <w:rFonts w:ascii="Arial" w:hAnsi="Arial" w:cs="Mangal"/>
    </w:rPr>
  </w:style>
  <w:style w:type="paragraph" w:customStyle="1" w:styleId="Framecontents">
    <w:name w:val="Frame contents"/>
    <w:basedOn w:val="BodyText"/>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character" w:customStyle="1" w:styleId="Heading3Char">
    <w:name w:val="Heading 3 Char"/>
    <w:basedOn w:val="DefaultParagraphFont"/>
    <w:link w:val="Heading3"/>
    <w:rsid w:val="00AE6572"/>
    <w:rPr>
      <w:rFonts w:ascii="Calibri" w:hAnsi="Calibri" w:cs="Arial"/>
      <w:b/>
      <w:bCs/>
      <w:color w:val="3366FF"/>
      <w:sz w:val="24"/>
      <w:szCs w:val="26"/>
      <w:lang w:val="en-US" w:eastAsia="ar-SA"/>
    </w:rPr>
  </w:style>
  <w:style w:type="character" w:customStyle="1" w:styleId="Heading2Char">
    <w:name w:val="Heading 2 Char"/>
    <w:basedOn w:val="DefaultParagraphFont"/>
    <w:link w:val="Heading2"/>
    <w:rsid w:val="00AE6572"/>
    <w:rPr>
      <w:rFonts w:ascii="Calibri" w:hAnsi="Calibri" w:cs="Arial"/>
      <w:b/>
      <w:bCs/>
      <w:iCs/>
      <w:color w:val="3366FF"/>
      <w:sz w:val="28"/>
      <w:szCs w:val="28"/>
      <w:lang w:val="en-US" w:eastAsia="ar-SA"/>
    </w:rPr>
  </w:style>
  <w:style w:type="character" w:customStyle="1" w:styleId="Heading1Char">
    <w:name w:val="Heading 1 Char"/>
    <w:basedOn w:val="DefaultParagraphFont"/>
    <w:link w:val="Heading1"/>
    <w:rsid w:val="00AE6572"/>
    <w:rPr>
      <w:rFonts w:ascii="Calibri" w:hAnsi="Calibri" w:cs="Arial"/>
      <w:b/>
      <w:bCs/>
      <w:color w:val="3366FF"/>
      <w:kern w:val="32"/>
      <w:sz w:val="36"/>
      <w:szCs w:val="32"/>
      <w:lang w:val="en-US" w:eastAsia="ar-SA"/>
    </w:rPr>
  </w:style>
  <w:style w:type="paragraph" w:styleId="TOC1">
    <w:name w:val="toc 1"/>
    <w:basedOn w:val="Normal"/>
    <w:next w:val="Normal"/>
    <w:autoRedefine/>
    <w:uiPriority w:val="39"/>
    <w:rsid w:val="00704BDA"/>
    <w:pPr>
      <w:spacing w:before="120" w:after="120" w:line="240" w:lineRule="auto"/>
    </w:pPr>
  </w:style>
  <w:style w:type="paragraph" w:styleId="TOC3">
    <w:name w:val="toc 3"/>
    <w:basedOn w:val="Normal"/>
    <w:next w:val="Normal"/>
    <w:autoRedefine/>
    <w:uiPriority w:val="39"/>
    <w:rsid w:val="00704BDA"/>
    <w:pPr>
      <w:spacing w:after="0" w:line="240" w:lineRule="auto"/>
      <w:ind w:left="482"/>
    </w:pPr>
  </w:style>
  <w:style w:type="paragraph" w:styleId="TOC2">
    <w:name w:val="toc 2"/>
    <w:basedOn w:val="Normal"/>
    <w:next w:val="Normal"/>
    <w:autoRedefine/>
    <w:uiPriority w:val="39"/>
    <w:rsid w:val="00704BDA"/>
    <w:pPr>
      <w:spacing w:after="0" w:line="240" w:lineRule="auto"/>
      <w:ind w:left="238"/>
    </w:pPr>
  </w:style>
  <w:style w:type="paragraph" w:customStyle="1" w:styleId="western">
    <w:name w:val="western"/>
    <w:basedOn w:val="Normal"/>
    <w:rsid w:val="00364417"/>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7873">
      <w:bodyDiv w:val="1"/>
      <w:marLeft w:val="0"/>
      <w:marRight w:val="0"/>
      <w:marTop w:val="0"/>
      <w:marBottom w:val="0"/>
      <w:divBdr>
        <w:top w:val="none" w:sz="0" w:space="0" w:color="auto"/>
        <w:left w:val="none" w:sz="0" w:space="0" w:color="auto"/>
        <w:bottom w:val="none" w:sz="0" w:space="0" w:color="auto"/>
        <w:right w:val="none" w:sz="0" w:space="0" w:color="auto"/>
      </w:divBdr>
      <w:divsChild>
        <w:div w:id="1604419283">
          <w:marLeft w:val="0"/>
          <w:marRight w:val="0"/>
          <w:marTop w:val="0"/>
          <w:marBottom w:val="0"/>
          <w:divBdr>
            <w:top w:val="none" w:sz="0" w:space="0" w:color="auto"/>
            <w:left w:val="none" w:sz="0" w:space="0" w:color="auto"/>
            <w:bottom w:val="none" w:sz="0" w:space="0" w:color="auto"/>
            <w:right w:val="none" w:sz="0" w:space="0" w:color="auto"/>
          </w:divBdr>
        </w:div>
      </w:divsChild>
    </w:div>
    <w:div w:id="1040591605">
      <w:bodyDiv w:val="1"/>
      <w:marLeft w:val="0"/>
      <w:marRight w:val="0"/>
      <w:marTop w:val="0"/>
      <w:marBottom w:val="0"/>
      <w:divBdr>
        <w:top w:val="none" w:sz="0" w:space="0" w:color="auto"/>
        <w:left w:val="none" w:sz="0" w:space="0" w:color="auto"/>
        <w:bottom w:val="none" w:sz="0" w:space="0" w:color="auto"/>
        <w:right w:val="none" w:sz="0" w:space="0" w:color="auto"/>
      </w:divBdr>
      <w:divsChild>
        <w:div w:id="1226143570">
          <w:marLeft w:val="0"/>
          <w:marRight w:val="0"/>
          <w:marTop w:val="0"/>
          <w:marBottom w:val="0"/>
          <w:divBdr>
            <w:top w:val="none" w:sz="0" w:space="0" w:color="auto"/>
            <w:left w:val="none" w:sz="0" w:space="0" w:color="auto"/>
            <w:bottom w:val="none" w:sz="0" w:space="0" w:color="auto"/>
            <w:right w:val="none" w:sz="0" w:space="0" w:color="auto"/>
          </w:divBdr>
        </w:div>
      </w:divsChild>
    </w:div>
    <w:div w:id="1994026105">
      <w:bodyDiv w:val="1"/>
      <w:marLeft w:val="0"/>
      <w:marRight w:val="0"/>
      <w:marTop w:val="0"/>
      <w:marBottom w:val="0"/>
      <w:divBdr>
        <w:top w:val="none" w:sz="0" w:space="0" w:color="auto"/>
        <w:left w:val="none" w:sz="0" w:space="0" w:color="auto"/>
        <w:bottom w:val="none" w:sz="0" w:space="0" w:color="auto"/>
        <w:right w:val="none" w:sz="0" w:space="0" w:color="auto"/>
      </w:divBdr>
      <w:divsChild>
        <w:div w:id="1523399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gnu.org/licens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tsimserver.com/forum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coalstonewcastle.com.au/"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microsoft.com/downloads/en/details.aspx?FamilyID=53867a2a-e249-4560-8011-98eb3e799ef2&amp;displaylang=en" TargetMode="External"/><Relationship Id="rId20" Type="http://schemas.openxmlformats.org/officeDocument/2006/relationships/image" Target="media/image10.png"/><Relationship Id="rId29" Type="http://schemas.openxmlformats.org/officeDocument/2006/relationships/hyperlink" Target="http://openrails.org/release.html" TargetMode="External"/><Relationship Id="rId41" Type="http://schemas.openxmlformats.org/officeDocument/2006/relationships/hyperlink" Target="http://creativecommons.org/licenses/by-nc-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openrails.org/" TargetMode="External"/><Relationship Id="rId37" Type="http://schemas.openxmlformats.org/officeDocument/2006/relationships/hyperlink" Target="http://www.raildriver.com/support/downloads.php" TargetMode="External"/><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file:///E:\C:\OpenRai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microsoft.com/downloads/en/details.aspx?FamilyID=2da43d38-db71-4c1b-bc6a-9b6652cd92a3" TargetMode="External"/><Relationship Id="rId22" Type="http://schemas.openxmlformats.org/officeDocument/2006/relationships/hyperlink" Target="http://www.microsoft.com/downloads/en/details.aspx?FamilyID=AB99342F-5D1A-413D-8319-81DA479AB0D7" TargetMode="External"/><Relationship Id="rId27" Type="http://schemas.openxmlformats.org/officeDocument/2006/relationships/image" Target="media/image16.png"/><Relationship Id="rId30" Type="http://schemas.openxmlformats.org/officeDocument/2006/relationships/hyperlink" Target="file:///E:\C:\OpenRails" TargetMode="External"/><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556C6-EAAB-441E-8DD8-A0A6DD65D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29619</CharactersWithSpaces>
  <SharedDoc>false</SharedDoc>
  <HLinks>
    <vt:vector size="276" baseType="variant">
      <vt:variant>
        <vt:i4>4587611</vt:i4>
      </vt:variant>
      <vt:variant>
        <vt:i4>240</vt:i4>
      </vt:variant>
      <vt:variant>
        <vt:i4>0</vt:i4>
      </vt:variant>
      <vt:variant>
        <vt:i4>5</vt:i4>
      </vt:variant>
      <vt:variant>
        <vt:lpwstr>http://creativecommons.org/licenses/by-nc-sa/3.0</vt:lpwstr>
      </vt:variant>
      <vt:variant>
        <vt:lpwstr/>
      </vt:variant>
      <vt:variant>
        <vt:i4>1704001</vt:i4>
      </vt:variant>
      <vt:variant>
        <vt:i4>237</vt:i4>
      </vt:variant>
      <vt:variant>
        <vt:i4>0</vt:i4>
      </vt:variant>
      <vt:variant>
        <vt:i4>5</vt:i4>
      </vt:variant>
      <vt:variant>
        <vt:lpwstr>http://www.gnu.org/licenses/</vt:lpwstr>
      </vt:variant>
      <vt:variant>
        <vt:lpwstr/>
      </vt:variant>
      <vt:variant>
        <vt:i4>2228256</vt:i4>
      </vt:variant>
      <vt:variant>
        <vt:i4>234</vt:i4>
      </vt:variant>
      <vt:variant>
        <vt:i4>0</vt:i4>
      </vt:variant>
      <vt:variant>
        <vt:i4>5</vt:i4>
      </vt:variant>
      <vt:variant>
        <vt:lpwstr>http://www.raildriver.com/support/downloads.php</vt:lpwstr>
      </vt:variant>
      <vt:variant>
        <vt:lpwstr/>
      </vt:variant>
      <vt:variant>
        <vt:i4>5570648</vt:i4>
      </vt:variant>
      <vt:variant>
        <vt:i4>231</vt:i4>
      </vt:variant>
      <vt:variant>
        <vt:i4>0</vt:i4>
      </vt:variant>
      <vt:variant>
        <vt:i4>5</vt:i4>
      </vt:variant>
      <vt:variant>
        <vt:lpwstr>http://www.tsimserver.com/forums</vt:lpwstr>
      </vt:variant>
      <vt:variant>
        <vt:lpwstr/>
      </vt:variant>
      <vt:variant>
        <vt:i4>3538977</vt:i4>
      </vt:variant>
      <vt:variant>
        <vt:i4>228</vt:i4>
      </vt:variant>
      <vt:variant>
        <vt:i4>0</vt:i4>
      </vt:variant>
      <vt:variant>
        <vt:i4>5</vt:i4>
      </vt:variant>
      <vt:variant>
        <vt:lpwstr>http://www.coalstonewcastle.com.au/</vt:lpwstr>
      </vt:variant>
      <vt:variant>
        <vt:lpwstr/>
      </vt:variant>
      <vt:variant>
        <vt:i4>4259910</vt:i4>
      </vt:variant>
      <vt:variant>
        <vt:i4>225</vt:i4>
      </vt:variant>
      <vt:variant>
        <vt:i4>0</vt:i4>
      </vt:variant>
      <vt:variant>
        <vt:i4>5</vt:i4>
      </vt:variant>
      <vt:variant>
        <vt:lpwstr>http://openrails.org/</vt:lpwstr>
      </vt:variant>
      <vt:variant>
        <vt:lpwstr/>
      </vt:variant>
      <vt:variant>
        <vt:i4>6225924</vt:i4>
      </vt:variant>
      <vt:variant>
        <vt:i4>222</vt:i4>
      </vt:variant>
      <vt:variant>
        <vt:i4>0</vt:i4>
      </vt:variant>
      <vt:variant>
        <vt:i4>5</vt:i4>
      </vt:variant>
      <vt:variant>
        <vt:lpwstr>/C:/OpenRails</vt:lpwstr>
      </vt:variant>
      <vt:variant>
        <vt:lpwstr/>
      </vt:variant>
      <vt:variant>
        <vt:i4>6225924</vt:i4>
      </vt:variant>
      <vt:variant>
        <vt:i4>219</vt:i4>
      </vt:variant>
      <vt:variant>
        <vt:i4>0</vt:i4>
      </vt:variant>
      <vt:variant>
        <vt:i4>5</vt:i4>
      </vt:variant>
      <vt:variant>
        <vt:lpwstr>/C:/OpenRails</vt:lpwstr>
      </vt:variant>
      <vt:variant>
        <vt:lpwstr/>
      </vt:variant>
      <vt:variant>
        <vt:i4>6160448</vt:i4>
      </vt:variant>
      <vt:variant>
        <vt:i4>216</vt:i4>
      </vt:variant>
      <vt:variant>
        <vt:i4>0</vt:i4>
      </vt:variant>
      <vt:variant>
        <vt:i4>5</vt:i4>
      </vt:variant>
      <vt:variant>
        <vt:lpwstr>http://openrails.org/release.html</vt:lpwstr>
      </vt:variant>
      <vt:variant>
        <vt:lpwstr/>
      </vt:variant>
      <vt:variant>
        <vt:i4>5636172</vt:i4>
      </vt:variant>
      <vt:variant>
        <vt:i4>213</vt:i4>
      </vt:variant>
      <vt:variant>
        <vt:i4>0</vt:i4>
      </vt:variant>
      <vt:variant>
        <vt:i4>5</vt:i4>
      </vt:variant>
      <vt:variant>
        <vt:lpwstr>http://www.microsoft.com/downloads/en/details.aspx?FamilyID=AB99342F-5D1A-413D-8319-81DA479AB0D7</vt:lpwstr>
      </vt:variant>
      <vt:variant>
        <vt:lpwstr/>
      </vt:variant>
      <vt:variant>
        <vt:i4>7209004</vt:i4>
      </vt:variant>
      <vt:variant>
        <vt:i4>210</vt:i4>
      </vt:variant>
      <vt:variant>
        <vt:i4>0</vt:i4>
      </vt:variant>
      <vt:variant>
        <vt:i4>5</vt:i4>
      </vt:variant>
      <vt:variant>
        <vt:lpwstr>http://www.microsoft.com/downloads/en/details.aspx?FamilyID=53867a2a-e249-4560-8011-98eb3e799ef2&amp;displaylang=en</vt:lpwstr>
      </vt:variant>
      <vt:variant>
        <vt:lpwstr/>
      </vt:variant>
      <vt:variant>
        <vt:i4>983116</vt:i4>
      </vt:variant>
      <vt:variant>
        <vt:i4>207</vt:i4>
      </vt:variant>
      <vt:variant>
        <vt:i4>0</vt:i4>
      </vt:variant>
      <vt:variant>
        <vt:i4>5</vt:i4>
      </vt:variant>
      <vt:variant>
        <vt:lpwstr>http://www.microsoft.com/downloads/en/details.aspx?FamilyID=2da43d38-db71-4c1b-bc6a-9b6652cd92a3</vt:lpwstr>
      </vt:variant>
      <vt:variant>
        <vt:lpwstr/>
      </vt:variant>
      <vt:variant>
        <vt:i4>1638459</vt:i4>
      </vt:variant>
      <vt:variant>
        <vt:i4>200</vt:i4>
      </vt:variant>
      <vt:variant>
        <vt:i4>0</vt:i4>
      </vt:variant>
      <vt:variant>
        <vt:i4>5</vt:i4>
      </vt:variant>
      <vt:variant>
        <vt:lpwstr/>
      </vt:variant>
      <vt:variant>
        <vt:lpwstr>_Toc366865850</vt:lpwstr>
      </vt:variant>
      <vt:variant>
        <vt:i4>1572923</vt:i4>
      </vt:variant>
      <vt:variant>
        <vt:i4>194</vt:i4>
      </vt:variant>
      <vt:variant>
        <vt:i4>0</vt:i4>
      </vt:variant>
      <vt:variant>
        <vt:i4>5</vt:i4>
      </vt:variant>
      <vt:variant>
        <vt:lpwstr/>
      </vt:variant>
      <vt:variant>
        <vt:lpwstr>_Toc366865849</vt:lpwstr>
      </vt:variant>
      <vt:variant>
        <vt:i4>1572923</vt:i4>
      </vt:variant>
      <vt:variant>
        <vt:i4>188</vt:i4>
      </vt:variant>
      <vt:variant>
        <vt:i4>0</vt:i4>
      </vt:variant>
      <vt:variant>
        <vt:i4>5</vt:i4>
      </vt:variant>
      <vt:variant>
        <vt:lpwstr/>
      </vt:variant>
      <vt:variant>
        <vt:lpwstr>_Toc366865848</vt:lpwstr>
      </vt:variant>
      <vt:variant>
        <vt:i4>1572923</vt:i4>
      </vt:variant>
      <vt:variant>
        <vt:i4>182</vt:i4>
      </vt:variant>
      <vt:variant>
        <vt:i4>0</vt:i4>
      </vt:variant>
      <vt:variant>
        <vt:i4>5</vt:i4>
      </vt:variant>
      <vt:variant>
        <vt:lpwstr/>
      </vt:variant>
      <vt:variant>
        <vt:lpwstr>_Toc366865847</vt:lpwstr>
      </vt:variant>
      <vt:variant>
        <vt:i4>1572923</vt:i4>
      </vt:variant>
      <vt:variant>
        <vt:i4>176</vt:i4>
      </vt:variant>
      <vt:variant>
        <vt:i4>0</vt:i4>
      </vt:variant>
      <vt:variant>
        <vt:i4>5</vt:i4>
      </vt:variant>
      <vt:variant>
        <vt:lpwstr/>
      </vt:variant>
      <vt:variant>
        <vt:lpwstr>_Toc366865846</vt:lpwstr>
      </vt:variant>
      <vt:variant>
        <vt:i4>1572923</vt:i4>
      </vt:variant>
      <vt:variant>
        <vt:i4>170</vt:i4>
      </vt:variant>
      <vt:variant>
        <vt:i4>0</vt:i4>
      </vt:variant>
      <vt:variant>
        <vt:i4>5</vt:i4>
      </vt:variant>
      <vt:variant>
        <vt:lpwstr/>
      </vt:variant>
      <vt:variant>
        <vt:lpwstr>_Toc366865845</vt:lpwstr>
      </vt:variant>
      <vt:variant>
        <vt:i4>1572923</vt:i4>
      </vt:variant>
      <vt:variant>
        <vt:i4>164</vt:i4>
      </vt:variant>
      <vt:variant>
        <vt:i4>0</vt:i4>
      </vt:variant>
      <vt:variant>
        <vt:i4>5</vt:i4>
      </vt:variant>
      <vt:variant>
        <vt:lpwstr/>
      </vt:variant>
      <vt:variant>
        <vt:lpwstr>_Toc366865844</vt:lpwstr>
      </vt:variant>
      <vt:variant>
        <vt:i4>1572923</vt:i4>
      </vt:variant>
      <vt:variant>
        <vt:i4>158</vt:i4>
      </vt:variant>
      <vt:variant>
        <vt:i4>0</vt:i4>
      </vt:variant>
      <vt:variant>
        <vt:i4>5</vt:i4>
      </vt:variant>
      <vt:variant>
        <vt:lpwstr/>
      </vt:variant>
      <vt:variant>
        <vt:lpwstr>_Toc366865843</vt:lpwstr>
      </vt:variant>
      <vt:variant>
        <vt:i4>1572923</vt:i4>
      </vt:variant>
      <vt:variant>
        <vt:i4>152</vt:i4>
      </vt:variant>
      <vt:variant>
        <vt:i4>0</vt:i4>
      </vt:variant>
      <vt:variant>
        <vt:i4>5</vt:i4>
      </vt:variant>
      <vt:variant>
        <vt:lpwstr/>
      </vt:variant>
      <vt:variant>
        <vt:lpwstr>_Toc366865842</vt:lpwstr>
      </vt:variant>
      <vt:variant>
        <vt:i4>1572923</vt:i4>
      </vt:variant>
      <vt:variant>
        <vt:i4>146</vt:i4>
      </vt:variant>
      <vt:variant>
        <vt:i4>0</vt:i4>
      </vt:variant>
      <vt:variant>
        <vt:i4>5</vt:i4>
      </vt:variant>
      <vt:variant>
        <vt:lpwstr/>
      </vt:variant>
      <vt:variant>
        <vt:lpwstr>_Toc366865841</vt:lpwstr>
      </vt:variant>
      <vt:variant>
        <vt:i4>1572923</vt:i4>
      </vt:variant>
      <vt:variant>
        <vt:i4>140</vt:i4>
      </vt:variant>
      <vt:variant>
        <vt:i4>0</vt:i4>
      </vt:variant>
      <vt:variant>
        <vt:i4>5</vt:i4>
      </vt:variant>
      <vt:variant>
        <vt:lpwstr/>
      </vt:variant>
      <vt:variant>
        <vt:lpwstr>_Toc366865840</vt:lpwstr>
      </vt:variant>
      <vt:variant>
        <vt:i4>2031675</vt:i4>
      </vt:variant>
      <vt:variant>
        <vt:i4>134</vt:i4>
      </vt:variant>
      <vt:variant>
        <vt:i4>0</vt:i4>
      </vt:variant>
      <vt:variant>
        <vt:i4>5</vt:i4>
      </vt:variant>
      <vt:variant>
        <vt:lpwstr/>
      </vt:variant>
      <vt:variant>
        <vt:lpwstr>_Toc366865839</vt:lpwstr>
      </vt:variant>
      <vt:variant>
        <vt:i4>2031675</vt:i4>
      </vt:variant>
      <vt:variant>
        <vt:i4>128</vt:i4>
      </vt:variant>
      <vt:variant>
        <vt:i4>0</vt:i4>
      </vt:variant>
      <vt:variant>
        <vt:i4>5</vt:i4>
      </vt:variant>
      <vt:variant>
        <vt:lpwstr/>
      </vt:variant>
      <vt:variant>
        <vt:lpwstr>_Toc366865838</vt:lpwstr>
      </vt:variant>
      <vt:variant>
        <vt:i4>2031675</vt:i4>
      </vt:variant>
      <vt:variant>
        <vt:i4>122</vt:i4>
      </vt:variant>
      <vt:variant>
        <vt:i4>0</vt:i4>
      </vt:variant>
      <vt:variant>
        <vt:i4>5</vt:i4>
      </vt:variant>
      <vt:variant>
        <vt:lpwstr/>
      </vt:variant>
      <vt:variant>
        <vt:lpwstr>_Toc366865837</vt:lpwstr>
      </vt:variant>
      <vt:variant>
        <vt:i4>2031675</vt:i4>
      </vt:variant>
      <vt:variant>
        <vt:i4>116</vt:i4>
      </vt:variant>
      <vt:variant>
        <vt:i4>0</vt:i4>
      </vt:variant>
      <vt:variant>
        <vt:i4>5</vt:i4>
      </vt:variant>
      <vt:variant>
        <vt:lpwstr/>
      </vt:variant>
      <vt:variant>
        <vt:lpwstr>_Toc366865836</vt:lpwstr>
      </vt:variant>
      <vt:variant>
        <vt:i4>2031675</vt:i4>
      </vt:variant>
      <vt:variant>
        <vt:i4>110</vt:i4>
      </vt:variant>
      <vt:variant>
        <vt:i4>0</vt:i4>
      </vt:variant>
      <vt:variant>
        <vt:i4>5</vt:i4>
      </vt:variant>
      <vt:variant>
        <vt:lpwstr/>
      </vt:variant>
      <vt:variant>
        <vt:lpwstr>_Toc366865835</vt:lpwstr>
      </vt:variant>
      <vt:variant>
        <vt:i4>2031675</vt:i4>
      </vt:variant>
      <vt:variant>
        <vt:i4>104</vt:i4>
      </vt:variant>
      <vt:variant>
        <vt:i4>0</vt:i4>
      </vt:variant>
      <vt:variant>
        <vt:i4>5</vt:i4>
      </vt:variant>
      <vt:variant>
        <vt:lpwstr/>
      </vt:variant>
      <vt:variant>
        <vt:lpwstr>_Toc366865834</vt:lpwstr>
      </vt:variant>
      <vt:variant>
        <vt:i4>2031675</vt:i4>
      </vt:variant>
      <vt:variant>
        <vt:i4>98</vt:i4>
      </vt:variant>
      <vt:variant>
        <vt:i4>0</vt:i4>
      </vt:variant>
      <vt:variant>
        <vt:i4>5</vt:i4>
      </vt:variant>
      <vt:variant>
        <vt:lpwstr/>
      </vt:variant>
      <vt:variant>
        <vt:lpwstr>_Toc366865833</vt:lpwstr>
      </vt:variant>
      <vt:variant>
        <vt:i4>2031675</vt:i4>
      </vt:variant>
      <vt:variant>
        <vt:i4>92</vt:i4>
      </vt:variant>
      <vt:variant>
        <vt:i4>0</vt:i4>
      </vt:variant>
      <vt:variant>
        <vt:i4>5</vt:i4>
      </vt:variant>
      <vt:variant>
        <vt:lpwstr/>
      </vt:variant>
      <vt:variant>
        <vt:lpwstr>_Toc366865832</vt:lpwstr>
      </vt:variant>
      <vt:variant>
        <vt:i4>2031675</vt:i4>
      </vt:variant>
      <vt:variant>
        <vt:i4>86</vt:i4>
      </vt:variant>
      <vt:variant>
        <vt:i4>0</vt:i4>
      </vt:variant>
      <vt:variant>
        <vt:i4>5</vt:i4>
      </vt:variant>
      <vt:variant>
        <vt:lpwstr/>
      </vt:variant>
      <vt:variant>
        <vt:lpwstr>_Toc366865831</vt:lpwstr>
      </vt:variant>
      <vt:variant>
        <vt:i4>2031675</vt:i4>
      </vt:variant>
      <vt:variant>
        <vt:i4>80</vt:i4>
      </vt:variant>
      <vt:variant>
        <vt:i4>0</vt:i4>
      </vt:variant>
      <vt:variant>
        <vt:i4>5</vt:i4>
      </vt:variant>
      <vt:variant>
        <vt:lpwstr/>
      </vt:variant>
      <vt:variant>
        <vt:lpwstr>_Toc366865830</vt:lpwstr>
      </vt:variant>
      <vt:variant>
        <vt:i4>1966139</vt:i4>
      </vt:variant>
      <vt:variant>
        <vt:i4>74</vt:i4>
      </vt:variant>
      <vt:variant>
        <vt:i4>0</vt:i4>
      </vt:variant>
      <vt:variant>
        <vt:i4>5</vt:i4>
      </vt:variant>
      <vt:variant>
        <vt:lpwstr/>
      </vt:variant>
      <vt:variant>
        <vt:lpwstr>_Toc366865829</vt:lpwstr>
      </vt:variant>
      <vt:variant>
        <vt:i4>1966139</vt:i4>
      </vt:variant>
      <vt:variant>
        <vt:i4>68</vt:i4>
      </vt:variant>
      <vt:variant>
        <vt:i4>0</vt:i4>
      </vt:variant>
      <vt:variant>
        <vt:i4>5</vt:i4>
      </vt:variant>
      <vt:variant>
        <vt:lpwstr/>
      </vt:variant>
      <vt:variant>
        <vt:lpwstr>_Toc366865828</vt:lpwstr>
      </vt:variant>
      <vt:variant>
        <vt:i4>1966139</vt:i4>
      </vt:variant>
      <vt:variant>
        <vt:i4>62</vt:i4>
      </vt:variant>
      <vt:variant>
        <vt:i4>0</vt:i4>
      </vt:variant>
      <vt:variant>
        <vt:i4>5</vt:i4>
      </vt:variant>
      <vt:variant>
        <vt:lpwstr/>
      </vt:variant>
      <vt:variant>
        <vt:lpwstr>_Toc366865827</vt:lpwstr>
      </vt:variant>
      <vt:variant>
        <vt:i4>1966139</vt:i4>
      </vt:variant>
      <vt:variant>
        <vt:i4>56</vt:i4>
      </vt:variant>
      <vt:variant>
        <vt:i4>0</vt:i4>
      </vt:variant>
      <vt:variant>
        <vt:i4>5</vt:i4>
      </vt:variant>
      <vt:variant>
        <vt:lpwstr/>
      </vt:variant>
      <vt:variant>
        <vt:lpwstr>_Toc366865826</vt:lpwstr>
      </vt:variant>
      <vt:variant>
        <vt:i4>1966139</vt:i4>
      </vt:variant>
      <vt:variant>
        <vt:i4>50</vt:i4>
      </vt:variant>
      <vt:variant>
        <vt:i4>0</vt:i4>
      </vt:variant>
      <vt:variant>
        <vt:i4>5</vt:i4>
      </vt:variant>
      <vt:variant>
        <vt:lpwstr/>
      </vt:variant>
      <vt:variant>
        <vt:lpwstr>_Toc366865825</vt:lpwstr>
      </vt:variant>
      <vt:variant>
        <vt:i4>1966139</vt:i4>
      </vt:variant>
      <vt:variant>
        <vt:i4>44</vt:i4>
      </vt:variant>
      <vt:variant>
        <vt:i4>0</vt:i4>
      </vt:variant>
      <vt:variant>
        <vt:i4>5</vt:i4>
      </vt:variant>
      <vt:variant>
        <vt:lpwstr/>
      </vt:variant>
      <vt:variant>
        <vt:lpwstr>_Toc366865824</vt:lpwstr>
      </vt:variant>
      <vt:variant>
        <vt:i4>1966139</vt:i4>
      </vt:variant>
      <vt:variant>
        <vt:i4>38</vt:i4>
      </vt:variant>
      <vt:variant>
        <vt:i4>0</vt:i4>
      </vt:variant>
      <vt:variant>
        <vt:i4>5</vt:i4>
      </vt:variant>
      <vt:variant>
        <vt:lpwstr/>
      </vt:variant>
      <vt:variant>
        <vt:lpwstr>_Toc366865823</vt:lpwstr>
      </vt:variant>
      <vt:variant>
        <vt:i4>1966139</vt:i4>
      </vt:variant>
      <vt:variant>
        <vt:i4>32</vt:i4>
      </vt:variant>
      <vt:variant>
        <vt:i4>0</vt:i4>
      </vt:variant>
      <vt:variant>
        <vt:i4>5</vt:i4>
      </vt:variant>
      <vt:variant>
        <vt:lpwstr/>
      </vt:variant>
      <vt:variant>
        <vt:lpwstr>_Toc366865822</vt:lpwstr>
      </vt:variant>
      <vt:variant>
        <vt:i4>1966139</vt:i4>
      </vt:variant>
      <vt:variant>
        <vt:i4>26</vt:i4>
      </vt:variant>
      <vt:variant>
        <vt:i4>0</vt:i4>
      </vt:variant>
      <vt:variant>
        <vt:i4>5</vt:i4>
      </vt:variant>
      <vt:variant>
        <vt:lpwstr/>
      </vt:variant>
      <vt:variant>
        <vt:lpwstr>_Toc366865821</vt:lpwstr>
      </vt:variant>
      <vt:variant>
        <vt:i4>1966139</vt:i4>
      </vt:variant>
      <vt:variant>
        <vt:i4>20</vt:i4>
      </vt:variant>
      <vt:variant>
        <vt:i4>0</vt:i4>
      </vt:variant>
      <vt:variant>
        <vt:i4>5</vt:i4>
      </vt:variant>
      <vt:variant>
        <vt:lpwstr/>
      </vt:variant>
      <vt:variant>
        <vt:lpwstr>_Toc366865820</vt:lpwstr>
      </vt:variant>
      <vt:variant>
        <vt:i4>1900603</vt:i4>
      </vt:variant>
      <vt:variant>
        <vt:i4>14</vt:i4>
      </vt:variant>
      <vt:variant>
        <vt:i4>0</vt:i4>
      </vt:variant>
      <vt:variant>
        <vt:i4>5</vt:i4>
      </vt:variant>
      <vt:variant>
        <vt:lpwstr/>
      </vt:variant>
      <vt:variant>
        <vt:lpwstr>_Toc366865819</vt:lpwstr>
      </vt:variant>
      <vt:variant>
        <vt:i4>1900603</vt:i4>
      </vt:variant>
      <vt:variant>
        <vt:i4>8</vt:i4>
      </vt:variant>
      <vt:variant>
        <vt:i4>0</vt:i4>
      </vt:variant>
      <vt:variant>
        <vt:i4>5</vt:i4>
      </vt:variant>
      <vt:variant>
        <vt:lpwstr/>
      </vt:variant>
      <vt:variant>
        <vt:lpwstr>_Toc366865818</vt:lpwstr>
      </vt:variant>
      <vt:variant>
        <vt:i4>1900603</vt:i4>
      </vt:variant>
      <vt:variant>
        <vt:i4>2</vt:i4>
      </vt:variant>
      <vt:variant>
        <vt:i4>0</vt:i4>
      </vt:variant>
      <vt:variant>
        <vt:i4>5</vt:i4>
      </vt:variant>
      <vt:variant>
        <vt:lpwstr/>
      </vt:variant>
      <vt:variant>
        <vt:lpwstr>_Toc366865817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Rick</dc:creator>
  <cp:keywords/>
  <dc:description>DocumentCreationInfo</dc:description>
  <cp:lastModifiedBy>James Ross</cp:lastModifiedBy>
  <cp:revision>3</cp:revision>
  <cp:lastPrinted>2013-09-13T07:39:00Z</cp:lastPrinted>
  <dcterms:created xsi:type="dcterms:W3CDTF">2015-05-08T19:47:00Z</dcterms:created>
  <dcterms:modified xsi:type="dcterms:W3CDTF">2015-05-08T19:47:00Z</dcterms:modified>
</cp:coreProperties>
</file>